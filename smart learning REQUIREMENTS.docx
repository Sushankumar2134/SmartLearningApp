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0C1" w:rsidRPr="00FD00C1" w:rsidRDefault="00FD00C1" w:rsidP="00FD00C1">
      <w:pPr>
        <w:spacing w:before="100" w:beforeAutospacing="1" w:after="100" w:afterAutospacing="1"/>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 xml:space="preserve">Chapter 1: Introduction </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1.1 Project Title</w:t>
      </w:r>
    </w:p>
    <w:p w:rsidR="00FD00C1" w:rsidRPr="00FD00C1" w:rsidRDefault="00FD00C1" w:rsidP="00FD00C1">
      <w:pPr>
        <w:spacing w:before="100" w:beforeAutospacing="1" w:after="100" w:afterAutospacing="1"/>
        <w:rPr>
          <w:rFonts w:ascii="Times New Roman" w:eastAsia="Times New Roman" w:hAnsi="Times New Roman" w:cs="Times New Roman"/>
          <w:sz w:val="44"/>
          <w:szCs w:val="44"/>
          <w:lang w:val="en-IN" w:eastAsia="en-IN"/>
        </w:rPr>
      </w:pPr>
      <w:r w:rsidRPr="00FD00C1">
        <w:rPr>
          <w:rFonts w:ascii="Times New Roman" w:eastAsia="Times New Roman" w:hAnsi="Times New Roman" w:cs="Times New Roman"/>
          <w:b/>
          <w:bCs/>
          <w:sz w:val="44"/>
          <w:szCs w:val="44"/>
          <w:lang w:val="en-IN" w:eastAsia="en-IN"/>
        </w:rPr>
        <w:t>Smart Learning Platform – Mobile E-Learning Application with Analytics, Gamification, and Personalized Learning</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1.2 Introduction</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Smart Learning Platform is a modern mobile-based learning application designed to provide students with a personalized and engaging educational experience. Traditional learning systems often focus only on delivering course content and lack features that motivate students to remain consistent in their learning journey. The proposed platform aims to bridge this gap by combining structured learning, progress tracking, assessments, analytics, gamification, and social interaction within a single application.</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platform enables students to browse and enroll in courses, watch video lessons, access learning materials, participate in quizzes, submit assignments, earn certificates, engage in discussion forums, and track their learning progress through detailed dashboards and analytics. By integrating modern learning methodologies and user-centric design principles, the system provides an interactive and motivating environment for continuous learning.</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application will be developed using React Native with Expo and TypeScript for the mobile frontend, Node.js and Express.js for the backend services, and MySQL as the database management system. JWT-based authentication will be used to ensure secure access to the platform.</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1.3 Purpose</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primary purpose of the Smart Learning Platform is to create a centralized and intelligent learning environment that supports students throughout their educational journey. The platform is designed to improve student engagement, simplify access to learning resources, and provide meaningful insights into learning performance.</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system also aims to encourage consistent learning habits through gamification features such as badges, achievement levels, learning streaks, and experience points. These features transform learning into a rewarding experience and motivate users to achieve their educational goals.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1.4 Objectives</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objectives of the Smart Learning Platform are:</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lastRenderedPageBreak/>
        <w:t xml:space="preserve">To provide students with easy access to educational content.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offer personalized learning experiences.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enable students to monitor and improve their learning progress.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facilitate communication and collaboration among learners.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encourage consistent learning through gamification.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provide detailed learning analytics and performance reports.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support assignment submission and assessment management.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generate course completion certificates automatically. </w:t>
      </w:r>
    </w:p>
    <w:p w:rsidR="00FD00C1" w:rsidRPr="00FD00C1" w:rsidRDefault="00FD00C1" w:rsidP="00694209">
      <w:pPr>
        <w:numPr>
          <w:ilvl w:val="0"/>
          <w:numId w:val="1"/>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To create an engaging and modern user interface for mobile learning. </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1.5 Scope of the Project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Smart Learning Platform focuses on the student learning experience and provides comprehensive tools to support educational activities. The scope of the system includes user authentication, course enrollment, video-based learning, assessments, achievements, discussion forums, notifications, analytics, gamification, and personal note management.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application is designed primarily for mobile devices and aims to provide a seamless learning experience regardless of location. Students can access courses, track their progress, participate in assessments, and interact with peers directly through the application.</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1.6 Problem Statement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Many existing learning platforms focus primarily on content delivery and often lack features that promote student engagement and long-term learning habits. Students frequently struggle to maintain consistency, track progress, and stay motivated throughout their learning journey.</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absence of personalized recommendations, achievement systems, interactive discussions, and detailed analytics reduces user engagement and limits the effectiveness of online learning systems.</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Smart Learning Platform addresses these challenges by introducing a modern and student-centered learning ecosystem that combines education, analytics, collaboration, and gamification into a unified platform.</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1.7 Proposed Solution</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proposed solution is a mobile-based learning platform that provides a comprehensive set of tools to support student learning. The system incorporates modern educational features including video lessons, quizzes, assignments, certificates, progress tracking, discussion forums, notifications, gamification, and learning analytics.</w:t>
      </w:r>
      <w:r w:rsidRPr="00FD00C1">
        <w:rPr>
          <w:rFonts w:ascii="Times New Roman" w:eastAsia="Times New Roman" w:hAnsi="Times New Roman" w:cs="Times New Roman"/>
          <w:color w:val="000000" w:themeColor="text1"/>
          <w:sz w:val="24"/>
          <w:szCs w:val="24"/>
          <w:lang w:val="en-IN" w:eastAsia="en-IN"/>
        </w:rPr>
        <w:t xml:space="preserve"> The platform is designed to offer a user-friendly interface, secure authentication, scalable architecture, and personalized learning experiences to ensure long-term user engagement and educational success</w:t>
      </w:r>
      <w:r w:rsidRPr="00FD00C1">
        <w:rPr>
          <w:rFonts w:ascii="Times New Roman" w:eastAsia="Times New Roman" w:hAnsi="Times New Roman" w:cs="Times New Roman"/>
          <w:color w:val="000000" w:themeColor="text1"/>
          <w:sz w:val="24"/>
          <w:szCs w:val="24"/>
          <w:lang w:val="en-IN" w:eastAsia="en-IN"/>
        </w:rPr>
        <w:br/>
      </w:r>
    </w:p>
    <w:p w:rsidR="00FD00C1" w:rsidRPr="00FD00C1" w:rsidRDefault="00FD00C1" w:rsidP="00FD00C1">
      <w:pPr>
        <w:pStyle w:val="Heading1"/>
        <w:rPr>
          <w:rFonts w:ascii="Times New Roman" w:eastAsia="Times New Roman" w:hAnsi="Times New Roman" w:cs="Times New Roman"/>
          <w:b/>
          <w:bCs/>
          <w:color w:val="auto"/>
          <w:kern w:val="36"/>
          <w:sz w:val="48"/>
          <w:szCs w:val="48"/>
          <w:lang w:val="en-IN" w:eastAsia="en-IN"/>
        </w:rPr>
      </w:pPr>
      <w:r w:rsidRPr="00FD00C1">
        <w:rPr>
          <w:rFonts w:ascii="Times New Roman" w:eastAsia="Times New Roman" w:hAnsi="Times New Roman" w:cs="Times New Roman"/>
          <w:b/>
          <w:bCs/>
          <w:color w:val="auto"/>
          <w:kern w:val="36"/>
          <w:sz w:val="48"/>
          <w:szCs w:val="48"/>
          <w:lang w:val="en-IN" w:eastAsia="en-IN"/>
        </w:rPr>
        <w:lastRenderedPageBreak/>
        <w:t>Chapter 2: Overall System Description</w:t>
      </w:r>
    </w:p>
    <w:p w:rsidR="00FD00C1" w:rsidRPr="00FD00C1" w:rsidRDefault="00FD00C1" w:rsidP="00FD00C1">
      <w:pPr>
        <w:spacing w:before="100" w:beforeAutospacing="1" w:after="100" w:afterAutospacing="1"/>
        <w:outlineLvl w:val="1"/>
        <w:rPr>
          <w:rFonts w:ascii="Times New Roman" w:eastAsia="Times New Roman" w:hAnsi="Times New Roman" w:cs="Times New Roman"/>
          <w:b/>
          <w:bCs/>
          <w:sz w:val="36"/>
          <w:szCs w:val="36"/>
          <w:lang w:val="en-IN" w:eastAsia="en-IN"/>
        </w:rPr>
      </w:pPr>
      <w:r w:rsidRPr="00FD00C1">
        <w:rPr>
          <w:rFonts w:ascii="Times New Roman" w:eastAsia="Times New Roman" w:hAnsi="Times New Roman" w:cs="Times New Roman"/>
          <w:b/>
          <w:bCs/>
          <w:sz w:val="36"/>
          <w:szCs w:val="36"/>
          <w:lang w:val="en-IN" w:eastAsia="en-IN"/>
        </w:rPr>
        <w:t>2.1 Product Perspective</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Smart Learning Platform is a mobile-first educational application designed to provide students with a modern and engaging learning experience. The application serves as a centralized platform where students can access learning materials, enroll in courses, participate in assessments, track their progress, interact with peers, and earn achievements through gamification.</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platform aims to combine the best features of modern e-learning applications into a single integrated system. Unlike traditional learning management systems that focus only on content delivery, the proposed platform focuses on student engagement, motivation, and learning effectiveness.</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application is designed to operate as a standalone learning ecosystem. Students can access educational content from anywhere using their mobile devices. The platform will support personalized learning, real-time notifications, progress analytics, and social interaction.</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Smart Learning Platform consists of three major layers: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Presentation Layer</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presentation layer consists of the React Native mobile application. This layer provides an attractive and responsive user interface that allows students to interact with the platform.</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Application Layer</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application layer consists of Node.js and Express.js services that handle business logic, authentication, notifications, progress tracking, gamification, and data processing.</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Data Layer</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data layer consists of MySQL, which stores all application data including users, courses, lessons, quizzes, assignments, certificates, discussions, notes, notifications, and achievements.</w:t>
      </w:r>
    </w:p>
    <w:p w:rsidR="00FD00C1" w:rsidRPr="00FD00C1" w:rsidRDefault="00FD00C1" w:rsidP="00FD00C1">
      <w:pPr>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pict>
          <v:rect id="_x0000_i1025" style="width:0;height:1.5pt" o:hralign="center" o:hrstd="t" o:hr="t" fillcolor="#a0a0a0" stroked="f"/>
        </w:pict>
      </w:r>
    </w:p>
    <w:p w:rsidR="00FD00C1" w:rsidRPr="00FD00C1" w:rsidRDefault="00FD00C1" w:rsidP="00FD00C1">
      <w:pPr>
        <w:spacing w:before="100" w:beforeAutospacing="1" w:after="100" w:afterAutospacing="1"/>
        <w:outlineLvl w:val="1"/>
        <w:rPr>
          <w:rFonts w:ascii="Times New Roman" w:eastAsia="Times New Roman" w:hAnsi="Times New Roman" w:cs="Times New Roman"/>
          <w:b/>
          <w:bCs/>
          <w:sz w:val="36"/>
          <w:szCs w:val="36"/>
          <w:lang w:val="en-IN" w:eastAsia="en-IN"/>
        </w:rPr>
      </w:pPr>
      <w:r w:rsidRPr="00FD00C1">
        <w:rPr>
          <w:rFonts w:ascii="Times New Roman" w:eastAsia="Times New Roman" w:hAnsi="Times New Roman" w:cs="Times New Roman"/>
          <w:b/>
          <w:bCs/>
          <w:sz w:val="36"/>
          <w:szCs w:val="36"/>
          <w:lang w:val="en-IN" w:eastAsia="en-IN"/>
        </w:rPr>
        <w:t>2.2 Product Functions</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Smart Learning Platform provides a comprehensive set of educational features.</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major functions include:</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lastRenderedPageBreak/>
        <w:t>User Management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system allows students to create accounts, authenticate themselves securely, manage profiles, change passwords, and recover forgotten passwords.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Course Management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can browse available courses, search for courses, filter courses by category, view course details, and enroll in desired courses.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Learning Management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can access video lessons, download study materials, complete learning activities, and monitor their learning progress.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Assessment Management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can participate in quizzes, submit assignments, and view assessment results.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Achievement Management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can earn certificates, badges, experience points, and achievement levels based on their learning activities.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Community Interaction</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can participate in discussion forums, ask questions, provide answers, and review courses.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Notification Management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system provides notifications regarding assignments, quizzes, certificates, and newly available learning content.</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Analytics and Reporting</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can access detailed learning analytics including progress reports, learning hours, performance trends, and course completion statistics.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Gamification</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system rewards learning activities using experience points, badges, leaderboards, and learning streaks.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Learning Notes</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lastRenderedPageBreak/>
        <w:t>Students can create, manage, edit, and export personal notes related to lessons.</w:t>
      </w:r>
    </w:p>
    <w:p w:rsidR="00FD00C1" w:rsidRPr="00FD00C1" w:rsidRDefault="00FD00C1" w:rsidP="00FD00C1">
      <w:pPr>
        <w:spacing w:before="100" w:beforeAutospacing="1" w:after="100" w:afterAutospacing="1"/>
        <w:outlineLvl w:val="1"/>
        <w:rPr>
          <w:rFonts w:ascii="Times New Roman" w:eastAsia="Times New Roman" w:hAnsi="Times New Roman" w:cs="Times New Roman"/>
          <w:b/>
          <w:bCs/>
          <w:sz w:val="36"/>
          <w:szCs w:val="36"/>
          <w:lang w:val="en-IN" w:eastAsia="en-IN"/>
        </w:rPr>
      </w:pPr>
      <w:r w:rsidRPr="00FD00C1">
        <w:rPr>
          <w:rFonts w:ascii="Times New Roman" w:eastAsia="Times New Roman" w:hAnsi="Times New Roman" w:cs="Times New Roman"/>
          <w:b/>
          <w:bCs/>
          <w:sz w:val="36"/>
          <w:szCs w:val="36"/>
          <w:lang w:val="en-IN" w:eastAsia="en-IN"/>
        </w:rPr>
        <w:t>2.3 User Characteristics</w:t>
      </w:r>
    </w:p>
    <w:p w:rsidR="00FD00C1" w:rsidRPr="00FD00C1" w:rsidRDefault="00FD00C1" w:rsidP="00FD00C1">
      <w:pPr>
        <w:spacing w:before="100" w:beforeAutospacing="1" w:after="100" w:afterAutospacing="1"/>
        <w:outlineLvl w:val="2"/>
        <w:rPr>
          <w:rFonts w:ascii="Times New Roman" w:eastAsia="Times New Roman" w:hAnsi="Times New Roman" w:cs="Times New Roman"/>
          <w:b/>
          <w:bCs/>
          <w:sz w:val="27"/>
          <w:szCs w:val="27"/>
          <w:lang w:val="en-IN" w:eastAsia="en-IN"/>
        </w:rPr>
      </w:pPr>
      <w:r w:rsidRPr="00FD00C1">
        <w:rPr>
          <w:rFonts w:ascii="Times New Roman" w:eastAsia="Times New Roman" w:hAnsi="Times New Roman" w:cs="Times New Roman"/>
          <w:b/>
          <w:bCs/>
          <w:sz w:val="27"/>
          <w:szCs w:val="27"/>
          <w:lang w:val="en-IN" w:eastAsia="en-IN"/>
        </w:rPr>
        <w:t>Student User</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The primary user of the system is a student.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may possess different levels of technical knowledge. Therefore, the user interface must remain intuitive and easy to navigate.</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are expected to:</w:t>
      </w:r>
    </w:p>
    <w:p w:rsidR="00FD00C1" w:rsidRPr="00FD00C1" w:rsidRDefault="00FD00C1" w:rsidP="00694209">
      <w:pPr>
        <w:numPr>
          <w:ilvl w:val="0"/>
          <w:numId w:val="2"/>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Register and manage accounts </w:t>
      </w:r>
    </w:p>
    <w:p w:rsidR="00FD00C1" w:rsidRPr="00FD00C1" w:rsidRDefault="00FD00C1" w:rsidP="00694209">
      <w:pPr>
        <w:numPr>
          <w:ilvl w:val="0"/>
          <w:numId w:val="2"/>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Browse learning content </w:t>
      </w:r>
    </w:p>
    <w:p w:rsidR="00FD00C1" w:rsidRPr="00FD00C1" w:rsidRDefault="00FD00C1" w:rsidP="00694209">
      <w:pPr>
        <w:numPr>
          <w:ilvl w:val="0"/>
          <w:numId w:val="2"/>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Watch educational videos </w:t>
      </w:r>
    </w:p>
    <w:p w:rsidR="00FD00C1" w:rsidRPr="00FD00C1" w:rsidRDefault="00FD00C1" w:rsidP="00694209">
      <w:pPr>
        <w:numPr>
          <w:ilvl w:val="0"/>
          <w:numId w:val="2"/>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Complete quizzes and assignments </w:t>
      </w:r>
    </w:p>
    <w:p w:rsidR="00FD00C1" w:rsidRPr="00FD00C1" w:rsidRDefault="00FD00C1" w:rsidP="00694209">
      <w:pPr>
        <w:numPr>
          <w:ilvl w:val="0"/>
          <w:numId w:val="2"/>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Participate in discussions </w:t>
      </w:r>
    </w:p>
    <w:p w:rsidR="00FD00C1" w:rsidRPr="00FD00C1" w:rsidRDefault="00FD00C1" w:rsidP="00694209">
      <w:pPr>
        <w:numPr>
          <w:ilvl w:val="0"/>
          <w:numId w:val="2"/>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Track learning progress </w:t>
      </w:r>
    </w:p>
    <w:p w:rsidR="00FD00C1" w:rsidRPr="00FD00C1" w:rsidRDefault="00FD00C1" w:rsidP="00694209">
      <w:pPr>
        <w:numPr>
          <w:ilvl w:val="0"/>
          <w:numId w:val="2"/>
        </w:num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 xml:space="preserve">Earn achievements </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r w:rsidRPr="00FD00C1">
        <w:rPr>
          <w:rFonts w:ascii="Times New Roman" w:eastAsia="Times New Roman" w:hAnsi="Times New Roman" w:cs="Times New Roman"/>
          <w:sz w:val="24"/>
          <w:szCs w:val="24"/>
          <w:lang w:val="en-IN" w:eastAsia="en-IN"/>
        </w:rPr>
        <w:t>Students may access the platform using Android devices and internet connectivity.</w:t>
      </w:r>
    </w:p>
    <w:p w:rsidR="00FD00C1" w:rsidRDefault="00FD00C1" w:rsidP="00FD00C1">
      <w:pPr>
        <w:pStyle w:val="Heading1"/>
      </w:pPr>
      <w:r w:rsidRPr="00FD00C1">
        <w:rPr>
          <w:rFonts w:ascii="Times New Roman" w:eastAsia="Times New Roman" w:hAnsi="Times New Roman" w:cs="Times New Roman"/>
          <w:sz w:val="24"/>
          <w:szCs w:val="24"/>
          <w:lang w:val="en-IN" w:eastAsia="en-IN"/>
        </w:rPr>
        <w:t>.</w:t>
      </w:r>
      <w:r w:rsidRPr="00FD00C1">
        <w:t xml:space="preserve"> </w:t>
      </w:r>
      <w:r>
        <w:t>2.4 Operating Environment</w:t>
      </w:r>
    </w:p>
    <w:p w:rsidR="00FD00C1" w:rsidRDefault="00FD00C1" w:rsidP="00FD00C1">
      <w:pPr>
        <w:pStyle w:val="NormalWeb"/>
      </w:pPr>
      <w:r>
        <w:t>The Smart Learning Platform is designed to operate in a modern mobile and web-enabled environment. The system utilizes contemporary technologies and tools to provide a secure, scalable, and user-friendly learning experience. The application is primarily developed for Android devices and enables students to access educational resources, participate in assessments, and track learning progress from anywhere. The operating environment consists of the following components:</w:t>
      </w:r>
    </w:p>
    <w:p w:rsidR="00FD00C1" w:rsidRDefault="00FD00C1" w:rsidP="00FD00C1">
      <w:pPr>
        <w:pStyle w:val="Heading3"/>
      </w:pPr>
      <w:r>
        <w:t>Mobile Application Environment</w:t>
      </w:r>
    </w:p>
    <w:p w:rsidR="00FD00C1" w:rsidRDefault="00FD00C1" w:rsidP="00FD00C1">
      <w:pPr>
        <w:pStyle w:val="NormalWeb"/>
      </w:pPr>
      <w:r>
        <w:t>The mobile application serves as the primary interface through which students interact with the platform. The application is developed using React Native and Expo, enabling cross-platform development and efficient deployment.</w:t>
      </w:r>
    </w:p>
    <w:p w:rsidR="00FD00C1" w:rsidRDefault="00FD00C1" w:rsidP="00FD00C1">
      <w:pPr>
        <w:pStyle w:val="NormalWeb"/>
      </w:pPr>
      <w:r>
        <w:t>The mobile environment includes:</w:t>
      </w:r>
    </w:p>
    <w:p w:rsidR="00FD00C1" w:rsidRDefault="00FD00C1" w:rsidP="00694209">
      <w:pPr>
        <w:numPr>
          <w:ilvl w:val="0"/>
          <w:numId w:val="3"/>
        </w:numPr>
        <w:spacing w:before="100" w:beforeAutospacing="1" w:after="100" w:afterAutospacing="1"/>
      </w:pPr>
      <w:r>
        <w:t xml:space="preserve">Android smartphones and tablets </w:t>
      </w:r>
    </w:p>
    <w:p w:rsidR="00FD00C1" w:rsidRDefault="00FD00C1" w:rsidP="00694209">
      <w:pPr>
        <w:numPr>
          <w:ilvl w:val="0"/>
          <w:numId w:val="3"/>
        </w:numPr>
        <w:spacing w:before="100" w:beforeAutospacing="1" w:after="100" w:afterAutospacing="1"/>
      </w:pPr>
      <w:r>
        <w:t xml:space="preserve">React Native Framework </w:t>
      </w:r>
    </w:p>
    <w:p w:rsidR="00FD00C1" w:rsidRDefault="00FD00C1" w:rsidP="00694209">
      <w:pPr>
        <w:numPr>
          <w:ilvl w:val="0"/>
          <w:numId w:val="3"/>
        </w:numPr>
        <w:spacing w:before="100" w:beforeAutospacing="1" w:after="100" w:afterAutospacing="1"/>
      </w:pPr>
      <w:r>
        <w:t xml:space="preserve">Expo Development Platform </w:t>
      </w:r>
    </w:p>
    <w:p w:rsidR="00FD00C1" w:rsidRDefault="00FD00C1" w:rsidP="00694209">
      <w:pPr>
        <w:numPr>
          <w:ilvl w:val="0"/>
          <w:numId w:val="3"/>
        </w:numPr>
        <w:spacing w:before="100" w:beforeAutospacing="1" w:after="100" w:afterAutospacing="1"/>
      </w:pPr>
      <w:r>
        <w:t xml:space="preserve">TypeScript Programming Language </w:t>
      </w:r>
    </w:p>
    <w:p w:rsidR="00FD00C1" w:rsidRDefault="00FD00C1" w:rsidP="00694209">
      <w:pPr>
        <w:numPr>
          <w:ilvl w:val="0"/>
          <w:numId w:val="3"/>
        </w:numPr>
        <w:spacing w:before="100" w:beforeAutospacing="1" w:after="100" w:afterAutospacing="1"/>
      </w:pPr>
      <w:r>
        <w:t xml:space="preserve">React Navigation for screen navigation </w:t>
      </w:r>
    </w:p>
    <w:p w:rsidR="00FD00C1" w:rsidRDefault="00FD00C1" w:rsidP="00694209">
      <w:pPr>
        <w:numPr>
          <w:ilvl w:val="0"/>
          <w:numId w:val="3"/>
        </w:numPr>
        <w:spacing w:before="100" w:beforeAutospacing="1" w:after="100" w:afterAutospacing="1"/>
      </w:pPr>
      <w:r>
        <w:lastRenderedPageBreak/>
        <w:t xml:space="preserve">Axios for API communication </w:t>
      </w:r>
    </w:p>
    <w:p w:rsidR="00FD00C1" w:rsidRDefault="00FD00C1" w:rsidP="00FD00C1">
      <w:pPr>
        <w:pStyle w:val="NormalWeb"/>
      </w:pPr>
      <w:r>
        <w:t>The mobile application is responsible for displaying course content, managing user interactions, presenting analytics dashboards, and providing an engaging user experience.</w:t>
      </w:r>
    </w:p>
    <w:p w:rsidR="00FD00C1" w:rsidRDefault="00FD00C1" w:rsidP="00FD00C1">
      <w:pPr>
        <w:pStyle w:val="Heading3"/>
      </w:pPr>
      <w:r>
        <w:t>Backend Environment</w:t>
      </w:r>
    </w:p>
    <w:p w:rsidR="00FD00C1" w:rsidRDefault="00FD00C1" w:rsidP="00FD00C1">
      <w:pPr>
        <w:pStyle w:val="NormalWeb"/>
      </w:pPr>
      <w:r>
        <w:t>The backend environment handles all business logic, data processing, authentication, and communication between the mobile application and the database.</w:t>
      </w:r>
    </w:p>
    <w:p w:rsidR="00FD00C1" w:rsidRDefault="00FD00C1" w:rsidP="00FD00C1">
      <w:pPr>
        <w:pStyle w:val="NormalWeb"/>
      </w:pPr>
      <w:r>
        <w:t>The backend environment consists of:</w:t>
      </w:r>
    </w:p>
    <w:p w:rsidR="00FD00C1" w:rsidRDefault="00FD00C1" w:rsidP="00694209">
      <w:pPr>
        <w:numPr>
          <w:ilvl w:val="0"/>
          <w:numId w:val="4"/>
        </w:numPr>
        <w:spacing w:before="100" w:beforeAutospacing="1" w:after="100" w:afterAutospacing="1"/>
      </w:pPr>
      <w:r>
        <w:t xml:space="preserve">Node.js Runtime Environment </w:t>
      </w:r>
    </w:p>
    <w:p w:rsidR="00FD00C1" w:rsidRDefault="00FD00C1" w:rsidP="00694209">
      <w:pPr>
        <w:numPr>
          <w:ilvl w:val="0"/>
          <w:numId w:val="4"/>
        </w:numPr>
        <w:spacing w:before="100" w:beforeAutospacing="1" w:after="100" w:afterAutospacing="1"/>
      </w:pPr>
      <w:r>
        <w:t xml:space="preserve">Express.js Framework </w:t>
      </w:r>
    </w:p>
    <w:p w:rsidR="00FD00C1" w:rsidRDefault="00FD00C1" w:rsidP="00694209">
      <w:pPr>
        <w:numPr>
          <w:ilvl w:val="0"/>
          <w:numId w:val="4"/>
        </w:numPr>
        <w:spacing w:before="100" w:beforeAutospacing="1" w:after="100" w:afterAutospacing="1"/>
      </w:pPr>
      <w:r>
        <w:t xml:space="preserve">JWT Authentication Mechanism </w:t>
      </w:r>
    </w:p>
    <w:p w:rsidR="00FD00C1" w:rsidRDefault="00FD00C1" w:rsidP="00694209">
      <w:pPr>
        <w:numPr>
          <w:ilvl w:val="0"/>
          <w:numId w:val="4"/>
        </w:numPr>
        <w:spacing w:before="100" w:beforeAutospacing="1" w:after="100" w:afterAutospacing="1"/>
      </w:pPr>
      <w:r>
        <w:t xml:space="preserve">RESTful API Services </w:t>
      </w:r>
    </w:p>
    <w:p w:rsidR="00FD00C1" w:rsidRDefault="00FD00C1" w:rsidP="00694209">
      <w:pPr>
        <w:numPr>
          <w:ilvl w:val="0"/>
          <w:numId w:val="4"/>
        </w:numPr>
        <w:spacing w:before="100" w:beforeAutospacing="1" w:after="100" w:afterAutospacing="1"/>
      </w:pPr>
      <w:r>
        <w:t xml:space="preserve">Middleware Components </w:t>
      </w:r>
    </w:p>
    <w:p w:rsidR="00FD00C1" w:rsidRDefault="00FD00C1" w:rsidP="00694209">
      <w:pPr>
        <w:numPr>
          <w:ilvl w:val="0"/>
          <w:numId w:val="4"/>
        </w:numPr>
        <w:spacing w:before="100" w:beforeAutospacing="1" w:after="100" w:afterAutospacing="1"/>
      </w:pPr>
      <w:r>
        <w:t xml:space="preserve">File Management Services </w:t>
      </w:r>
    </w:p>
    <w:p w:rsidR="00FD00C1" w:rsidRDefault="00FD00C1" w:rsidP="00FD00C1">
      <w:pPr>
        <w:pStyle w:val="NormalWeb"/>
      </w:pPr>
      <w:r>
        <w:t>The backend processes user requests, validates data, manages security, and provides data required by the mobile application.</w:t>
      </w:r>
    </w:p>
    <w:p w:rsidR="00FD00C1" w:rsidRDefault="00FD00C1" w:rsidP="00FD00C1">
      <w:pPr>
        <w:pStyle w:val="Heading3"/>
      </w:pPr>
      <w:r>
        <w:t>Database Environment</w:t>
      </w:r>
    </w:p>
    <w:p w:rsidR="00FD00C1" w:rsidRDefault="00FD00C1" w:rsidP="00FD00C1">
      <w:pPr>
        <w:pStyle w:val="NormalWeb"/>
      </w:pPr>
      <w:r>
        <w:t>The Smart Learning Platform uses MySQL as the primary database management system.</w:t>
      </w:r>
    </w:p>
    <w:p w:rsidR="00FD00C1" w:rsidRDefault="00FD00C1" w:rsidP="00FD00C1">
      <w:pPr>
        <w:pStyle w:val="NormalWeb"/>
      </w:pPr>
      <w:r>
        <w:t>The database environment includes:</w:t>
      </w:r>
    </w:p>
    <w:p w:rsidR="00FD00C1" w:rsidRDefault="00FD00C1" w:rsidP="00694209">
      <w:pPr>
        <w:numPr>
          <w:ilvl w:val="0"/>
          <w:numId w:val="5"/>
        </w:numPr>
        <w:spacing w:before="100" w:beforeAutospacing="1" w:after="100" w:afterAutospacing="1"/>
      </w:pPr>
      <w:r>
        <w:t xml:space="preserve">MySQL Database Server </w:t>
      </w:r>
    </w:p>
    <w:p w:rsidR="00FD00C1" w:rsidRDefault="00FD00C1" w:rsidP="00694209">
      <w:pPr>
        <w:numPr>
          <w:ilvl w:val="0"/>
          <w:numId w:val="5"/>
        </w:numPr>
        <w:spacing w:before="100" w:beforeAutospacing="1" w:after="100" w:afterAutospacing="1"/>
      </w:pPr>
      <w:r>
        <w:t xml:space="preserve">Relational Database Structure </w:t>
      </w:r>
    </w:p>
    <w:p w:rsidR="00FD00C1" w:rsidRDefault="00FD00C1" w:rsidP="00694209">
      <w:pPr>
        <w:numPr>
          <w:ilvl w:val="0"/>
          <w:numId w:val="5"/>
        </w:numPr>
        <w:spacing w:before="100" w:beforeAutospacing="1" w:after="100" w:afterAutospacing="1"/>
      </w:pPr>
      <w:r>
        <w:t xml:space="preserve">Data Backup Mechanisms </w:t>
      </w:r>
    </w:p>
    <w:p w:rsidR="00FD00C1" w:rsidRDefault="00FD00C1" w:rsidP="00694209">
      <w:pPr>
        <w:numPr>
          <w:ilvl w:val="0"/>
          <w:numId w:val="5"/>
        </w:numPr>
        <w:spacing w:before="100" w:beforeAutospacing="1" w:after="100" w:afterAutospacing="1"/>
      </w:pPr>
      <w:r>
        <w:t xml:space="preserve">Data Recovery Procedures </w:t>
      </w:r>
    </w:p>
    <w:p w:rsidR="00FD00C1" w:rsidRDefault="00FD00C1" w:rsidP="00694209">
      <w:pPr>
        <w:numPr>
          <w:ilvl w:val="0"/>
          <w:numId w:val="5"/>
        </w:numPr>
        <w:spacing w:before="100" w:beforeAutospacing="1" w:after="100" w:afterAutospacing="1"/>
      </w:pPr>
      <w:r>
        <w:t xml:space="preserve">Data Integrity Controls </w:t>
      </w:r>
    </w:p>
    <w:p w:rsidR="00FD00C1" w:rsidRDefault="00FD00C1" w:rsidP="00FD00C1">
      <w:pPr>
        <w:pStyle w:val="NormalWeb"/>
      </w:pPr>
      <w:r>
        <w:t>The database stores information related to users, courses, enrollments, lessons, quizzes, assignments, certificates, notifications, discussion forums, badges, and learning notes.</w:t>
      </w:r>
    </w:p>
    <w:p w:rsidR="00FD00C1" w:rsidRDefault="00FD00C1" w:rsidP="00FD00C1">
      <w:pPr>
        <w:pStyle w:val="Heading3"/>
      </w:pPr>
      <w:r>
        <w:t>Development Environment</w:t>
      </w:r>
    </w:p>
    <w:p w:rsidR="00FD00C1" w:rsidRDefault="00FD00C1" w:rsidP="00FD00C1">
      <w:pPr>
        <w:pStyle w:val="NormalWeb"/>
      </w:pPr>
      <w:r>
        <w:t>The development environment provides the necessary tools and platforms required for building, testing, and maintaining the application.</w:t>
      </w:r>
    </w:p>
    <w:p w:rsidR="00FD00C1" w:rsidRDefault="00FD00C1" w:rsidP="00FD00C1">
      <w:pPr>
        <w:pStyle w:val="NormalWeb"/>
      </w:pPr>
      <w:r>
        <w:t>The development environment includes:</w:t>
      </w:r>
    </w:p>
    <w:p w:rsidR="00FD00C1" w:rsidRDefault="00FD00C1" w:rsidP="00694209">
      <w:pPr>
        <w:numPr>
          <w:ilvl w:val="0"/>
          <w:numId w:val="6"/>
        </w:numPr>
        <w:spacing w:before="100" w:beforeAutospacing="1" w:after="100" w:afterAutospacing="1"/>
      </w:pPr>
      <w:r>
        <w:t xml:space="preserve">Visual Studio Code </w:t>
      </w:r>
    </w:p>
    <w:p w:rsidR="00FD00C1" w:rsidRDefault="00FD00C1" w:rsidP="00694209">
      <w:pPr>
        <w:numPr>
          <w:ilvl w:val="0"/>
          <w:numId w:val="6"/>
        </w:numPr>
        <w:spacing w:before="100" w:beforeAutospacing="1" w:after="100" w:afterAutospacing="1"/>
      </w:pPr>
      <w:r>
        <w:t xml:space="preserve">GitHub Version Control </w:t>
      </w:r>
    </w:p>
    <w:p w:rsidR="00FD00C1" w:rsidRDefault="00FD00C1" w:rsidP="00694209">
      <w:pPr>
        <w:numPr>
          <w:ilvl w:val="0"/>
          <w:numId w:val="6"/>
        </w:numPr>
        <w:spacing w:before="100" w:beforeAutospacing="1" w:after="100" w:afterAutospacing="1"/>
      </w:pPr>
      <w:r>
        <w:lastRenderedPageBreak/>
        <w:t xml:space="preserve">Postman API Testing Tool </w:t>
      </w:r>
    </w:p>
    <w:p w:rsidR="00FD00C1" w:rsidRDefault="00FD00C1" w:rsidP="00694209">
      <w:pPr>
        <w:numPr>
          <w:ilvl w:val="0"/>
          <w:numId w:val="6"/>
        </w:numPr>
        <w:spacing w:before="100" w:beforeAutospacing="1" w:after="100" w:afterAutospacing="1"/>
      </w:pPr>
      <w:r>
        <w:t xml:space="preserve">XAMPP Server </w:t>
      </w:r>
    </w:p>
    <w:p w:rsidR="00FD00C1" w:rsidRDefault="00FD00C1" w:rsidP="00694209">
      <w:pPr>
        <w:numPr>
          <w:ilvl w:val="0"/>
          <w:numId w:val="6"/>
        </w:numPr>
        <w:spacing w:before="100" w:beforeAutospacing="1" w:after="100" w:afterAutospacing="1"/>
      </w:pPr>
      <w:r>
        <w:t xml:space="preserve">MySQL Workbench </w:t>
      </w:r>
    </w:p>
    <w:p w:rsidR="00FD00C1" w:rsidRDefault="00FD00C1" w:rsidP="00694209">
      <w:pPr>
        <w:numPr>
          <w:ilvl w:val="0"/>
          <w:numId w:val="6"/>
        </w:numPr>
        <w:spacing w:before="100" w:beforeAutospacing="1" w:after="100" w:afterAutospacing="1"/>
      </w:pPr>
      <w:r>
        <w:t xml:space="preserve">Android Studio Emulator </w:t>
      </w:r>
    </w:p>
    <w:p w:rsidR="00FD00C1" w:rsidRDefault="00FD00C1" w:rsidP="00694209">
      <w:pPr>
        <w:numPr>
          <w:ilvl w:val="0"/>
          <w:numId w:val="6"/>
        </w:numPr>
        <w:spacing w:before="100" w:beforeAutospacing="1" w:after="100" w:afterAutospacing="1"/>
      </w:pPr>
      <w:r>
        <w:t xml:space="preserve">Expo Go Mobile Application </w:t>
      </w:r>
    </w:p>
    <w:p w:rsidR="00FD00C1" w:rsidRDefault="00FD00C1" w:rsidP="00FD00C1">
      <w:pPr>
        <w:pStyle w:val="NormalWeb"/>
      </w:pPr>
      <w:r>
        <w:t>These tools support efficient development, debugging, testing, deployment, and maintenance of the Smart Learning Platform.</w:t>
      </w:r>
    </w:p>
    <w:p w:rsidR="00FD00C1" w:rsidRDefault="00FD00C1" w:rsidP="00FD00C1">
      <w:pPr>
        <w:pStyle w:val="Heading1"/>
      </w:pPr>
      <w:r>
        <w:t>2.5 Design and Implementation Constraints</w:t>
      </w:r>
    </w:p>
    <w:p w:rsidR="00FD00C1" w:rsidRDefault="00FD00C1" w:rsidP="00FD00C1">
      <w:pPr>
        <w:pStyle w:val="NormalWeb"/>
      </w:pPr>
      <w:r>
        <w:t>The development of the Smart Learning Platform is subject to several design and implementation constraints that influence the architecture, functionality, and overall performance of the system.</w:t>
      </w:r>
    </w:p>
    <w:p w:rsidR="00FD00C1" w:rsidRDefault="00FD00C1" w:rsidP="00FD00C1">
      <w:pPr>
        <w:pStyle w:val="Heading3"/>
      </w:pPr>
      <w:r>
        <w:t>Mobile-First Design Constraint</w:t>
      </w:r>
    </w:p>
    <w:p w:rsidR="00FD00C1" w:rsidRDefault="00FD00C1" w:rsidP="00FD00C1">
      <w:pPr>
        <w:pStyle w:val="NormalWeb"/>
      </w:pPr>
      <w:r>
        <w:t>The application is primarily designed for mobile devices. All user interfaces, navigation structures, and functionalities must be optimized for smartphones and tablets.</w:t>
      </w:r>
    </w:p>
    <w:p w:rsidR="00FD00C1" w:rsidRDefault="00FD00C1" w:rsidP="00FD00C1">
      <w:pPr>
        <w:pStyle w:val="NormalWeb"/>
      </w:pPr>
      <w:r>
        <w:t>Key considerations include:</w:t>
      </w:r>
    </w:p>
    <w:p w:rsidR="00FD00C1" w:rsidRDefault="00FD00C1" w:rsidP="00694209">
      <w:pPr>
        <w:numPr>
          <w:ilvl w:val="0"/>
          <w:numId w:val="7"/>
        </w:numPr>
        <w:spacing w:before="100" w:beforeAutospacing="1" w:after="100" w:afterAutospacing="1"/>
      </w:pPr>
      <w:r>
        <w:t xml:space="preserve">Responsive user interfaces </w:t>
      </w:r>
    </w:p>
    <w:p w:rsidR="00FD00C1" w:rsidRDefault="00FD00C1" w:rsidP="00694209">
      <w:pPr>
        <w:numPr>
          <w:ilvl w:val="0"/>
          <w:numId w:val="7"/>
        </w:numPr>
        <w:spacing w:before="100" w:beforeAutospacing="1" w:after="100" w:afterAutospacing="1"/>
      </w:pPr>
      <w:r>
        <w:t xml:space="preserve">Touch-friendly controls </w:t>
      </w:r>
    </w:p>
    <w:p w:rsidR="00FD00C1" w:rsidRDefault="00FD00C1" w:rsidP="00694209">
      <w:pPr>
        <w:numPr>
          <w:ilvl w:val="0"/>
          <w:numId w:val="7"/>
        </w:numPr>
        <w:spacing w:before="100" w:beforeAutospacing="1" w:after="100" w:afterAutospacing="1"/>
      </w:pPr>
      <w:r>
        <w:t xml:space="preserve">Mobile screen optimization </w:t>
      </w:r>
    </w:p>
    <w:p w:rsidR="00FD00C1" w:rsidRDefault="00FD00C1" w:rsidP="00694209">
      <w:pPr>
        <w:numPr>
          <w:ilvl w:val="0"/>
          <w:numId w:val="7"/>
        </w:numPr>
        <w:spacing w:before="100" w:beforeAutospacing="1" w:after="100" w:afterAutospacing="1"/>
      </w:pPr>
      <w:r>
        <w:t xml:space="preserve">Minimal resource consumption </w:t>
      </w:r>
    </w:p>
    <w:p w:rsidR="00FD00C1" w:rsidRDefault="00FD00C1" w:rsidP="00FD00C1">
      <w:pPr>
        <w:pStyle w:val="Heading3"/>
      </w:pPr>
      <w:r>
        <w:t>Internet Connectivity Constraint</w:t>
      </w:r>
    </w:p>
    <w:p w:rsidR="00FD00C1" w:rsidRDefault="00FD00C1" w:rsidP="00FD00C1">
      <w:pPr>
        <w:pStyle w:val="NormalWeb"/>
      </w:pPr>
      <w:r>
        <w:t>Most platform functionalities require an active internet connection.</w:t>
      </w:r>
    </w:p>
    <w:p w:rsidR="00FD00C1" w:rsidRDefault="00FD00C1" w:rsidP="00FD00C1">
      <w:pPr>
        <w:pStyle w:val="NormalWeb"/>
      </w:pPr>
      <w:r>
        <w:t>Activities requiring internet access include:</w:t>
      </w:r>
    </w:p>
    <w:p w:rsidR="00FD00C1" w:rsidRDefault="00FD00C1" w:rsidP="00694209">
      <w:pPr>
        <w:numPr>
          <w:ilvl w:val="0"/>
          <w:numId w:val="8"/>
        </w:numPr>
        <w:spacing w:before="100" w:beforeAutospacing="1" w:after="100" w:afterAutospacing="1"/>
      </w:pPr>
      <w:r>
        <w:t xml:space="preserve">User authentication </w:t>
      </w:r>
    </w:p>
    <w:p w:rsidR="00FD00C1" w:rsidRDefault="00FD00C1" w:rsidP="00694209">
      <w:pPr>
        <w:numPr>
          <w:ilvl w:val="0"/>
          <w:numId w:val="8"/>
        </w:numPr>
        <w:spacing w:before="100" w:beforeAutospacing="1" w:after="100" w:afterAutospacing="1"/>
      </w:pPr>
      <w:r>
        <w:t xml:space="preserve">Course enrollment </w:t>
      </w:r>
    </w:p>
    <w:p w:rsidR="00FD00C1" w:rsidRDefault="00FD00C1" w:rsidP="00694209">
      <w:pPr>
        <w:numPr>
          <w:ilvl w:val="0"/>
          <w:numId w:val="8"/>
        </w:numPr>
        <w:spacing w:before="100" w:beforeAutospacing="1" w:after="100" w:afterAutospacing="1"/>
      </w:pPr>
      <w:r>
        <w:t xml:space="preserve">Video streaming </w:t>
      </w:r>
    </w:p>
    <w:p w:rsidR="00FD00C1" w:rsidRDefault="00FD00C1" w:rsidP="00694209">
      <w:pPr>
        <w:numPr>
          <w:ilvl w:val="0"/>
          <w:numId w:val="8"/>
        </w:numPr>
        <w:spacing w:before="100" w:beforeAutospacing="1" w:after="100" w:afterAutospacing="1"/>
      </w:pPr>
      <w:r>
        <w:t xml:space="preserve">Assignment submission </w:t>
      </w:r>
    </w:p>
    <w:p w:rsidR="00FD00C1" w:rsidRDefault="00FD00C1" w:rsidP="00694209">
      <w:pPr>
        <w:numPr>
          <w:ilvl w:val="0"/>
          <w:numId w:val="8"/>
        </w:numPr>
        <w:spacing w:before="100" w:beforeAutospacing="1" w:after="100" w:afterAutospacing="1"/>
      </w:pPr>
      <w:r>
        <w:t xml:space="preserve">Discussion forums </w:t>
      </w:r>
    </w:p>
    <w:p w:rsidR="00FD00C1" w:rsidRDefault="00FD00C1" w:rsidP="00694209">
      <w:pPr>
        <w:numPr>
          <w:ilvl w:val="0"/>
          <w:numId w:val="8"/>
        </w:numPr>
        <w:spacing w:before="100" w:beforeAutospacing="1" w:after="100" w:afterAutospacing="1"/>
      </w:pPr>
      <w:r>
        <w:t xml:space="preserve">Notifications </w:t>
      </w:r>
    </w:p>
    <w:p w:rsidR="00FD00C1" w:rsidRDefault="00FD00C1" w:rsidP="00FD00C1">
      <w:pPr>
        <w:pStyle w:val="NormalWeb"/>
      </w:pPr>
      <w:r>
        <w:t>The application should provide appropriate feedback when internet connectivity is unavailable.</w:t>
      </w:r>
    </w:p>
    <w:p w:rsidR="00FD00C1" w:rsidRDefault="00FD00C1" w:rsidP="00FD00C1">
      <w:pPr>
        <w:pStyle w:val="Heading3"/>
      </w:pPr>
      <w:r>
        <w:t>Security Constraint</w:t>
      </w:r>
    </w:p>
    <w:p w:rsidR="00FD00C1" w:rsidRDefault="00FD00C1" w:rsidP="00FD00C1">
      <w:pPr>
        <w:pStyle w:val="NormalWeb"/>
      </w:pPr>
      <w:r>
        <w:t>The platform handles sensitive user information and learning data. Therefore, strong security measures must be implemented.</w:t>
      </w:r>
    </w:p>
    <w:p w:rsidR="00FD00C1" w:rsidRDefault="00FD00C1" w:rsidP="00FD00C1">
      <w:pPr>
        <w:pStyle w:val="NormalWeb"/>
      </w:pPr>
      <w:r>
        <w:lastRenderedPageBreak/>
        <w:t>Security requirements include:</w:t>
      </w:r>
    </w:p>
    <w:p w:rsidR="00FD00C1" w:rsidRDefault="00FD00C1" w:rsidP="00694209">
      <w:pPr>
        <w:numPr>
          <w:ilvl w:val="0"/>
          <w:numId w:val="9"/>
        </w:numPr>
        <w:spacing w:before="100" w:beforeAutospacing="1" w:after="100" w:afterAutospacing="1"/>
      </w:pPr>
      <w:r>
        <w:t xml:space="preserve">JWT-based authentication </w:t>
      </w:r>
    </w:p>
    <w:p w:rsidR="00FD00C1" w:rsidRDefault="00FD00C1" w:rsidP="00694209">
      <w:pPr>
        <w:numPr>
          <w:ilvl w:val="0"/>
          <w:numId w:val="9"/>
        </w:numPr>
        <w:spacing w:before="100" w:beforeAutospacing="1" w:after="100" w:afterAutospacing="1"/>
      </w:pPr>
      <w:r>
        <w:t xml:space="preserve">Password encryption </w:t>
      </w:r>
    </w:p>
    <w:p w:rsidR="00FD00C1" w:rsidRDefault="00FD00C1" w:rsidP="00694209">
      <w:pPr>
        <w:numPr>
          <w:ilvl w:val="0"/>
          <w:numId w:val="9"/>
        </w:numPr>
        <w:spacing w:before="100" w:beforeAutospacing="1" w:after="100" w:afterAutospacing="1"/>
      </w:pPr>
      <w:r>
        <w:t xml:space="preserve">Secure API communication </w:t>
      </w:r>
    </w:p>
    <w:p w:rsidR="00FD00C1" w:rsidRDefault="00FD00C1" w:rsidP="00694209">
      <w:pPr>
        <w:numPr>
          <w:ilvl w:val="0"/>
          <w:numId w:val="9"/>
        </w:numPr>
        <w:spacing w:before="100" w:beforeAutospacing="1" w:after="100" w:afterAutospacing="1"/>
      </w:pPr>
      <w:r>
        <w:t xml:space="preserve">Input validation </w:t>
      </w:r>
    </w:p>
    <w:p w:rsidR="00FD00C1" w:rsidRDefault="00FD00C1" w:rsidP="00694209">
      <w:pPr>
        <w:numPr>
          <w:ilvl w:val="0"/>
          <w:numId w:val="9"/>
        </w:numPr>
        <w:spacing w:before="100" w:beforeAutospacing="1" w:after="100" w:afterAutospacing="1"/>
      </w:pPr>
      <w:r>
        <w:t xml:space="preserve">Data protection mechanisms </w:t>
      </w:r>
    </w:p>
    <w:p w:rsidR="00FD00C1" w:rsidRDefault="00FD00C1" w:rsidP="00FD00C1">
      <w:pPr>
        <w:pStyle w:val="Heading3"/>
      </w:pPr>
      <w:r>
        <w:t>Performance Constraint</w:t>
      </w:r>
    </w:p>
    <w:p w:rsidR="00FD00C1" w:rsidRDefault="00FD00C1" w:rsidP="00FD00C1">
      <w:pPr>
        <w:pStyle w:val="NormalWeb"/>
      </w:pPr>
      <w:r>
        <w:t>The application must provide a smooth and responsive user experience.</w:t>
      </w:r>
    </w:p>
    <w:p w:rsidR="00FD00C1" w:rsidRDefault="00FD00C1" w:rsidP="00FD00C1">
      <w:pPr>
        <w:pStyle w:val="NormalWeb"/>
      </w:pPr>
      <w:r>
        <w:t>Performance requirements include:</w:t>
      </w:r>
    </w:p>
    <w:p w:rsidR="00FD00C1" w:rsidRDefault="00FD00C1" w:rsidP="00694209">
      <w:pPr>
        <w:numPr>
          <w:ilvl w:val="0"/>
          <w:numId w:val="10"/>
        </w:numPr>
        <w:spacing w:before="100" w:beforeAutospacing="1" w:after="100" w:afterAutospacing="1"/>
      </w:pPr>
      <w:r>
        <w:t xml:space="preserve">Fast page loading </w:t>
      </w:r>
    </w:p>
    <w:p w:rsidR="00FD00C1" w:rsidRDefault="00FD00C1" w:rsidP="00694209">
      <w:pPr>
        <w:numPr>
          <w:ilvl w:val="0"/>
          <w:numId w:val="10"/>
        </w:numPr>
        <w:spacing w:before="100" w:beforeAutospacing="1" w:after="100" w:afterAutospacing="1"/>
      </w:pPr>
      <w:r>
        <w:t xml:space="preserve">Efficient API responses </w:t>
      </w:r>
    </w:p>
    <w:p w:rsidR="00FD00C1" w:rsidRDefault="00FD00C1" w:rsidP="00694209">
      <w:pPr>
        <w:numPr>
          <w:ilvl w:val="0"/>
          <w:numId w:val="10"/>
        </w:numPr>
        <w:spacing w:before="100" w:beforeAutospacing="1" w:after="100" w:afterAutospacing="1"/>
      </w:pPr>
      <w:r>
        <w:t xml:space="preserve">Optimized database queries </w:t>
      </w:r>
    </w:p>
    <w:p w:rsidR="00FD00C1" w:rsidRDefault="00FD00C1" w:rsidP="00694209">
      <w:pPr>
        <w:numPr>
          <w:ilvl w:val="0"/>
          <w:numId w:val="10"/>
        </w:numPr>
        <w:spacing w:before="100" w:beforeAutospacing="1" w:after="100" w:afterAutospacing="1"/>
      </w:pPr>
      <w:r>
        <w:t xml:space="preserve">Minimal application crashes </w:t>
      </w:r>
    </w:p>
    <w:p w:rsidR="00FD00C1" w:rsidRDefault="00FD00C1" w:rsidP="00FD00C1">
      <w:pPr>
        <w:pStyle w:val="Heading3"/>
      </w:pPr>
      <w:r>
        <w:t>Scalability Constraint</w:t>
      </w:r>
    </w:p>
    <w:p w:rsidR="00FD00C1" w:rsidRDefault="00FD00C1" w:rsidP="00FD00C1">
      <w:pPr>
        <w:pStyle w:val="NormalWeb"/>
      </w:pPr>
      <w:r>
        <w:t>The platform should support future growth and increasing numbers of users.</w:t>
      </w:r>
    </w:p>
    <w:p w:rsidR="00FD00C1" w:rsidRDefault="00FD00C1" w:rsidP="00FD00C1">
      <w:pPr>
        <w:pStyle w:val="NormalWeb"/>
      </w:pPr>
      <w:r>
        <w:t>Scalability considerations include:</w:t>
      </w:r>
    </w:p>
    <w:p w:rsidR="00FD00C1" w:rsidRDefault="00FD00C1" w:rsidP="00694209">
      <w:pPr>
        <w:numPr>
          <w:ilvl w:val="0"/>
          <w:numId w:val="11"/>
        </w:numPr>
        <w:spacing w:before="100" w:beforeAutospacing="1" w:after="100" w:afterAutospacing="1"/>
      </w:pPr>
      <w:r>
        <w:t xml:space="preserve">Modular architecture </w:t>
      </w:r>
    </w:p>
    <w:p w:rsidR="00FD00C1" w:rsidRDefault="00FD00C1" w:rsidP="00694209">
      <w:pPr>
        <w:numPr>
          <w:ilvl w:val="0"/>
          <w:numId w:val="11"/>
        </w:numPr>
        <w:spacing w:before="100" w:beforeAutospacing="1" w:after="100" w:afterAutospacing="1"/>
      </w:pPr>
      <w:r>
        <w:t xml:space="preserve">Efficient database design </w:t>
      </w:r>
    </w:p>
    <w:p w:rsidR="00FD00C1" w:rsidRDefault="00FD00C1" w:rsidP="00694209">
      <w:pPr>
        <w:numPr>
          <w:ilvl w:val="0"/>
          <w:numId w:val="11"/>
        </w:numPr>
        <w:spacing w:before="100" w:beforeAutospacing="1" w:after="100" w:afterAutospacing="1"/>
      </w:pPr>
      <w:r>
        <w:t xml:space="preserve">Expandable API structure </w:t>
      </w:r>
    </w:p>
    <w:p w:rsidR="00FD00C1" w:rsidRDefault="00FD00C1" w:rsidP="00694209">
      <w:pPr>
        <w:numPr>
          <w:ilvl w:val="0"/>
          <w:numId w:val="11"/>
        </w:numPr>
        <w:spacing w:before="100" w:beforeAutospacing="1" w:after="100" w:afterAutospacing="1"/>
      </w:pPr>
      <w:r>
        <w:t xml:space="preserve">Future feature integration </w:t>
      </w:r>
    </w:p>
    <w:p w:rsidR="00FD00C1" w:rsidRDefault="00FD00C1" w:rsidP="00FD00C1">
      <w:pPr>
        <w:pStyle w:val="Heading3"/>
      </w:pPr>
      <w:r>
        <w:t>Compatibility Constraint</w:t>
      </w:r>
    </w:p>
    <w:p w:rsidR="00FD00C1" w:rsidRDefault="00FD00C1" w:rsidP="00FD00C1">
      <w:pPr>
        <w:pStyle w:val="NormalWeb"/>
      </w:pPr>
      <w:r>
        <w:t>The application should support a wide range of Android devices and operating system versions.</w:t>
      </w:r>
    </w:p>
    <w:p w:rsidR="00FD00C1" w:rsidRDefault="00FD00C1" w:rsidP="00FD00C1">
      <w:pPr>
        <w:pStyle w:val="NormalWeb"/>
      </w:pPr>
      <w:r>
        <w:t>Compatibility requirements include:</w:t>
      </w:r>
    </w:p>
    <w:p w:rsidR="00FD00C1" w:rsidRDefault="00FD00C1" w:rsidP="00694209">
      <w:pPr>
        <w:numPr>
          <w:ilvl w:val="0"/>
          <w:numId w:val="12"/>
        </w:numPr>
        <w:spacing w:before="100" w:beforeAutospacing="1" w:after="100" w:afterAutospacing="1"/>
      </w:pPr>
      <w:r>
        <w:t xml:space="preserve">Android device support </w:t>
      </w:r>
    </w:p>
    <w:p w:rsidR="00FD00C1" w:rsidRDefault="00FD00C1" w:rsidP="00694209">
      <w:pPr>
        <w:numPr>
          <w:ilvl w:val="0"/>
          <w:numId w:val="12"/>
        </w:numPr>
        <w:spacing w:before="100" w:beforeAutospacing="1" w:after="100" w:afterAutospacing="1"/>
      </w:pPr>
      <w:r>
        <w:t xml:space="preserve">Different screen resolutions </w:t>
      </w:r>
    </w:p>
    <w:p w:rsidR="00FD00C1" w:rsidRDefault="00FD00C1" w:rsidP="00694209">
      <w:pPr>
        <w:numPr>
          <w:ilvl w:val="0"/>
          <w:numId w:val="12"/>
        </w:numPr>
        <w:spacing w:before="100" w:beforeAutospacing="1" w:after="100" w:afterAutospacing="1"/>
      </w:pPr>
      <w:r>
        <w:t xml:space="preserve">Multiple device configurations </w:t>
      </w:r>
    </w:p>
    <w:p w:rsidR="00FD00C1" w:rsidRDefault="00FD00C1" w:rsidP="00694209">
      <w:pPr>
        <w:numPr>
          <w:ilvl w:val="0"/>
          <w:numId w:val="12"/>
        </w:numPr>
        <w:spacing w:before="100" w:beforeAutospacing="1" w:after="100" w:afterAutospacing="1"/>
      </w:pPr>
      <w:r>
        <w:t xml:space="preserve">Future Android version compatibility </w:t>
      </w:r>
    </w:p>
    <w:p w:rsidR="00FD00C1" w:rsidRDefault="00FD00C1" w:rsidP="00FD00C1">
      <w:r>
        <w:pict>
          <v:rect id="_x0000_i1030" style="width:0;height:1.5pt" o:hralign="center" o:hrstd="t" o:hr="t" fillcolor="#a0a0a0" stroked="f"/>
        </w:pict>
      </w:r>
    </w:p>
    <w:p w:rsidR="00FD00C1" w:rsidRDefault="00FD00C1" w:rsidP="00FD00C1">
      <w:pPr>
        <w:pStyle w:val="Heading1"/>
      </w:pPr>
      <w:r>
        <w:lastRenderedPageBreak/>
        <w:t>2.6 Assumptions and Dependencies</w:t>
      </w:r>
    </w:p>
    <w:p w:rsidR="00FD00C1" w:rsidRDefault="00FD00C1" w:rsidP="00FD00C1">
      <w:pPr>
        <w:pStyle w:val="NormalWeb"/>
      </w:pPr>
      <w:r>
        <w:t>The successful operation of the Smart Learning Platform depends upon certain assumptions and external dependencies.</w:t>
      </w:r>
    </w:p>
    <w:p w:rsidR="00FD00C1" w:rsidRDefault="00FD00C1" w:rsidP="00FD00C1">
      <w:pPr>
        <w:pStyle w:val="Heading3"/>
      </w:pPr>
      <w:r>
        <w:t>Assumptions</w:t>
      </w:r>
    </w:p>
    <w:p w:rsidR="00FD00C1" w:rsidRDefault="00FD00C1" w:rsidP="00FD00C1">
      <w:pPr>
        <w:pStyle w:val="NormalWeb"/>
      </w:pPr>
      <w:r>
        <w:t>The following assumptions are considered during system design and implementation:</w:t>
      </w:r>
    </w:p>
    <w:p w:rsidR="00FD00C1" w:rsidRDefault="00FD00C1" w:rsidP="00FD00C1">
      <w:pPr>
        <w:pStyle w:val="Heading4"/>
      </w:pPr>
      <w:r>
        <w:t>User Device Availability</w:t>
      </w:r>
    </w:p>
    <w:p w:rsidR="00FD00C1" w:rsidRDefault="00FD00C1" w:rsidP="00FD00C1">
      <w:pPr>
        <w:pStyle w:val="NormalWeb"/>
      </w:pPr>
      <w:r>
        <w:t>It is assumed that users possess Android smartphones capable of running the application.</w:t>
      </w:r>
    </w:p>
    <w:p w:rsidR="00FD00C1" w:rsidRDefault="00FD00C1" w:rsidP="00FD00C1">
      <w:pPr>
        <w:pStyle w:val="Heading4"/>
      </w:pPr>
      <w:r>
        <w:t>Internet Availability</w:t>
      </w:r>
    </w:p>
    <w:p w:rsidR="00FD00C1" w:rsidRDefault="00FD00C1" w:rsidP="00FD00C1">
      <w:pPr>
        <w:pStyle w:val="NormalWeb"/>
      </w:pPr>
      <w:r>
        <w:t>It is assumed that users have access to stable internet connectivity for accessing online learning resources.</w:t>
      </w:r>
    </w:p>
    <w:p w:rsidR="00FD00C1" w:rsidRDefault="00FD00C1" w:rsidP="00FD00C1">
      <w:pPr>
        <w:pStyle w:val="Heading4"/>
      </w:pPr>
      <w:r>
        <w:t>Technical Knowledge</w:t>
      </w:r>
    </w:p>
    <w:p w:rsidR="00FD00C1" w:rsidRDefault="00FD00C1" w:rsidP="00FD00C1">
      <w:pPr>
        <w:pStyle w:val="NormalWeb"/>
      </w:pPr>
      <w:r>
        <w:t>Users are assumed to possess basic smartphone usage skills required for operating the application.</w:t>
      </w:r>
    </w:p>
    <w:p w:rsidR="00FD00C1" w:rsidRDefault="00FD00C1" w:rsidP="00FD00C1">
      <w:pPr>
        <w:pStyle w:val="Heading4"/>
      </w:pPr>
      <w:r>
        <w:t>Content Availability</w:t>
      </w:r>
    </w:p>
    <w:p w:rsidR="00FD00C1" w:rsidRDefault="00FD00C1" w:rsidP="00FD00C1">
      <w:pPr>
        <w:pStyle w:val="NormalWeb"/>
      </w:pPr>
      <w:r>
        <w:t>Educational courses, lessons, assignments, and quizzes are assumed to be available within the platform.</w:t>
      </w:r>
    </w:p>
    <w:p w:rsidR="00FD00C1" w:rsidRDefault="00FD00C1" w:rsidP="00FD00C1">
      <w:pPr>
        <w:pStyle w:val="Heading4"/>
      </w:pPr>
      <w:r>
        <w:t>System Availability</w:t>
      </w:r>
    </w:p>
    <w:p w:rsidR="00FD00C1" w:rsidRDefault="00FD00C1" w:rsidP="00FD00C1">
      <w:pPr>
        <w:pStyle w:val="NormalWeb"/>
      </w:pPr>
      <w:r>
        <w:t>Backend services and databases are assumed to remain operational during normal usage.</w:t>
      </w:r>
    </w:p>
    <w:p w:rsidR="00FD00C1" w:rsidRDefault="00FD00C1" w:rsidP="00FD00C1">
      <w:pPr>
        <w:pStyle w:val="Heading4"/>
      </w:pPr>
      <w:r>
        <w:t>Notification Service Availability</w:t>
      </w:r>
    </w:p>
    <w:p w:rsidR="00FD00C1" w:rsidRDefault="00FD00C1" w:rsidP="00FD00C1">
      <w:pPr>
        <w:pStyle w:val="NormalWeb"/>
      </w:pPr>
      <w:r>
        <w:t>Notification delivery services are assumed to function correctly for sending alerts and reminders.</w:t>
      </w:r>
    </w:p>
    <w:p w:rsidR="00FD00C1" w:rsidRDefault="00FD00C1" w:rsidP="00FD00C1">
      <w:pPr>
        <w:pStyle w:val="Heading3"/>
      </w:pPr>
      <w:r>
        <w:t>Dependencies</w:t>
      </w:r>
    </w:p>
    <w:p w:rsidR="00FD00C1" w:rsidRDefault="00FD00C1" w:rsidP="00FD00C1">
      <w:pPr>
        <w:pStyle w:val="NormalWeb"/>
      </w:pPr>
      <w:r>
        <w:t>The platform relies on several external technologies and frameworks.</w:t>
      </w:r>
    </w:p>
    <w:p w:rsidR="00FD00C1" w:rsidRDefault="00FD00C1" w:rsidP="00FD00C1">
      <w:pPr>
        <w:pStyle w:val="NormalWeb"/>
      </w:pPr>
      <w:r>
        <w:t>Major dependencies include:</w:t>
      </w:r>
    </w:p>
    <w:p w:rsidR="00FD00C1" w:rsidRDefault="00FD00C1" w:rsidP="00694209">
      <w:pPr>
        <w:numPr>
          <w:ilvl w:val="0"/>
          <w:numId w:val="13"/>
        </w:numPr>
        <w:spacing w:before="100" w:beforeAutospacing="1" w:after="100" w:afterAutospacing="1"/>
      </w:pPr>
      <w:r>
        <w:t xml:space="preserve">React Native Framework </w:t>
      </w:r>
    </w:p>
    <w:p w:rsidR="00FD00C1" w:rsidRDefault="00FD00C1" w:rsidP="00694209">
      <w:pPr>
        <w:numPr>
          <w:ilvl w:val="0"/>
          <w:numId w:val="13"/>
        </w:numPr>
        <w:spacing w:before="100" w:beforeAutospacing="1" w:after="100" w:afterAutospacing="1"/>
      </w:pPr>
      <w:r>
        <w:t xml:space="preserve">Expo Platform </w:t>
      </w:r>
    </w:p>
    <w:p w:rsidR="00FD00C1" w:rsidRDefault="00FD00C1" w:rsidP="00694209">
      <w:pPr>
        <w:numPr>
          <w:ilvl w:val="0"/>
          <w:numId w:val="13"/>
        </w:numPr>
        <w:spacing w:before="100" w:beforeAutospacing="1" w:after="100" w:afterAutospacing="1"/>
      </w:pPr>
      <w:r>
        <w:t xml:space="preserve">TypeScript Language </w:t>
      </w:r>
    </w:p>
    <w:p w:rsidR="00FD00C1" w:rsidRDefault="00FD00C1" w:rsidP="00694209">
      <w:pPr>
        <w:numPr>
          <w:ilvl w:val="0"/>
          <w:numId w:val="13"/>
        </w:numPr>
        <w:spacing w:before="100" w:beforeAutospacing="1" w:after="100" w:afterAutospacing="1"/>
      </w:pPr>
      <w:r>
        <w:t xml:space="preserve">Node.js Runtime </w:t>
      </w:r>
    </w:p>
    <w:p w:rsidR="00FD00C1" w:rsidRDefault="00FD00C1" w:rsidP="00694209">
      <w:pPr>
        <w:numPr>
          <w:ilvl w:val="0"/>
          <w:numId w:val="13"/>
        </w:numPr>
        <w:spacing w:before="100" w:beforeAutospacing="1" w:after="100" w:afterAutospacing="1"/>
      </w:pPr>
      <w:r>
        <w:lastRenderedPageBreak/>
        <w:t xml:space="preserve">Express.js Framework </w:t>
      </w:r>
    </w:p>
    <w:p w:rsidR="00FD00C1" w:rsidRDefault="00FD00C1" w:rsidP="00694209">
      <w:pPr>
        <w:numPr>
          <w:ilvl w:val="0"/>
          <w:numId w:val="13"/>
        </w:numPr>
        <w:spacing w:before="100" w:beforeAutospacing="1" w:after="100" w:afterAutospacing="1"/>
      </w:pPr>
      <w:r>
        <w:t xml:space="preserve">MySQL Database </w:t>
      </w:r>
    </w:p>
    <w:p w:rsidR="00FD00C1" w:rsidRDefault="00FD00C1" w:rsidP="00694209">
      <w:pPr>
        <w:numPr>
          <w:ilvl w:val="0"/>
          <w:numId w:val="13"/>
        </w:numPr>
        <w:spacing w:before="100" w:beforeAutospacing="1" w:after="100" w:afterAutospacing="1"/>
      </w:pPr>
      <w:r>
        <w:t xml:space="preserve">JWT Authentication Library </w:t>
      </w:r>
    </w:p>
    <w:p w:rsidR="00FD00C1" w:rsidRDefault="00FD00C1" w:rsidP="00694209">
      <w:pPr>
        <w:numPr>
          <w:ilvl w:val="0"/>
          <w:numId w:val="13"/>
        </w:numPr>
        <w:spacing w:before="100" w:beforeAutospacing="1" w:after="100" w:afterAutospacing="1"/>
      </w:pPr>
      <w:r>
        <w:t xml:space="preserve">Axios HTTP Client </w:t>
      </w:r>
    </w:p>
    <w:p w:rsidR="00FD00C1" w:rsidRDefault="00FD00C1" w:rsidP="00694209">
      <w:pPr>
        <w:numPr>
          <w:ilvl w:val="0"/>
          <w:numId w:val="13"/>
        </w:numPr>
        <w:spacing w:before="100" w:beforeAutospacing="1" w:after="100" w:afterAutospacing="1"/>
      </w:pPr>
      <w:r>
        <w:t xml:space="preserve">React Navigation Library </w:t>
      </w:r>
    </w:p>
    <w:p w:rsidR="00FD00C1" w:rsidRDefault="00FD00C1" w:rsidP="00694209">
      <w:pPr>
        <w:numPr>
          <w:ilvl w:val="0"/>
          <w:numId w:val="13"/>
        </w:numPr>
        <w:spacing w:before="100" w:beforeAutospacing="1" w:after="100" w:afterAutospacing="1"/>
      </w:pPr>
      <w:r>
        <w:t xml:space="preserve">GitHub Repository Services </w:t>
      </w:r>
    </w:p>
    <w:p w:rsidR="00FD00C1" w:rsidRDefault="00FD00C1" w:rsidP="00FD00C1">
      <w:pPr>
        <w:pStyle w:val="NormalWeb"/>
      </w:pPr>
      <w:r>
        <w:t>Any significant changes to these dependencies may impact the application's functionality and maintenance.</w:t>
      </w:r>
    </w:p>
    <w:p w:rsidR="00FD00C1" w:rsidRDefault="00FD00C1" w:rsidP="00FD00C1">
      <w:r>
        <w:pict>
          <v:rect id="_x0000_i1031" style="width:0;height:1.5pt" o:hralign="center" o:hrstd="t" o:hr="t" fillcolor="#a0a0a0" stroked="f"/>
        </w:pict>
      </w:r>
    </w:p>
    <w:p w:rsidR="00FD00C1" w:rsidRDefault="00FD00C1" w:rsidP="00FD00C1">
      <w:pPr>
        <w:pStyle w:val="Heading1"/>
      </w:pPr>
      <w:r>
        <w:t>2.7 System Architecture</w:t>
      </w:r>
    </w:p>
    <w:p w:rsidR="00FD00C1" w:rsidRDefault="00FD00C1" w:rsidP="00FD00C1">
      <w:pPr>
        <w:pStyle w:val="NormalWeb"/>
      </w:pPr>
      <w:r>
        <w:t>The Smart Learning Platform follows a three-tier architecture model that separates presentation, application logic, and data management components.</w:t>
      </w:r>
    </w:p>
    <w:p w:rsidR="00FD00C1" w:rsidRDefault="00FD00C1" w:rsidP="00FD00C1">
      <w:pPr>
        <w:pStyle w:val="NormalWeb"/>
      </w:pPr>
      <w:r>
        <w:t>This architecture improves maintainability, scalability, security, and performance.</w:t>
      </w:r>
    </w:p>
    <w:p w:rsidR="00FD00C1" w:rsidRDefault="00FD00C1" w:rsidP="00FD00C1">
      <w:pPr>
        <w:pStyle w:val="Heading3"/>
      </w:pPr>
      <w:r>
        <w:t>Presentation Layer</w:t>
      </w:r>
    </w:p>
    <w:p w:rsidR="00FD00C1" w:rsidRDefault="00FD00C1" w:rsidP="00FD00C1">
      <w:pPr>
        <w:pStyle w:val="NormalWeb"/>
      </w:pPr>
      <w:r>
        <w:t>The presentation layer consists of the React Native mobile application.</w:t>
      </w:r>
    </w:p>
    <w:p w:rsidR="00FD00C1" w:rsidRDefault="00FD00C1" w:rsidP="00FD00C1">
      <w:pPr>
        <w:pStyle w:val="NormalWeb"/>
      </w:pPr>
      <w:r>
        <w:t>Responsibilities include:</w:t>
      </w:r>
    </w:p>
    <w:p w:rsidR="00FD00C1" w:rsidRDefault="00FD00C1" w:rsidP="00694209">
      <w:pPr>
        <w:numPr>
          <w:ilvl w:val="0"/>
          <w:numId w:val="14"/>
        </w:numPr>
        <w:spacing w:before="100" w:beforeAutospacing="1" w:after="100" w:afterAutospacing="1"/>
      </w:pPr>
      <w:r>
        <w:t xml:space="preserve">User Interface Rendering </w:t>
      </w:r>
    </w:p>
    <w:p w:rsidR="00FD00C1" w:rsidRDefault="00FD00C1" w:rsidP="00694209">
      <w:pPr>
        <w:numPr>
          <w:ilvl w:val="0"/>
          <w:numId w:val="14"/>
        </w:numPr>
        <w:spacing w:before="100" w:beforeAutospacing="1" w:after="100" w:afterAutospacing="1"/>
      </w:pPr>
      <w:r>
        <w:t xml:space="preserve">User Interaction Management </w:t>
      </w:r>
    </w:p>
    <w:p w:rsidR="00FD00C1" w:rsidRDefault="00FD00C1" w:rsidP="00694209">
      <w:pPr>
        <w:numPr>
          <w:ilvl w:val="0"/>
          <w:numId w:val="14"/>
        </w:numPr>
        <w:spacing w:before="100" w:beforeAutospacing="1" w:after="100" w:afterAutospacing="1"/>
      </w:pPr>
      <w:r>
        <w:t xml:space="preserve">Navigation Handling </w:t>
      </w:r>
    </w:p>
    <w:p w:rsidR="00FD00C1" w:rsidRDefault="00FD00C1" w:rsidP="00694209">
      <w:pPr>
        <w:numPr>
          <w:ilvl w:val="0"/>
          <w:numId w:val="14"/>
        </w:numPr>
        <w:spacing w:before="100" w:beforeAutospacing="1" w:after="100" w:afterAutospacing="1"/>
      </w:pPr>
      <w:r>
        <w:t xml:space="preserve">Data Visualization </w:t>
      </w:r>
    </w:p>
    <w:p w:rsidR="00FD00C1" w:rsidRDefault="00FD00C1" w:rsidP="00694209">
      <w:pPr>
        <w:numPr>
          <w:ilvl w:val="0"/>
          <w:numId w:val="14"/>
        </w:numPr>
        <w:spacing w:before="100" w:beforeAutospacing="1" w:after="100" w:afterAutospacing="1"/>
      </w:pPr>
      <w:r>
        <w:t xml:space="preserve">Notification Display </w:t>
      </w:r>
    </w:p>
    <w:p w:rsidR="00FD00C1" w:rsidRDefault="00FD00C1" w:rsidP="00FD00C1">
      <w:pPr>
        <w:pStyle w:val="NormalWeb"/>
      </w:pPr>
      <w:r>
        <w:t>Students interact directly with this layer to access educational content and platform features.</w:t>
      </w:r>
    </w:p>
    <w:p w:rsidR="00FD00C1" w:rsidRDefault="00FD00C1" w:rsidP="00FD00C1">
      <w:pPr>
        <w:pStyle w:val="Heading3"/>
      </w:pPr>
      <w:r>
        <w:t>Application Layer</w:t>
      </w:r>
    </w:p>
    <w:p w:rsidR="00FD00C1" w:rsidRDefault="00FD00C1" w:rsidP="00FD00C1">
      <w:pPr>
        <w:pStyle w:val="NormalWeb"/>
      </w:pPr>
      <w:r>
        <w:t>The application layer consists of Node.js and Express.js services.</w:t>
      </w:r>
    </w:p>
    <w:p w:rsidR="00FD00C1" w:rsidRDefault="00FD00C1" w:rsidP="00FD00C1">
      <w:pPr>
        <w:pStyle w:val="NormalWeb"/>
      </w:pPr>
      <w:r>
        <w:t>Responsibilities include:</w:t>
      </w:r>
    </w:p>
    <w:p w:rsidR="00FD00C1" w:rsidRDefault="00FD00C1" w:rsidP="00694209">
      <w:pPr>
        <w:numPr>
          <w:ilvl w:val="0"/>
          <w:numId w:val="15"/>
        </w:numPr>
        <w:spacing w:before="100" w:beforeAutospacing="1" w:after="100" w:afterAutospacing="1"/>
      </w:pPr>
      <w:r>
        <w:t xml:space="preserve">User Authentication </w:t>
      </w:r>
    </w:p>
    <w:p w:rsidR="00FD00C1" w:rsidRDefault="00FD00C1" w:rsidP="00694209">
      <w:pPr>
        <w:numPr>
          <w:ilvl w:val="0"/>
          <w:numId w:val="15"/>
        </w:numPr>
        <w:spacing w:before="100" w:beforeAutospacing="1" w:after="100" w:afterAutospacing="1"/>
      </w:pPr>
      <w:r>
        <w:t xml:space="preserve">Business Logic Processing </w:t>
      </w:r>
    </w:p>
    <w:p w:rsidR="00FD00C1" w:rsidRDefault="00FD00C1" w:rsidP="00694209">
      <w:pPr>
        <w:numPr>
          <w:ilvl w:val="0"/>
          <w:numId w:val="15"/>
        </w:numPr>
        <w:spacing w:before="100" w:beforeAutospacing="1" w:after="100" w:afterAutospacing="1"/>
      </w:pPr>
      <w:r>
        <w:t xml:space="preserve">Course Management </w:t>
      </w:r>
    </w:p>
    <w:p w:rsidR="00FD00C1" w:rsidRDefault="00FD00C1" w:rsidP="00694209">
      <w:pPr>
        <w:numPr>
          <w:ilvl w:val="0"/>
          <w:numId w:val="15"/>
        </w:numPr>
        <w:spacing w:before="100" w:beforeAutospacing="1" w:after="100" w:afterAutospacing="1"/>
      </w:pPr>
      <w:r>
        <w:t xml:space="preserve">Quiz Evaluation </w:t>
      </w:r>
    </w:p>
    <w:p w:rsidR="00FD00C1" w:rsidRDefault="00FD00C1" w:rsidP="00694209">
      <w:pPr>
        <w:numPr>
          <w:ilvl w:val="0"/>
          <w:numId w:val="15"/>
        </w:numPr>
        <w:spacing w:before="100" w:beforeAutospacing="1" w:after="100" w:afterAutospacing="1"/>
      </w:pPr>
      <w:r>
        <w:t xml:space="preserve">Assignment Processing </w:t>
      </w:r>
    </w:p>
    <w:p w:rsidR="00FD00C1" w:rsidRDefault="00FD00C1" w:rsidP="00694209">
      <w:pPr>
        <w:numPr>
          <w:ilvl w:val="0"/>
          <w:numId w:val="15"/>
        </w:numPr>
        <w:spacing w:before="100" w:beforeAutospacing="1" w:after="100" w:afterAutospacing="1"/>
      </w:pPr>
      <w:r>
        <w:t xml:space="preserve">Notification Handling </w:t>
      </w:r>
    </w:p>
    <w:p w:rsidR="00FD00C1" w:rsidRDefault="00FD00C1" w:rsidP="00694209">
      <w:pPr>
        <w:numPr>
          <w:ilvl w:val="0"/>
          <w:numId w:val="15"/>
        </w:numPr>
        <w:spacing w:before="100" w:beforeAutospacing="1" w:after="100" w:afterAutospacing="1"/>
      </w:pPr>
      <w:r>
        <w:t xml:space="preserve">Analytics Calculation </w:t>
      </w:r>
    </w:p>
    <w:p w:rsidR="00FD00C1" w:rsidRDefault="00FD00C1" w:rsidP="00FD00C1">
      <w:pPr>
        <w:pStyle w:val="NormalWeb"/>
      </w:pPr>
      <w:r>
        <w:lastRenderedPageBreak/>
        <w:t>This layer acts as the communication bridge between the mobile application and the database.</w:t>
      </w:r>
    </w:p>
    <w:p w:rsidR="00FD00C1" w:rsidRDefault="00FD00C1" w:rsidP="00FD00C1">
      <w:pPr>
        <w:pStyle w:val="Heading3"/>
      </w:pPr>
      <w:r>
        <w:t>Data Layer</w:t>
      </w:r>
    </w:p>
    <w:p w:rsidR="00FD00C1" w:rsidRDefault="00FD00C1" w:rsidP="00FD00C1">
      <w:pPr>
        <w:pStyle w:val="NormalWeb"/>
      </w:pPr>
      <w:r>
        <w:t>The data layer consists of the MySQL database server.</w:t>
      </w:r>
    </w:p>
    <w:p w:rsidR="00FD00C1" w:rsidRDefault="00FD00C1" w:rsidP="00FD00C1">
      <w:pPr>
        <w:pStyle w:val="NormalWeb"/>
      </w:pPr>
      <w:r>
        <w:t>Responsibilities include:</w:t>
      </w:r>
    </w:p>
    <w:p w:rsidR="00FD00C1" w:rsidRDefault="00FD00C1" w:rsidP="00694209">
      <w:pPr>
        <w:numPr>
          <w:ilvl w:val="0"/>
          <w:numId w:val="16"/>
        </w:numPr>
        <w:spacing w:before="100" w:beforeAutospacing="1" w:after="100" w:afterAutospacing="1"/>
      </w:pPr>
      <w:r>
        <w:t xml:space="preserve">User Data Storage </w:t>
      </w:r>
    </w:p>
    <w:p w:rsidR="00FD00C1" w:rsidRDefault="00FD00C1" w:rsidP="00694209">
      <w:pPr>
        <w:numPr>
          <w:ilvl w:val="0"/>
          <w:numId w:val="16"/>
        </w:numPr>
        <w:spacing w:before="100" w:beforeAutospacing="1" w:after="100" w:afterAutospacing="1"/>
      </w:pPr>
      <w:r>
        <w:t xml:space="preserve">Course Data Management </w:t>
      </w:r>
    </w:p>
    <w:p w:rsidR="00FD00C1" w:rsidRDefault="00FD00C1" w:rsidP="00694209">
      <w:pPr>
        <w:numPr>
          <w:ilvl w:val="0"/>
          <w:numId w:val="16"/>
        </w:numPr>
        <w:spacing w:before="100" w:beforeAutospacing="1" w:after="100" w:afterAutospacing="1"/>
      </w:pPr>
      <w:r>
        <w:t xml:space="preserve">Assessment Records </w:t>
      </w:r>
    </w:p>
    <w:p w:rsidR="00FD00C1" w:rsidRDefault="00FD00C1" w:rsidP="00694209">
      <w:pPr>
        <w:numPr>
          <w:ilvl w:val="0"/>
          <w:numId w:val="16"/>
        </w:numPr>
        <w:spacing w:before="100" w:beforeAutospacing="1" w:after="100" w:afterAutospacing="1"/>
      </w:pPr>
      <w:r>
        <w:t xml:space="preserve">Certificate Information </w:t>
      </w:r>
    </w:p>
    <w:p w:rsidR="00FD00C1" w:rsidRDefault="00FD00C1" w:rsidP="00694209">
      <w:pPr>
        <w:numPr>
          <w:ilvl w:val="0"/>
          <w:numId w:val="16"/>
        </w:numPr>
        <w:spacing w:before="100" w:beforeAutospacing="1" w:after="100" w:afterAutospacing="1"/>
      </w:pPr>
      <w:r>
        <w:t xml:space="preserve">Discussion Forum Data </w:t>
      </w:r>
    </w:p>
    <w:p w:rsidR="00FD00C1" w:rsidRDefault="00FD00C1" w:rsidP="00694209">
      <w:pPr>
        <w:numPr>
          <w:ilvl w:val="0"/>
          <w:numId w:val="16"/>
        </w:numPr>
        <w:spacing w:before="100" w:beforeAutospacing="1" w:after="100" w:afterAutospacing="1"/>
      </w:pPr>
      <w:r>
        <w:t xml:space="preserve">Notification Data </w:t>
      </w:r>
    </w:p>
    <w:p w:rsidR="00FD00C1" w:rsidRDefault="00FD00C1" w:rsidP="00694209">
      <w:pPr>
        <w:numPr>
          <w:ilvl w:val="0"/>
          <w:numId w:val="16"/>
        </w:numPr>
        <w:spacing w:before="100" w:beforeAutospacing="1" w:after="100" w:afterAutospacing="1"/>
      </w:pPr>
      <w:r>
        <w:t xml:space="preserve">Learning Analytics Data </w:t>
      </w:r>
    </w:p>
    <w:p w:rsidR="00FD00C1" w:rsidRDefault="00FD00C1" w:rsidP="00FD00C1">
      <w:pPr>
        <w:pStyle w:val="NormalWeb"/>
      </w:pPr>
      <w:r>
        <w:t>The data layer ensures data consistency, integrity, and efficient retrieval.</w:t>
      </w:r>
    </w:p>
    <w:p w:rsidR="00FD00C1" w:rsidRDefault="00FD00C1" w:rsidP="00FD00C1">
      <w:pPr>
        <w:pStyle w:val="Heading3"/>
      </w:pPr>
      <w:r>
        <w:t>Architectural Flow</w:t>
      </w:r>
    </w:p>
    <w:p w:rsidR="00FD00C1" w:rsidRDefault="00FD00C1" w:rsidP="00FD00C1">
      <w:pPr>
        <w:pStyle w:val="HTMLPreformatted"/>
      </w:pPr>
      <w:r>
        <w:rPr>
          <w:rStyle w:val="HTMLCode"/>
        </w:rPr>
        <w:t>Student Mobile Application</w:t>
      </w:r>
      <w:r>
        <w:br/>
      </w:r>
      <w:r>
        <w:rPr>
          <w:rStyle w:val="HTMLCode"/>
        </w:rPr>
        <w:t>(React Native + Expo)</w:t>
      </w:r>
      <w:r>
        <w:br/>
      </w:r>
      <w:r>
        <w:br/>
      </w:r>
      <w:r>
        <w:rPr>
          <w:rStyle w:val="HTMLCode"/>
        </w:rPr>
        <w:t xml:space="preserve">          ↓</w:t>
      </w:r>
      <w:r>
        <w:br/>
      </w:r>
      <w:r>
        <w:br/>
      </w:r>
      <w:r>
        <w:rPr>
          <w:rStyle w:val="HTMLCode"/>
        </w:rPr>
        <w:t>REST APIs</w:t>
      </w:r>
      <w:r>
        <w:br/>
      </w:r>
      <w:r>
        <w:rPr>
          <w:rStyle w:val="HTMLCode"/>
        </w:rPr>
        <w:t>(Node.js + Express.js)</w:t>
      </w:r>
      <w:r>
        <w:br/>
      </w:r>
      <w:r>
        <w:br/>
      </w:r>
      <w:r>
        <w:rPr>
          <w:rStyle w:val="HTMLCode"/>
        </w:rPr>
        <w:t xml:space="preserve">          ↓</w:t>
      </w:r>
      <w:r>
        <w:br/>
      </w:r>
      <w:r>
        <w:br/>
      </w:r>
      <w:r>
        <w:rPr>
          <w:rStyle w:val="HTMLCode"/>
        </w:rPr>
        <w:t>MySQL Database</w:t>
      </w:r>
    </w:p>
    <w:p w:rsidR="00FD00C1" w:rsidRDefault="00FD00C1" w:rsidP="00FD00C1">
      <w:pPr>
        <w:pStyle w:val="NormalWeb"/>
      </w:pPr>
      <w:r>
        <w:t>This architecture ensures clear separation of responsibilities and facilitates future system enhancements.</w:t>
      </w:r>
    </w:p>
    <w:p w:rsidR="00FD00C1" w:rsidRDefault="00FD00C1" w:rsidP="00FD00C1">
      <w:r>
        <w:pict>
          <v:rect id="_x0000_i1032" style="width:0;height:1.5pt" o:hralign="center" o:hrstd="t" o:hr="t" fillcolor="#a0a0a0" stroked="f"/>
        </w:pict>
      </w:r>
    </w:p>
    <w:p w:rsidR="00FD00C1" w:rsidRDefault="00FD00C1" w:rsidP="00FD00C1">
      <w:pPr>
        <w:pStyle w:val="Heading1"/>
      </w:pPr>
      <w:r>
        <w:t>2.8 User Goals</w:t>
      </w:r>
    </w:p>
    <w:p w:rsidR="00FD00C1" w:rsidRDefault="00FD00C1" w:rsidP="00FD00C1">
      <w:pPr>
        <w:pStyle w:val="NormalWeb"/>
      </w:pPr>
      <w:r>
        <w:t>The Smart Learning Platform is designed to help students achieve various educational and personal development goals.</w:t>
      </w:r>
    </w:p>
    <w:p w:rsidR="00FD00C1" w:rsidRDefault="00FD00C1" w:rsidP="00FD00C1">
      <w:pPr>
        <w:pStyle w:val="Heading3"/>
      </w:pPr>
      <w:r>
        <w:t>Learning Goal</w:t>
      </w:r>
    </w:p>
    <w:p w:rsidR="00FD00C1" w:rsidRDefault="00FD00C1" w:rsidP="00FD00C1">
      <w:pPr>
        <w:pStyle w:val="NormalWeb"/>
      </w:pPr>
      <w:r>
        <w:t>Students aim to acquire knowledge and skills through structured courses, lessons, assignments, and assessments.</w:t>
      </w:r>
    </w:p>
    <w:p w:rsidR="00FD00C1" w:rsidRDefault="00FD00C1" w:rsidP="00FD00C1">
      <w:pPr>
        <w:pStyle w:val="NormalWeb"/>
      </w:pPr>
      <w:r>
        <w:t>Students can:</w:t>
      </w:r>
    </w:p>
    <w:p w:rsidR="00FD00C1" w:rsidRDefault="00FD00C1" w:rsidP="00694209">
      <w:pPr>
        <w:numPr>
          <w:ilvl w:val="0"/>
          <w:numId w:val="17"/>
        </w:numPr>
        <w:spacing w:before="100" w:beforeAutospacing="1" w:after="100" w:afterAutospacing="1"/>
      </w:pPr>
      <w:r>
        <w:lastRenderedPageBreak/>
        <w:t xml:space="preserve">Enroll in courses </w:t>
      </w:r>
    </w:p>
    <w:p w:rsidR="00FD00C1" w:rsidRDefault="00FD00C1" w:rsidP="00694209">
      <w:pPr>
        <w:numPr>
          <w:ilvl w:val="0"/>
          <w:numId w:val="17"/>
        </w:numPr>
        <w:spacing w:before="100" w:beforeAutospacing="1" w:after="100" w:afterAutospacing="1"/>
      </w:pPr>
      <w:r>
        <w:t xml:space="preserve">Watch lessons </w:t>
      </w:r>
    </w:p>
    <w:p w:rsidR="00FD00C1" w:rsidRDefault="00FD00C1" w:rsidP="00694209">
      <w:pPr>
        <w:numPr>
          <w:ilvl w:val="0"/>
          <w:numId w:val="17"/>
        </w:numPr>
        <w:spacing w:before="100" w:beforeAutospacing="1" w:after="100" w:afterAutospacing="1"/>
      </w:pPr>
      <w:r>
        <w:t xml:space="preserve">Download learning materials </w:t>
      </w:r>
    </w:p>
    <w:p w:rsidR="00FD00C1" w:rsidRDefault="00FD00C1" w:rsidP="00694209">
      <w:pPr>
        <w:numPr>
          <w:ilvl w:val="0"/>
          <w:numId w:val="17"/>
        </w:numPr>
        <w:spacing w:before="100" w:beforeAutospacing="1" w:after="100" w:afterAutospacing="1"/>
      </w:pPr>
      <w:r>
        <w:t xml:space="preserve">Complete educational activities </w:t>
      </w:r>
    </w:p>
    <w:p w:rsidR="00FD00C1" w:rsidRDefault="00FD00C1" w:rsidP="00FD00C1">
      <w:pPr>
        <w:pStyle w:val="Heading3"/>
      </w:pPr>
      <w:r>
        <w:t>Progress Tracking Goal</w:t>
      </w:r>
    </w:p>
    <w:p w:rsidR="00FD00C1" w:rsidRDefault="00FD00C1" w:rsidP="00FD00C1">
      <w:pPr>
        <w:pStyle w:val="NormalWeb"/>
      </w:pPr>
      <w:r>
        <w:t>Students want to monitor their academic progress and learning performance.</w:t>
      </w:r>
    </w:p>
    <w:p w:rsidR="00FD00C1" w:rsidRDefault="00FD00C1" w:rsidP="00FD00C1">
      <w:pPr>
        <w:pStyle w:val="NormalWeb"/>
      </w:pPr>
      <w:r>
        <w:t>Students can:</w:t>
      </w:r>
    </w:p>
    <w:p w:rsidR="00FD00C1" w:rsidRDefault="00FD00C1" w:rsidP="00694209">
      <w:pPr>
        <w:numPr>
          <w:ilvl w:val="0"/>
          <w:numId w:val="18"/>
        </w:numPr>
        <w:spacing w:before="100" w:beforeAutospacing="1" w:after="100" w:afterAutospacing="1"/>
      </w:pPr>
      <w:r>
        <w:t xml:space="preserve">Track completed lessons </w:t>
      </w:r>
    </w:p>
    <w:p w:rsidR="00FD00C1" w:rsidRDefault="00FD00C1" w:rsidP="00694209">
      <w:pPr>
        <w:numPr>
          <w:ilvl w:val="0"/>
          <w:numId w:val="18"/>
        </w:numPr>
        <w:spacing w:before="100" w:beforeAutospacing="1" w:after="100" w:afterAutospacing="1"/>
      </w:pPr>
      <w:r>
        <w:t xml:space="preserve">Monitor course progress </w:t>
      </w:r>
    </w:p>
    <w:p w:rsidR="00FD00C1" w:rsidRDefault="00FD00C1" w:rsidP="00694209">
      <w:pPr>
        <w:numPr>
          <w:ilvl w:val="0"/>
          <w:numId w:val="18"/>
        </w:numPr>
        <w:spacing w:before="100" w:beforeAutospacing="1" w:after="100" w:afterAutospacing="1"/>
      </w:pPr>
      <w:r>
        <w:t xml:space="preserve">View quiz results </w:t>
      </w:r>
    </w:p>
    <w:p w:rsidR="00FD00C1" w:rsidRDefault="00FD00C1" w:rsidP="00694209">
      <w:pPr>
        <w:numPr>
          <w:ilvl w:val="0"/>
          <w:numId w:val="18"/>
        </w:numPr>
        <w:spacing w:before="100" w:beforeAutospacing="1" w:after="100" w:afterAutospacing="1"/>
      </w:pPr>
      <w:r>
        <w:t xml:space="preserve">Review learning history </w:t>
      </w:r>
    </w:p>
    <w:p w:rsidR="00FD00C1" w:rsidRDefault="00FD00C1" w:rsidP="00FD00C1">
      <w:pPr>
        <w:pStyle w:val="Heading3"/>
      </w:pPr>
      <w:r>
        <w:t>Achievement Goal</w:t>
      </w:r>
    </w:p>
    <w:p w:rsidR="00FD00C1" w:rsidRDefault="00FD00C1" w:rsidP="00FD00C1">
      <w:pPr>
        <w:pStyle w:val="NormalWeb"/>
      </w:pPr>
      <w:r>
        <w:t>Students seek recognition and motivation for their learning efforts.</w:t>
      </w:r>
    </w:p>
    <w:p w:rsidR="00FD00C1" w:rsidRDefault="00FD00C1" w:rsidP="00FD00C1">
      <w:pPr>
        <w:pStyle w:val="NormalWeb"/>
      </w:pPr>
      <w:r>
        <w:t>Students can:</w:t>
      </w:r>
    </w:p>
    <w:p w:rsidR="00FD00C1" w:rsidRDefault="00FD00C1" w:rsidP="00694209">
      <w:pPr>
        <w:numPr>
          <w:ilvl w:val="0"/>
          <w:numId w:val="19"/>
        </w:numPr>
        <w:spacing w:before="100" w:beforeAutospacing="1" w:after="100" w:afterAutospacing="1"/>
      </w:pPr>
      <w:r>
        <w:t xml:space="preserve">Earn certificates </w:t>
      </w:r>
    </w:p>
    <w:p w:rsidR="00FD00C1" w:rsidRDefault="00FD00C1" w:rsidP="00694209">
      <w:pPr>
        <w:numPr>
          <w:ilvl w:val="0"/>
          <w:numId w:val="19"/>
        </w:numPr>
        <w:spacing w:before="100" w:beforeAutospacing="1" w:after="100" w:afterAutospacing="1"/>
      </w:pPr>
      <w:r>
        <w:t xml:space="preserve">Collect badges </w:t>
      </w:r>
    </w:p>
    <w:p w:rsidR="00FD00C1" w:rsidRDefault="00FD00C1" w:rsidP="00694209">
      <w:pPr>
        <w:numPr>
          <w:ilvl w:val="0"/>
          <w:numId w:val="19"/>
        </w:numPr>
        <w:spacing w:before="100" w:beforeAutospacing="1" w:after="100" w:afterAutospacing="1"/>
      </w:pPr>
      <w:r>
        <w:t xml:space="preserve">Increase XP points </w:t>
      </w:r>
    </w:p>
    <w:p w:rsidR="00FD00C1" w:rsidRDefault="00FD00C1" w:rsidP="00694209">
      <w:pPr>
        <w:numPr>
          <w:ilvl w:val="0"/>
          <w:numId w:val="19"/>
        </w:numPr>
        <w:spacing w:before="100" w:beforeAutospacing="1" w:after="100" w:afterAutospacing="1"/>
      </w:pPr>
      <w:r>
        <w:t xml:space="preserve">Maintain learning streaks </w:t>
      </w:r>
    </w:p>
    <w:p w:rsidR="00FD00C1" w:rsidRDefault="00FD00C1" w:rsidP="00FD00C1">
      <w:pPr>
        <w:pStyle w:val="Heading3"/>
      </w:pPr>
      <w:r>
        <w:t>Collaboration Goal</w:t>
      </w:r>
    </w:p>
    <w:p w:rsidR="00FD00C1" w:rsidRDefault="00FD00C1" w:rsidP="00FD00C1">
      <w:pPr>
        <w:pStyle w:val="NormalWeb"/>
      </w:pPr>
      <w:r>
        <w:t>Students aim to interact with peers and participate in learning communities.</w:t>
      </w:r>
    </w:p>
    <w:p w:rsidR="00FD00C1" w:rsidRDefault="00FD00C1" w:rsidP="00FD00C1">
      <w:pPr>
        <w:pStyle w:val="NormalWeb"/>
      </w:pPr>
      <w:r>
        <w:t>Students can:</w:t>
      </w:r>
    </w:p>
    <w:p w:rsidR="00FD00C1" w:rsidRDefault="00FD00C1" w:rsidP="00694209">
      <w:pPr>
        <w:numPr>
          <w:ilvl w:val="0"/>
          <w:numId w:val="20"/>
        </w:numPr>
        <w:spacing w:before="100" w:beforeAutospacing="1" w:after="100" w:afterAutospacing="1"/>
      </w:pPr>
      <w:r>
        <w:t xml:space="preserve">Ask questions </w:t>
      </w:r>
    </w:p>
    <w:p w:rsidR="00FD00C1" w:rsidRDefault="00FD00C1" w:rsidP="00694209">
      <w:pPr>
        <w:numPr>
          <w:ilvl w:val="0"/>
          <w:numId w:val="20"/>
        </w:numPr>
        <w:spacing w:before="100" w:beforeAutospacing="1" w:after="100" w:afterAutospacing="1"/>
      </w:pPr>
      <w:r>
        <w:t xml:space="preserve">Participate in discussions </w:t>
      </w:r>
    </w:p>
    <w:p w:rsidR="00FD00C1" w:rsidRDefault="00FD00C1" w:rsidP="00694209">
      <w:pPr>
        <w:numPr>
          <w:ilvl w:val="0"/>
          <w:numId w:val="20"/>
        </w:numPr>
        <w:spacing w:before="100" w:beforeAutospacing="1" w:after="100" w:afterAutospacing="1"/>
      </w:pPr>
      <w:r>
        <w:t xml:space="preserve">Share knowledge </w:t>
      </w:r>
    </w:p>
    <w:p w:rsidR="00FD00C1" w:rsidRDefault="00FD00C1" w:rsidP="00694209">
      <w:pPr>
        <w:numPr>
          <w:ilvl w:val="0"/>
          <w:numId w:val="20"/>
        </w:numPr>
        <w:spacing w:before="100" w:beforeAutospacing="1" w:after="100" w:afterAutospacing="1"/>
      </w:pPr>
      <w:r>
        <w:t xml:space="preserve">Review courses </w:t>
      </w:r>
    </w:p>
    <w:p w:rsidR="00FD00C1" w:rsidRDefault="00FD00C1" w:rsidP="00FD00C1">
      <w:pPr>
        <w:pStyle w:val="Heading3"/>
      </w:pPr>
      <w:r>
        <w:t>Productivity Goal</w:t>
      </w:r>
    </w:p>
    <w:p w:rsidR="00FD00C1" w:rsidRDefault="00FD00C1" w:rsidP="00FD00C1">
      <w:pPr>
        <w:pStyle w:val="NormalWeb"/>
      </w:pPr>
      <w:r>
        <w:t>Students want to manage their learning activities efficiently.</w:t>
      </w:r>
    </w:p>
    <w:p w:rsidR="00FD00C1" w:rsidRDefault="00FD00C1" w:rsidP="00FD00C1">
      <w:pPr>
        <w:pStyle w:val="NormalWeb"/>
      </w:pPr>
      <w:r>
        <w:t>Students can:</w:t>
      </w:r>
    </w:p>
    <w:p w:rsidR="00FD00C1" w:rsidRDefault="00FD00C1" w:rsidP="00694209">
      <w:pPr>
        <w:numPr>
          <w:ilvl w:val="0"/>
          <w:numId w:val="21"/>
        </w:numPr>
        <w:spacing w:before="100" w:beforeAutospacing="1" w:after="100" w:afterAutospacing="1"/>
      </w:pPr>
      <w:r>
        <w:t xml:space="preserve">Receive reminders </w:t>
      </w:r>
    </w:p>
    <w:p w:rsidR="00FD00C1" w:rsidRDefault="00FD00C1" w:rsidP="00694209">
      <w:pPr>
        <w:numPr>
          <w:ilvl w:val="0"/>
          <w:numId w:val="21"/>
        </w:numPr>
        <w:spacing w:before="100" w:beforeAutospacing="1" w:after="100" w:afterAutospacing="1"/>
      </w:pPr>
      <w:r>
        <w:t xml:space="preserve">Track assignments </w:t>
      </w:r>
    </w:p>
    <w:p w:rsidR="00FD00C1" w:rsidRDefault="00FD00C1" w:rsidP="00694209">
      <w:pPr>
        <w:numPr>
          <w:ilvl w:val="0"/>
          <w:numId w:val="21"/>
        </w:numPr>
        <w:spacing w:before="100" w:beforeAutospacing="1" w:after="100" w:afterAutospacing="1"/>
      </w:pPr>
      <w:r>
        <w:lastRenderedPageBreak/>
        <w:t xml:space="preserve">Organize notes </w:t>
      </w:r>
    </w:p>
    <w:p w:rsidR="00FD00C1" w:rsidRDefault="00FD00C1" w:rsidP="00694209">
      <w:pPr>
        <w:numPr>
          <w:ilvl w:val="0"/>
          <w:numId w:val="21"/>
        </w:numPr>
        <w:spacing w:before="100" w:beforeAutospacing="1" w:after="100" w:afterAutospacing="1"/>
      </w:pPr>
      <w:r>
        <w:t xml:space="preserve">Manage schedules </w:t>
      </w:r>
    </w:p>
    <w:p w:rsidR="00FD00C1" w:rsidRDefault="00FD00C1" w:rsidP="00FD00C1">
      <w:pPr>
        <w:pStyle w:val="Heading3"/>
      </w:pPr>
      <w:r>
        <w:t>Personal Growth Goal</w:t>
      </w:r>
    </w:p>
    <w:p w:rsidR="00FD00C1" w:rsidRDefault="00FD00C1" w:rsidP="00FD00C1">
      <w:pPr>
        <w:pStyle w:val="NormalWeb"/>
      </w:pPr>
      <w:r>
        <w:t>Students seek continuous improvement and long-term educational development.</w:t>
      </w:r>
    </w:p>
    <w:p w:rsidR="00FD00C1" w:rsidRDefault="00FD00C1" w:rsidP="00FD00C1">
      <w:pPr>
        <w:pStyle w:val="NormalWeb"/>
      </w:pPr>
      <w:r>
        <w:t>The platform supports this goal through:</w:t>
      </w:r>
    </w:p>
    <w:p w:rsidR="00FD00C1" w:rsidRDefault="00FD00C1" w:rsidP="00694209">
      <w:pPr>
        <w:numPr>
          <w:ilvl w:val="0"/>
          <w:numId w:val="22"/>
        </w:numPr>
        <w:spacing w:before="100" w:beforeAutospacing="1" w:after="100" w:afterAutospacing="1"/>
      </w:pPr>
      <w:r>
        <w:t xml:space="preserve">Personalized learning experiences </w:t>
      </w:r>
    </w:p>
    <w:p w:rsidR="00FD00C1" w:rsidRDefault="00FD00C1" w:rsidP="00694209">
      <w:pPr>
        <w:numPr>
          <w:ilvl w:val="0"/>
          <w:numId w:val="22"/>
        </w:numPr>
        <w:spacing w:before="100" w:beforeAutospacing="1" w:after="100" w:afterAutospacing="1"/>
      </w:pPr>
      <w:r>
        <w:t xml:space="preserve">Performance analytics </w:t>
      </w:r>
    </w:p>
    <w:p w:rsidR="00FD00C1" w:rsidRDefault="00FD00C1" w:rsidP="00694209">
      <w:pPr>
        <w:numPr>
          <w:ilvl w:val="0"/>
          <w:numId w:val="22"/>
        </w:numPr>
        <w:spacing w:before="100" w:beforeAutospacing="1" w:after="100" w:afterAutospacing="1"/>
      </w:pPr>
      <w:r>
        <w:t xml:space="preserve">Gamification features </w:t>
      </w:r>
    </w:p>
    <w:p w:rsidR="00FD00C1" w:rsidRDefault="00FD00C1" w:rsidP="00694209">
      <w:pPr>
        <w:numPr>
          <w:ilvl w:val="0"/>
          <w:numId w:val="22"/>
        </w:numPr>
        <w:spacing w:before="100" w:beforeAutospacing="1" w:after="100" w:afterAutospacing="1"/>
      </w:pPr>
      <w:r>
        <w:t xml:space="preserve">Continuous learning opportunities </w:t>
      </w:r>
    </w:p>
    <w:p w:rsidR="00FD00C1" w:rsidRDefault="00FD00C1" w:rsidP="00FD00C1">
      <w:pPr>
        <w:pStyle w:val="Heading1"/>
      </w:pPr>
      <w:r>
        <w:t>These goals collectively contribute to creating a comprehensive and engaging learning ecosystem for students</w:t>
      </w:r>
      <w:r>
        <w:br/>
      </w:r>
      <w:r>
        <w:br/>
      </w:r>
      <w:r>
        <w:br/>
      </w:r>
      <w:r>
        <w:br/>
      </w:r>
      <w:r>
        <w:br/>
        <w:t>Chapter 3</w:t>
      </w:r>
    </w:p>
    <w:p w:rsidR="00FD00C1" w:rsidRDefault="00FD00C1" w:rsidP="00FD00C1">
      <w:pPr>
        <w:pStyle w:val="Heading1"/>
      </w:pPr>
      <w:r>
        <w:t>Module 1: Authentication and User Management</w:t>
      </w:r>
    </w:p>
    <w:p w:rsidR="00FD00C1" w:rsidRDefault="00FD00C1" w:rsidP="00FD00C1">
      <w:pPr>
        <w:pStyle w:val="Heading2"/>
      </w:pPr>
      <w:r>
        <w:t>3.1 Module Overview</w:t>
      </w:r>
    </w:p>
    <w:p w:rsidR="00FD00C1" w:rsidRDefault="00FD00C1" w:rsidP="00FD00C1">
      <w:pPr>
        <w:pStyle w:val="NormalWeb"/>
      </w:pPr>
      <w:r>
        <w:t>Authentication and User Management is the foundational module of the Smart Learning Platform. This module is responsible for managing user identity, access control, account security, and profile management. Every student must successfully authenticate before accessing platform resources such as courses, quizzes, assignments, certificates, discussion forums, learning notes, and analytics.</w:t>
      </w:r>
    </w:p>
    <w:p w:rsidR="00FD00C1" w:rsidRDefault="00FD00C1" w:rsidP="00FD00C1">
      <w:pPr>
        <w:pStyle w:val="NormalWeb"/>
      </w:pPr>
      <w:r>
        <w:t>The primary objective of this module is to ensure that only authorized users can access the system while maintaining a secure and seamless user experience. The module implements modern authentication mechanisms including secure registration, login, password management, profile updates, session management, and account recovery.</w:t>
      </w:r>
    </w:p>
    <w:p w:rsidR="00FD00C1" w:rsidRDefault="00FD00C1" w:rsidP="00FD00C1">
      <w:pPr>
        <w:pStyle w:val="NormalWeb"/>
      </w:pPr>
      <w:r>
        <w:t>This module acts as the entry point to the entire Smart Learning Platform. All other modules depend on successful user authentication before their functionalities can be accessed.</w:t>
      </w:r>
    </w:p>
    <w:p w:rsidR="00FD00C1" w:rsidRDefault="00FD00C1" w:rsidP="00FD00C1">
      <w:r>
        <w:pict>
          <v:rect id="_x0000_i1036" style="width:0;height:1.5pt" o:hralign="center" o:hrstd="t" o:hr="t" fillcolor="#a0a0a0" stroked="f"/>
        </w:pict>
      </w:r>
    </w:p>
    <w:p w:rsidR="00FD00C1" w:rsidRDefault="00FD00C1" w:rsidP="00FD00C1">
      <w:pPr>
        <w:pStyle w:val="Heading1"/>
      </w:pPr>
      <w:r>
        <w:lastRenderedPageBreak/>
        <w:t>3.2 Objectives of Authentication Module</w:t>
      </w:r>
    </w:p>
    <w:p w:rsidR="00FD00C1" w:rsidRDefault="00FD00C1" w:rsidP="00FD00C1">
      <w:pPr>
        <w:pStyle w:val="NormalWeb"/>
      </w:pPr>
      <w:r>
        <w:t>The Authentication Module aims to achieve the following objectives:</w:t>
      </w:r>
    </w:p>
    <w:p w:rsidR="00FD00C1" w:rsidRDefault="00FD00C1" w:rsidP="00FD00C1">
      <w:pPr>
        <w:pStyle w:val="Heading3"/>
      </w:pPr>
      <w:r>
        <w:t>Secure User Access</w:t>
      </w:r>
    </w:p>
    <w:p w:rsidR="00FD00C1" w:rsidRDefault="00FD00C1" w:rsidP="00FD00C1">
      <w:pPr>
        <w:pStyle w:val="NormalWeb"/>
      </w:pPr>
      <w:r>
        <w:t>The system must ensure that only authenticated users can access protected resources.</w:t>
      </w:r>
    </w:p>
    <w:p w:rsidR="00FD00C1" w:rsidRDefault="00FD00C1" w:rsidP="00FD00C1">
      <w:pPr>
        <w:pStyle w:val="Heading3"/>
      </w:pPr>
      <w:r>
        <w:t>User Identity Verification</w:t>
      </w:r>
    </w:p>
    <w:p w:rsidR="00FD00C1" w:rsidRDefault="00FD00C1" w:rsidP="00FD00C1">
      <w:pPr>
        <w:pStyle w:val="NormalWeb"/>
      </w:pPr>
      <w:r>
        <w:t>The system must verify the authenticity of users during login and registration processes.</w:t>
      </w:r>
    </w:p>
    <w:p w:rsidR="00FD00C1" w:rsidRDefault="00FD00C1" w:rsidP="00FD00C1">
      <w:pPr>
        <w:pStyle w:val="Heading3"/>
      </w:pPr>
      <w:r>
        <w:t>Data Security</w:t>
      </w:r>
    </w:p>
    <w:p w:rsidR="00FD00C1" w:rsidRDefault="00FD00C1" w:rsidP="00FD00C1">
      <w:pPr>
        <w:pStyle w:val="NormalWeb"/>
      </w:pPr>
      <w:r>
        <w:t>The module must protect sensitive user information including passwords and personal details.</w:t>
      </w:r>
    </w:p>
    <w:p w:rsidR="00FD00C1" w:rsidRDefault="00FD00C1" w:rsidP="00FD00C1">
      <w:pPr>
        <w:pStyle w:val="Heading3"/>
      </w:pPr>
      <w:r>
        <w:t>Personalized Learning Experience</w:t>
      </w:r>
    </w:p>
    <w:p w:rsidR="00FD00C1" w:rsidRDefault="00FD00C1" w:rsidP="00FD00C1">
      <w:pPr>
        <w:pStyle w:val="NormalWeb"/>
      </w:pPr>
      <w:r>
        <w:t>The system must maintain unique user profiles to support personalized learning journeys.</w:t>
      </w:r>
    </w:p>
    <w:p w:rsidR="00FD00C1" w:rsidRDefault="00FD00C1" w:rsidP="00FD00C1">
      <w:pPr>
        <w:pStyle w:val="Heading3"/>
      </w:pPr>
      <w:r>
        <w:t>Session Management</w:t>
      </w:r>
    </w:p>
    <w:p w:rsidR="00FD00C1" w:rsidRDefault="00FD00C1" w:rsidP="00FD00C1">
      <w:pPr>
        <w:pStyle w:val="NormalWeb"/>
      </w:pPr>
      <w:r>
        <w:t>The platform must manage user sessions securely and efficiently.</w:t>
      </w:r>
    </w:p>
    <w:p w:rsidR="00FD00C1" w:rsidRDefault="00FD00C1" w:rsidP="00FD00C1">
      <w:pPr>
        <w:pStyle w:val="Heading3"/>
      </w:pPr>
      <w:r>
        <w:t>Account Recovery</w:t>
      </w:r>
    </w:p>
    <w:p w:rsidR="00FD00C1" w:rsidRDefault="00FD00C1" w:rsidP="00FD00C1">
      <w:pPr>
        <w:pStyle w:val="NormalWeb"/>
      </w:pPr>
      <w:r>
        <w:t>Users must be able to recover access to their accounts in case of forgotten credentials.</w:t>
      </w:r>
    </w:p>
    <w:p w:rsidR="00FD00C1" w:rsidRDefault="00FD00C1" w:rsidP="00FD00C1">
      <w:r>
        <w:pict>
          <v:rect id="_x0000_i1037" style="width:0;height:1.5pt" o:hralign="center" o:hrstd="t" o:hr="t" fillcolor="#a0a0a0" stroked="f"/>
        </w:pict>
      </w:r>
    </w:p>
    <w:p w:rsidR="00FD00C1" w:rsidRDefault="00FD00C1" w:rsidP="00FD00C1">
      <w:pPr>
        <w:pStyle w:val="Heading1"/>
      </w:pPr>
      <w:r>
        <w:t>3.3 Functional Components</w:t>
      </w:r>
    </w:p>
    <w:p w:rsidR="00FD00C1" w:rsidRDefault="00FD00C1" w:rsidP="00FD00C1">
      <w:pPr>
        <w:pStyle w:val="NormalWeb"/>
      </w:pPr>
      <w:r>
        <w:t>The Authentication Module consists of the following sub-modules:</w:t>
      </w:r>
    </w:p>
    <w:p w:rsidR="00FD00C1" w:rsidRDefault="00FD00C1" w:rsidP="00FD00C1">
      <w:pPr>
        <w:pStyle w:val="Heading3"/>
      </w:pPr>
      <w:r>
        <w:lastRenderedPageBreak/>
        <w:t>3.3.1 User Registration</w:t>
      </w:r>
    </w:p>
    <w:p w:rsidR="00FD00C1" w:rsidRDefault="00FD00C1" w:rsidP="00FD00C1">
      <w:pPr>
        <w:pStyle w:val="Heading3"/>
      </w:pPr>
      <w:r>
        <w:t>3.3.2 User Login</w:t>
      </w:r>
    </w:p>
    <w:p w:rsidR="00FD00C1" w:rsidRDefault="00FD00C1" w:rsidP="00FD00C1">
      <w:pPr>
        <w:pStyle w:val="Heading3"/>
      </w:pPr>
      <w:r>
        <w:t>3.3.3 User Logout</w:t>
      </w:r>
    </w:p>
    <w:p w:rsidR="00FD00C1" w:rsidRDefault="00FD00C1" w:rsidP="00FD00C1">
      <w:pPr>
        <w:pStyle w:val="Heading3"/>
      </w:pPr>
      <w:r>
        <w:t>3.3.4 Forgot Password</w:t>
      </w:r>
    </w:p>
    <w:p w:rsidR="00FD00C1" w:rsidRDefault="00FD00C1" w:rsidP="00FD00C1">
      <w:pPr>
        <w:pStyle w:val="Heading3"/>
      </w:pPr>
      <w:r>
        <w:t>3.3.5 Reset Password</w:t>
      </w:r>
    </w:p>
    <w:p w:rsidR="00FD00C1" w:rsidRDefault="00FD00C1" w:rsidP="00FD00C1">
      <w:pPr>
        <w:pStyle w:val="Heading3"/>
      </w:pPr>
      <w:r>
        <w:t>3.3.6 Change Password</w:t>
      </w:r>
    </w:p>
    <w:p w:rsidR="00FD00C1" w:rsidRDefault="00FD00C1" w:rsidP="00FD00C1">
      <w:pPr>
        <w:pStyle w:val="Heading3"/>
      </w:pPr>
      <w:r>
        <w:t>3.3.7 User Profile Management</w:t>
      </w:r>
    </w:p>
    <w:p w:rsidR="00FD00C1" w:rsidRDefault="00FD00C1" w:rsidP="00FD00C1">
      <w:pPr>
        <w:pStyle w:val="Heading3"/>
      </w:pPr>
      <w:r>
        <w:t>3.3.8 Session Management</w:t>
      </w:r>
    </w:p>
    <w:p w:rsidR="00FD00C1" w:rsidRDefault="00FD00C1" w:rsidP="00FD00C1">
      <w:pPr>
        <w:pStyle w:val="Heading3"/>
      </w:pPr>
      <w:r>
        <w:t>3.3.9 JWT Authentication</w:t>
      </w:r>
    </w:p>
    <w:p w:rsidR="00FD00C1" w:rsidRDefault="00FD00C1" w:rsidP="00FD00C1">
      <w:pPr>
        <w:pStyle w:val="Heading3"/>
      </w:pPr>
      <w:r>
        <w:t>3.3.10 Account Security</w:t>
      </w:r>
    </w:p>
    <w:p w:rsidR="00FD00C1" w:rsidRDefault="00FD00C1" w:rsidP="00FD00C1">
      <w:r>
        <w:pict>
          <v:rect id="_x0000_i1038" style="width:0;height:1.5pt" o:hralign="center" o:hrstd="t" o:hr="t" fillcolor="#a0a0a0" stroked="f"/>
        </w:pict>
      </w:r>
    </w:p>
    <w:p w:rsidR="00FD00C1" w:rsidRDefault="00FD00C1" w:rsidP="00FD00C1">
      <w:pPr>
        <w:pStyle w:val="Heading1"/>
      </w:pPr>
      <w:r>
        <w:t>3.4 User Registration</w:t>
      </w:r>
    </w:p>
    <w:p w:rsidR="00FD00C1" w:rsidRDefault="00FD00C1" w:rsidP="00FD00C1">
      <w:pPr>
        <w:pStyle w:val="Heading2"/>
      </w:pPr>
      <w:r>
        <w:t>Description</w:t>
      </w:r>
    </w:p>
    <w:p w:rsidR="00FD00C1" w:rsidRDefault="00FD00C1" w:rsidP="00FD00C1">
      <w:pPr>
        <w:pStyle w:val="NormalWeb"/>
      </w:pPr>
      <w:r>
        <w:t>The User Registration feature enables new users to create an account within the Smart Learning Platform. Registration serves as the first interaction between the student and the system.</w:t>
      </w:r>
    </w:p>
    <w:p w:rsidR="00FD00C1" w:rsidRDefault="00FD00C1" w:rsidP="00FD00C1">
      <w:pPr>
        <w:pStyle w:val="NormalWeb"/>
      </w:pPr>
      <w:r>
        <w:t>Upon successful registration, a unique user profile is created and stored in the database.</w:t>
      </w:r>
    </w:p>
    <w:p w:rsidR="00FD00C1" w:rsidRDefault="00FD00C1" w:rsidP="00FD00C1">
      <w:r>
        <w:pict>
          <v:rect id="_x0000_i1039" style="width:0;height:1.5pt" o:hralign="center" o:hrstd="t" o:hr="t" fillcolor="#a0a0a0" stroked="f"/>
        </w:pict>
      </w:r>
    </w:p>
    <w:p w:rsidR="00FD00C1" w:rsidRDefault="00FD00C1" w:rsidP="00FD00C1">
      <w:pPr>
        <w:pStyle w:val="Heading2"/>
      </w:pPr>
      <w:r>
        <w:t>Purpose</w:t>
      </w:r>
    </w:p>
    <w:p w:rsidR="00FD00C1" w:rsidRDefault="00FD00C1" w:rsidP="00FD00C1">
      <w:pPr>
        <w:pStyle w:val="NormalWeb"/>
      </w:pPr>
      <w:r>
        <w:t>The purpose of registration is to:</w:t>
      </w:r>
    </w:p>
    <w:p w:rsidR="00FD00C1" w:rsidRDefault="00FD00C1" w:rsidP="00694209">
      <w:pPr>
        <w:numPr>
          <w:ilvl w:val="0"/>
          <w:numId w:val="23"/>
        </w:numPr>
        <w:spacing w:before="100" w:beforeAutospacing="1" w:after="100" w:afterAutospacing="1"/>
      </w:pPr>
      <w:r>
        <w:t xml:space="preserve">Identify individual users. </w:t>
      </w:r>
    </w:p>
    <w:p w:rsidR="00FD00C1" w:rsidRDefault="00FD00C1" w:rsidP="00694209">
      <w:pPr>
        <w:numPr>
          <w:ilvl w:val="0"/>
          <w:numId w:val="23"/>
        </w:numPr>
        <w:spacing w:before="100" w:beforeAutospacing="1" w:after="100" w:afterAutospacing="1"/>
      </w:pPr>
      <w:r>
        <w:t xml:space="preserve">Create personalized learning accounts. </w:t>
      </w:r>
    </w:p>
    <w:p w:rsidR="00FD00C1" w:rsidRDefault="00FD00C1" w:rsidP="00694209">
      <w:pPr>
        <w:numPr>
          <w:ilvl w:val="0"/>
          <w:numId w:val="23"/>
        </w:numPr>
        <w:spacing w:before="100" w:beforeAutospacing="1" w:after="100" w:afterAutospacing="1"/>
      </w:pPr>
      <w:r>
        <w:t xml:space="preserve">Enable secure access. </w:t>
      </w:r>
    </w:p>
    <w:p w:rsidR="00FD00C1" w:rsidRDefault="00FD00C1" w:rsidP="00694209">
      <w:pPr>
        <w:numPr>
          <w:ilvl w:val="0"/>
          <w:numId w:val="23"/>
        </w:numPr>
        <w:spacing w:before="100" w:beforeAutospacing="1" w:after="100" w:afterAutospacing="1"/>
      </w:pPr>
      <w:r>
        <w:t xml:space="preserve">Maintain learning records. </w:t>
      </w:r>
    </w:p>
    <w:p w:rsidR="00FD00C1" w:rsidRDefault="00FD00C1" w:rsidP="00694209">
      <w:pPr>
        <w:numPr>
          <w:ilvl w:val="0"/>
          <w:numId w:val="23"/>
        </w:numPr>
        <w:spacing w:before="100" w:beforeAutospacing="1" w:after="100" w:afterAutospacing="1"/>
      </w:pPr>
      <w:r>
        <w:t xml:space="preserve">Track educational progress. </w:t>
      </w:r>
    </w:p>
    <w:p w:rsidR="00FD00C1" w:rsidRDefault="00FD00C1" w:rsidP="00FD00C1">
      <w:r>
        <w:pict>
          <v:rect id="_x0000_i1040" style="width:0;height:1.5pt" o:hralign="center" o:hrstd="t" o:hr="t" fillcolor="#a0a0a0" stroked="f"/>
        </w:pict>
      </w:r>
    </w:p>
    <w:p w:rsidR="00FD00C1" w:rsidRDefault="00FD00C1" w:rsidP="00FD00C1">
      <w:pPr>
        <w:pStyle w:val="Heading2"/>
      </w:pPr>
      <w:r>
        <w:t>Input Fields</w:t>
      </w:r>
    </w:p>
    <w:p w:rsidR="00FD00C1" w:rsidRDefault="00FD00C1" w:rsidP="00FD00C1">
      <w:pPr>
        <w:pStyle w:val="NormalWeb"/>
      </w:pPr>
      <w:r>
        <w:t>The registration screen shall contain:</w:t>
      </w:r>
    </w:p>
    <w:p w:rsidR="00FD00C1" w:rsidRDefault="00FD00C1" w:rsidP="00FD00C1">
      <w:pPr>
        <w:pStyle w:val="Heading3"/>
      </w:pPr>
      <w:r>
        <w:t>Full Name</w:t>
      </w:r>
    </w:p>
    <w:p w:rsidR="00FD00C1" w:rsidRDefault="00FD00C1" w:rsidP="00FD00C1">
      <w:pPr>
        <w:pStyle w:val="NormalWeb"/>
      </w:pPr>
      <w:r>
        <w:t>Allows users to enter their complete name.</w:t>
      </w:r>
    </w:p>
    <w:p w:rsidR="00FD00C1" w:rsidRDefault="00FD00C1" w:rsidP="00FD00C1">
      <w:pPr>
        <w:pStyle w:val="Heading3"/>
      </w:pPr>
      <w:r>
        <w:t>Email Address</w:t>
      </w:r>
    </w:p>
    <w:p w:rsidR="00FD00C1" w:rsidRDefault="00FD00C1" w:rsidP="00FD00C1">
      <w:pPr>
        <w:pStyle w:val="NormalWeb"/>
      </w:pPr>
      <w:r>
        <w:t>Used as the primary login credential.</w:t>
      </w:r>
    </w:p>
    <w:p w:rsidR="00FD00C1" w:rsidRDefault="00FD00C1" w:rsidP="00FD00C1">
      <w:pPr>
        <w:pStyle w:val="Heading3"/>
      </w:pPr>
      <w:r>
        <w:lastRenderedPageBreak/>
        <w:t>Phone Number</w:t>
      </w:r>
    </w:p>
    <w:p w:rsidR="00FD00C1" w:rsidRDefault="00FD00C1" w:rsidP="00FD00C1">
      <w:pPr>
        <w:pStyle w:val="NormalWeb"/>
      </w:pPr>
      <w:r>
        <w:t>Used for communication and verification purposes.</w:t>
      </w:r>
    </w:p>
    <w:p w:rsidR="00FD00C1" w:rsidRDefault="00FD00C1" w:rsidP="00FD00C1">
      <w:pPr>
        <w:pStyle w:val="Heading3"/>
      </w:pPr>
      <w:r>
        <w:t>Password</w:t>
      </w:r>
    </w:p>
    <w:p w:rsidR="00FD00C1" w:rsidRDefault="00FD00C1" w:rsidP="00FD00C1">
      <w:pPr>
        <w:pStyle w:val="NormalWeb"/>
      </w:pPr>
      <w:r>
        <w:t>Used for authentication.</w:t>
      </w:r>
    </w:p>
    <w:p w:rsidR="00FD00C1" w:rsidRDefault="00FD00C1" w:rsidP="00FD00C1">
      <w:pPr>
        <w:pStyle w:val="Heading3"/>
      </w:pPr>
      <w:r>
        <w:t>Confirm Password</w:t>
      </w:r>
    </w:p>
    <w:p w:rsidR="00FD00C1" w:rsidRDefault="00FD00C1" w:rsidP="00FD00C1">
      <w:pPr>
        <w:pStyle w:val="NormalWeb"/>
      </w:pPr>
      <w:r>
        <w:t>Ensures password accuracy.</w:t>
      </w:r>
    </w:p>
    <w:p w:rsidR="00FD00C1" w:rsidRDefault="00FD00C1" w:rsidP="00FD00C1">
      <w:pPr>
        <w:pStyle w:val="Heading3"/>
      </w:pPr>
      <w:r>
        <w:t>Accept Terms &amp; Conditions</w:t>
      </w:r>
    </w:p>
    <w:p w:rsidR="00FD00C1" w:rsidRDefault="00FD00C1" w:rsidP="00FD00C1">
      <w:pPr>
        <w:pStyle w:val="NormalWeb"/>
      </w:pPr>
      <w:r>
        <w:t>Users must agree before registration.</w:t>
      </w:r>
    </w:p>
    <w:p w:rsidR="00FD00C1" w:rsidRDefault="00FD00C1" w:rsidP="00FD00C1">
      <w:r>
        <w:pict>
          <v:rect id="_x0000_i1041" style="width:0;height:1.5pt" o:hralign="center" o:hrstd="t" o:hr="t" fillcolor="#a0a0a0" stroked="f"/>
        </w:pict>
      </w:r>
    </w:p>
    <w:p w:rsidR="00FD00C1" w:rsidRDefault="00FD00C1" w:rsidP="00FD00C1">
      <w:pPr>
        <w:pStyle w:val="Heading2"/>
      </w:pPr>
      <w:r>
        <w:t>Validation Rules</w:t>
      </w:r>
    </w:p>
    <w:p w:rsidR="00FD00C1" w:rsidRDefault="00FD00C1" w:rsidP="00FD00C1">
      <w:pPr>
        <w:pStyle w:val="NormalWeb"/>
      </w:pPr>
      <w:r>
        <w:t>The system shall perform the following validations:</w:t>
      </w:r>
    </w:p>
    <w:p w:rsidR="00FD00C1" w:rsidRDefault="00FD00C1" w:rsidP="00FD00C1">
      <w:pPr>
        <w:pStyle w:val="Heading3"/>
      </w:pPr>
      <w:r>
        <w:t>Name Validation</w:t>
      </w:r>
    </w:p>
    <w:p w:rsidR="00FD00C1" w:rsidRDefault="00FD00C1" w:rsidP="00694209">
      <w:pPr>
        <w:numPr>
          <w:ilvl w:val="0"/>
          <w:numId w:val="24"/>
        </w:numPr>
        <w:spacing w:before="100" w:beforeAutospacing="1" w:after="100" w:afterAutospacing="1"/>
      </w:pPr>
      <w:r>
        <w:t xml:space="preserve">Cannot be empty. </w:t>
      </w:r>
    </w:p>
    <w:p w:rsidR="00FD00C1" w:rsidRDefault="00FD00C1" w:rsidP="00694209">
      <w:pPr>
        <w:numPr>
          <w:ilvl w:val="0"/>
          <w:numId w:val="24"/>
        </w:numPr>
        <w:spacing w:before="100" w:beforeAutospacing="1" w:after="100" w:afterAutospacing="1"/>
      </w:pPr>
      <w:r>
        <w:t xml:space="preserve">Minimum 3 characters. </w:t>
      </w:r>
    </w:p>
    <w:p w:rsidR="00FD00C1" w:rsidRDefault="00FD00C1" w:rsidP="00694209">
      <w:pPr>
        <w:numPr>
          <w:ilvl w:val="0"/>
          <w:numId w:val="24"/>
        </w:numPr>
        <w:spacing w:before="100" w:beforeAutospacing="1" w:after="100" w:afterAutospacing="1"/>
      </w:pPr>
      <w:r>
        <w:t xml:space="preserve">Maximum 100 characters. </w:t>
      </w:r>
    </w:p>
    <w:p w:rsidR="00FD00C1" w:rsidRDefault="00FD00C1" w:rsidP="00FD00C1">
      <w:pPr>
        <w:pStyle w:val="Heading3"/>
      </w:pPr>
      <w:r>
        <w:t>Email Validation</w:t>
      </w:r>
    </w:p>
    <w:p w:rsidR="00FD00C1" w:rsidRDefault="00FD00C1" w:rsidP="00694209">
      <w:pPr>
        <w:numPr>
          <w:ilvl w:val="0"/>
          <w:numId w:val="25"/>
        </w:numPr>
        <w:spacing w:before="100" w:beforeAutospacing="1" w:after="100" w:afterAutospacing="1"/>
      </w:pPr>
      <w:r>
        <w:t xml:space="preserve">Must follow valid email format. </w:t>
      </w:r>
    </w:p>
    <w:p w:rsidR="00FD00C1" w:rsidRDefault="00FD00C1" w:rsidP="00694209">
      <w:pPr>
        <w:numPr>
          <w:ilvl w:val="0"/>
          <w:numId w:val="25"/>
        </w:numPr>
        <w:spacing w:before="100" w:beforeAutospacing="1" w:after="100" w:afterAutospacing="1"/>
      </w:pPr>
      <w:r>
        <w:t xml:space="preserve">Must be unique. </w:t>
      </w:r>
    </w:p>
    <w:p w:rsidR="00FD00C1" w:rsidRDefault="00FD00C1" w:rsidP="00694209">
      <w:pPr>
        <w:numPr>
          <w:ilvl w:val="0"/>
          <w:numId w:val="25"/>
        </w:numPr>
        <w:spacing w:before="100" w:beforeAutospacing="1" w:after="100" w:afterAutospacing="1"/>
      </w:pPr>
      <w:r>
        <w:t xml:space="preserve">Cannot already exist in the system. </w:t>
      </w:r>
    </w:p>
    <w:p w:rsidR="00FD00C1" w:rsidRDefault="00FD00C1" w:rsidP="00FD00C1">
      <w:pPr>
        <w:pStyle w:val="Heading3"/>
      </w:pPr>
      <w:r>
        <w:t>Phone Validation</w:t>
      </w:r>
    </w:p>
    <w:p w:rsidR="00FD00C1" w:rsidRDefault="00FD00C1" w:rsidP="00694209">
      <w:pPr>
        <w:numPr>
          <w:ilvl w:val="0"/>
          <w:numId w:val="26"/>
        </w:numPr>
        <w:spacing w:before="100" w:beforeAutospacing="1" w:after="100" w:afterAutospacing="1"/>
      </w:pPr>
      <w:r>
        <w:t xml:space="preserve">Must contain valid digits. </w:t>
      </w:r>
    </w:p>
    <w:p w:rsidR="00FD00C1" w:rsidRDefault="00FD00C1" w:rsidP="00694209">
      <w:pPr>
        <w:numPr>
          <w:ilvl w:val="0"/>
          <w:numId w:val="26"/>
        </w:numPr>
        <w:spacing w:before="100" w:beforeAutospacing="1" w:after="100" w:afterAutospacing="1"/>
      </w:pPr>
      <w:r>
        <w:t xml:space="preserve">Cannot be duplicated. </w:t>
      </w:r>
    </w:p>
    <w:p w:rsidR="00FD00C1" w:rsidRDefault="00FD00C1" w:rsidP="00FD00C1">
      <w:pPr>
        <w:pStyle w:val="Heading3"/>
      </w:pPr>
      <w:r>
        <w:t>Password Validation</w:t>
      </w:r>
    </w:p>
    <w:p w:rsidR="00FD00C1" w:rsidRDefault="00FD00C1" w:rsidP="00694209">
      <w:pPr>
        <w:numPr>
          <w:ilvl w:val="0"/>
          <w:numId w:val="27"/>
        </w:numPr>
        <w:spacing w:before="100" w:beforeAutospacing="1" w:after="100" w:afterAutospacing="1"/>
      </w:pPr>
      <w:r>
        <w:t xml:space="preserve">Minimum 8 characters. </w:t>
      </w:r>
    </w:p>
    <w:p w:rsidR="00FD00C1" w:rsidRDefault="00FD00C1" w:rsidP="00694209">
      <w:pPr>
        <w:numPr>
          <w:ilvl w:val="0"/>
          <w:numId w:val="27"/>
        </w:numPr>
        <w:spacing w:before="100" w:beforeAutospacing="1" w:after="100" w:afterAutospacing="1"/>
      </w:pPr>
      <w:r>
        <w:t xml:space="preserve">Must contain uppercase letter. </w:t>
      </w:r>
    </w:p>
    <w:p w:rsidR="00FD00C1" w:rsidRDefault="00FD00C1" w:rsidP="00694209">
      <w:pPr>
        <w:numPr>
          <w:ilvl w:val="0"/>
          <w:numId w:val="27"/>
        </w:numPr>
        <w:spacing w:before="100" w:beforeAutospacing="1" w:after="100" w:afterAutospacing="1"/>
      </w:pPr>
      <w:r>
        <w:t xml:space="preserve">Must contain lowercase letter. </w:t>
      </w:r>
    </w:p>
    <w:p w:rsidR="00FD00C1" w:rsidRDefault="00FD00C1" w:rsidP="00694209">
      <w:pPr>
        <w:numPr>
          <w:ilvl w:val="0"/>
          <w:numId w:val="27"/>
        </w:numPr>
        <w:spacing w:before="100" w:beforeAutospacing="1" w:after="100" w:afterAutospacing="1"/>
      </w:pPr>
      <w:r>
        <w:t xml:space="preserve">Must contain number. </w:t>
      </w:r>
    </w:p>
    <w:p w:rsidR="00FD00C1" w:rsidRDefault="00FD00C1" w:rsidP="00694209">
      <w:pPr>
        <w:numPr>
          <w:ilvl w:val="0"/>
          <w:numId w:val="27"/>
        </w:numPr>
        <w:spacing w:before="100" w:beforeAutospacing="1" w:after="100" w:afterAutospacing="1"/>
      </w:pPr>
      <w:r>
        <w:t xml:space="preserve">Must contain special character. </w:t>
      </w:r>
    </w:p>
    <w:p w:rsidR="00FD00C1" w:rsidRDefault="00FD00C1" w:rsidP="00FD00C1">
      <w:pPr>
        <w:pStyle w:val="Heading3"/>
      </w:pPr>
      <w:r>
        <w:lastRenderedPageBreak/>
        <w:t>Confirm Password Validation</w:t>
      </w:r>
    </w:p>
    <w:p w:rsidR="00FD00C1" w:rsidRDefault="00FD00C1" w:rsidP="00694209">
      <w:pPr>
        <w:numPr>
          <w:ilvl w:val="0"/>
          <w:numId w:val="28"/>
        </w:numPr>
        <w:spacing w:before="100" w:beforeAutospacing="1" w:after="100" w:afterAutospacing="1"/>
      </w:pPr>
      <w:r>
        <w:t xml:space="preserve">Must match password field. </w:t>
      </w:r>
    </w:p>
    <w:p w:rsidR="00FD00C1" w:rsidRDefault="00FD00C1" w:rsidP="00FD00C1">
      <w:r>
        <w:pict>
          <v:rect id="_x0000_i1042" style="width:0;height:1.5pt" o:hralign="center" o:hrstd="t" o:hr="t" fillcolor="#a0a0a0" stroked="f"/>
        </w:pict>
      </w:r>
    </w:p>
    <w:p w:rsidR="00FD00C1" w:rsidRDefault="00FD00C1" w:rsidP="00FD00C1">
      <w:pPr>
        <w:pStyle w:val="Heading2"/>
      </w:pPr>
      <w:r>
        <w:t>Registration Workflow</w:t>
      </w:r>
    </w:p>
    <w:p w:rsidR="00FD00C1" w:rsidRDefault="00FD00C1" w:rsidP="00FD00C1">
      <w:pPr>
        <w:pStyle w:val="Heading3"/>
      </w:pPr>
      <w:r>
        <w:t>Step 1</w:t>
      </w:r>
    </w:p>
    <w:p w:rsidR="00FD00C1" w:rsidRDefault="00FD00C1" w:rsidP="00FD00C1">
      <w:pPr>
        <w:pStyle w:val="NormalWeb"/>
      </w:pPr>
      <w:r>
        <w:t>User opens registration page.</w:t>
      </w:r>
    </w:p>
    <w:p w:rsidR="00FD00C1" w:rsidRDefault="00FD00C1" w:rsidP="00FD00C1">
      <w:pPr>
        <w:pStyle w:val="Heading3"/>
      </w:pPr>
      <w:r>
        <w:t>Step 2</w:t>
      </w:r>
    </w:p>
    <w:p w:rsidR="00FD00C1" w:rsidRDefault="00FD00C1" w:rsidP="00FD00C1">
      <w:pPr>
        <w:pStyle w:val="NormalWeb"/>
      </w:pPr>
      <w:r>
        <w:t>User enters personal details.</w:t>
      </w:r>
    </w:p>
    <w:p w:rsidR="00FD00C1" w:rsidRDefault="00FD00C1" w:rsidP="00FD00C1">
      <w:pPr>
        <w:pStyle w:val="Heading3"/>
      </w:pPr>
      <w:r>
        <w:t>Step 3</w:t>
      </w:r>
    </w:p>
    <w:p w:rsidR="00FD00C1" w:rsidRDefault="00FD00C1" w:rsidP="00FD00C1">
      <w:pPr>
        <w:pStyle w:val="NormalWeb"/>
      </w:pPr>
      <w:r>
        <w:t>System validates input data.</w:t>
      </w:r>
    </w:p>
    <w:p w:rsidR="00FD00C1" w:rsidRDefault="00FD00C1" w:rsidP="00FD00C1">
      <w:pPr>
        <w:pStyle w:val="Heading3"/>
      </w:pPr>
      <w:r>
        <w:t>Step 4</w:t>
      </w:r>
    </w:p>
    <w:p w:rsidR="00FD00C1" w:rsidRDefault="00FD00C1" w:rsidP="00FD00C1">
      <w:pPr>
        <w:pStyle w:val="NormalWeb"/>
      </w:pPr>
      <w:r>
        <w:t>System checks uniqueness of email.</w:t>
      </w:r>
    </w:p>
    <w:p w:rsidR="00FD00C1" w:rsidRDefault="00FD00C1" w:rsidP="00FD00C1">
      <w:pPr>
        <w:pStyle w:val="Heading3"/>
      </w:pPr>
      <w:r>
        <w:t>Step 5</w:t>
      </w:r>
    </w:p>
    <w:p w:rsidR="00FD00C1" w:rsidRDefault="00FD00C1" w:rsidP="00FD00C1">
      <w:pPr>
        <w:pStyle w:val="NormalWeb"/>
      </w:pPr>
      <w:r>
        <w:t>Password is encrypted.</w:t>
      </w:r>
    </w:p>
    <w:p w:rsidR="00FD00C1" w:rsidRDefault="00FD00C1" w:rsidP="00FD00C1">
      <w:pPr>
        <w:pStyle w:val="Heading3"/>
      </w:pPr>
      <w:r>
        <w:t>Step 6</w:t>
      </w:r>
    </w:p>
    <w:p w:rsidR="00FD00C1" w:rsidRDefault="00FD00C1" w:rsidP="00FD00C1">
      <w:pPr>
        <w:pStyle w:val="NormalWeb"/>
      </w:pPr>
      <w:r>
        <w:t>User record is created.</w:t>
      </w:r>
    </w:p>
    <w:p w:rsidR="00FD00C1" w:rsidRDefault="00FD00C1" w:rsidP="00FD00C1">
      <w:pPr>
        <w:pStyle w:val="Heading3"/>
      </w:pPr>
      <w:r>
        <w:t>Step 7</w:t>
      </w:r>
    </w:p>
    <w:p w:rsidR="00FD00C1" w:rsidRDefault="00FD00C1" w:rsidP="00FD00C1">
      <w:pPr>
        <w:pStyle w:val="NormalWeb"/>
      </w:pPr>
      <w:r>
        <w:t>Success message displayed.</w:t>
      </w:r>
    </w:p>
    <w:p w:rsidR="00FD00C1" w:rsidRDefault="00FD00C1" w:rsidP="00FD00C1">
      <w:pPr>
        <w:pStyle w:val="Heading3"/>
      </w:pPr>
      <w:r>
        <w:t>Step 8</w:t>
      </w:r>
    </w:p>
    <w:p w:rsidR="00FD00C1" w:rsidRDefault="00FD00C1" w:rsidP="00FD00C1">
      <w:pPr>
        <w:pStyle w:val="NormalWeb"/>
      </w:pPr>
      <w:r>
        <w:t>User redirected to login screen.</w:t>
      </w:r>
    </w:p>
    <w:p w:rsidR="00FD00C1" w:rsidRDefault="00FD00C1" w:rsidP="00FD00C1">
      <w:r>
        <w:pict>
          <v:rect id="_x0000_i1043" style="width:0;height:1.5pt" o:hralign="center" o:hrstd="t" o:hr="t" fillcolor="#a0a0a0" stroked="f"/>
        </w:pict>
      </w:r>
    </w:p>
    <w:p w:rsidR="00FD00C1" w:rsidRDefault="00FD00C1" w:rsidP="00FD00C1">
      <w:pPr>
        <w:pStyle w:val="Heading2"/>
      </w:pPr>
      <w:r>
        <w:t>Success Scenario</w:t>
      </w:r>
    </w:p>
    <w:p w:rsidR="00FD00C1" w:rsidRDefault="00FD00C1" w:rsidP="00FD00C1">
      <w:pPr>
        <w:pStyle w:val="NormalWeb"/>
      </w:pPr>
      <w:r>
        <w:t>The account is created successfully.</w:t>
      </w:r>
    </w:p>
    <w:p w:rsidR="00FD00C1" w:rsidRDefault="00FD00C1" w:rsidP="00FD00C1">
      <w:pPr>
        <w:pStyle w:val="NormalWeb"/>
      </w:pPr>
      <w:r>
        <w:t>The user receives confirmation.</w:t>
      </w:r>
    </w:p>
    <w:p w:rsidR="00FD00C1" w:rsidRDefault="00FD00C1" w:rsidP="00FD00C1">
      <w:pPr>
        <w:pStyle w:val="NormalWeb"/>
      </w:pPr>
      <w:r>
        <w:lastRenderedPageBreak/>
        <w:t>The user can proceed to login.</w:t>
      </w:r>
    </w:p>
    <w:p w:rsidR="00FD00C1" w:rsidRDefault="00FD00C1" w:rsidP="00FD00C1">
      <w:r>
        <w:pict>
          <v:rect id="_x0000_i1044" style="width:0;height:1.5pt" o:hralign="center" o:hrstd="t" o:hr="t" fillcolor="#a0a0a0" stroked="f"/>
        </w:pict>
      </w:r>
    </w:p>
    <w:p w:rsidR="00FD00C1" w:rsidRDefault="00FD00C1" w:rsidP="00FD00C1">
      <w:pPr>
        <w:pStyle w:val="Heading2"/>
      </w:pPr>
      <w:r>
        <w:t>Failure Scenario</w:t>
      </w:r>
    </w:p>
    <w:p w:rsidR="00FD00C1" w:rsidRDefault="00FD00C1" w:rsidP="00FD00C1">
      <w:pPr>
        <w:pStyle w:val="NormalWeb"/>
      </w:pPr>
      <w:r>
        <w:t>Registration fails if:</w:t>
      </w:r>
    </w:p>
    <w:p w:rsidR="00FD00C1" w:rsidRDefault="00FD00C1" w:rsidP="00694209">
      <w:pPr>
        <w:numPr>
          <w:ilvl w:val="0"/>
          <w:numId w:val="29"/>
        </w:numPr>
        <w:spacing w:before="100" w:beforeAutospacing="1" w:after="100" w:afterAutospacing="1"/>
      </w:pPr>
      <w:r>
        <w:t xml:space="preserve">Email already exists. </w:t>
      </w:r>
    </w:p>
    <w:p w:rsidR="00FD00C1" w:rsidRDefault="00FD00C1" w:rsidP="00694209">
      <w:pPr>
        <w:numPr>
          <w:ilvl w:val="0"/>
          <w:numId w:val="29"/>
        </w:numPr>
        <w:spacing w:before="100" w:beforeAutospacing="1" w:after="100" w:afterAutospacing="1"/>
      </w:pPr>
      <w:r>
        <w:t xml:space="preserve">Invalid email format. </w:t>
      </w:r>
    </w:p>
    <w:p w:rsidR="00FD00C1" w:rsidRDefault="00FD00C1" w:rsidP="00694209">
      <w:pPr>
        <w:numPr>
          <w:ilvl w:val="0"/>
          <w:numId w:val="29"/>
        </w:numPr>
        <w:spacing w:before="100" w:beforeAutospacing="1" w:after="100" w:afterAutospacing="1"/>
      </w:pPr>
      <w:r>
        <w:t xml:space="preserve">Password mismatch. </w:t>
      </w:r>
    </w:p>
    <w:p w:rsidR="00FD00C1" w:rsidRDefault="00FD00C1" w:rsidP="00694209">
      <w:pPr>
        <w:numPr>
          <w:ilvl w:val="0"/>
          <w:numId w:val="29"/>
        </w:numPr>
        <w:spacing w:before="100" w:beforeAutospacing="1" w:after="100" w:afterAutospacing="1"/>
      </w:pPr>
      <w:r>
        <w:t xml:space="preserve">Required fields missing. </w:t>
      </w:r>
    </w:p>
    <w:p w:rsidR="00FD00C1" w:rsidRDefault="00FD00C1" w:rsidP="00FD00C1">
      <w:pPr>
        <w:pStyle w:val="NormalWeb"/>
      </w:pPr>
      <w:r>
        <w:t>Appropriate error messages shall be displayed.</w:t>
      </w:r>
    </w:p>
    <w:p w:rsidR="00FD00C1" w:rsidRDefault="00FD00C1" w:rsidP="00FD00C1">
      <w:r>
        <w:pict>
          <v:rect id="_x0000_i1045" style="width:0;height:1.5pt" o:hralign="center" o:hrstd="t" o:hr="t" fillcolor="#a0a0a0" stroked="f"/>
        </w:pict>
      </w:r>
    </w:p>
    <w:p w:rsidR="00FD00C1" w:rsidRDefault="00FD00C1" w:rsidP="00FD00C1">
      <w:pPr>
        <w:pStyle w:val="Heading1"/>
      </w:pPr>
      <w:r>
        <w:t>3.5 User Login</w:t>
      </w:r>
    </w:p>
    <w:p w:rsidR="00FD00C1" w:rsidRDefault="00FD00C1" w:rsidP="00FD00C1">
      <w:pPr>
        <w:pStyle w:val="Heading2"/>
      </w:pPr>
      <w:r>
        <w:t>Description</w:t>
      </w:r>
    </w:p>
    <w:p w:rsidR="00FD00C1" w:rsidRDefault="00FD00C1" w:rsidP="00FD00C1">
      <w:pPr>
        <w:pStyle w:val="NormalWeb"/>
      </w:pPr>
      <w:r>
        <w:t>The Login feature allows registered students to access their accounts and platform resources.</w:t>
      </w:r>
    </w:p>
    <w:p w:rsidR="00FD00C1" w:rsidRDefault="00FD00C1" w:rsidP="00FD00C1">
      <w:pPr>
        <w:pStyle w:val="NormalWeb"/>
      </w:pPr>
      <w:r>
        <w:t>The system verifies credentials and generates a JWT authentication token.</w:t>
      </w:r>
    </w:p>
    <w:p w:rsidR="00FD00C1" w:rsidRDefault="00FD00C1" w:rsidP="00FD00C1">
      <w:r>
        <w:pict>
          <v:rect id="_x0000_i1046" style="width:0;height:1.5pt" o:hralign="center" o:hrstd="t" o:hr="t" fillcolor="#a0a0a0" stroked="f"/>
        </w:pict>
      </w:r>
    </w:p>
    <w:p w:rsidR="00FD00C1" w:rsidRDefault="00FD00C1" w:rsidP="00FD00C1">
      <w:pPr>
        <w:pStyle w:val="Heading2"/>
      </w:pPr>
      <w:r>
        <w:t>Purpose</w:t>
      </w:r>
    </w:p>
    <w:p w:rsidR="00FD00C1" w:rsidRDefault="00FD00C1" w:rsidP="00FD00C1">
      <w:pPr>
        <w:pStyle w:val="NormalWeb"/>
      </w:pPr>
      <w:r>
        <w:t>The login process enables:</w:t>
      </w:r>
    </w:p>
    <w:p w:rsidR="00FD00C1" w:rsidRDefault="00FD00C1" w:rsidP="00694209">
      <w:pPr>
        <w:numPr>
          <w:ilvl w:val="0"/>
          <w:numId w:val="30"/>
        </w:numPr>
        <w:spacing w:before="100" w:beforeAutospacing="1" w:after="100" w:afterAutospacing="1"/>
      </w:pPr>
      <w:r>
        <w:t xml:space="preserve">Secure access. </w:t>
      </w:r>
    </w:p>
    <w:p w:rsidR="00FD00C1" w:rsidRDefault="00FD00C1" w:rsidP="00694209">
      <w:pPr>
        <w:numPr>
          <w:ilvl w:val="0"/>
          <w:numId w:val="30"/>
        </w:numPr>
        <w:spacing w:before="100" w:beforeAutospacing="1" w:after="100" w:afterAutospacing="1"/>
      </w:pPr>
      <w:r>
        <w:t xml:space="preserve">Personalized dashboard access. </w:t>
      </w:r>
    </w:p>
    <w:p w:rsidR="00FD00C1" w:rsidRDefault="00FD00C1" w:rsidP="00694209">
      <w:pPr>
        <w:numPr>
          <w:ilvl w:val="0"/>
          <w:numId w:val="30"/>
        </w:numPr>
        <w:spacing w:before="100" w:beforeAutospacing="1" w:after="100" w:afterAutospacing="1"/>
      </w:pPr>
      <w:r>
        <w:t xml:space="preserve">Session creation. </w:t>
      </w:r>
    </w:p>
    <w:p w:rsidR="00FD00C1" w:rsidRDefault="00FD00C1" w:rsidP="00694209">
      <w:pPr>
        <w:numPr>
          <w:ilvl w:val="0"/>
          <w:numId w:val="30"/>
        </w:numPr>
        <w:spacing w:before="100" w:beforeAutospacing="1" w:after="100" w:afterAutospacing="1"/>
      </w:pPr>
      <w:r>
        <w:t xml:space="preserve">User verification. </w:t>
      </w:r>
    </w:p>
    <w:p w:rsidR="00FD00C1" w:rsidRDefault="00FD00C1" w:rsidP="00FD00C1">
      <w:r>
        <w:pict>
          <v:rect id="_x0000_i1047" style="width:0;height:1.5pt" o:hralign="center" o:hrstd="t" o:hr="t" fillcolor="#a0a0a0" stroked="f"/>
        </w:pict>
      </w:r>
    </w:p>
    <w:p w:rsidR="00FD00C1" w:rsidRDefault="00FD00C1" w:rsidP="00FD00C1">
      <w:pPr>
        <w:pStyle w:val="Heading2"/>
      </w:pPr>
      <w:r>
        <w:t>Login Fields</w:t>
      </w:r>
    </w:p>
    <w:p w:rsidR="00FD00C1" w:rsidRDefault="00FD00C1" w:rsidP="00FD00C1">
      <w:pPr>
        <w:pStyle w:val="Heading3"/>
      </w:pPr>
      <w:r>
        <w:t>Email Address</w:t>
      </w:r>
    </w:p>
    <w:p w:rsidR="00FD00C1" w:rsidRDefault="00FD00C1" w:rsidP="00FD00C1">
      <w:pPr>
        <w:pStyle w:val="NormalWeb"/>
      </w:pPr>
      <w:r>
        <w:t>Unique user identifier.</w:t>
      </w:r>
    </w:p>
    <w:p w:rsidR="00FD00C1" w:rsidRDefault="00FD00C1" w:rsidP="00FD00C1">
      <w:pPr>
        <w:pStyle w:val="Heading3"/>
      </w:pPr>
      <w:r>
        <w:t>Password</w:t>
      </w:r>
    </w:p>
    <w:p w:rsidR="00FD00C1" w:rsidRDefault="00FD00C1" w:rsidP="00FD00C1">
      <w:pPr>
        <w:pStyle w:val="NormalWeb"/>
      </w:pPr>
      <w:r>
        <w:t>Authentication credential.</w:t>
      </w:r>
    </w:p>
    <w:p w:rsidR="00FD00C1" w:rsidRDefault="00FD00C1" w:rsidP="00FD00C1">
      <w:pPr>
        <w:pStyle w:val="Heading3"/>
      </w:pPr>
      <w:r>
        <w:lastRenderedPageBreak/>
        <w:t>Remember Me</w:t>
      </w:r>
    </w:p>
    <w:p w:rsidR="00FD00C1" w:rsidRDefault="00FD00C1" w:rsidP="00FD00C1">
      <w:pPr>
        <w:pStyle w:val="NormalWeb"/>
      </w:pPr>
      <w:r>
        <w:t>Optional login persistence.</w:t>
      </w:r>
    </w:p>
    <w:p w:rsidR="00FD00C1" w:rsidRDefault="00FD00C1" w:rsidP="00FD00C1">
      <w:r>
        <w:pict>
          <v:rect id="_x0000_i1048" style="width:0;height:1.5pt" o:hralign="center" o:hrstd="t" o:hr="t" fillcolor="#a0a0a0" stroked="f"/>
        </w:pict>
      </w:r>
    </w:p>
    <w:p w:rsidR="00FD00C1" w:rsidRDefault="00FD00C1" w:rsidP="00FD00C1">
      <w:pPr>
        <w:pStyle w:val="Heading2"/>
      </w:pPr>
      <w:r>
        <w:t>Validation Rules</w:t>
      </w:r>
    </w:p>
    <w:p w:rsidR="00FD00C1" w:rsidRDefault="00FD00C1" w:rsidP="00FD00C1">
      <w:pPr>
        <w:pStyle w:val="Heading3"/>
      </w:pPr>
      <w:r>
        <w:t>Email Validation</w:t>
      </w:r>
    </w:p>
    <w:p w:rsidR="00FD00C1" w:rsidRDefault="00FD00C1" w:rsidP="00FD00C1">
      <w:pPr>
        <w:pStyle w:val="NormalWeb"/>
      </w:pPr>
      <w:r>
        <w:t>Must exist in database.</w:t>
      </w:r>
    </w:p>
    <w:p w:rsidR="00FD00C1" w:rsidRDefault="00FD00C1" w:rsidP="00FD00C1">
      <w:pPr>
        <w:pStyle w:val="Heading3"/>
      </w:pPr>
      <w:r>
        <w:t>Password Validation</w:t>
      </w:r>
    </w:p>
    <w:p w:rsidR="00FD00C1" w:rsidRDefault="00FD00C1" w:rsidP="00FD00C1">
      <w:pPr>
        <w:pStyle w:val="NormalWeb"/>
      </w:pPr>
      <w:r>
        <w:t>Must match encrypted password.</w:t>
      </w:r>
    </w:p>
    <w:p w:rsidR="00FD00C1" w:rsidRDefault="00FD00C1" w:rsidP="00FD00C1">
      <w:r>
        <w:pict>
          <v:rect id="_x0000_i1049" style="width:0;height:1.5pt" o:hralign="center" o:hrstd="t" o:hr="t" fillcolor="#a0a0a0" stroked="f"/>
        </w:pict>
      </w:r>
    </w:p>
    <w:p w:rsidR="00FD00C1" w:rsidRDefault="00FD00C1" w:rsidP="00FD00C1">
      <w:pPr>
        <w:pStyle w:val="Heading2"/>
      </w:pPr>
      <w:r>
        <w:t>Login Workflow</w:t>
      </w:r>
    </w:p>
    <w:p w:rsidR="00FD00C1" w:rsidRDefault="00FD00C1" w:rsidP="00FD00C1">
      <w:pPr>
        <w:pStyle w:val="Heading3"/>
      </w:pPr>
      <w:r>
        <w:t>Step 1</w:t>
      </w:r>
    </w:p>
    <w:p w:rsidR="00FD00C1" w:rsidRDefault="00FD00C1" w:rsidP="00FD00C1">
      <w:pPr>
        <w:pStyle w:val="NormalWeb"/>
      </w:pPr>
      <w:r>
        <w:t>User enters credentials.</w:t>
      </w:r>
    </w:p>
    <w:p w:rsidR="00FD00C1" w:rsidRDefault="00FD00C1" w:rsidP="00FD00C1">
      <w:pPr>
        <w:pStyle w:val="Heading3"/>
      </w:pPr>
      <w:r>
        <w:t>Step 2</w:t>
      </w:r>
    </w:p>
    <w:p w:rsidR="00FD00C1" w:rsidRDefault="00FD00C1" w:rsidP="00FD00C1">
      <w:pPr>
        <w:pStyle w:val="NormalWeb"/>
      </w:pPr>
      <w:r>
        <w:t>System validates input.</w:t>
      </w:r>
    </w:p>
    <w:p w:rsidR="00FD00C1" w:rsidRDefault="00FD00C1" w:rsidP="00FD00C1">
      <w:pPr>
        <w:pStyle w:val="Heading3"/>
      </w:pPr>
      <w:r>
        <w:t>Step 3</w:t>
      </w:r>
    </w:p>
    <w:p w:rsidR="00FD00C1" w:rsidRDefault="00FD00C1" w:rsidP="00FD00C1">
      <w:pPr>
        <w:pStyle w:val="NormalWeb"/>
      </w:pPr>
      <w:r>
        <w:t>System verifies account.</w:t>
      </w:r>
    </w:p>
    <w:p w:rsidR="00FD00C1" w:rsidRDefault="00FD00C1" w:rsidP="00FD00C1">
      <w:pPr>
        <w:pStyle w:val="Heading3"/>
      </w:pPr>
      <w:r>
        <w:t>Step 4</w:t>
      </w:r>
    </w:p>
    <w:p w:rsidR="00FD00C1" w:rsidRDefault="00FD00C1" w:rsidP="00FD00C1">
      <w:pPr>
        <w:pStyle w:val="NormalWeb"/>
      </w:pPr>
      <w:r>
        <w:t>Password comparison performed.</w:t>
      </w:r>
    </w:p>
    <w:p w:rsidR="00FD00C1" w:rsidRDefault="00FD00C1" w:rsidP="00FD00C1">
      <w:pPr>
        <w:pStyle w:val="Heading3"/>
      </w:pPr>
      <w:r>
        <w:t>Step 5</w:t>
      </w:r>
    </w:p>
    <w:p w:rsidR="00FD00C1" w:rsidRDefault="00FD00C1" w:rsidP="00FD00C1">
      <w:pPr>
        <w:pStyle w:val="NormalWeb"/>
      </w:pPr>
      <w:r>
        <w:t>JWT Token generated.</w:t>
      </w:r>
    </w:p>
    <w:p w:rsidR="00FD00C1" w:rsidRDefault="00FD00C1" w:rsidP="00FD00C1">
      <w:pPr>
        <w:pStyle w:val="Heading3"/>
      </w:pPr>
      <w:r>
        <w:t>Step 6</w:t>
      </w:r>
    </w:p>
    <w:p w:rsidR="00FD00C1" w:rsidRDefault="00FD00C1" w:rsidP="00FD00C1">
      <w:pPr>
        <w:pStyle w:val="NormalWeb"/>
      </w:pPr>
      <w:r>
        <w:t>User profile loaded.</w:t>
      </w:r>
    </w:p>
    <w:p w:rsidR="00FD00C1" w:rsidRDefault="00FD00C1" w:rsidP="00FD00C1">
      <w:pPr>
        <w:pStyle w:val="Heading3"/>
      </w:pPr>
      <w:r>
        <w:t>Step 7</w:t>
      </w:r>
    </w:p>
    <w:p w:rsidR="00FD00C1" w:rsidRDefault="00FD00C1" w:rsidP="00FD00C1">
      <w:pPr>
        <w:pStyle w:val="NormalWeb"/>
      </w:pPr>
      <w:r>
        <w:t>Dashboard displayed.</w:t>
      </w:r>
    </w:p>
    <w:p w:rsidR="00FD00C1" w:rsidRDefault="00FD00C1" w:rsidP="00FD00C1">
      <w:r>
        <w:pict>
          <v:rect id="_x0000_i1050" style="width:0;height:1.5pt" o:hralign="center" o:hrstd="t" o:hr="t" fillcolor="#a0a0a0" stroked="f"/>
        </w:pict>
      </w:r>
    </w:p>
    <w:p w:rsidR="00FD00C1" w:rsidRDefault="00FD00C1" w:rsidP="00FD00C1">
      <w:pPr>
        <w:pStyle w:val="Heading2"/>
      </w:pPr>
      <w:r>
        <w:lastRenderedPageBreak/>
        <w:t>Successful Login</w:t>
      </w:r>
    </w:p>
    <w:p w:rsidR="00FD00C1" w:rsidRDefault="00FD00C1" w:rsidP="00FD00C1">
      <w:pPr>
        <w:pStyle w:val="NormalWeb"/>
      </w:pPr>
      <w:r>
        <w:t>User gains access to:</w:t>
      </w:r>
    </w:p>
    <w:p w:rsidR="00FD00C1" w:rsidRDefault="00FD00C1" w:rsidP="00694209">
      <w:pPr>
        <w:numPr>
          <w:ilvl w:val="0"/>
          <w:numId w:val="31"/>
        </w:numPr>
        <w:spacing w:before="100" w:beforeAutospacing="1" w:after="100" w:afterAutospacing="1"/>
      </w:pPr>
      <w:r>
        <w:t xml:space="preserve">Dashboard </w:t>
      </w:r>
    </w:p>
    <w:p w:rsidR="00FD00C1" w:rsidRDefault="00FD00C1" w:rsidP="00694209">
      <w:pPr>
        <w:numPr>
          <w:ilvl w:val="0"/>
          <w:numId w:val="31"/>
        </w:numPr>
        <w:spacing w:before="100" w:beforeAutospacing="1" w:after="100" w:afterAutospacing="1"/>
      </w:pPr>
      <w:r>
        <w:t xml:space="preserve">Courses </w:t>
      </w:r>
    </w:p>
    <w:p w:rsidR="00FD00C1" w:rsidRDefault="00FD00C1" w:rsidP="00694209">
      <w:pPr>
        <w:numPr>
          <w:ilvl w:val="0"/>
          <w:numId w:val="31"/>
        </w:numPr>
        <w:spacing w:before="100" w:beforeAutospacing="1" w:after="100" w:afterAutospacing="1"/>
      </w:pPr>
      <w:r>
        <w:t xml:space="preserve">Quizzes </w:t>
      </w:r>
    </w:p>
    <w:p w:rsidR="00FD00C1" w:rsidRDefault="00FD00C1" w:rsidP="00694209">
      <w:pPr>
        <w:numPr>
          <w:ilvl w:val="0"/>
          <w:numId w:val="31"/>
        </w:numPr>
        <w:spacing w:before="100" w:beforeAutospacing="1" w:after="100" w:afterAutospacing="1"/>
      </w:pPr>
      <w:r>
        <w:t xml:space="preserve">Assignments </w:t>
      </w:r>
    </w:p>
    <w:p w:rsidR="00FD00C1" w:rsidRDefault="00FD00C1" w:rsidP="00694209">
      <w:pPr>
        <w:numPr>
          <w:ilvl w:val="0"/>
          <w:numId w:val="31"/>
        </w:numPr>
        <w:spacing w:before="100" w:beforeAutospacing="1" w:after="100" w:afterAutospacing="1"/>
      </w:pPr>
      <w:r>
        <w:t xml:space="preserve">Certificates </w:t>
      </w:r>
    </w:p>
    <w:p w:rsidR="00FD00C1" w:rsidRDefault="00FD00C1" w:rsidP="00694209">
      <w:pPr>
        <w:numPr>
          <w:ilvl w:val="0"/>
          <w:numId w:val="31"/>
        </w:numPr>
        <w:spacing w:before="100" w:beforeAutospacing="1" w:after="100" w:afterAutospacing="1"/>
      </w:pPr>
      <w:r>
        <w:t xml:space="preserve">Notes </w:t>
      </w:r>
    </w:p>
    <w:p w:rsidR="00FD00C1" w:rsidRDefault="00FD00C1" w:rsidP="00694209">
      <w:pPr>
        <w:numPr>
          <w:ilvl w:val="0"/>
          <w:numId w:val="31"/>
        </w:numPr>
        <w:spacing w:before="100" w:beforeAutospacing="1" w:after="100" w:afterAutospacing="1"/>
      </w:pPr>
      <w:r>
        <w:t xml:space="preserve">Discussions </w:t>
      </w:r>
    </w:p>
    <w:p w:rsidR="00FD00C1" w:rsidRDefault="00FD00C1" w:rsidP="00FD00C1">
      <w:r>
        <w:pict>
          <v:rect id="_x0000_i1051" style="width:0;height:1.5pt" o:hralign="center" o:hrstd="t" o:hr="t" fillcolor="#a0a0a0" stroked="f"/>
        </w:pict>
      </w:r>
    </w:p>
    <w:p w:rsidR="00FD00C1" w:rsidRDefault="00FD00C1" w:rsidP="00FD00C1">
      <w:pPr>
        <w:pStyle w:val="Heading2"/>
      </w:pPr>
      <w:r>
        <w:t>Failed Login</w:t>
      </w:r>
    </w:p>
    <w:p w:rsidR="00FD00C1" w:rsidRDefault="00FD00C1" w:rsidP="00FD00C1">
      <w:pPr>
        <w:pStyle w:val="NormalWeb"/>
      </w:pPr>
      <w:r>
        <w:t>Possible reasons:</w:t>
      </w:r>
    </w:p>
    <w:p w:rsidR="00FD00C1" w:rsidRDefault="00FD00C1" w:rsidP="00694209">
      <w:pPr>
        <w:numPr>
          <w:ilvl w:val="0"/>
          <w:numId w:val="32"/>
        </w:numPr>
        <w:spacing w:before="100" w:beforeAutospacing="1" w:after="100" w:afterAutospacing="1"/>
      </w:pPr>
      <w:r>
        <w:t xml:space="preserve">Incorrect password </w:t>
      </w:r>
    </w:p>
    <w:p w:rsidR="00FD00C1" w:rsidRDefault="00FD00C1" w:rsidP="00694209">
      <w:pPr>
        <w:numPr>
          <w:ilvl w:val="0"/>
          <w:numId w:val="32"/>
        </w:numPr>
        <w:spacing w:before="100" w:beforeAutospacing="1" w:after="100" w:afterAutospacing="1"/>
      </w:pPr>
      <w:r>
        <w:t xml:space="preserve">Email not registered </w:t>
      </w:r>
    </w:p>
    <w:p w:rsidR="00FD00C1" w:rsidRDefault="00FD00C1" w:rsidP="00694209">
      <w:pPr>
        <w:numPr>
          <w:ilvl w:val="0"/>
          <w:numId w:val="32"/>
        </w:numPr>
        <w:spacing w:before="100" w:beforeAutospacing="1" w:after="100" w:afterAutospacing="1"/>
      </w:pPr>
      <w:r>
        <w:t xml:space="preserve">Account disabled </w:t>
      </w:r>
    </w:p>
    <w:p w:rsidR="00FD00C1" w:rsidRDefault="00FD00C1" w:rsidP="00694209">
      <w:pPr>
        <w:numPr>
          <w:ilvl w:val="0"/>
          <w:numId w:val="32"/>
        </w:numPr>
        <w:spacing w:before="100" w:beforeAutospacing="1" w:after="100" w:afterAutospacing="1"/>
      </w:pPr>
      <w:r>
        <w:t xml:space="preserve">Server error </w:t>
      </w:r>
    </w:p>
    <w:p w:rsidR="00FD00C1" w:rsidRDefault="00FD00C1" w:rsidP="00FD00C1">
      <w:r>
        <w:pict>
          <v:rect id="_x0000_i1052" style="width:0;height:1.5pt" o:hralign="center" o:hrstd="t" o:hr="t" fillcolor="#a0a0a0" stroked="f"/>
        </w:pict>
      </w:r>
    </w:p>
    <w:p w:rsidR="00FD00C1" w:rsidRDefault="00FD00C1" w:rsidP="00FD00C1">
      <w:pPr>
        <w:pStyle w:val="Heading1"/>
      </w:pPr>
      <w:r>
        <w:t>3.6 User Logout</w:t>
      </w:r>
    </w:p>
    <w:p w:rsidR="00FD00C1" w:rsidRDefault="00FD00C1" w:rsidP="00FD00C1">
      <w:pPr>
        <w:pStyle w:val="Heading2"/>
      </w:pPr>
      <w:r>
        <w:t>Description</w:t>
      </w:r>
    </w:p>
    <w:p w:rsidR="00FD00C1" w:rsidRDefault="00FD00C1" w:rsidP="00FD00C1">
      <w:pPr>
        <w:pStyle w:val="NormalWeb"/>
      </w:pPr>
      <w:r>
        <w:t>Logout allows users to securely terminate active sessions.</w:t>
      </w:r>
    </w:p>
    <w:p w:rsidR="00FD00C1" w:rsidRDefault="00FD00C1" w:rsidP="00FD00C1">
      <w:r>
        <w:pict>
          <v:rect id="_x0000_i1053" style="width:0;height:1.5pt" o:hralign="center" o:hrstd="t" o:hr="t" fillcolor="#a0a0a0" stroked="f"/>
        </w:pict>
      </w:r>
    </w:p>
    <w:p w:rsidR="00FD00C1" w:rsidRDefault="00FD00C1" w:rsidP="00FD00C1">
      <w:pPr>
        <w:pStyle w:val="Heading2"/>
      </w:pPr>
      <w:r>
        <w:t>Purpose</w:t>
      </w:r>
    </w:p>
    <w:p w:rsidR="00FD00C1" w:rsidRDefault="00FD00C1" w:rsidP="00FD00C1">
      <w:pPr>
        <w:pStyle w:val="NormalWeb"/>
      </w:pPr>
      <w:r>
        <w:t>Logout prevents unauthorized access after users leave the application.</w:t>
      </w:r>
    </w:p>
    <w:p w:rsidR="00FD00C1" w:rsidRDefault="00FD00C1" w:rsidP="00FD00C1">
      <w:r>
        <w:pict>
          <v:rect id="_x0000_i1054" style="width:0;height:1.5pt" o:hralign="center" o:hrstd="t" o:hr="t" fillcolor="#a0a0a0" stroked="f"/>
        </w:pict>
      </w:r>
    </w:p>
    <w:p w:rsidR="00FD00C1" w:rsidRDefault="00FD00C1" w:rsidP="00FD00C1">
      <w:pPr>
        <w:pStyle w:val="Heading2"/>
      </w:pPr>
      <w:r>
        <w:t>Workflow</w:t>
      </w:r>
    </w:p>
    <w:p w:rsidR="00FD00C1" w:rsidRDefault="00FD00C1" w:rsidP="00FD00C1">
      <w:pPr>
        <w:pStyle w:val="Heading3"/>
      </w:pPr>
      <w:r>
        <w:t>Step 1</w:t>
      </w:r>
    </w:p>
    <w:p w:rsidR="00FD00C1" w:rsidRDefault="00FD00C1" w:rsidP="00FD00C1">
      <w:pPr>
        <w:pStyle w:val="NormalWeb"/>
      </w:pPr>
      <w:r>
        <w:t>User selects logout.</w:t>
      </w:r>
    </w:p>
    <w:p w:rsidR="00FD00C1" w:rsidRDefault="00FD00C1" w:rsidP="00FD00C1">
      <w:pPr>
        <w:pStyle w:val="Heading3"/>
      </w:pPr>
      <w:r>
        <w:t>Step 2</w:t>
      </w:r>
    </w:p>
    <w:p w:rsidR="00FD00C1" w:rsidRDefault="00FD00C1" w:rsidP="00FD00C1">
      <w:pPr>
        <w:pStyle w:val="NormalWeb"/>
      </w:pPr>
      <w:r>
        <w:t>System invalidates JWT token.</w:t>
      </w:r>
    </w:p>
    <w:p w:rsidR="00FD00C1" w:rsidRDefault="00FD00C1" w:rsidP="00FD00C1">
      <w:pPr>
        <w:pStyle w:val="Heading3"/>
      </w:pPr>
      <w:r>
        <w:lastRenderedPageBreak/>
        <w:t>Step 3</w:t>
      </w:r>
    </w:p>
    <w:p w:rsidR="00FD00C1" w:rsidRDefault="00FD00C1" w:rsidP="00FD00C1">
      <w:pPr>
        <w:pStyle w:val="NormalWeb"/>
      </w:pPr>
      <w:r>
        <w:t>Local storage cleared.</w:t>
      </w:r>
    </w:p>
    <w:p w:rsidR="00FD00C1" w:rsidRDefault="00FD00C1" w:rsidP="00FD00C1">
      <w:pPr>
        <w:pStyle w:val="Heading3"/>
      </w:pPr>
      <w:r>
        <w:t>Step 4</w:t>
      </w:r>
    </w:p>
    <w:p w:rsidR="00FD00C1" w:rsidRDefault="00FD00C1" w:rsidP="00FD00C1">
      <w:pPr>
        <w:pStyle w:val="NormalWeb"/>
      </w:pPr>
      <w:r>
        <w:t>User redirected to login screen.</w:t>
      </w:r>
    </w:p>
    <w:p w:rsidR="00FD00C1" w:rsidRDefault="00FD00C1" w:rsidP="00FD00C1">
      <w:r>
        <w:pict>
          <v:rect id="_x0000_i1055" style="width:0;height:1.5pt" o:hralign="center" o:hrstd="t" o:hr="t" fillcolor="#a0a0a0" stroked="f"/>
        </w:pict>
      </w:r>
    </w:p>
    <w:p w:rsidR="00FD00C1" w:rsidRDefault="00FD00C1" w:rsidP="00FD00C1">
      <w:pPr>
        <w:pStyle w:val="Heading2"/>
      </w:pPr>
      <w:r>
        <w:t>Benefits</w:t>
      </w:r>
    </w:p>
    <w:p w:rsidR="00FD00C1" w:rsidRDefault="00FD00C1" w:rsidP="00694209">
      <w:pPr>
        <w:numPr>
          <w:ilvl w:val="0"/>
          <w:numId w:val="33"/>
        </w:numPr>
        <w:spacing w:before="100" w:beforeAutospacing="1" w:after="100" w:afterAutospacing="1"/>
      </w:pPr>
      <w:r>
        <w:t xml:space="preserve">Improved security. </w:t>
      </w:r>
    </w:p>
    <w:p w:rsidR="00FD00C1" w:rsidRDefault="00FD00C1" w:rsidP="00694209">
      <w:pPr>
        <w:numPr>
          <w:ilvl w:val="0"/>
          <w:numId w:val="33"/>
        </w:numPr>
        <w:spacing w:before="100" w:beforeAutospacing="1" w:after="100" w:afterAutospacing="1"/>
      </w:pPr>
      <w:r>
        <w:t xml:space="preserve">Prevents session misuse. </w:t>
      </w:r>
    </w:p>
    <w:p w:rsidR="00FD00C1" w:rsidRDefault="00FD00C1" w:rsidP="00694209">
      <w:pPr>
        <w:numPr>
          <w:ilvl w:val="0"/>
          <w:numId w:val="33"/>
        </w:numPr>
        <w:spacing w:before="100" w:beforeAutospacing="1" w:after="100" w:afterAutospacing="1"/>
      </w:pPr>
      <w:r>
        <w:t xml:space="preserve">Protects personal data. </w:t>
      </w:r>
    </w:p>
    <w:p w:rsidR="00FD00C1" w:rsidRDefault="00FD00C1" w:rsidP="00FD00C1">
      <w:r>
        <w:pict>
          <v:rect id="_x0000_i1056" style="width:0;height:1.5pt" o:hralign="center" o:hrstd="t" o:hr="t" fillcolor="#a0a0a0" stroked="f"/>
        </w:pict>
      </w:r>
    </w:p>
    <w:p w:rsidR="00FD00C1" w:rsidRDefault="00FD00C1" w:rsidP="00FD00C1">
      <w:pPr>
        <w:pStyle w:val="Heading1"/>
      </w:pPr>
      <w:r>
        <w:t>3.7 Forgot Password</w:t>
      </w:r>
    </w:p>
    <w:p w:rsidR="00FD00C1" w:rsidRDefault="00FD00C1" w:rsidP="00FD00C1">
      <w:pPr>
        <w:pStyle w:val="Heading2"/>
      </w:pPr>
      <w:r>
        <w:t>Description</w:t>
      </w:r>
    </w:p>
    <w:p w:rsidR="00FD00C1" w:rsidRDefault="00FD00C1" w:rsidP="00FD00C1">
      <w:pPr>
        <w:pStyle w:val="NormalWeb"/>
      </w:pPr>
      <w:r>
        <w:t>Allows users to recover account access when passwords are forgotten.</w:t>
      </w:r>
    </w:p>
    <w:p w:rsidR="00FD00C1" w:rsidRDefault="00FD00C1" w:rsidP="00FD00C1">
      <w:r>
        <w:pict>
          <v:rect id="_x0000_i1057" style="width:0;height:1.5pt" o:hralign="center" o:hrstd="t" o:hr="t" fillcolor="#a0a0a0" stroked="f"/>
        </w:pict>
      </w:r>
    </w:p>
    <w:p w:rsidR="00FD00C1" w:rsidRDefault="00FD00C1" w:rsidP="00FD00C1">
      <w:pPr>
        <w:pStyle w:val="Heading2"/>
      </w:pPr>
      <w:r>
        <w:t>Purpose</w:t>
      </w:r>
    </w:p>
    <w:p w:rsidR="00FD00C1" w:rsidRDefault="00FD00C1" w:rsidP="00FD00C1">
      <w:pPr>
        <w:pStyle w:val="NormalWeb"/>
      </w:pPr>
      <w:r>
        <w:t>Prevent account lockout situations.</w:t>
      </w:r>
    </w:p>
    <w:p w:rsidR="00FD00C1" w:rsidRDefault="00FD00C1" w:rsidP="00FD00C1">
      <w:r>
        <w:pict>
          <v:rect id="_x0000_i1058" style="width:0;height:1.5pt" o:hralign="center" o:hrstd="t" o:hr="t" fillcolor="#a0a0a0" stroked="f"/>
        </w:pict>
      </w:r>
    </w:p>
    <w:p w:rsidR="00FD00C1" w:rsidRDefault="00FD00C1" w:rsidP="00FD00C1">
      <w:pPr>
        <w:pStyle w:val="Heading2"/>
      </w:pPr>
      <w:r>
        <w:t>Workflow</w:t>
      </w:r>
    </w:p>
    <w:p w:rsidR="00FD00C1" w:rsidRDefault="00FD00C1" w:rsidP="00FD00C1">
      <w:pPr>
        <w:pStyle w:val="Heading3"/>
      </w:pPr>
      <w:r>
        <w:t>Step 1</w:t>
      </w:r>
    </w:p>
    <w:p w:rsidR="00FD00C1" w:rsidRDefault="00FD00C1" w:rsidP="00FD00C1">
      <w:pPr>
        <w:pStyle w:val="NormalWeb"/>
      </w:pPr>
      <w:r>
        <w:t>User selects Forgot Password.</w:t>
      </w:r>
    </w:p>
    <w:p w:rsidR="00FD00C1" w:rsidRDefault="00FD00C1" w:rsidP="00FD00C1">
      <w:pPr>
        <w:pStyle w:val="Heading3"/>
      </w:pPr>
      <w:r>
        <w:t>Step 2</w:t>
      </w:r>
    </w:p>
    <w:p w:rsidR="00FD00C1" w:rsidRDefault="00FD00C1" w:rsidP="00FD00C1">
      <w:pPr>
        <w:pStyle w:val="NormalWeb"/>
      </w:pPr>
      <w:r>
        <w:t>Email entered.</w:t>
      </w:r>
    </w:p>
    <w:p w:rsidR="00FD00C1" w:rsidRDefault="00FD00C1" w:rsidP="00FD00C1">
      <w:pPr>
        <w:pStyle w:val="Heading3"/>
      </w:pPr>
      <w:r>
        <w:t>Step 3</w:t>
      </w:r>
    </w:p>
    <w:p w:rsidR="00FD00C1" w:rsidRDefault="00FD00C1" w:rsidP="00FD00C1">
      <w:pPr>
        <w:pStyle w:val="NormalWeb"/>
      </w:pPr>
      <w:r>
        <w:t>System validates account.</w:t>
      </w:r>
    </w:p>
    <w:p w:rsidR="00FD00C1" w:rsidRDefault="00FD00C1" w:rsidP="00FD00C1">
      <w:pPr>
        <w:pStyle w:val="Heading3"/>
      </w:pPr>
      <w:r>
        <w:t>Step 4</w:t>
      </w:r>
    </w:p>
    <w:p w:rsidR="00FD00C1" w:rsidRDefault="00FD00C1" w:rsidP="00FD00C1">
      <w:pPr>
        <w:pStyle w:val="NormalWeb"/>
      </w:pPr>
      <w:r>
        <w:t>Password reset link or OTP generated.</w:t>
      </w:r>
    </w:p>
    <w:p w:rsidR="00FD00C1" w:rsidRDefault="00FD00C1" w:rsidP="00FD00C1">
      <w:pPr>
        <w:pStyle w:val="Heading3"/>
      </w:pPr>
      <w:r>
        <w:lastRenderedPageBreak/>
        <w:t>Step 5</w:t>
      </w:r>
    </w:p>
    <w:p w:rsidR="00FD00C1" w:rsidRDefault="00FD00C1" w:rsidP="00FD00C1">
      <w:pPr>
        <w:pStyle w:val="NormalWeb"/>
      </w:pPr>
      <w:r>
        <w:t>User receives reset instructions.</w:t>
      </w:r>
    </w:p>
    <w:p w:rsidR="00FD00C1" w:rsidRDefault="00FD00C1" w:rsidP="00FD00C1">
      <w:r>
        <w:pict>
          <v:rect id="_x0000_i1059" style="width:0;height:1.5pt" o:hralign="center" o:hrstd="t" o:hr="t" fillcolor="#a0a0a0" stroked="f"/>
        </w:pict>
      </w:r>
    </w:p>
    <w:p w:rsidR="00FD00C1" w:rsidRDefault="00FD00C1" w:rsidP="00FD00C1">
      <w:pPr>
        <w:pStyle w:val="Heading2"/>
      </w:pPr>
      <w:r>
        <w:t>Validation</w:t>
      </w:r>
    </w:p>
    <w:p w:rsidR="00FD00C1" w:rsidRDefault="00FD00C1" w:rsidP="00694209">
      <w:pPr>
        <w:numPr>
          <w:ilvl w:val="0"/>
          <w:numId w:val="34"/>
        </w:numPr>
        <w:spacing w:before="100" w:beforeAutospacing="1" w:after="100" w:afterAutospacing="1"/>
      </w:pPr>
      <w:r>
        <w:t xml:space="preserve">Email must exist. </w:t>
      </w:r>
    </w:p>
    <w:p w:rsidR="00FD00C1" w:rsidRDefault="00FD00C1" w:rsidP="00694209">
      <w:pPr>
        <w:numPr>
          <w:ilvl w:val="0"/>
          <w:numId w:val="34"/>
        </w:numPr>
        <w:spacing w:before="100" w:beforeAutospacing="1" w:after="100" w:afterAutospacing="1"/>
      </w:pPr>
      <w:r>
        <w:t xml:space="preserve">Token must be valid. </w:t>
      </w:r>
    </w:p>
    <w:p w:rsidR="00FD00C1" w:rsidRDefault="00FD00C1" w:rsidP="00694209">
      <w:pPr>
        <w:numPr>
          <w:ilvl w:val="0"/>
          <w:numId w:val="34"/>
        </w:numPr>
        <w:spacing w:before="100" w:beforeAutospacing="1" w:after="100" w:afterAutospacing="1"/>
      </w:pPr>
      <w:r>
        <w:t xml:space="preserve">Token expiration enforced. </w:t>
      </w:r>
    </w:p>
    <w:p w:rsidR="00FD00C1" w:rsidRDefault="00FD00C1" w:rsidP="00FD00C1">
      <w:r>
        <w:pict>
          <v:rect id="_x0000_i1060" style="width:0;height:1.5pt" o:hralign="center" o:hrstd="t" o:hr="t" fillcolor="#a0a0a0" stroked="f"/>
        </w:pict>
      </w:r>
    </w:p>
    <w:p w:rsidR="00FD00C1" w:rsidRDefault="00FD00C1" w:rsidP="00FD00C1">
      <w:pPr>
        <w:pStyle w:val="Heading1"/>
      </w:pPr>
      <w:r>
        <w:t>3.8 Reset Password</w:t>
      </w:r>
    </w:p>
    <w:p w:rsidR="00FD00C1" w:rsidRDefault="00FD00C1" w:rsidP="00FD00C1">
      <w:pPr>
        <w:pStyle w:val="Heading2"/>
      </w:pPr>
      <w:r>
        <w:t>Description</w:t>
      </w:r>
    </w:p>
    <w:p w:rsidR="00FD00C1" w:rsidRDefault="00FD00C1" w:rsidP="00FD00C1">
      <w:pPr>
        <w:pStyle w:val="NormalWeb"/>
      </w:pPr>
      <w:r>
        <w:t>Allows users to create a new password after verification.</w:t>
      </w:r>
    </w:p>
    <w:p w:rsidR="00FD00C1" w:rsidRDefault="00FD00C1" w:rsidP="00FD00C1">
      <w:r>
        <w:pict>
          <v:rect id="_x0000_i1061" style="width:0;height:1.5pt" o:hralign="center" o:hrstd="t" o:hr="t" fillcolor="#a0a0a0" stroked="f"/>
        </w:pict>
      </w:r>
    </w:p>
    <w:p w:rsidR="00FD00C1" w:rsidRDefault="00FD00C1" w:rsidP="00FD00C1">
      <w:pPr>
        <w:pStyle w:val="Heading2"/>
      </w:pPr>
      <w:r>
        <w:t>Input Fields</w:t>
      </w:r>
    </w:p>
    <w:p w:rsidR="00FD00C1" w:rsidRDefault="00FD00C1" w:rsidP="00694209">
      <w:pPr>
        <w:numPr>
          <w:ilvl w:val="0"/>
          <w:numId w:val="35"/>
        </w:numPr>
        <w:spacing w:before="100" w:beforeAutospacing="1" w:after="100" w:afterAutospacing="1"/>
      </w:pPr>
      <w:r>
        <w:t xml:space="preserve">New Password </w:t>
      </w:r>
    </w:p>
    <w:p w:rsidR="00FD00C1" w:rsidRDefault="00FD00C1" w:rsidP="00694209">
      <w:pPr>
        <w:numPr>
          <w:ilvl w:val="0"/>
          <w:numId w:val="35"/>
        </w:numPr>
        <w:spacing w:before="100" w:beforeAutospacing="1" w:after="100" w:afterAutospacing="1"/>
      </w:pPr>
      <w:r>
        <w:t xml:space="preserve">Confirm Password </w:t>
      </w:r>
    </w:p>
    <w:p w:rsidR="00FD00C1" w:rsidRDefault="00FD00C1" w:rsidP="00FD00C1">
      <w:r>
        <w:pict>
          <v:rect id="_x0000_i1062" style="width:0;height:1.5pt" o:hralign="center" o:hrstd="t" o:hr="t" fillcolor="#a0a0a0" stroked="f"/>
        </w:pict>
      </w:r>
    </w:p>
    <w:p w:rsidR="00FD00C1" w:rsidRDefault="00FD00C1" w:rsidP="00FD00C1">
      <w:pPr>
        <w:pStyle w:val="Heading2"/>
      </w:pPr>
      <w:r>
        <w:t>Validation</w:t>
      </w:r>
    </w:p>
    <w:p w:rsidR="00FD00C1" w:rsidRDefault="00FD00C1" w:rsidP="00694209">
      <w:pPr>
        <w:numPr>
          <w:ilvl w:val="0"/>
          <w:numId w:val="36"/>
        </w:numPr>
        <w:spacing w:before="100" w:beforeAutospacing="1" w:after="100" w:afterAutospacing="1"/>
      </w:pPr>
      <w:r>
        <w:t xml:space="preserve">Strong password policy. </w:t>
      </w:r>
    </w:p>
    <w:p w:rsidR="00FD00C1" w:rsidRDefault="00FD00C1" w:rsidP="00694209">
      <w:pPr>
        <w:numPr>
          <w:ilvl w:val="0"/>
          <w:numId w:val="36"/>
        </w:numPr>
        <w:spacing w:before="100" w:beforeAutospacing="1" w:after="100" w:afterAutospacing="1"/>
      </w:pPr>
      <w:r>
        <w:t xml:space="preserve">Password match verification. </w:t>
      </w:r>
    </w:p>
    <w:p w:rsidR="00FD00C1" w:rsidRDefault="00FD00C1" w:rsidP="00FD00C1">
      <w:r>
        <w:pict>
          <v:rect id="_x0000_i1063" style="width:0;height:1.5pt" o:hralign="center" o:hrstd="t" o:hr="t" fillcolor="#a0a0a0" stroked="f"/>
        </w:pict>
      </w:r>
    </w:p>
    <w:p w:rsidR="00FD00C1" w:rsidRDefault="00FD00C1" w:rsidP="00FD00C1">
      <w:pPr>
        <w:pStyle w:val="Heading2"/>
      </w:pPr>
      <w:r>
        <w:t>Workflow</w:t>
      </w:r>
    </w:p>
    <w:p w:rsidR="00FD00C1" w:rsidRDefault="00FD00C1" w:rsidP="00FD00C1">
      <w:pPr>
        <w:pStyle w:val="Heading3"/>
      </w:pPr>
      <w:r>
        <w:t>Step 1</w:t>
      </w:r>
    </w:p>
    <w:p w:rsidR="00FD00C1" w:rsidRDefault="00FD00C1" w:rsidP="00FD00C1">
      <w:pPr>
        <w:pStyle w:val="NormalWeb"/>
      </w:pPr>
      <w:r>
        <w:t>User opens reset link.</w:t>
      </w:r>
    </w:p>
    <w:p w:rsidR="00FD00C1" w:rsidRDefault="00FD00C1" w:rsidP="00FD00C1">
      <w:pPr>
        <w:pStyle w:val="Heading3"/>
      </w:pPr>
      <w:r>
        <w:t>Step 2</w:t>
      </w:r>
    </w:p>
    <w:p w:rsidR="00FD00C1" w:rsidRDefault="00FD00C1" w:rsidP="00FD00C1">
      <w:pPr>
        <w:pStyle w:val="NormalWeb"/>
      </w:pPr>
      <w:r>
        <w:t>Verification token validated.</w:t>
      </w:r>
    </w:p>
    <w:p w:rsidR="00FD00C1" w:rsidRDefault="00FD00C1" w:rsidP="00FD00C1">
      <w:pPr>
        <w:pStyle w:val="Heading3"/>
      </w:pPr>
      <w:r>
        <w:t>Step 3</w:t>
      </w:r>
    </w:p>
    <w:p w:rsidR="00FD00C1" w:rsidRDefault="00FD00C1" w:rsidP="00FD00C1">
      <w:pPr>
        <w:pStyle w:val="NormalWeb"/>
      </w:pPr>
      <w:r>
        <w:t>User enters new password.</w:t>
      </w:r>
    </w:p>
    <w:p w:rsidR="00FD00C1" w:rsidRDefault="00FD00C1" w:rsidP="00FD00C1">
      <w:pPr>
        <w:pStyle w:val="Heading3"/>
      </w:pPr>
      <w:r>
        <w:lastRenderedPageBreak/>
        <w:t>Step 4</w:t>
      </w:r>
    </w:p>
    <w:p w:rsidR="00FD00C1" w:rsidRDefault="00FD00C1" w:rsidP="00FD00C1">
      <w:pPr>
        <w:pStyle w:val="NormalWeb"/>
      </w:pPr>
      <w:r>
        <w:t>Password encrypted.</w:t>
      </w:r>
    </w:p>
    <w:p w:rsidR="00FD00C1" w:rsidRDefault="00FD00C1" w:rsidP="00FD00C1">
      <w:pPr>
        <w:pStyle w:val="Heading3"/>
      </w:pPr>
      <w:r>
        <w:t>Step 5</w:t>
      </w:r>
    </w:p>
    <w:p w:rsidR="00FD00C1" w:rsidRDefault="00FD00C1" w:rsidP="00FD00C1">
      <w:pPr>
        <w:pStyle w:val="NormalWeb"/>
      </w:pPr>
      <w:r>
        <w:t>Database updated.</w:t>
      </w:r>
    </w:p>
    <w:p w:rsidR="00FD00C1" w:rsidRDefault="00FD00C1" w:rsidP="00FD00C1">
      <w:pPr>
        <w:pStyle w:val="Heading3"/>
      </w:pPr>
      <w:r>
        <w:t>Step 6</w:t>
      </w:r>
    </w:p>
    <w:p w:rsidR="00FD00C1" w:rsidRDefault="00FD00C1" w:rsidP="00FD00C1">
      <w:pPr>
        <w:pStyle w:val="NormalWeb"/>
      </w:pPr>
      <w:r>
        <w:t>Success confirmation displayed.</w:t>
      </w:r>
    </w:p>
    <w:p w:rsidR="00FD00C1" w:rsidRDefault="00FD00C1" w:rsidP="00FD00C1">
      <w:r>
        <w:pict>
          <v:rect id="_x0000_i1064" style="width:0;height:1.5pt" o:hralign="center" o:hrstd="t" o:hr="t" fillcolor="#a0a0a0" stroked="f"/>
        </w:pict>
      </w:r>
    </w:p>
    <w:p w:rsidR="00FD00C1" w:rsidRDefault="00FD00C1" w:rsidP="00FD00C1">
      <w:pPr>
        <w:pStyle w:val="Heading1"/>
      </w:pPr>
      <w:r>
        <w:t>3.9 Change Password</w:t>
      </w:r>
    </w:p>
    <w:p w:rsidR="00FD00C1" w:rsidRDefault="00FD00C1" w:rsidP="00FD00C1">
      <w:pPr>
        <w:pStyle w:val="Heading2"/>
      </w:pPr>
      <w:r>
        <w:t>Description</w:t>
      </w:r>
    </w:p>
    <w:p w:rsidR="00FD00C1" w:rsidRDefault="00FD00C1" w:rsidP="00FD00C1">
      <w:pPr>
        <w:pStyle w:val="NormalWeb"/>
      </w:pPr>
      <w:r>
        <w:t>Allows authenticated users to update passwords periodically.</w:t>
      </w:r>
    </w:p>
    <w:p w:rsidR="00FD00C1" w:rsidRDefault="00FD00C1" w:rsidP="00FD00C1">
      <w:r>
        <w:pict>
          <v:rect id="_x0000_i1065" style="width:0;height:1.5pt" o:hralign="center" o:hrstd="t" o:hr="t" fillcolor="#a0a0a0" stroked="f"/>
        </w:pict>
      </w:r>
    </w:p>
    <w:p w:rsidR="00FD00C1" w:rsidRDefault="00FD00C1" w:rsidP="00FD00C1">
      <w:pPr>
        <w:pStyle w:val="Heading2"/>
      </w:pPr>
      <w:r>
        <w:t>Fields</w:t>
      </w:r>
    </w:p>
    <w:p w:rsidR="00FD00C1" w:rsidRDefault="00FD00C1" w:rsidP="00694209">
      <w:pPr>
        <w:numPr>
          <w:ilvl w:val="0"/>
          <w:numId w:val="37"/>
        </w:numPr>
        <w:spacing w:before="100" w:beforeAutospacing="1" w:after="100" w:afterAutospacing="1"/>
      </w:pPr>
      <w:r>
        <w:t xml:space="preserve">Current Password </w:t>
      </w:r>
    </w:p>
    <w:p w:rsidR="00FD00C1" w:rsidRDefault="00FD00C1" w:rsidP="00694209">
      <w:pPr>
        <w:numPr>
          <w:ilvl w:val="0"/>
          <w:numId w:val="37"/>
        </w:numPr>
        <w:spacing w:before="100" w:beforeAutospacing="1" w:after="100" w:afterAutospacing="1"/>
      </w:pPr>
      <w:r>
        <w:t xml:space="preserve">New Password </w:t>
      </w:r>
    </w:p>
    <w:p w:rsidR="00FD00C1" w:rsidRDefault="00FD00C1" w:rsidP="00694209">
      <w:pPr>
        <w:numPr>
          <w:ilvl w:val="0"/>
          <w:numId w:val="37"/>
        </w:numPr>
        <w:spacing w:before="100" w:beforeAutospacing="1" w:after="100" w:afterAutospacing="1"/>
      </w:pPr>
      <w:r>
        <w:t xml:space="preserve">Confirm Password </w:t>
      </w:r>
    </w:p>
    <w:p w:rsidR="00FD00C1" w:rsidRDefault="00FD00C1" w:rsidP="00FD00C1">
      <w:r>
        <w:pict>
          <v:rect id="_x0000_i1066" style="width:0;height:1.5pt" o:hralign="center" o:hrstd="t" o:hr="t" fillcolor="#a0a0a0" stroked="f"/>
        </w:pict>
      </w:r>
    </w:p>
    <w:p w:rsidR="00FD00C1" w:rsidRDefault="00FD00C1" w:rsidP="00FD00C1">
      <w:pPr>
        <w:pStyle w:val="Heading2"/>
      </w:pPr>
      <w:r>
        <w:t>Workflow</w:t>
      </w:r>
    </w:p>
    <w:p w:rsidR="00FD00C1" w:rsidRDefault="00FD00C1" w:rsidP="00FD00C1">
      <w:pPr>
        <w:pStyle w:val="Heading3"/>
      </w:pPr>
      <w:r>
        <w:t>Step 1</w:t>
      </w:r>
    </w:p>
    <w:p w:rsidR="00FD00C1" w:rsidRDefault="00FD00C1" w:rsidP="00FD00C1">
      <w:pPr>
        <w:pStyle w:val="NormalWeb"/>
      </w:pPr>
      <w:r>
        <w:t>Current password validated.</w:t>
      </w:r>
    </w:p>
    <w:p w:rsidR="00FD00C1" w:rsidRDefault="00FD00C1" w:rsidP="00FD00C1">
      <w:pPr>
        <w:pStyle w:val="Heading3"/>
      </w:pPr>
      <w:r>
        <w:t>Step 2</w:t>
      </w:r>
    </w:p>
    <w:p w:rsidR="00FD00C1" w:rsidRDefault="00FD00C1" w:rsidP="00FD00C1">
      <w:pPr>
        <w:pStyle w:val="NormalWeb"/>
      </w:pPr>
      <w:r>
        <w:t>New password checked.</w:t>
      </w:r>
    </w:p>
    <w:p w:rsidR="00FD00C1" w:rsidRDefault="00FD00C1" w:rsidP="00FD00C1">
      <w:pPr>
        <w:pStyle w:val="Heading3"/>
      </w:pPr>
      <w:r>
        <w:t>Step 3</w:t>
      </w:r>
    </w:p>
    <w:p w:rsidR="00FD00C1" w:rsidRDefault="00FD00C1" w:rsidP="00FD00C1">
      <w:pPr>
        <w:pStyle w:val="NormalWeb"/>
      </w:pPr>
      <w:r>
        <w:t>Password updated.</w:t>
      </w:r>
    </w:p>
    <w:p w:rsidR="00FD00C1" w:rsidRDefault="00FD00C1" w:rsidP="00FD00C1">
      <w:pPr>
        <w:pStyle w:val="Heading3"/>
      </w:pPr>
      <w:r>
        <w:t>Step 4</w:t>
      </w:r>
    </w:p>
    <w:p w:rsidR="00FD00C1" w:rsidRDefault="00FD00C1" w:rsidP="00FD00C1">
      <w:pPr>
        <w:pStyle w:val="NormalWeb"/>
      </w:pPr>
      <w:r>
        <w:t>Security logs generated.</w:t>
      </w:r>
    </w:p>
    <w:p w:rsidR="00FD00C1" w:rsidRDefault="00FD00C1" w:rsidP="00FD00C1">
      <w:r>
        <w:pict>
          <v:rect id="_x0000_i1067" style="width:0;height:1.5pt" o:hralign="center" o:hrstd="t" o:hr="t" fillcolor="#a0a0a0" stroked="f"/>
        </w:pict>
      </w:r>
    </w:p>
    <w:p w:rsidR="00FD00C1" w:rsidRDefault="00FD00C1" w:rsidP="00FD00C1">
      <w:pPr>
        <w:pStyle w:val="Heading2"/>
      </w:pPr>
      <w:r>
        <w:lastRenderedPageBreak/>
        <w:t>Security Benefits</w:t>
      </w:r>
    </w:p>
    <w:p w:rsidR="00FD00C1" w:rsidRDefault="00FD00C1" w:rsidP="00694209">
      <w:pPr>
        <w:numPr>
          <w:ilvl w:val="0"/>
          <w:numId w:val="38"/>
        </w:numPr>
        <w:spacing w:before="100" w:beforeAutospacing="1" w:after="100" w:afterAutospacing="1"/>
      </w:pPr>
      <w:r>
        <w:t xml:space="preserve">Enhanced account protection. </w:t>
      </w:r>
    </w:p>
    <w:p w:rsidR="00FD00C1" w:rsidRDefault="00FD00C1" w:rsidP="00694209">
      <w:pPr>
        <w:numPr>
          <w:ilvl w:val="0"/>
          <w:numId w:val="38"/>
        </w:numPr>
        <w:spacing w:before="100" w:beforeAutospacing="1" w:after="100" w:afterAutospacing="1"/>
      </w:pPr>
      <w:r>
        <w:t xml:space="preserve">Reduced security risks. </w:t>
      </w:r>
    </w:p>
    <w:p w:rsidR="00FD00C1" w:rsidRDefault="00FD00C1" w:rsidP="00FD00C1">
      <w:r>
        <w:pict>
          <v:rect id="_x0000_i1068" style="width:0;height:1.5pt" o:hralign="center" o:hrstd="t" o:hr="t" fillcolor="#a0a0a0" stroked="f"/>
        </w:pict>
      </w:r>
    </w:p>
    <w:p w:rsidR="00FD00C1" w:rsidRDefault="00FD00C1" w:rsidP="00FD00C1">
      <w:pPr>
        <w:pStyle w:val="Heading1"/>
      </w:pPr>
      <w:r>
        <w:t>3.10 Profile Management</w:t>
      </w:r>
    </w:p>
    <w:p w:rsidR="00FD00C1" w:rsidRDefault="00FD00C1" w:rsidP="00FD00C1">
      <w:pPr>
        <w:pStyle w:val="Heading2"/>
      </w:pPr>
      <w:r>
        <w:t>Description</w:t>
      </w:r>
    </w:p>
    <w:p w:rsidR="00FD00C1" w:rsidRDefault="00FD00C1" w:rsidP="00FD00C1">
      <w:pPr>
        <w:pStyle w:val="NormalWeb"/>
      </w:pPr>
      <w:r>
        <w:t>Allows students to manage personal information.</w:t>
      </w:r>
    </w:p>
    <w:p w:rsidR="00FD00C1" w:rsidRDefault="00FD00C1" w:rsidP="00FD00C1">
      <w:r>
        <w:pict>
          <v:rect id="_x0000_i1069" style="width:0;height:1.5pt" o:hralign="center" o:hrstd="t" o:hr="t" fillcolor="#a0a0a0" stroked="f"/>
        </w:pict>
      </w:r>
    </w:p>
    <w:p w:rsidR="00FD00C1" w:rsidRDefault="00FD00C1" w:rsidP="00FD00C1">
      <w:pPr>
        <w:pStyle w:val="Heading2"/>
      </w:pPr>
      <w:r>
        <w:t>Editable Fields</w:t>
      </w:r>
    </w:p>
    <w:p w:rsidR="00FD00C1" w:rsidRDefault="00FD00C1" w:rsidP="00FD00C1">
      <w:pPr>
        <w:pStyle w:val="Heading3"/>
      </w:pPr>
      <w:r>
        <w:t>Personal Information</w:t>
      </w:r>
    </w:p>
    <w:p w:rsidR="00FD00C1" w:rsidRDefault="00FD00C1" w:rsidP="00694209">
      <w:pPr>
        <w:numPr>
          <w:ilvl w:val="0"/>
          <w:numId w:val="39"/>
        </w:numPr>
        <w:spacing w:before="100" w:beforeAutospacing="1" w:after="100" w:afterAutospacing="1"/>
      </w:pPr>
      <w:r>
        <w:t xml:space="preserve">Name </w:t>
      </w:r>
    </w:p>
    <w:p w:rsidR="00FD00C1" w:rsidRDefault="00FD00C1" w:rsidP="00694209">
      <w:pPr>
        <w:numPr>
          <w:ilvl w:val="0"/>
          <w:numId w:val="39"/>
        </w:numPr>
        <w:spacing w:before="100" w:beforeAutospacing="1" w:after="100" w:afterAutospacing="1"/>
      </w:pPr>
      <w:r>
        <w:t xml:space="preserve">Profile Photo </w:t>
      </w:r>
    </w:p>
    <w:p w:rsidR="00FD00C1" w:rsidRDefault="00FD00C1" w:rsidP="00694209">
      <w:pPr>
        <w:numPr>
          <w:ilvl w:val="0"/>
          <w:numId w:val="39"/>
        </w:numPr>
        <w:spacing w:before="100" w:beforeAutospacing="1" w:after="100" w:afterAutospacing="1"/>
      </w:pPr>
      <w:r>
        <w:t xml:space="preserve">Phone Number </w:t>
      </w:r>
    </w:p>
    <w:p w:rsidR="00FD00C1" w:rsidRDefault="00FD00C1" w:rsidP="00694209">
      <w:pPr>
        <w:numPr>
          <w:ilvl w:val="0"/>
          <w:numId w:val="39"/>
        </w:numPr>
        <w:spacing w:before="100" w:beforeAutospacing="1" w:after="100" w:afterAutospacing="1"/>
      </w:pPr>
      <w:r>
        <w:t xml:space="preserve">Bio </w:t>
      </w:r>
    </w:p>
    <w:p w:rsidR="00FD00C1" w:rsidRDefault="00FD00C1" w:rsidP="00FD00C1">
      <w:pPr>
        <w:pStyle w:val="Heading3"/>
      </w:pPr>
      <w:r>
        <w:t>Academic Information</w:t>
      </w:r>
    </w:p>
    <w:p w:rsidR="00FD00C1" w:rsidRDefault="00FD00C1" w:rsidP="00694209">
      <w:pPr>
        <w:numPr>
          <w:ilvl w:val="0"/>
          <w:numId w:val="40"/>
        </w:numPr>
        <w:spacing w:before="100" w:beforeAutospacing="1" w:after="100" w:afterAutospacing="1"/>
      </w:pPr>
      <w:r>
        <w:t xml:space="preserve">Learning Interests </w:t>
      </w:r>
    </w:p>
    <w:p w:rsidR="00FD00C1" w:rsidRDefault="00FD00C1" w:rsidP="00694209">
      <w:pPr>
        <w:numPr>
          <w:ilvl w:val="0"/>
          <w:numId w:val="40"/>
        </w:numPr>
        <w:spacing w:before="100" w:beforeAutospacing="1" w:after="100" w:afterAutospacing="1"/>
      </w:pPr>
      <w:r>
        <w:t xml:space="preserve">Preferred Categories </w:t>
      </w:r>
    </w:p>
    <w:p w:rsidR="00FD00C1" w:rsidRDefault="00FD00C1" w:rsidP="00FD00C1">
      <w:r>
        <w:pict>
          <v:rect id="_x0000_i1070" style="width:0;height:1.5pt" o:hralign="center" o:hrstd="t" o:hr="t" fillcolor="#a0a0a0" stroked="f"/>
        </w:pict>
      </w:r>
    </w:p>
    <w:p w:rsidR="00FD00C1" w:rsidRDefault="00FD00C1" w:rsidP="00FD00C1">
      <w:pPr>
        <w:pStyle w:val="Heading2"/>
      </w:pPr>
      <w:r>
        <w:t>Profile Features</w:t>
      </w:r>
    </w:p>
    <w:p w:rsidR="00FD00C1" w:rsidRDefault="00FD00C1" w:rsidP="00FD00C1">
      <w:pPr>
        <w:pStyle w:val="Heading3"/>
      </w:pPr>
      <w:r>
        <w:t>Upload Profile Photo</w:t>
      </w:r>
    </w:p>
    <w:p w:rsidR="00FD00C1" w:rsidRDefault="00FD00C1" w:rsidP="00FD00C1">
      <w:pPr>
        <w:pStyle w:val="NormalWeb"/>
      </w:pPr>
      <w:r>
        <w:t>Students can upload and update images.</w:t>
      </w:r>
    </w:p>
    <w:p w:rsidR="00FD00C1" w:rsidRDefault="00FD00C1" w:rsidP="00FD00C1">
      <w:pPr>
        <w:pStyle w:val="Heading3"/>
      </w:pPr>
      <w:r>
        <w:t>Edit Personal Information</w:t>
      </w:r>
    </w:p>
    <w:p w:rsidR="00FD00C1" w:rsidRDefault="00FD00C1" w:rsidP="00FD00C1">
      <w:pPr>
        <w:pStyle w:val="NormalWeb"/>
      </w:pPr>
      <w:r>
        <w:t>Students can maintain current information.</w:t>
      </w:r>
    </w:p>
    <w:p w:rsidR="00FD00C1" w:rsidRDefault="00FD00C1" w:rsidP="00FD00C1">
      <w:pPr>
        <w:pStyle w:val="Heading3"/>
      </w:pPr>
      <w:r>
        <w:t>View Learning Statistics</w:t>
      </w:r>
    </w:p>
    <w:p w:rsidR="00FD00C1" w:rsidRDefault="00FD00C1" w:rsidP="00FD00C1">
      <w:pPr>
        <w:pStyle w:val="NormalWeb"/>
      </w:pPr>
      <w:r>
        <w:t>Students can view:</w:t>
      </w:r>
    </w:p>
    <w:p w:rsidR="00FD00C1" w:rsidRDefault="00FD00C1" w:rsidP="00694209">
      <w:pPr>
        <w:numPr>
          <w:ilvl w:val="0"/>
          <w:numId w:val="41"/>
        </w:numPr>
        <w:spacing w:before="100" w:beforeAutospacing="1" w:after="100" w:afterAutospacing="1"/>
      </w:pPr>
      <w:r>
        <w:t xml:space="preserve">Courses enrolled </w:t>
      </w:r>
    </w:p>
    <w:p w:rsidR="00FD00C1" w:rsidRDefault="00FD00C1" w:rsidP="00694209">
      <w:pPr>
        <w:numPr>
          <w:ilvl w:val="0"/>
          <w:numId w:val="41"/>
        </w:numPr>
        <w:spacing w:before="100" w:beforeAutospacing="1" w:after="100" w:afterAutospacing="1"/>
      </w:pPr>
      <w:r>
        <w:t xml:space="preserve">Courses completed </w:t>
      </w:r>
    </w:p>
    <w:p w:rsidR="00FD00C1" w:rsidRDefault="00FD00C1" w:rsidP="00694209">
      <w:pPr>
        <w:numPr>
          <w:ilvl w:val="0"/>
          <w:numId w:val="41"/>
        </w:numPr>
        <w:spacing w:before="100" w:beforeAutospacing="1" w:after="100" w:afterAutospacing="1"/>
      </w:pPr>
      <w:r>
        <w:t xml:space="preserve">XP earned </w:t>
      </w:r>
    </w:p>
    <w:p w:rsidR="00FD00C1" w:rsidRDefault="00FD00C1" w:rsidP="00694209">
      <w:pPr>
        <w:numPr>
          <w:ilvl w:val="0"/>
          <w:numId w:val="41"/>
        </w:numPr>
        <w:spacing w:before="100" w:beforeAutospacing="1" w:after="100" w:afterAutospacing="1"/>
      </w:pPr>
      <w:r>
        <w:t xml:space="preserve">Badges achieved </w:t>
      </w:r>
    </w:p>
    <w:p w:rsidR="00FD00C1" w:rsidRDefault="00FD00C1" w:rsidP="00FD00C1">
      <w:r>
        <w:lastRenderedPageBreak/>
        <w:pict>
          <v:rect id="_x0000_i1071" style="width:0;height:1.5pt" o:hralign="center" o:hrstd="t" o:hr="t" fillcolor="#a0a0a0" stroked="f"/>
        </w:pict>
      </w:r>
    </w:p>
    <w:p w:rsidR="00FD00C1" w:rsidRDefault="00FD00C1" w:rsidP="00FD00C1">
      <w:pPr>
        <w:pStyle w:val="Heading1"/>
      </w:pPr>
      <w:r>
        <w:t>3.11 Session Management</w:t>
      </w:r>
    </w:p>
    <w:p w:rsidR="00FD00C1" w:rsidRDefault="00FD00C1" w:rsidP="00FD00C1">
      <w:pPr>
        <w:pStyle w:val="Heading2"/>
      </w:pPr>
      <w:r>
        <w:t>Description</w:t>
      </w:r>
    </w:p>
    <w:p w:rsidR="00FD00C1" w:rsidRDefault="00FD00C1" w:rsidP="00FD00C1">
      <w:pPr>
        <w:pStyle w:val="NormalWeb"/>
      </w:pPr>
      <w:r>
        <w:t>Manages active user sessions.</w:t>
      </w:r>
    </w:p>
    <w:p w:rsidR="00FD00C1" w:rsidRDefault="00FD00C1" w:rsidP="00FD00C1">
      <w:r>
        <w:pict>
          <v:rect id="_x0000_i1072" style="width:0;height:1.5pt" o:hralign="center" o:hrstd="t" o:hr="t" fillcolor="#a0a0a0" stroked="f"/>
        </w:pict>
      </w:r>
    </w:p>
    <w:p w:rsidR="00FD00C1" w:rsidRDefault="00FD00C1" w:rsidP="00FD00C1">
      <w:pPr>
        <w:pStyle w:val="Heading2"/>
      </w:pPr>
      <w:r>
        <w:t>Features</w:t>
      </w:r>
    </w:p>
    <w:p w:rsidR="00FD00C1" w:rsidRDefault="00FD00C1" w:rsidP="00FD00C1">
      <w:pPr>
        <w:pStyle w:val="Heading3"/>
      </w:pPr>
      <w:r>
        <w:t>Session Creation</w:t>
      </w:r>
    </w:p>
    <w:p w:rsidR="00FD00C1" w:rsidRDefault="00FD00C1" w:rsidP="00FD00C1">
      <w:pPr>
        <w:pStyle w:val="NormalWeb"/>
      </w:pPr>
      <w:r>
        <w:t>Generated after successful login.</w:t>
      </w:r>
    </w:p>
    <w:p w:rsidR="00FD00C1" w:rsidRDefault="00FD00C1" w:rsidP="00FD00C1">
      <w:pPr>
        <w:pStyle w:val="Heading3"/>
      </w:pPr>
      <w:r>
        <w:t>Session Validation</w:t>
      </w:r>
    </w:p>
    <w:p w:rsidR="00FD00C1" w:rsidRDefault="00FD00C1" w:rsidP="00FD00C1">
      <w:pPr>
        <w:pStyle w:val="NormalWeb"/>
      </w:pPr>
      <w:r>
        <w:t>Performed on every request.</w:t>
      </w:r>
    </w:p>
    <w:p w:rsidR="00FD00C1" w:rsidRDefault="00FD00C1" w:rsidP="00FD00C1">
      <w:pPr>
        <w:pStyle w:val="Heading3"/>
      </w:pPr>
      <w:r>
        <w:t>Session Expiration</w:t>
      </w:r>
    </w:p>
    <w:p w:rsidR="00FD00C1" w:rsidRDefault="00FD00C1" w:rsidP="00FD00C1">
      <w:pPr>
        <w:pStyle w:val="NormalWeb"/>
      </w:pPr>
      <w:r>
        <w:t>Automatic logout after inactivity.</w:t>
      </w:r>
    </w:p>
    <w:p w:rsidR="00FD00C1" w:rsidRDefault="00FD00C1" w:rsidP="00FD00C1">
      <w:pPr>
        <w:pStyle w:val="Heading3"/>
      </w:pPr>
      <w:r>
        <w:t>Session Termination</w:t>
      </w:r>
    </w:p>
    <w:p w:rsidR="00FD00C1" w:rsidRDefault="00FD00C1" w:rsidP="00FD00C1">
      <w:pPr>
        <w:pStyle w:val="NormalWeb"/>
      </w:pPr>
      <w:r>
        <w:t>Performed during logout.</w:t>
      </w:r>
    </w:p>
    <w:p w:rsidR="00FD00C1" w:rsidRDefault="00FD00C1" w:rsidP="00FD00C1">
      <w:r>
        <w:pict>
          <v:rect id="_x0000_i1073" style="width:0;height:1.5pt" o:hralign="center" o:hrstd="t" o:hr="t" fillcolor="#a0a0a0" stroked="f"/>
        </w:pict>
      </w:r>
    </w:p>
    <w:p w:rsidR="00FD00C1" w:rsidRDefault="00FD00C1" w:rsidP="00FD00C1">
      <w:pPr>
        <w:pStyle w:val="Heading1"/>
      </w:pPr>
      <w:r>
        <w:t>3.12 JWT Authentication</w:t>
      </w:r>
    </w:p>
    <w:p w:rsidR="00FD00C1" w:rsidRDefault="00FD00C1" w:rsidP="00FD00C1">
      <w:pPr>
        <w:pStyle w:val="Heading2"/>
      </w:pPr>
      <w:r>
        <w:t>Description</w:t>
      </w:r>
    </w:p>
    <w:p w:rsidR="00FD00C1" w:rsidRDefault="00FD00C1" w:rsidP="00FD00C1">
      <w:pPr>
        <w:pStyle w:val="NormalWeb"/>
      </w:pPr>
      <w:r>
        <w:t>JWT (JSON Web Token) is used to secure API communication.</w:t>
      </w:r>
    </w:p>
    <w:p w:rsidR="00FD00C1" w:rsidRDefault="00FD00C1" w:rsidP="00FD00C1">
      <w:r>
        <w:pict>
          <v:rect id="_x0000_i1074" style="width:0;height:1.5pt" o:hralign="center" o:hrstd="t" o:hr="t" fillcolor="#a0a0a0" stroked="f"/>
        </w:pict>
      </w:r>
    </w:p>
    <w:p w:rsidR="00FD00C1" w:rsidRDefault="00FD00C1" w:rsidP="00FD00C1">
      <w:pPr>
        <w:pStyle w:val="Heading2"/>
      </w:pPr>
      <w:r>
        <w:t>Authentication Process</w:t>
      </w:r>
    </w:p>
    <w:p w:rsidR="00FD00C1" w:rsidRDefault="00FD00C1" w:rsidP="00FD00C1">
      <w:pPr>
        <w:pStyle w:val="Heading3"/>
      </w:pPr>
      <w:r>
        <w:t>Login</w:t>
      </w:r>
    </w:p>
    <w:p w:rsidR="00FD00C1" w:rsidRDefault="00FD00C1" w:rsidP="00FD00C1">
      <w:pPr>
        <w:pStyle w:val="NormalWeb"/>
      </w:pPr>
      <w:r>
        <w:t>JWT Token generated.</w:t>
      </w:r>
    </w:p>
    <w:p w:rsidR="00FD00C1" w:rsidRDefault="00FD00C1" w:rsidP="00FD00C1">
      <w:pPr>
        <w:pStyle w:val="Heading3"/>
      </w:pPr>
      <w:r>
        <w:t>Storage</w:t>
      </w:r>
    </w:p>
    <w:p w:rsidR="00FD00C1" w:rsidRDefault="00FD00C1" w:rsidP="00FD00C1">
      <w:pPr>
        <w:pStyle w:val="NormalWeb"/>
      </w:pPr>
      <w:r>
        <w:t>Token stored securely.</w:t>
      </w:r>
    </w:p>
    <w:p w:rsidR="00FD00C1" w:rsidRDefault="00FD00C1" w:rsidP="00FD00C1">
      <w:pPr>
        <w:pStyle w:val="Heading3"/>
      </w:pPr>
      <w:r>
        <w:lastRenderedPageBreak/>
        <w:t>Authorization</w:t>
      </w:r>
    </w:p>
    <w:p w:rsidR="00FD00C1" w:rsidRDefault="00FD00C1" w:rsidP="00FD00C1">
      <w:pPr>
        <w:pStyle w:val="NormalWeb"/>
      </w:pPr>
      <w:r>
        <w:t>Token sent with every API request.</w:t>
      </w:r>
    </w:p>
    <w:p w:rsidR="00FD00C1" w:rsidRDefault="00FD00C1" w:rsidP="00FD00C1">
      <w:pPr>
        <w:pStyle w:val="Heading3"/>
      </w:pPr>
      <w:r>
        <w:t>Verification</w:t>
      </w:r>
    </w:p>
    <w:p w:rsidR="00FD00C1" w:rsidRDefault="00FD00C1" w:rsidP="00FD00C1">
      <w:pPr>
        <w:pStyle w:val="NormalWeb"/>
      </w:pPr>
      <w:r>
        <w:t>Backend validates token.</w:t>
      </w:r>
    </w:p>
    <w:p w:rsidR="00FD00C1" w:rsidRDefault="00FD00C1" w:rsidP="00FD00C1">
      <w:r>
        <w:pict>
          <v:rect id="_x0000_i1075" style="width:0;height:1.5pt" o:hralign="center" o:hrstd="t" o:hr="t" fillcolor="#a0a0a0" stroked="f"/>
        </w:pict>
      </w:r>
    </w:p>
    <w:p w:rsidR="00FD00C1" w:rsidRDefault="00FD00C1" w:rsidP="00FD00C1">
      <w:pPr>
        <w:pStyle w:val="Heading2"/>
      </w:pPr>
      <w:r>
        <w:t>Benefits</w:t>
      </w:r>
    </w:p>
    <w:p w:rsidR="00FD00C1" w:rsidRDefault="00FD00C1" w:rsidP="00694209">
      <w:pPr>
        <w:numPr>
          <w:ilvl w:val="0"/>
          <w:numId w:val="42"/>
        </w:numPr>
        <w:spacing w:before="100" w:beforeAutospacing="1" w:after="100" w:afterAutospacing="1"/>
      </w:pPr>
      <w:r>
        <w:t xml:space="preserve">Stateless authentication. </w:t>
      </w:r>
    </w:p>
    <w:p w:rsidR="00FD00C1" w:rsidRDefault="00FD00C1" w:rsidP="00694209">
      <w:pPr>
        <w:numPr>
          <w:ilvl w:val="0"/>
          <w:numId w:val="42"/>
        </w:numPr>
        <w:spacing w:before="100" w:beforeAutospacing="1" w:after="100" w:afterAutospacing="1"/>
      </w:pPr>
      <w:r>
        <w:t xml:space="preserve">Better scalability. </w:t>
      </w:r>
    </w:p>
    <w:p w:rsidR="00FD00C1" w:rsidRDefault="00FD00C1" w:rsidP="00694209">
      <w:pPr>
        <w:numPr>
          <w:ilvl w:val="0"/>
          <w:numId w:val="42"/>
        </w:numPr>
        <w:spacing w:before="100" w:beforeAutospacing="1" w:after="100" w:afterAutospacing="1"/>
      </w:pPr>
      <w:r>
        <w:t xml:space="preserve">Secure communication. </w:t>
      </w:r>
    </w:p>
    <w:p w:rsidR="00FD00C1" w:rsidRDefault="00FD00C1" w:rsidP="00694209">
      <w:pPr>
        <w:numPr>
          <w:ilvl w:val="0"/>
          <w:numId w:val="42"/>
        </w:numPr>
        <w:spacing w:before="100" w:beforeAutospacing="1" w:after="100" w:afterAutospacing="1"/>
      </w:pPr>
      <w:r>
        <w:t xml:space="preserve">Faster API access. </w:t>
      </w:r>
    </w:p>
    <w:p w:rsidR="00FD00C1" w:rsidRDefault="00FD00C1" w:rsidP="00FD00C1">
      <w:r>
        <w:pict>
          <v:rect id="_x0000_i1076" style="width:0;height:1.5pt" o:hralign="center" o:hrstd="t" o:hr="t" fillcolor="#a0a0a0" stroked="f"/>
        </w:pict>
      </w:r>
    </w:p>
    <w:p w:rsidR="00FD00C1" w:rsidRDefault="00FD00C1" w:rsidP="00FD00C1">
      <w:pPr>
        <w:pStyle w:val="Heading1"/>
      </w:pPr>
      <w:r>
        <w:t>3.13 Security Requirements</w:t>
      </w:r>
    </w:p>
    <w:p w:rsidR="00FD00C1" w:rsidRDefault="00FD00C1" w:rsidP="00FD00C1">
      <w:pPr>
        <w:pStyle w:val="NormalWeb"/>
      </w:pPr>
      <w:r>
        <w:t>The Authentication Module shall enforce:</w:t>
      </w:r>
    </w:p>
    <w:p w:rsidR="00FD00C1" w:rsidRDefault="00FD00C1" w:rsidP="00FD00C1">
      <w:pPr>
        <w:pStyle w:val="Heading3"/>
      </w:pPr>
      <w:r>
        <w:t>Password Encryption</w:t>
      </w:r>
    </w:p>
    <w:p w:rsidR="00FD00C1" w:rsidRDefault="00FD00C1" w:rsidP="00FD00C1">
      <w:pPr>
        <w:pStyle w:val="NormalWeb"/>
      </w:pPr>
      <w:r>
        <w:t>Passwords stored using hashing algorithms.</w:t>
      </w:r>
    </w:p>
    <w:p w:rsidR="00FD00C1" w:rsidRDefault="00FD00C1" w:rsidP="00FD00C1">
      <w:pPr>
        <w:pStyle w:val="Heading3"/>
      </w:pPr>
      <w:r>
        <w:t>Secure Communication</w:t>
      </w:r>
    </w:p>
    <w:p w:rsidR="00FD00C1" w:rsidRDefault="00FD00C1" w:rsidP="00FD00C1">
      <w:pPr>
        <w:pStyle w:val="NormalWeb"/>
      </w:pPr>
      <w:r>
        <w:t>HTTPS-enabled API communication.</w:t>
      </w:r>
    </w:p>
    <w:p w:rsidR="00FD00C1" w:rsidRDefault="00FD00C1" w:rsidP="00FD00C1">
      <w:pPr>
        <w:pStyle w:val="Heading3"/>
      </w:pPr>
      <w:r>
        <w:t>Input Validation</w:t>
      </w:r>
    </w:p>
    <w:p w:rsidR="00FD00C1" w:rsidRDefault="00FD00C1" w:rsidP="00FD00C1">
      <w:pPr>
        <w:pStyle w:val="NormalWeb"/>
      </w:pPr>
      <w:r>
        <w:t>Protection against malicious input.</w:t>
      </w:r>
    </w:p>
    <w:p w:rsidR="00FD00C1" w:rsidRDefault="00FD00C1" w:rsidP="00FD00C1">
      <w:pPr>
        <w:pStyle w:val="Heading3"/>
      </w:pPr>
      <w:r>
        <w:t>Token Security</w:t>
      </w:r>
    </w:p>
    <w:p w:rsidR="00FD00C1" w:rsidRDefault="00FD00C1" w:rsidP="00FD00C1">
      <w:pPr>
        <w:pStyle w:val="NormalWeb"/>
      </w:pPr>
      <w:r>
        <w:t>JWT expiration and refresh policies.</w:t>
      </w:r>
    </w:p>
    <w:p w:rsidR="00FD00C1" w:rsidRDefault="00FD00C1" w:rsidP="00FD00C1">
      <w:pPr>
        <w:pStyle w:val="Heading3"/>
      </w:pPr>
      <w:r>
        <w:t>Brute Force Protection</w:t>
      </w:r>
    </w:p>
    <w:p w:rsidR="00FD00C1" w:rsidRDefault="00FD00C1" w:rsidP="00FD00C1">
      <w:pPr>
        <w:pStyle w:val="NormalWeb"/>
      </w:pPr>
      <w:r>
        <w:t>Multiple failed login attempts monitored.</w:t>
      </w:r>
    </w:p>
    <w:p w:rsidR="00FD00C1" w:rsidRDefault="00FD00C1" w:rsidP="00FD00C1">
      <w:pPr>
        <w:pStyle w:val="Heading3"/>
      </w:pPr>
      <w:r>
        <w:t>Account Protection</w:t>
      </w:r>
    </w:p>
    <w:p w:rsidR="00FD00C1" w:rsidRDefault="00FD00C1" w:rsidP="00FD00C1">
      <w:pPr>
        <w:pStyle w:val="NormalWeb"/>
      </w:pPr>
      <w:r>
        <w:t>Unauthorized access prevention.</w:t>
      </w:r>
    </w:p>
    <w:p w:rsidR="00FD00C1" w:rsidRDefault="00FD00C1" w:rsidP="00FD00C1">
      <w:r>
        <w:lastRenderedPageBreak/>
        <w:pict>
          <v:rect id="_x0000_i1077" style="width:0;height:1.5pt" o:hralign="center" o:hrstd="t" o:hr="t" fillcolor="#a0a0a0" stroked="f"/>
        </w:pict>
      </w:r>
    </w:p>
    <w:p w:rsidR="00FD00C1" w:rsidRDefault="00FD00C1" w:rsidP="00FD00C1">
      <w:pPr>
        <w:pStyle w:val="Heading1"/>
      </w:pPr>
      <w:r>
        <w:t>3.14 Business Rules</w:t>
      </w:r>
    </w:p>
    <w:p w:rsidR="00FD00C1" w:rsidRDefault="00FD00C1" w:rsidP="00694209">
      <w:pPr>
        <w:numPr>
          <w:ilvl w:val="0"/>
          <w:numId w:val="43"/>
        </w:numPr>
        <w:spacing w:before="100" w:beforeAutospacing="1" w:after="100" w:afterAutospacing="1"/>
      </w:pPr>
      <w:r>
        <w:t xml:space="preserve">Each email address must be unique. </w:t>
      </w:r>
    </w:p>
    <w:p w:rsidR="00FD00C1" w:rsidRDefault="00FD00C1" w:rsidP="00694209">
      <w:pPr>
        <w:numPr>
          <w:ilvl w:val="0"/>
          <w:numId w:val="43"/>
        </w:numPr>
        <w:spacing w:before="100" w:beforeAutospacing="1" w:after="100" w:afterAutospacing="1"/>
      </w:pPr>
      <w:r>
        <w:t xml:space="preserve">Passwords must be encrypted. </w:t>
      </w:r>
    </w:p>
    <w:p w:rsidR="00FD00C1" w:rsidRDefault="00FD00C1" w:rsidP="00694209">
      <w:pPr>
        <w:numPr>
          <w:ilvl w:val="0"/>
          <w:numId w:val="43"/>
        </w:numPr>
        <w:spacing w:before="100" w:beforeAutospacing="1" w:after="100" w:afterAutospacing="1"/>
      </w:pPr>
      <w:r>
        <w:t xml:space="preserve">Only authenticated users may access protected resources. </w:t>
      </w:r>
    </w:p>
    <w:p w:rsidR="00FD00C1" w:rsidRDefault="00FD00C1" w:rsidP="00694209">
      <w:pPr>
        <w:numPr>
          <w:ilvl w:val="0"/>
          <w:numId w:val="43"/>
        </w:numPr>
        <w:spacing w:before="100" w:beforeAutospacing="1" w:after="100" w:afterAutospacing="1"/>
      </w:pPr>
      <w:r>
        <w:t xml:space="preserve">JWT tokens must be validated on every API request. </w:t>
      </w:r>
    </w:p>
    <w:p w:rsidR="00FD00C1" w:rsidRDefault="00FD00C1" w:rsidP="00694209">
      <w:pPr>
        <w:numPr>
          <w:ilvl w:val="0"/>
          <w:numId w:val="43"/>
        </w:numPr>
        <w:spacing w:before="100" w:beforeAutospacing="1" w:after="100" w:afterAutospacing="1"/>
      </w:pPr>
      <w:r>
        <w:t xml:space="preserve">Expired tokens must be rejected. </w:t>
      </w:r>
    </w:p>
    <w:p w:rsidR="00FD00C1" w:rsidRDefault="00FD00C1" w:rsidP="00694209">
      <w:pPr>
        <w:numPr>
          <w:ilvl w:val="0"/>
          <w:numId w:val="43"/>
        </w:numPr>
        <w:spacing w:before="100" w:beforeAutospacing="1" w:after="100" w:afterAutospacing="1"/>
      </w:pPr>
      <w:r>
        <w:t xml:space="preserve">Users must accept terms before registration. </w:t>
      </w:r>
    </w:p>
    <w:p w:rsidR="00FD00C1" w:rsidRDefault="00FD00C1" w:rsidP="00694209">
      <w:pPr>
        <w:numPr>
          <w:ilvl w:val="0"/>
          <w:numId w:val="43"/>
        </w:numPr>
        <w:spacing w:before="100" w:beforeAutospacing="1" w:after="100" w:afterAutospacing="1"/>
      </w:pPr>
      <w:r>
        <w:t xml:space="preserve">Profile updates must be authenticated. </w:t>
      </w:r>
    </w:p>
    <w:p w:rsidR="00FD00C1" w:rsidRDefault="00FD00C1" w:rsidP="00694209">
      <w:pPr>
        <w:numPr>
          <w:ilvl w:val="0"/>
          <w:numId w:val="43"/>
        </w:numPr>
        <w:spacing w:before="100" w:beforeAutospacing="1" w:after="100" w:afterAutospacing="1"/>
      </w:pPr>
      <w:r>
        <w:t xml:space="preserve">Password changes require current password verification. </w:t>
      </w:r>
    </w:p>
    <w:p w:rsidR="00FD00C1" w:rsidRDefault="00FD00C1" w:rsidP="00FD00C1">
      <w:r>
        <w:pict>
          <v:rect id="_x0000_i1078" style="width:0;height:1.5pt" o:hralign="center" o:hrstd="t" o:hr="t" fillcolor="#a0a0a0" stroked="f"/>
        </w:pict>
      </w:r>
    </w:p>
    <w:p w:rsidR="00FD00C1" w:rsidRDefault="00FD00C1" w:rsidP="00FD00C1">
      <w:pPr>
        <w:pStyle w:val="Heading1"/>
      </w:pPr>
      <w:r>
        <w:t>3.15 Module Summary</w:t>
      </w:r>
    </w:p>
    <w:p w:rsidR="00FD00C1" w:rsidRDefault="00FD00C1" w:rsidP="00FD00C1">
      <w:pPr>
        <w:pStyle w:val="NormalWeb"/>
      </w:pPr>
      <w:r>
        <w:t>The Authentication and User Management Module provides secure user access, identity verification, profile management, session handling, and account recovery mechanisms. It serves as the foundation of the Smart Learning Platform and ensures that all subsequent modules operate within a secure and personalized learning environment.</w:t>
      </w:r>
    </w:p>
    <w:p w:rsidR="00034EA2" w:rsidRDefault="00034EA2" w:rsidP="00034EA2">
      <w:pPr>
        <w:pStyle w:val="Heading1"/>
      </w:pPr>
      <w:r>
        <w:br/>
      </w:r>
      <w:r>
        <w:br/>
      </w:r>
      <w:r>
        <w:br/>
      </w:r>
      <w:r>
        <w:br/>
      </w:r>
      <w:r>
        <w:br/>
        <w:t>Chapter 4</w:t>
      </w:r>
    </w:p>
    <w:p w:rsidR="00034EA2" w:rsidRDefault="00034EA2" w:rsidP="00034EA2">
      <w:pPr>
        <w:pStyle w:val="Heading1"/>
      </w:pPr>
      <w:r>
        <w:t>Module 2: Course Learning</w:t>
      </w:r>
    </w:p>
    <w:p w:rsidR="00034EA2" w:rsidRDefault="00034EA2" w:rsidP="00034EA2">
      <w:pPr>
        <w:pStyle w:val="Heading2"/>
      </w:pPr>
      <w:r>
        <w:t>4.1 Module Overview</w:t>
      </w:r>
    </w:p>
    <w:p w:rsidR="00034EA2" w:rsidRDefault="00034EA2" w:rsidP="00034EA2">
      <w:pPr>
        <w:pStyle w:val="NormalWeb"/>
      </w:pPr>
      <w:r>
        <w:t>The Course Learning Module is the core functionality of the Smart Learning Platform. This module enables students to discover, enroll in, access, and complete educational courses through a structured learning environment. The module is designed to provide a seamless and engaging learning experience by combining multimedia content, organized lessons, downloadable study materials, progress tracking, and personalized recommendations.</w:t>
      </w:r>
    </w:p>
    <w:p w:rsidR="00034EA2" w:rsidRDefault="00034EA2" w:rsidP="00034EA2">
      <w:pPr>
        <w:pStyle w:val="NormalWeb"/>
      </w:pPr>
      <w:r>
        <w:t>The primary purpose of this module is to facilitate effective knowledge acquisition through a well-structured learning process. Students can explore available courses, search for topics of interest, enroll in learning programs, access video lessons, download educational materials, and monitor their learning progress.</w:t>
      </w:r>
    </w:p>
    <w:p w:rsidR="00034EA2" w:rsidRDefault="00034EA2" w:rsidP="00034EA2">
      <w:pPr>
        <w:pStyle w:val="NormalWeb"/>
      </w:pPr>
      <w:r>
        <w:lastRenderedPageBreak/>
        <w:t>This module serves as the primary source of educational content and directly influences student engagement, learning outcomes, and platform effectiveness.</w:t>
      </w:r>
    </w:p>
    <w:p w:rsidR="00034EA2" w:rsidRDefault="00034EA2" w:rsidP="00034EA2">
      <w:pPr>
        <w:pStyle w:val="Heading1"/>
      </w:pPr>
      <w:r>
        <w:t>4.2 Objectives of Course Learning Module</w:t>
      </w:r>
    </w:p>
    <w:p w:rsidR="00034EA2" w:rsidRDefault="00034EA2" w:rsidP="00034EA2">
      <w:pPr>
        <w:pStyle w:val="NormalWeb"/>
      </w:pPr>
      <w:r>
        <w:t>The Course Learning Module is designed to provide students with a comprehensive and structured learning experience through digital educational content. This module serves as the central component of the Smart Learning Platform because it directly supports the primary goal of the application, which is learning and skill development. The module enables students to discover educational courses, access learning resources, complete lessons, monitor progress, and achieve educational objectives through an organized and engaging environment.</w:t>
      </w:r>
    </w:p>
    <w:p w:rsidR="00034EA2" w:rsidRDefault="00034EA2" w:rsidP="00034EA2">
      <w:pPr>
        <w:pStyle w:val="NormalWeb"/>
      </w:pPr>
      <w:r>
        <w:t>The major objectives of the Course Learning Module are described below:</w:t>
      </w:r>
    </w:p>
    <w:p w:rsidR="00034EA2" w:rsidRDefault="00034EA2" w:rsidP="00034EA2">
      <w:pPr>
        <w:pStyle w:val="Heading3"/>
      </w:pPr>
      <w:r>
        <w:t>Easy Course Discovery</w:t>
      </w:r>
    </w:p>
    <w:p w:rsidR="00034EA2" w:rsidRDefault="00034EA2" w:rsidP="00034EA2">
      <w:pPr>
        <w:pStyle w:val="NormalWeb"/>
      </w:pPr>
      <w:r>
        <w:t>One of the primary objectives of the Course Learning Module is to enable students to discover educational courses quickly and efficiently. The platform should provide an intuitive interface through which students can browse, search, and filter courses according to their interests, skill levels, and career goals. Students should be able to locate relevant courses without spending excessive time searching through large amounts of content.</w:t>
      </w:r>
    </w:p>
    <w:p w:rsidR="00034EA2" w:rsidRDefault="00034EA2" w:rsidP="00034EA2">
      <w:pPr>
        <w:pStyle w:val="NormalWeb"/>
      </w:pPr>
      <w:r>
        <w:t>This objective ensures that learners can easily identify educational opportunities that align with their personal learning requirements.</w:t>
      </w:r>
    </w:p>
    <w:p w:rsidR="00034EA2" w:rsidRDefault="00034EA2" w:rsidP="00034EA2">
      <w:pPr>
        <w:pStyle w:val="Heading3"/>
      </w:pPr>
      <w:r>
        <w:t>Organized Learning Experience</w:t>
      </w:r>
    </w:p>
    <w:p w:rsidR="00034EA2" w:rsidRDefault="00034EA2" w:rsidP="00034EA2">
      <w:pPr>
        <w:pStyle w:val="NormalWeb"/>
      </w:pPr>
      <w:r>
        <w:t>The module aims to provide a structured learning environment where educational content is organized into categories, courses, modules, and lessons. Instead of presenting learning materials in a random manner, the platform follows a systematic approach that guides students through a predefined learning path.</w:t>
      </w:r>
    </w:p>
    <w:p w:rsidR="00034EA2" w:rsidRDefault="00034EA2" w:rsidP="00034EA2">
      <w:pPr>
        <w:pStyle w:val="NormalWeb"/>
      </w:pPr>
      <w:r>
        <w:t>This structured approach improves knowledge retention and helps students understand complex concepts gradually and effectively.</w:t>
      </w:r>
    </w:p>
    <w:p w:rsidR="00034EA2" w:rsidRDefault="00034EA2" w:rsidP="00034EA2">
      <w:pPr>
        <w:pStyle w:val="Heading3"/>
      </w:pPr>
      <w:r>
        <w:t>Flexible Learning</w:t>
      </w:r>
    </w:p>
    <w:p w:rsidR="00034EA2" w:rsidRDefault="00034EA2" w:rsidP="00034EA2">
      <w:pPr>
        <w:pStyle w:val="NormalWeb"/>
      </w:pPr>
      <w:r>
        <w:t>Modern learners require flexibility in accessing educational resources. The Course Learning Module enables students to learn anytime and anywhere using their mobile devices. Students can access course materials during their preferred learning hours without being restricted by geographical location or fixed schedules.</w:t>
      </w:r>
    </w:p>
    <w:p w:rsidR="00034EA2" w:rsidRDefault="00034EA2" w:rsidP="00034EA2">
      <w:pPr>
        <w:pStyle w:val="NormalWeb"/>
      </w:pPr>
      <w:r>
        <w:t>This flexibility increases accessibility and supports continuous learning.</w:t>
      </w:r>
    </w:p>
    <w:p w:rsidR="00034EA2" w:rsidRDefault="00034EA2" w:rsidP="00034EA2">
      <w:pPr>
        <w:pStyle w:val="Heading3"/>
      </w:pPr>
      <w:r>
        <w:lastRenderedPageBreak/>
        <w:t>Content Accessibility</w:t>
      </w:r>
    </w:p>
    <w:p w:rsidR="00034EA2" w:rsidRDefault="00034EA2" w:rsidP="00034EA2">
      <w:pPr>
        <w:pStyle w:val="NormalWeb"/>
      </w:pPr>
      <w:r>
        <w:t>The module ensures that students can easily access all learning resources including video lessons, downloadable notes, PDF documents, assignments, and supplementary materials. Educational content should be available through a simple and user-friendly interface that minimizes barriers to learning.</w:t>
      </w:r>
    </w:p>
    <w:p w:rsidR="00034EA2" w:rsidRDefault="00034EA2" w:rsidP="00034EA2">
      <w:pPr>
        <w:pStyle w:val="Heading3"/>
      </w:pPr>
      <w:r>
        <w:t>Progress Monitoring</w:t>
      </w:r>
    </w:p>
    <w:p w:rsidR="00034EA2" w:rsidRDefault="00034EA2" w:rsidP="00034EA2">
      <w:pPr>
        <w:pStyle w:val="NormalWeb"/>
      </w:pPr>
      <w:r>
        <w:t>Students should be able to monitor their learning progress throughout their educational journey. The system continuously tracks completed lessons, completed quizzes, assignment submissions, and overall course completion percentages.</w:t>
      </w:r>
    </w:p>
    <w:p w:rsidR="00034EA2" w:rsidRDefault="00034EA2" w:rsidP="00034EA2">
      <w:pPr>
        <w:pStyle w:val="NormalWeb"/>
      </w:pPr>
      <w:r>
        <w:t>Progress tracking helps students remain motivated and aware of their learning achievements.</w:t>
      </w:r>
    </w:p>
    <w:p w:rsidR="00034EA2" w:rsidRDefault="00034EA2" w:rsidP="00034EA2">
      <w:pPr>
        <w:pStyle w:val="Heading3"/>
      </w:pPr>
      <w:r>
        <w:t>Personalized Learning</w:t>
      </w:r>
    </w:p>
    <w:p w:rsidR="00034EA2" w:rsidRDefault="00034EA2" w:rsidP="00034EA2">
      <w:pPr>
        <w:pStyle w:val="NormalWeb"/>
      </w:pPr>
      <w:r>
        <w:t>The platform aims to deliver a personalized learning experience by recommending relevant courses based on user preferences, enrolled courses, completed courses, and learning interests. Personalized recommendations help students discover new learning opportunities and continue developing their skills.</w:t>
      </w:r>
    </w:p>
    <w:p w:rsidR="00034EA2" w:rsidRDefault="00034EA2" w:rsidP="00034EA2">
      <w:r>
        <w:pict>
          <v:rect id="_x0000_i1122" style="width:0;height:1.5pt" o:hralign="center" o:hrstd="t" o:hr="t" fillcolor="#a0a0a0" stroked="f"/>
        </w:pict>
      </w:r>
    </w:p>
    <w:p w:rsidR="00034EA2" w:rsidRDefault="00034EA2" w:rsidP="00034EA2">
      <w:pPr>
        <w:pStyle w:val="Heading1"/>
      </w:pPr>
      <w:r>
        <w:t>4.3 Functional Components</w:t>
      </w:r>
    </w:p>
    <w:p w:rsidR="00034EA2" w:rsidRDefault="00034EA2" w:rsidP="00034EA2">
      <w:pPr>
        <w:pStyle w:val="NormalWeb"/>
      </w:pPr>
      <w:r>
        <w:t>The Course Learning Module consists of multiple interconnected sub-modules that collectively provide a complete learning experience. Each sub-module performs a specific function and contributes to the overall educational process.</w:t>
      </w:r>
    </w:p>
    <w:p w:rsidR="00034EA2" w:rsidRDefault="00034EA2" w:rsidP="00034EA2">
      <w:pPr>
        <w:pStyle w:val="NormalWeb"/>
      </w:pPr>
      <w:r>
        <w:t>The functional components of the Course Learning Module include:</w:t>
      </w:r>
    </w:p>
    <w:p w:rsidR="00034EA2" w:rsidRDefault="00034EA2" w:rsidP="00034EA2">
      <w:pPr>
        <w:pStyle w:val="Heading3"/>
      </w:pPr>
      <w:r>
        <w:t>4.3.1 Browse Available Courses</w:t>
      </w:r>
    </w:p>
    <w:p w:rsidR="00034EA2" w:rsidRDefault="00034EA2" w:rsidP="00034EA2">
      <w:pPr>
        <w:pStyle w:val="NormalWeb"/>
      </w:pPr>
      <w:r>
        <w:t>Allows students to view all educational courses available on the platform.</w:t>
      </w:r>
    </w:p>
    <w:p w:rsidR="00034EA2" w:rsidRDefault="00034EA2" w:rsidP="00034EA2">
      <w:pPr>
        <w:pStyle w:val="Heading3"/>
      </w:pPr>
      <w:r>
        <w:t>4.3.2 Search Courses</w:t>
      </w:r>
    </w:p>
    <w:p w:rsidR="00034EA2" w:rsidRDefault="00034EA2" w:rsidP="00034EA2">
      <w:pPr>
        <w:pStyle w:val="NormalWeb"/>
      </w:pPr>
      <w:r>
        <w:t>Allows students to locate courses using keywords, instructor names, categories, and topics.</w:t>
      </w:r>
    </w:p>
    <w:p w:rsidR="00034EA2" w:rsidRDefault="00034EA2" w:rsidP="00034EA2">
      <w:pPr>
        <w:pStyle w:val="Heading3"/>
      </w:pPr>
      <w:r>
        <w:t>4.3.3 Course Categories</w:t>
      </w:r>
    </w:p>
    <w:p w:rsidR="00034EA2" w:rsidRDefault="00034EA2" w:rsidP="00034EA2">
      <w:pPr>
        <w:pStyle w:val="NormalWeb"/>
      </w:pPr>
      <w:r>
        <w:t>Organizes courses into logical learning domains.</w:t>
      </w:r>
    </w:p>
    <w:p w:rsidR="00034EA2" w:rsidRDefault="00034EA2" w:rsidP="00034EA2">
      <w:pPr>
        <w:pStyle w:val="Heading3"/>
      </w:pPr>
      <w:r>
        <w:lastRenderedPageBreak/>
        <w:t>4.3.4 Course Details</w:t>
      </w:r>
    </w:p>
    <w:p w:rsidR="00034EA2" w:rsidRDefault="00034EA2" w:rsidP="00034EA2">
      <w:pPr>
        <w:pStyle w:val="NormalWeb"/>
      </w:pPr>
      <w:r>
        <w:t>Provides comprehensive information regarding individual courses.</w:t>
      </w:r>
    </w:p>
    <w:p w:rsidR="00034EA2" w:rsidRDefault="00034EA2" w:rsidP="00034EA2">
      <w:pPr>
        <w:pStyle w:val="Heading3"/>
      </w:pPr>
      <w:r>
        <w:t>4.3.5 Course Enrollment</w:t>
      </w:r>
    </w:p>
    <w:p w:rsidR="00034EA2" w:rsidRDefault="00034EA2" w:rsidP="00034EA2">
      <w:pPr>
        <w:pStyle w:val="NormalWeb"/>
      </w:pPr>
      <w:r>
        <w:t>Enables students to enroll in selected courses.</w:t>
      </w:r>
    </w:p>
    <w:p w:rsidR="00034EA2" w:rsidRDefault="00034EA2" w:rsidP="00034EA2">
      <w:pPr>
        <w:pStyle w:val="Heading3"/>
      </w:pPr>
      <w:r>
        <w:t>4.3.6 Learning Dashboard</w:t>
      </w:r>
    </w:p>
    <w:p w:rsidR="00034EA2" w:rsidRDefault="00034EA2" w:rsidP="00034EA2">
      <w:pPr>
        <w:pStyle w:val="NormalWeb"/>
      </w:pPr>
      <w:r>
        <w:t>Provides personalized access to enrolled courses and learning statistics.</w:t>
      </w:r>
    </w:p>
    <w:p w:rsidR="00034EA2" w:rsidRDefault="00034EA2" w:rsidP="00034EA2">
      <w:pPr>
        <w:pStyle w:val="Heading3"/>
      </w:pPr>
      <w:r>
        <w:t>4.3.7 Video Lessons</w:t>
      </w:r>
    </w:p>
    <w:p w:rsidR="00034EA2" w:rsidRDefault="00034EA2" w:rsidP="00034EA2">
      <w:pPr>
        <w:pStyle w:val="NormalWeb"/>
      </w:pPr>
      <w:r>
        <w:t>Delivers educational content through video-based learning.</w:t>
      </w:r>
    </w:p>
    <w:p w:rsidR="00034EA2" w:rsidRDefault="00034EA2" w:rsidP="00034EA2">
      <w:pPr>
        <w:pStyle w:val="Heading3"/>
      </w:pPr>
      <w:r>
        <w:t>4.3.8 Download Notes and PDFs</w:t>
      </w:r>
    </w:p>
    <w:p w:rsidR="00034EA2" w:rsidRDefault="00034EA2" w:rsidP="00034EA2">
      <w:pPr>
        <w:pStyle w:val="NormalWeb"/>
      </w:pPr>
      <w:r>
        <w:t>Provides supplementary learning resources.</w:t>
      </w:r>
    </w:p>
    <w:p w:rsidR="00034EA2" w:rsidRDefault="00034EA2" w:rsidP="00034EA2">
      <w:pPr>
        <w:pStyle w:val="Heading3"/>
      </w:pPr>
      <w:r>
        <w:t>4.3.9 Continue Learning</w:t>
      </w:r>
    </w:p>
    <w:p w:rsidR="00034EA2" w:rsidRDefault="00034EA2" w:rsidP="00034EA2">
      <w:pPr>
        <w:pStyle w:val="NormalWeb"/>
      </w:pPr>
      <w:r>
        <w:t>Allows students to resume interrupted learning sessions.</w:t>
      </w:r>
    </w:p>
    <w:p w:rsidR="00034EA2" w:rsidRDefault="00034EA2" w:rsidP="00034EA2">
      <w:pPr>
        <w:pStyle w:val="Heading3"/>
      </w:pPr>
      <w:r>
        <w:t>4.3.10 Progress Tracking</w:t>
      </w:r>
    </w:p>
    <w:p w:rsidR="00034EA2" w:rsidRDefault="00034EA2" w:rsidP="00034EA2">
      <w:pPr>
        <w:pStyle w:val="NormalWeb"/>
      </w:pPr>
      <w:r>
        <w:t>Monitors course completion and learning activities.</w:t>
      </w:r>
    </w:p>
    <w:p w:rsidR="00034EA2" w:rsidRDefault="00034EA2" w:rsidP="00034EA2">
      <w:pPr>
        <w:pStyle w:val="Heading3"/>
      </w:pPr>
      <w:r>
        <w:t>4.3.11 Course Completion</w:t>
      </w:r>
    </w:p>
    <w:p w:rsidR="00034EA2" w:rsidRDefault="00034EA2" w:rsidP="00034EA2">
      <w:pPr>
        <w:pStyle w:val="NormalWeb"/>
      </w:pPr>
      <w:r>
        <w:t>Determines successful completion of learning requirements.</w:t>
      </w:r>
    </w:p>
    <w:p w:rsidR="00034EA2" w:rsidRDefault="00034EA2" w:rsidP="00034EA2">
      <w:pPr>
        <w:pStyle w:val="Heading3"/>
      </w:pPr>
      <w:r>
        <w:t>4.3.12 Course Recommendations</w:t>
      </w:r>
    </w:p>
    <w:p w:rsidR="00034EA2" w:rsidRDefault="00034EA2" w:rsidP="00034EA2">
      <w:pPr>
        <w:pStyle w:val="NormalWeb"/>
      </w:pPr>
      <w:r>
        <w:t>Provides personalized course suggestions.</w:t>
      </w:r>
    </w:p>
    <w:p w:rsidR="00034EA2" w:rsidRDefault="00034EA2" w:rsidP="00034EA2">
      <w:r>
        <w:pict>
          <v:rect id="_x0000_i1123" style="width:0;height:1.5pt" o:hralign="center" o:hrstd="t" o:hr="t" fillcolor="#a0a0a0" stroked="f"/>
        </w:pict>
      </w:r>
    </w:p>
    <w:p w:rsidR="00034EA2" w:rsidRDefault="00034EA2" w:rsidP="00034EA2">
      <w:pPr>
        <w:pStyle w:val="Heading1"/>
      </w:pPr>
      <w:r>
        <w:t>4.4 Browse Available Courses</w:t>
      </w:r>
    </w:p>
    <w:p w:rsidR="00034EA2" w:rsidRDefault="00034EA2" w:rsidP="00034EA2">
      <w:pPr>
        <w:pStyle w:val="Heading2"/>
      </w:pPr>
      <w:r>
        <w:t>Description</w:t>
      </w:r>
    </w:p>
    <w:p w:rsidR="00034EA2" w:rsidRDefault="00034EA2" w:rsidP="00034EA2">
      <w:pPr>
        <w:pStyle w:val="NormalWeb"/>
      </w:pPr>
      <w:r>
        <w:t>The Browse Available Courses feature serves as the primary gateway to educational content within the Smart Learning Platform. This feature enables students to explore all available courses without requiring prior enrollment. The system displays courses in an attractive and user-friendly layout that encourages exploration and engagement.</w:t>
      </w:r>
    </w:p>
    <w:p w:rsidR="00034EA2" w:rsidRDefault="00034EA2" w:rsidP="00034EA2">
      <w:pPr>
        <w:pStyle w:val="NormalWeb"/>
      </w:pPr>
      <w:r>
        <w:lastRenderedPageBreak/>
        <w:t>The course browsing interface presents educational opportunities in a visually appealing manner using thumbnails, ratings, durations, enrollment statistics, and category information. Students can scroll through available courses and quickly identify topics that match their learning interests.</w:t>
      </w:r>
    </w:p>
    <w:p w:rsidR="00034EA2" w:rsidRDefault="00034EA2" w:rsidP="00034EA2">
      <w:pPr>
        <w:pStyle w:val="NormalWeb"/>
      </w:pPr>
      <w:r>
        <w:t>This feature plays a significant role in improving course discoverability and increasing student engagement.</w:t>
      </w:r>
    </w:p>
    <w:p w:rsidR="00034EA2" w:rsidRDefault="00034EA2" w:rsidP="00034EA2">
      <w:pPr>
        <w:pStyle w:val="Heading2"/>
      </w:pPr>
      <w:r>
        <w:t>Purpose</w:t>
      </w:r>
    </w:p>
    <w:p w:rsidR="00034EA2" w:rsidRDefault="00034EA2" w:rsidP="00034EA2">
      <w:pPr>
        <w:pStyle w:val="NormalWeb"/>
      </w:pPr>
      <w:r>
        <w:t>The purpose of the Browse Available Courses feature is to simplify the course discovery process and help students make informed enrollment decisions.</w:t>
      </w:r>
    </w:p>
    <w:p w:rsidR="00034EA2" w:rsidRDefault="00034EA2" w:rsidP="00034EA2">
      <w:pPr>
        <w:pStyle w:val="NormalWeb"/>
      </w:pPr>
      <w:r>
        <w:t>Key purposes include:</w:t>
      </w:r>
    </w:p>
    <w:p w:rsidR="00034EA2" w:rsidRDefault="00034EA2" w:rsidP="00694209">
      <w:pPr>
        <w:numPr>
          <w:ilvl w:val="0"/>
          <w:numId w:val="44"/>
        </w:numPr>
        <w:spacing w:before="100" w:beforeAutospacing="1" w:after="100" w:afterAutospacing="1"/>
      </w:pPr>
      <w:r>
        <w:t xml:space="preserve">Discover educational opportunities </w:t>
      </w:r>
    </w:p>
    <w:p w:rsidR="00034EA2" w:rsidRDefault="00034EA2" w:rsidP="00694209">
      <w:pPr>
        <w:numPr>
          <w:ilvl w:val="0"/>
          <w:numId w:val="44"/>
        </w:numPr>
        <w:spacing w:before="100" w:beforeAutospacing="1" w:after="100" w:afterAutospacing="1"/>
      </w:pPr>
      <w:r>
        <w:t xml:space="preserve">Explore different learning domains </w:t>
      </w:r>
    </w:p>
    <w:p w:rsidR="00034EA2" w:rsidRDefault="00034EA2" w:rsidP="00694209">
      <w:pPr>
        <w:numPr>
          <w:ilvl w:val="0"/>
          <w:numId w:val="44"/>
        </w:numPr>
        <w:spacing w:before="100" w:beforeAutospacing="1" w:after="100" w:afterAutospacing="1"/>
      </w:pPr>
      <w:r>
        <w:t xml:space="preserve">Compare available courses </w:t>
      </w:r>
    </w:p>
    <w:p w:rsidR="00034EA2" w:rsidRDefault="00034EA2" w:rsidP="00694209">
      <w:pPr>
        <w:numPr>
          <w:ilvl w:val="0"/>
          <w:numId w:val="44"/>
        </w:numPr>
        <w:spacing w:before="100" w:beforeAutospacing="1" w:after="100" w:afterAutospacing="1"/>
      </w:pPr>
      <w:r>
        <w:t xml:space="preserve">Identify suitable learning paths </w:t>
      </w:r>
    </w:p>
    <w:p w:rsidR="00034EA2" w:rsidRDefault="00034EA2" w:rsidP="00694209">
      <w:pPr>
        <w:numPr>
          <w:ilvl w:val="0"/>
          <w:numId w:val="44"/>
        </w:numPr>
        <w:spacing w:before="100" w:beforeAutospacing="1" w:after="100" w:afterAutospacing="1"/>
      </w:pPr>
      <w:r>
        <w:t xml:space="preserve">Encourage continuous learning </w:t>
      </w:r>
    </w:p>
    <w:p w:rsidR="00034EA2" w:rsidRDefault="00034EA2" w:rsidP="00034EA2">
      <w:pPr>
        <w:pStyle w:val="Heading2"/>
      </w:pPr>
      <w:r>
        <w:t>Information Displayed</w:t>
      </w:r>
    </w:p>
    <w:p w:rsidR="00034EA2" w:rsidRDefault="00034EA2" w:rsidP="00034EA2">
      <w:pPr>
        <w:pStyle w:val="NormalWeb"/>
      </w:pPr>
      <w:r>
        <w:t>Each course displayed within the platform shall include:</w:t>
      </w:r>
    </w:p>
    <w:p w:rsidR="00034EA2" w:rsidRDefault="00034EA2" w:rsidP="00034EA2">
      <w:pPr>
        <w:pStyle w:val="Heading3"/>
      </w:pPr>
      <w:r>
        <w:t>Course Thumbnail</w:t>
      </w:r>
    </w:p>
    <w:p w:rsidR="00034EA2" w:rsidRDefault="00034EA2" w:rsidP="00034EA2">
      <w:pPr>
        <w:pStyle w:val="NormalWeb"/>
      </w:pPr>
      <w:r>
        <w:t>A graphical image that visually represents the course.</w:t>
      </w:r>
    </w:p>
    <w:p w:rsidR="00034EA2" w:rsidRDefault="00034EA2" w:rsidP="00034EA2">
      <w:pPr>
        <w:pStyle w:val="Heading3"/>
      </w:pPr>
      <w:r>
        <w:t>Course Title</w:t>
      </w:r>
    </w:p>
    <w:p w:rsidR="00034EA2" w:rsidRDefault="00034EA2" w:rsidP="00034EA2">
      <w:pPr>
        <w:pStyle w:val="NormalWeb"/>
      </w:pPr>
      <w:r>
        <w:t>The official name of the course.</w:t>
      </w:r>
    </w:p>
    <w:p w:rsidR="00034EA2" w:rsidRDefault="00034EA2" w:rsidP="00034EA2">
      <w:pPr>
        <w:pStyle w:val="Heading3"/>
      </w:pPr>
      <w:r>
        <w:t>Instructor Name</w:t>
      </w:r>
    </w:p>
    <w:p w:rsidR="00034EA2" w:rsidRDefault="00034EA2" w:rsidP="00034EA2">
      <w:pPr>
        <w:pStyle w:val="NormalWeb"/>
      </w:pPr>
      <w:r>
        <w:t>The educator responsible for delivering course content.</w:t>
      </w:r>
    </w:p>
    <w:p w:rsidR="00034EA2" w:rsidRDefault="00034EA2" w:rsidP="00034EA2">
      <w:pPr>
        <w:pStyle w:val="Heading3"/>
      </w:pPr>
      <w:r>
        <w:t>Course Rating</w:t>
      </w:r>
    </w:p>
    <w:p w:rsidR="00034EA2" w:rsidRDefault="00034EA2" w:rsidP="00034EA2">
      <w:pPr>
        <w:pStyle w:val="NormalWeb"/>
      </w:pPr>
      <w:r>
        <w:t>Average rating provided by enrolled students.</w:t>
      </w:r>
    </w:p>
    <w:p w:rsidR="00034EA2" w:rsidRDefault="00034EA2" w:rsidP="00034EA2">
      <w:pPr>
        <w:pStyle w:val="Heading3"/>
      </w:pPr>
      <w:r>
        <w:t>Course Duration</w:t>
      </w:r>
    </w:p>
    <w:p w:rsidR="00034EA2" w:rsidRDefault="00034EA2" w:rsidP="00034EA2">
      <w:pPr>
        <w:pStyle w:val="NormalWeb"/>
      </w:pPr>
      <w:r>
        <w:t>Estimated time required to complete the course.</w:t>
      </w:r>
    </w:p>
    <w:p w:rsidR="00034EA2" w:rsidRDefault="00034EA2" w:rsidP="00034EA2">
      <w:pPr>
        <w:pStyle w:val="Heading3"/>
      </w:pPr>
      <w:r>
        <w:lastRenderedPageBreak/>
        <w:t>Enrollment Count</w:t>
      </w:r>
    </w:p>
    <w:p w:rsidR="00034EA2" w:rsidRDefault="00034EA2" w:rsidP="00034EA2">
      <w:pPr>
        <w:pStyle w:val="NormalWeb"/>
      </w:pPr>
      <w:r>
        <w:t>Total number of enrolled students.</w:t>
      </w:r>
    </w:p>
    <w:p w:rsidR="00034EA2" w:rsidRDefault="00034EA2" w:rsidP="00034EA2">
      <w:pPr>
        <w:pStyle w:val="Heading3"/>
      </w:pPr>
      <w:r>
        <w:t>Category</w:t>
      </w:r>
    </w:p>
    <w:p w:rsidR="00034EA2" w:rsidRDefault="00034EA2" w:rsidP="00034EA2">
      <w:pPr>
        <w:pStyle w:val="NormalWeb"/>
      </w:pPr>
      <w:r>
        <w:t>The educational domain to which the course belongs.</w:t>
      </w:r>
    </w:p>
    <w:p w:rsidR="00034EA2" w:rsidRDefault="00034EA2" w:rsidP="00034EA2">
      <w:pPr>
        <w:pStyle w:val="Heading2"/>
      </w:pPr>
      <w:r>
        <w:t>Course Listing Features</w:t>
      </w:r>
    </w:p>
    <w:p w:rsidR="00034EA2" w:rsidRDefault="00034EA2" w:rsidP="00034EA2">
      <w:pPr>
        <w:pStyle w:val="NormalWeb"/>
      </w:pPr>
      <w:r>
        <w:t>The platform shall organize courses into various sections:</w:t>
      </w:r>
    </w:p>
    <w:p w:rsidR="00034EA2" w:rsidRDefault="00034EA2" w:rsidP="00034EA2">
      <w:pPr>
        <w:pStyle w:val="Heading3"/>
      </w:pPr>
      <w:r>
        <w:t>Featured Courses</w:t>
      </w:r>
    </w:p>
    <w:p w:rsidR="00034EA2" w:rsidRDefault="00034EA2" w:rsidP="00034EA2">
      <w:pPr>
        <w:pStyle w:val="NormalWeb"/>
      </w:pPr>
      <w:r>
        <w:t>Courses selected by administrators for special promotion.</w:t>
      </w:r>
    </w:p>
    <w:p w:rsidR="00034EA2" w:rsidRDefault="00034EA2" w:rsidP="00034EA2">
      <w:pPr>
        <w:pStyle w:val="Heading3"/>
      </w:pPr>
      <w:r>
        <w:t>Popular Courses</w:t>
      </w:r>
    </w:p>
    <w:p w:rsidR="00034EA2" w:rsidRDefault="00034EA2" w:rsidP="00034EA2">
      <w:pPr>
        <w:pStyle w:val="NormalWeb"/>
      </w:pPr>
      <w:r>
        <w:t>Courses with the highest enrollment numbers.</w:t>
      </w:r>
    </w:p>
    <w:p w:rsidR="00034EA2" w:rsidRDefault="00034EA2" w:rsidP="00034EA2">
      <w:pPr>
        <w:pStyle w:val="Heading3"/>
      </w:pPr>
      <w:r>
        <w:t>Trending Courses</w:t>
      </w:r>
    </w:p>
    <w:p w:rsidR="00034EA2" w:rsidRDefault="00034EA2" w:rsidP="00034EA2">
      <w:pPr>
        <w:pStyle w:val="NormalWeb"/>
      </w:pPr>
      <w:r>
        <w:t>Courses experiencing significant user engagement.</w:t>
      </w:r>
    </w:p>
    <w:p w:rsidR="00034EA2" w:rsidRDefault="00034EA2" w:rsidP="00034EA2">
      <w:pPr>
        <w:pStyle w:val="Heading3"/>
      </w:pPr>
      <w:r>
        <w:t>New Courses</w:t>
      </w:r>
    </w:p>
    <w:p w:rsidR="00034EA2" w:rsidRDefault="00034EA2" w:rsidP="00034EA2">
      <w:pPr>
        <w:pStyle w:val="NormalWeb"/>
      </w:pPr>
      <w:r>
        <w:t>Recently published educational content.</w:t>
      </w:r>
    </w:p>
    <w:p w:rsidR="00034EA2" w:rsidRDefault="00034EA2" w:rsidP="00034EA2">
      <w:pPr>
        <w:pStyle w:val="Heading3"/>
      </w:pPr>
      <w:r>
        <w:t>Recommended Courses</w:t>
      </w:r>
    </w:p>
    <w:p w:rsidR="00034EA2" w:rsidRDefault="00034EA2" w:rsidP="00034EA2">
      <w:pPr>
        <w:pStyle w:val="NormalWeb"/>
      </w:pPr>
      <w:r>
        <w:t>Courses suggested based on user preferences and learning history.</w:t>
      </w:r>
    </w:p>
    <w:p w:rsidR="00034EA2" w:rsidRDefault="00034EA2" w:rsidP="00034EA2">
      <w:pPr>
        <w:pStyle w:val="Heading1"/>
      </w:pPr>
      <w:r>
        <w:t>4.3 Functional Components</w:t>
      </w:r>
    </w:p>
    <w:p w:rsidR="00034EA2" w:rsidRDefault="00034EA2" w:rsidP="00034EA2">
      <w:pPr>
        <w:pStyle w:val="NormalWeb"/>
      </w:pPr>
      <w:r>
        <w:t>The Course Learning Module consists of several interconnected functional components that work together to provide a comprehensive and effective learning experience for students. These components are designed to support every stage of the learning journey, from discovering courses to completing educational programs and tracking learning progress.</w:t>
      </w:r>
    </w:p>
    <w:p w:rsidR="00034EA2" w:rsidRDefault="00034EA2" w:rsidP="00034EA2">
      <w:pPr>
        <w:pStyle w:val="NormalWeb"/>
      </w:pPr>
      <w:r>
        <w:t>Each functional component performs a specific responsibility within the learning ecosystem while maintaining seamless integration with other components of the platform. Together, these components ensure that students can easily access educational content, engage with learning materials, evaluate their understanding, and achieve their learning objectives.</w:t>
      </w:r>
    </w:p>
    <w:p w:rsidR="00034EA2" w:rsidRDefault="00034EA2" w:rsidP="00034EA2">
      <w:pPr>
        <w:pStyle w:val="NormalWeb"/>
      </w:pPr>
      <w:r>
        <w:t>The following sub-modules constitute the Course Learning Module:</w:t>
      </w:r>
    </w:p>
    <w:p w:rsidR="00034EA2" w:rsidRDefault="00034EA2" w:rsidP="00034EA2">
      <w:r>
        <w:lastRenderedPageBreak/>
        <w:pict>
          <v:rect id="_x0000_i1126" style="width:0;height:1.5pt" o:hralign="center" o:hrstd="t" o:hr="t" fillcolor="#a0a0a0" stroked="f"/>
        </w:pict>
      </w:r>
    </w:p>
    <w:p w:rsidR="00034EA2" w:rsidRDefault="00034EA2" w:rsidP="00034EA2">
      <w:pPr>
        <w:pStyle w:val="Heading2"/>
      </w:pPr>
      <w:r>
        <w:t>4.3.1 Browse Available Courses</w:t>
      </w:r>
    </w:p>
    <w:p w:rsidR="00034EA2" w:rsidRDefault="00034EA2" w:rsidP="00034EA2">
      <w:pPr>
        <w:pStyle w:val="NormalWeb"/>
      </w:pPr>
      <w:r>
        <w:t>This component allows students to explore all educational courses available within the platform. The browsing functionality serves as the primary entry point for discovering learning opportunities and helps students identify courses that match their interests, career goals, and educational requirements.</w:t>
      </w:r>
    </w:p>
    <w:p w:rsidR="00034EA2" w:rsidRDefault="00034EA2" w:rsidP="00034EA2">
      <w:pPr>
        <w:pStyle w:val="NormalWeb"/>
      </w:pPr>
      <w:r>
        <w:t>Students can view course information including titles, descriptions, ratings, instructors, categories, duration, and enrollment statistics. The browsing interface is designed to provide an engaging and user-friendly experience that encourages exploration and course enrollment.</w:t>
      </w:r>
    </w:p>
    <w:p w:rsidR="00034EA2" w:rsidRDefault="00034EA2" w:rsidP="00034EA2">
      <w:r>
        <w:pict>
          <v:rect id="_x0000_i1127" style="width:0;height:1.5pt" o:hralign="center" o:hrstd="t" o:hr="t" fillcolor="#a0a0a0" stroked="f"/>
        </w:pict>
      </w:r>
    </w:p>
    <w:p w:rsidR="00034EA2" w:rsidRDefault="00034EA2" w:rsidP="00034EA2">
      <w:pPr>
        <w:pStyle w:val="Heading2"/>
      </w:pPr>
      <w:r>
        <w:t>4.3.2 Search Courses</w:t>
      </w:r>
    </w:p>
    <w:p w:rsidR="00034EA2" w:rsidRDefault="00034EA2" w:rsidP="00034EA2">
      <w:pPr>
        <w:pStyle w:val="NormalWeb"/>
      </w:pPr>
      <w:r>
        <w:t>The Search Courses component enables students to quickly locate specific courses using keywords and search criteria. As the number of available courses increases, efficient search functionality becomes essential for improving accessibility and user experience.</w:t>
      </w:r>
    </w:p>
    <w:p w:rsidR="00034EA2" w:rsidRDefault="00034EA2" w:rsidP="00034EA2">
      <w:pPr>
        <w:pStyle w:val="NormalWeb"/>
      </w:pPr>
      <w:r>
        <w:t>Students can search courses using:</w:t>
      </w:r>
    </w:p>
    <w:p w:rsidR="00034EA2" w:rsidRDefault="00034EA2" w:rsidP="00694209">
      <w:pPr>
        <w:numPr>
          <w:ilvl w:val="0"/>
          <w:numId w:val="45"/>
        </w:numPr>
        <w:spacing w:before="100" w:beforeAutospacing="1" w:after="100" w:afterAutospacing="1"/>
      </w:pPr>
      <w:r>
        <w:t xml:space="preserve">Course Name </w:t>
      </w:r>
    </w:p>
    <w:p w:rsidR="00034EA2" w:rsidRDefault="00034EA2" w:rsidP="00694209">
      <w:pPr>
        <w:numPr>
          <w:ilvl w:val="0"/>
          <w:numId w:val="45"/>
        </w:numPr>
        <w:spacing w:before="100" w:beforeAutospacing="1" w:after="100" w:afterAutospacing="1"/>
      </w:pPr>
      <w:r>
        <w:t xml:space="preserve">Instructor Name </w:t>
      </w:r>
    </w:p>
    <w:p w:rsidR="00034EA2" w:rsidRDefault="00034EA2" w:rsidP="00694209">
      <w:pPr>
        <w:numPr>
          <w:ilvl w:val="0"/>
          <w:numId w:val="45"/>
        </w:numPr>
        <w:spacing w:before="100" w:beforeAutospacing="1" w:after="100" w:afterAutospacing="1"/>
      </w:pPr>
      <w:r>
        <w:t xml:space="preserve">Course Category </w:t>
      </w:r>
    </w:p>
    <w:p w:rsidR="00034EA2" w:rsidRDefault="00034EA2" w:rsidP="00694209">
      <w:pPr>
        <w:numPr>
          <w:ilvl w:val="0"/>
          <w:numId w:val="45"/>
        </w:numPr>
        <w:spacing w:before="100" w:beforeAutospacing="1" w:after="100" w:afterAutospacing="1"/>
      </w:pPr>
      <w:r>
        <w:t xml:space="preserve">Learning Topic </w:t>
      </w:r>
    </w:p>
    <w:p w:rsidR="00034EA2" w:rsidRDefault="00034EA2" w:rsidP="00694209">
      <w:pPr>
        <w:numPr>
          <w:ilvl w:val="0"/>
          <w:numId w:val="45"/>
        </w:numPr>
        <w:spacing w:before="100" w:beforeAutospacing="1" w:after="100" w:afterAutospacing="1"/>
      </w:pPr>
      <w:r>
        <w:t xml:space="preserve">Keywords </w:t>
      </w:r>
    </w:p>
    <w:p w:rsidR="00034EA2" w:rsidRDefault="00034EA2" w:rsidP="00034EA2">
      <w:pPr>
        <w:pStyle w:val="NormalWeb"/>
      </w:pPr>
      <w:r>
        <w:t>Advanced filtering mechanisms further assist students in narrowing down search results according to their preferences.</w:t>
      </w:r>
    </w:p>
    <w:p w:rsidR="00034EA2" w:rsidRDefault="00034EA2" w:rsidP="00034EA2">
      <w:r>
        <w:pict>
          <v:rect id="_x0000_i1128" style="width:0;height:1.5pt" o:hralign="center" o:hrstd="t" o:hr="t" fillcolor="#a0a0a0" stroked="f"/>
        </w:pict>
      </w:r>
    </w:p>
    <w:p w:rsidR="00034EA2" w:rsidRDefault="00034EA2" w:rsidP="00034EA2">
      <w:pPr>
        <w:pStyle w:val="Heading2"/>
      </w:pPr>
      <w:r>
        <w:t>4.3.3 Course Categories</w:t>
      </w:r>
    </w:p>
    <w:p w:rsidR="00034EA2" w:rsidRDefault="00034EA2" w:rsidP="00034EA2">
      <w:pPr>
        <w:pStyle w:val="NormalWeb"/>
      </w:pPr>
      <w:r>
        <w:t>The Course Categories component organizes educational content into structured learning domains. Categorization simplifies navigation and allows students to focus on specific subject areas.</w:t>
      </w:r>
    </w:p>
    <w:p w:rsidR="00034EA2" w:rsidRDefault="00034EA2" w:rsidP="00034EA2">
      <w:pPr>
        <w:pStyle w:val="NormalWeb"/>
      </w:pPr>
      <w:r>
        <w:t>Examples of categories include:</w:t>
      </w:r>
    </w:p>
    <w:p w:rsidR="00034EA2" w:rsidRDefault="00034EA2" w:rsidP="00694209">
      <w:pPr>
        <w:numPr>
          <w:ilvl w:val="0"/>
          <w:numId w:val="46"/>
        </w:numPr>
        <w:spacing w:before="100" w:beforeAutospacing="1" w:after="100" w:afterAutospacing="1"/>
      </w:pPr>
      <w:r>
        <w:t xml:space="preserve">Programming </w:t>
      </w:r>
    </w:p>
    <w:p w:rsidR="00034EA2" w:rsidRDefault="00034EA2" w:rsidP="00694209">
      <w:pPr>
        <w:numPr>
          <w:ilvl w:val="0"/>
          <w:numId w:val="46"/>
        </w:numPr>
        <w:spacing w:before="100" w:beforeAutospacing="1" w:after="100" w:afterAutospacing="1"/>
      </w:pPr>
      <w:r>
        <w:t xml:space="preserve">Artificial Intelligence </w:t>
      </w:r>
    </w:p>
    <w:p w:rsidR="00034EA2" w:rsidRDefault="00034EA2" w:rsidP="00694209">
      <w:pPr>
        <w:numPr>
          <w:ilvl w:val="0"/>
          <w:numId w:val="46"/>
        </w:numPr>
        <w:spacing w:before="100" w:beforeAutospacing="1" w:after="100" w:afterAutospacing="1"/>
      </w:pPr>
      <w:r>
        <w:t xml:space="preserve">Data Science </w:t>
      </w:r>
    </w:p>
    <w:p w:rsidR="00034EA2" w:rsidRDefault="00034EA2" w:rsidP="00694209">
      <w:pPr>
        <w:numPr>
          <w:ilvl w:val="0"/>
          <w:numId w:val="46"/>
        </w:numPr>
        <w:spacing w:before="100" w:beforeAutospacing="1" w:after="100" w:afterAutospacing="1"/>
      </w:pPr>
      <w:r>
        <w:t xml:space="preserve">Mobile Development </w:t>
      </w:r>
    </w:p>
    <w:p w:rsidR="00034EA2" w:rsidRDefault="00034EA2" w:rsidP="00694209">
      <w:pPr>
        <w:numPr>
          <w:ilvl w:val="0"/>
          <w:numId w:val="46"/>
        </w:numPr>
        <w:spacing w:before="100" w:beforeAutospacing="1" w:after="100" w:afterAutospacing="1"/>
      </w:pPr>
      <w:r>
        <w:t xml:space="preserve">Web Development </w:t>
      </w:r>
    </w:p>
    <w:p w:rsidR="00034EA2" w:rsidRDefault="00034EA2" w:rsidP="00694209">
      <w:pPr>
        <w:numPr>
          <w:ilvl w:val="0"/>
          <w:numId w:val="46"/>
        </w:numPr>
        <w:spacing w:before="100" w:beforeAutospacing="1" w:after="100" w:afterAutospacing="1"/>
      </w:pPr>
      <w:r>
        <w:t xml:space="preserve">Cloud Computing </w:t>
      </w:r>
    </w:p>
    <w:p w:rsidR="00034EA2" w:rsidRDefault="00034EA2" w:rsidP="00694209">
      <w:pPr>
        <w:numPr>
          <w:ilvl w:val="0"/>
          <w:numId w:val="46"/>
        </w:numPr>
        <w:spacing w:before="100" w:beforeAutospacing="1" w:after="100" w:afterAutospacing="1"/>
      </w:pPr>
      <w:r>
        <w:t xml:space="preserve">Cyber Security </w:t>
      </w:r>
    </w:p>
    <w:p w:rsidR="00034EA2" w:rsidRDefault="00034EA2" w:rsidP="00034EA2">
      <w:pPr>
        <w:pStyle w:val="NormalWeb"/>
      </w:pPr>
      <w:r>
        <w:lastRenderedPageBreak/>
        <w:t>This component improves content organization and helps students efficiently discover relevant learning materials.</w:t>
      </w:r>
    </w:p>
    <w:p w:rsidR="00034EA2" w:rsidRDefault="00034EA2" w:rsidP="00034EA2">
      <w:r>
        <w:pict>
          <v:rect id="_x0000_i1129" style="width:0;height:1.5pt" o:hralign="center" o:hrstd="t" o:hr="t" fillcolor="#a0a0a0" stroked="f"/>
        </w:pict>
      </w:r>
    </w:p>
    <w:p w:rsidR="00034EA2" w:rsidRDefault="00034EA2" w:rsidP="00034EA2">
      <w:pPr>
        <w:pStyle w:val="Heading2"/>
      </w:pPr>
      <w:r>
        <w:t>4.3.4 Course Details</w:t>
      </w:r>
    </w:p>
    <w:p w:rsidR="00034EA2" w:rsidRDefault="00034EA2" w:rsidP="00034EA2">
      <w:pPr>
        <w:pStyle w:val="NormalWeb"/>
      </w:pPr>
      <w:r>
        <w:t>The Course Details component provides comprehensive information about a selected course before enrollment. Students can review learning objectives, curriculum structure, instructor information, ratings, reviews, course duration, and enrollment statistics.</w:t>
      </w:r>
    </w:p>
    <w:p w:rsidR="00034EA2" w:rsidRDefault="00034EA2" w:rsidP="00034EA2">
      <w:pPr>
        <w:pStyle w:val="NormalWeb"/>
      </w:pPr>
      <w:r>
        <w:t>This component assists students in making informed decisions regarding course enrollment and ensures transparency about course content and expectations.</w:t>
      </w:r>
    </w:p>
    <w:p w:rsidR="00034EA2" w:rsidRDefault="00034EA2" w:rsidP="00034EA2">
      <w:r>
        <w:pict>
          <v:rect id="_x0000_i1130" style="width:0;height:1.5pt" o:hralign="center" o:hrstd="t" o:hr="t" fillcolor="#a0a0a0" stroked="f"/>
        </w:pict>
      </w:r>
    </w:p>
    <w:p w:rsidR="00034EA2" w:rsidRDefault="00034EA2" w:rsidP="00034EA2">
      <w:pPr>
        <w:pStyle w:val="Heading2"/>
      </w:pPr>
      <w:r>
        <w:t>4.3.5 Course Enrollment</w:t>
      </w:r>
    </w:p>
    <w:p w:rsidR="00034EA2" w:rsidRDefault="00034EA2" w:rsidP="00034EA2">
      <w:pPr>
        <w:pStyle w:val="NormalWeb"/>
      </w:pPr>
      <w:r>
        <w:t>The Course Enrollment component enables students to register for courses they wish to learn. Upon successful enrollment, students gain access to course lessons, assignments, quizzes, downloadable resources, discussion forums, and progress tracking features.</w:t>
      </w:r>
    </w:p>
    <w:p w:rsidR="00034EA2" w:rsidRDefault="00034EA2" w:rsidP="00034EA2">
      <w:pPr>
        <w:pStyle w:val="NormalWeb"/>
      </w:pPr>
      <w:r>
        <w:t>The enrollment process establishes a relationship between the student and the selected course, allowing the system to track learning activities and generate progress reports.</w:t>
      </w:r>
    </w:p>
    <w:p w:rsidR="00034EA2" w:rsidRDefault="00034EA2" w:rsidP="00034EA2">
      <w:r>
        <w:pict>
          <v:rect id="_x0000_i1131" style="width:0;height:1.5pt" o:hralign="center" o:hrstd="t" o:hr="t" fillcolor="#a0a0a0" stroked="f"/>
        </w:pict>
      </w:r>
    </w:p>
    <w:p w:rsidR="00034EA2" w:rsidRDefault="00034EA2" w:rsidP="00034EA2">
      <w:pPr>
        <w:pStyle w:val="Heading2"/>
      </w:pPr>
      <w:r>
        <w:t>4.3.6 Learning Dashboard</w:t>
      </w:r>
    </w:p>
    <w:p w:rsidR="00034EA2" w:rsidRDefault="00034EA2" w:rsidP="00034EA2">
      <w:pPr>
        <w:pStyle w:val="NormalWeb"/>
      </w:pPr>
      <w:r>
        <w:t>The Learning Dashboard serves as the personalized learning workspace for students. This component provides a consolidated view of enrolled courses, learning progress, completed lessons, upcoming assignments, quiz results, and learning achievements.</w:t>
      </w:r>
    </w:p>
    <w:p w:rsidR="00034EA2" w:rsidRDefault="00034EA2" w:rsidP="00034EA2">
      <w:pPr>
        <w:pStyle w:val="NormalWeb"/>
      </w:pPr>
      <w:r>
        <w:t>The dashboard helps students monitor their educational activities and maintain focus on learning objectives.</w:t>
      </w:r>
    </w:p>
    <w:p w:rsidR="00034EA2" w:rsidRDefault="00034EA2" w:rsidP="00034EA2">
      <w:r>
        <w:pict>
          <v:rect id="_x0000_i1132" style="width:0;height:1.5pt" o:hralign="center" o:hrstd="t" o:hr="t" fillcolor="#a0a0a0" stroked="f"/>
        </w:pict>
      </w:r>
    </w:p>
    <w:p w:rsidR="00034EA2" w:rsidRDefault="00034EA2" w:rsidP="00034EA2">
      <w:pPr>
        <w:pStyle w:val="Heading2"/>
      </w:pPr>
      <w:r>
        <w:t>4.3.7 Video Lessons</w:t>
      </w:r>
    </w:p>
    <w:p w:rsidR="00034EA2" w:rsidRDefault="00034EA2" w:rsidP="00034EA2">
      <w:pPr>
        <w:pStyle w:val="NormalWeb"/>
      </w:pPr>
      <w:r>
        <w:t>The Video Lessons component delivers educational content through multimedia learning resources. Video-based learning serves as the primary instructional method within the platform and allows students to learn concepts through visual demonstrations and explanations.</w:t>
      </w:r>
    </w:p>
    <w:p w:rsidR="00034EA2" w:rsidRDefault="00034EA2" w:rsidP="00034EA2">
      <w:pPr>
        <w:pStyle w:val="NormalWeb"/>
      </w:pPr>
      <w:r>
        <w:t>Students can:</w:t>
      </w:r>
    </w:p>
    <w:p w:rsidR="00034EA2" w:rsidRDefault="00034EA2" w:rsidP="00694209">
      <w:pPr>
        <w:numPr>
          <w:ilvl w:val="0"/>
          <w:numId w:val="47"/>
        </w:numPr>
        <w:spacing w:before="100" w:beforeAutospacing="1" w:after="100" w:afterAutospacing="1"/>
      </w:pPr>
      <w:r>
        <w:t xml:space="preserve">Watch lessons </w:t>
      </w:r>
    </w:p>
    <w:p w:rsidR="00034EA2" w:rsidRDefault="00034EA2" w:rsidP="00694209">
      <w:pPr>
        <w:numPr>
          <w:ilvl w:val="0"/>
          <w:numId w:val="47"/>
        </w:numPr>
        <w:spacing w:before="100" w:beforeAutospacing="1" w:after="100" w:afterAutospacing="1"/>
      </w:pPr>
      <w:r>
        <w:t xml:space="preserve">Pause videos </w:t>
      </w:r>
    </w:p>
    <w:p w:rsidR="00034EA2" w:rsidRDefault="00034EA2" w:rsidP="00694209">
      <w:pPr>
        <w:numPr>
          <w:ilvl w:val="0"/>
          <w:numId w:val="47"/>
        </w:numPr>
        <w:spacing w:before="100" w:beforeAutospacing="1" w:after="100" w:afterAutospacing="1"/>
      </w:pPr>
      <w:r>
        <w:t xml:space="preserve">Resume playback </w:t>
      </w:r>
    </w:p>
    <w:p w:rsidR="00034EA2" w:rsidRDefault="00034EA2" w:rsidP="00694209">
      <w:pPr>
        <w:numPr>
          <w:ilvl w:val="0"/>
          <w:numId w:val="47"/>
        </w:numPr>
        <w:spacing w:before="100" w:beforeAutospacing="1" w:after="100" w:afterAutospacing="1"/>
      </w:pPr>
      <w:r>
        <w:lastRenderedPageBreak/>
        <w:t xml:space="preserve">Adjust playback speed </w:t>
      </w:r>
    </w:p>
    <w:p w:rsidR="00034EA2" w:rsidRDefault="00034EA2" w:rsidP="00694209">
      <w:pPr>
        <w:numPr>
          <w:ilvl w:val="0"/>
          <w:numId w:val="47"/>
        </w:numPr>
        <w:spacing w:before="100" w:beforeAutospacing="1" w:after="100" w:afterAutospacing="1"/>
      </w:pPr>
      <w:r>
        <w:t xml:space="preserve">Enter full-screen mode </w:t>
      </w:r>
    </w:p>
    <w:p w:rsidR="00034EA2" w:rsidRDefault="00034EA2" w:rsidP="00694209">
      <w:pPr>
        <w:numPr>
          <w:ilvl w:val="0"/>
          <w:numId w:val="47"/>
        </w:numPr>
        <w:spacing w:before="100" w:beforeAutospacing="1" w:after="100" w:afterAutospacing="1"/>
      </w:pPr>
      <w:r>
        <w:t xml:space="preserve">Mark lessons as completed </w:t>
      </w:r>
    </w:p>
    <w:p w:rsidR="00034EA2" w:rsidRDefault="00034EA2" w:rsidP="00034EA2">
      <w:pPr>
        <w:pStyle w:val="NormalWeb"/>
      </w:pPr>
      <w:r>
        <w:t>This component promotes interactive and engaging learning experiences.</w:t>
      </w:r>
    </w:p>
    <w:p w:rsidR="00034EA2" w:rsidRDefault="00034EA2" w:rsidP="00034EA2">
      <w:r>
        <w:pict>
          <v:rect id="_x0000_i1133" style="width:0;height:1.5pt" o:hralign="center" o:hrstd="t" o:hr="t" fillcolor="#a0a0a0" stroked="f"/>
        </w:pict>
      </w:r>
    </w:p>
    <w:p w:rsidR="00034EA2" w:rsidRDefault="00034EA2" w:rsidP="00034EA2">
      <w:pPr>
        <w:pStyle w:val="Heading2"/>
      </w:pPr>
      <w:r>
        <w:t>4.3.8 Download Notes and PDFs</w:t>
      </w:r>
    </w:p>
    <w:p w:rsidR="00034EA2" w:rsidRDefault="00034EA2" w:rsidP="00034EA2">
      <w:pPr>
        <w:pStyle w:val="NormalWeb"/>
      </w:pPr>
      <w:r>
        <w:t>The Download Notes and PDFs component provides supplementary learning materials that support course content. Students can access study notes, worksheets, reference guides, and educational documents.</w:t>
      </w:r>
    </w:p>
    <w:p w:rsidR="00034EA2" w:rsidRDefault="00034EA2" w:rsidP="00034EA2">
      <w:pPr>
        <w:pStyle w:val="NormalWeb"/>
      </w:pPr>
      <w:r>
        <w:t>The availability of downloadable resources allows students to continue learning offline and reinforces understanding of course concepts.</w:t>
      </w:r>
    </w:p>
    <w:p w:rsidR="00034EA2" w:rsidRDefault="00034EA2" w:rsidP="00034EA2">
      <w:r>
        <w:pict>
          <v:rect id="_x0000_i1134" style="width:0;height:1.5pt" o:hralign="center" o:hrstd="t" o:hr="t" fillcolor="#a0a0a0" stroked="f"/>
        </w:pict>
      </w:r>
    </w:p>
    <w:p w:rsidR="00034EA2" w:rsidRDefault="00034EA2" w:rsidP="00034EA2">
      <w:pPr>
        <w:pStyle w:val="Heading2"/>
      </w:pPr>
      <w:r>
        <w:t>4.3.9 Continue Learning</w:t>
      </w:r>
    </w:p>
    <w:p w:rsidR="00034EA2" w:rsidRDefault="00034EA2" w:rsidP="00034EA2">
      <w:pPr>
        <w:pStyle w:val="NormalWeb"/>
      </w:pPr>
      <w:r>
        <w:t>The Continue Learning component enables students to resume previously interrupted learning sessions. The system automatically records learning progress, including lesson completion status and video playback positions.</w:t>
      </w:r>
    </w:p>
    <w:p w:rsidR="00034EA2" w:rsidRDefault="00034EA2" w:rsidP="00034EA2">
      <w:pPr>
        <w:pStyle w:val="NormalWeb"/>
      </w:pPr>
      <w:r>
        <w:t>When students return to the platform, they can continue learning from exactly where they left off without manually searching for content.</w:t>
      </w:r>
    </w:p>
    <w:p w:rsidR="00034EA2" w:rsidRDefault="00034EA2" w:rsidP="00034EA2">
      <w:pPr>
        <w:pStyle w:val="NormalWeb"/>
      </w:pPr>
      <w:r>
        <w:t>This feature improves convenience and encourages consistent learning behavior.</w:t>
      </w:r>
    </w:p>
    <w:p w:rsidR="00034EA2" w:rsidRDefault="00034EA2" w:rsidP="00034EA2">
      <w:r>
        <w:pict>
          <v:rect id="_x0000_i1135" style="width:0;height:1.5pt" o:hralign="center" o:hrstd="t" o:hr="t" fillcolor="#a0a0a0" stroked="f"/>
        </w:pict>
      </w:r>
    </w:p>
    <w:p w:rsidR="00034EA2" w:rsidRDefault="00034EA2" w:rsidP="00034EA2">
      <w:pPr>
        <w:pStyle w:val="Heading2"/>
      </w:pPr>
      <w:r>
        <w:t>4.3.10 Progress Tracking</w:t>
      </w:r>
    </w:p>
    <w:p w:rsidR="00034EA2" w:rsidRDefault="00034EA2" w:rsidP="00034EA2">
      <w:pPr>
        <w:pStyle w:val="NormalWeb"/>
      </w:pPr>
      <w:r>
        <w:t>The Progress Tracking component continuously monitors student learning activities and calculates completion percentages for enrolled courses.</w:t>
      </w:r>
    </w:p>
    <w:p w:rsidR="00034EA2" w:rsidRDefault="00034EA2" w:rsidP="00034EA2">
      <w:pPr>
        <w:pStyle w:val="NormalWeb"/>
      </w:pPr>
      <w:r>
        <w:t>The system tracks:</w:t>
      </w:r>
    </w:p>
    <w:p w:rsidR="00034EA2" w:rsidRDefault="00034EA2" w:rsidP="00694209">
      <w:pPr>
        <w:numPr>
          <w:ilvl w:val="0"/>
          <w:numId w:val="48"/>
        </w:numPr>
        <w:spacing w:before="100" w:beforeAutospacing="1" w:after="100" w:afterAutospacing="1"/>
      </w:pPr>
      <w:r>
        <w:t xml:space="preserve">Lessons completed </w:t>
      </w:r>
    </w:p>
    <w:p w:rsidR="00034EA2" w:rsidRDefault="00034EA2" w:rsidP="00694209">
      <w:pPr>
        <w:numPr>
          <w:ilvl w:val="0"/>
          <w:numId w:val="48"/>
        </w:numPr>
        <w:spacing w:before="100" w:beforeAutospacing="1" w:after="100" w:afterAutospacing="1"/>
      </w:pPr>
      <w:r>
        <w:t xml:space="preserve">Quizzes completed </w:t>
      </w:r>
    </w:p>
    <w:p w:rsidR="00034EA2" w:rsidRDefault="00034EA2" w:rsidP="00694209">
      <w:pPr>
        <w:numPr>
          <w:ilvl w:val="0"/>
          <w:numId w:val="48"/>
        </w:numPr>
        <w:spacing w:before="100" w:beforeAutospacing="1" w:after="100" w:afterAutospacing="1"/>
      </w:pPr>
      <w:r>
        <w:t xml:space="preserve">Assignments submitted </w:t>
      </w:r>
    </w:p>
    <w:p w:rsidR="00034EA2" w:rsidRDefault="00034EA2" w:rsidP="00694209">
      <w:pPr>
        <w:numPr>
          <w:ilvl w:val="0"/>
          <w:numId w:val="48"/>
        </w:numPr>
        <w:spacing w:before="100" w:beforeAutospacing="1" w:after="100" w:afterAutospacing="1"/>
      </w:pPr>
      <w:r>
        <w:t xml:space="preserve">Learning hours </w:t>
      </w:r>
    </w:p>
    <w:p w:rsidR="00034EA2" w:rsidRDefault="00034EA2" w:rsidP="00694209">
      <w:pPr>
        <w:numPr>
          <w:ilvl w:val="0"/>
          <w:numId w:val="48"/>
        </w:numPr>
        <w:spacing w:before="100" w:beforeAutospacing="1" w:after="100" w:afterAutospacing="1"/>
      </w:pPr>
      <w:r>
        <w:t xml:space="preserve">Course completion percentage </w:t>
      </w:r>
    </w:p>
    <w:p w:rsidR="00034EA2" w:rsidRDefault="00034EA2" w:rsidP="00034EA2">
      <w:pPr>
        <w:pStyle w:val="NormalWeb"/>
      </w:pPr>
      <w:r>
        <w:t>Progress information is displayed through dashboards, charts, and visual indicators that help students evaluate their learning performance.</w:t>
      </w:r>
    </w:p>
    <w:p w:rsidR="00034EA2" w:rsidRDefault="00034EA2" w:rsidP="00034EA2">
      <w:r>
        <w:pict>
          <v:rect id="_x0000_i1136" style="width:0;height:1.5pt" o:hralign="center" o:hrstd="t" o:hr="t" fillcolor="#a0a0a0" stroked="f"/>
        </w:pict>
      </w:r>
    </w:p>
    <w:p w:rsidR="00034EA2" w:rsidRDefault="00034EA2" w:rsidP="00034EA2">
      <w:pPr>
        <w:pStyle w:val="Heading2"/>
      </w:pPr>
      <w:r>
        <w:lastRenderedPageBreak/>
        <w:t>4.3.11 Course Completion</w:t>
      </w:r>
    </w:p>
    <w:p w:rsidR="00034EA2" w:rsidRDefault="00034EA2" w:rsidP="00034EA2">
      <w:pPr>
        <w:pStyle w:val="NormalWeb"/>
      </w:pPr>
      <w:r>
        <w:t>The Course Completion component determines whether a student has successfully fulfilled all course requirements. Completion criteria typically include lesson completion, quiz participation, and assignment submission.</w:t>
      </w:r>
    </w:p>
    <w:p w:rsidR="00034EA2" w:rsidRDefault="00034EA2" w:rsidP="00034EA2">
      <w:pPr>
        <w:pStyle w:val="NormalWeb"/>
      </w:pPr>
      <w:r>
        <w:t>Once all requirements are satisfied, the system marks the course as completed and enables achievement-related benefits such as certificates, badges, and experience points.</w:t>
      </w:r>
    </w:p>
    <w:p w:rsidR="00034EA2" w:rsidRDefault="00034EA2" w:rsidP="00034EA2">
      <w:r>
        <w:pict>
          <v:rect id="_x0000_i1137" style="width:0;height:1.5pt" o:hralign="center" o:hrstd="t" o:hr="t" fillcolor="#a0a0a0" stroked="f"/>
        </w:pict>
      </w:r>
    </w:p>
    <w:p w:rsidR="00034EA2" w:rsidRDefault="00034EA2" w:rsidP="00034EA2">
      <w:pPr>
        <w:pStyle w:val="Heading2"/>
      </w:pPr>
      <w:r>
        <w:t>4.3.12 Course Recommendations</w:t>
      </w:r>
    </w:p>
    <w:p w:rsidR="00034EA2" w:rsidRDefault="00034EA2" w:rsidP="00034EA2">
      <w:pPr>
        <w:pStyle w:val="NormalWeb"/>
      </w:pPr>
      <w:r>
        <w:t>The Course Recommendations component provides personalized learning suggestions based on user interests, enrollment history, completed courses, category preferences, and learning behavior.</w:t>
      </w:r>
    </w:p>
    <w:p w:rsidR="00034EA2" w:rsidRDefault="00034EA2" w:rsidP="00034EA2">
      <w:pPr>
        <w:pStyle w:val="NormalWeb"/>
      </w:pPr>
      <w:r>
        <w:t>The recommendation system helps students discover relevant educational opportunities and encourages continuous learning by suggesting courses aligned with their educational goals.</w:t>
      </w:r>
    </w:p>
    <w:p w:rsidR="00034EA2" w:rsidRDefault="00034EA2" w:rsidP="00034EA2">
      <w:pPr>
        <w:pStyle w:val="Heading1"/>
      </w:pPr>
      <w:r>
        <w:t>4.5 Search Courses</w:t>
      </w:r>
    </w:p>
    <w:p w:rsidR="00034EA2" w:rsidRDefault="00034EA2" w:rsidP="00034EA2">
      <w:pPr>
        <w:pStyle w:val="Heading2"/>
      </w:pPr>
      <w:r>
        <w:t>Description</w:t>
      </w:r>
    </w:p>
    <w:p w:rsidR="00034EA2" w:rsidRDefault="00034EA2" w:rsidP="00034EA2">
      <w:pPr>
        <w:pStyle w:val="NormalWeb"/>
      </w:pPr>
      <w:r>
        <w:t>The Search Courses functionality enables students to quickly locate educational content available within the Smart Learning Platform. As the number of courses grows, manually browsing through all available courses becomes inefficient and time-consuming. Therefore, an advanced search mechanism is required to improve course discoverability and enhance the overall user experience.</w:t>
      </w:r>
    </w:p>
    <w:p w:rsidR="00034EA2" w:rsidRDefault="00034EA2" w:rsidP="00034EA2">
      <w:pPr>
        <w:pStyle w:val="NormalWeb"/>
      </w:pPr>
      <w:r>
        <w:t>The Search Courses feature allows students to search for courses using keywords, course names, instructor names, categories, and topics. The search engine processes the entered query and returns relevant courses based on matching criteria.</w:t>
      </w:r>
    </w:p>
    <w:p w:rsidR="00034EA2" w:rsidRDefault="00034EA2" w:rsidP="00034EA2">
      <w:pPr>
        <w:pStyle w:val="NormalWeb"/>
      </w:pPr>
      <w:r>
        <w:t>This functionality significantly reduces the time required to locate desired educational content and enables students to focus on learning rather than navigation.</w:t>
      </w:r>
    </w:p>
    <w:p w:rsidR="00034EA2" w:rsidRDefault="00034EA2" w:rsidP="00034EA2">
      <w:r>
        <w:pict>
          <v:rect id="_x0000_i1150"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primary purpose of the Search Courses functionality is to provide students with a fast and efficient method of finding educational content.</w:t>
      </w:r>
    </w:p>
    <w:p w:rsidR="00034EA2" w:rsidRDefault="00034EA2" w:rsidP="00034EA2">
      <w:pPr>
        <w:pStyle w:val="NormalWeb"/>
      </w:pPr>
      <w:r>
        <w:t>The specific objectives include:</w:t>
      </w:r>
    </w:p>
    <w:p w:rsidR="00034EA2" w:rsidRDefault="00034EA2" w:rsidP="00694209">
      <w:pPr>
        <w:numPr>
          <w:ilvl w:val="0"/>
          <w:numId w:val="49"/>
        </w:numPr>
        <w:spacing w:before="100" w:beforeAutospacing="1" w:after="100" w:afterAutospacing="1"/>
      </w:pPr>
      <w:r>
        <w:t xml:space="preserve">Reduce course discovery time. </w:t>
      </w:r>
    </w:p>
    <w:p w:rsidR="00034EA2" w:rsidRDefault="00034EA2" w:rsidP="00694209">
      <w:pPr>
        <w:numPr>
          <w:ilvl w:val="0"/>
          <w:numId w:val="49"/>
        </w:numPr>
        <w:spacing w:before="100" w:beforeAutospacing="1" w:after="100" w:afterAutospacing="1"/>
      </w:pPr>
      <w:r>
        <w:t xml:space="preserve">Improve learning accessibility. </w:t>
      </w:r>
    </w:p>
    <w:p w:rsidR="00034EA2" w:rsidRDefault="00034EA2" w:rsidP="00694209">
      <w:pPr>
        <w:numPr>
          <w:ilvl w:val="0"/>
          <w:numId w:val="49"/>
        </w:numPr>
        <w:spacing w:before="100" w:beforeAutospacing="1" w:after="100" w:afterAutospacing="1"/>
      </w:pPr>
      <w:r>
        <w:lastRenderedPageBreak/>
        <w:t xml:space="preserve">Enhance user experience. </w:t>
      </w:r>
    </w:p>
    <w:p w:rsidR="00034EA2" w:rsidRDefault="00034EA2" w:rsidP="00694209">
      <w:pPr>
        <w:numPr>
          <w:ilvl w:val="0"/>
          <w:numId w:val="49"/>
        </w:numPr>
        <w:spacing w:before="100" w:beforeAutospacing="1" w:after="100" w:afterAutospacing="1"/>
      </w:pPr>
      <w:r>
        <w:t xml:space="preserve">Increase course enrollment opportunities. </w:t>
      </w:r>
    </w:p>
    <w:p w:rsidR="00034EA2" w:rsidRDefault="00034EA2" w:rsidP="00694209">
      <w:pPr>
        <w:numPr>
          <w:ilvl w:val="0"/>
          <w:numId w:val="49"/>
        </w:numPr>
        <w:spacing w:before="100" w:beforeAutospacing="1" w:after="100" w:afterAutospacing="1"/>
      </w:pPr>
      <w:r>
        <w:t xml:space="preserve">Enable personalized content discovery. </w:t>
      </w:r>
    </w:p>
    <w:p w:rsidR="00034EA2" w:rsidRDefault="00034EA2" w:rsidP="00694209">
      <w:pPr>
        <w:numPr>
          <w:ilvl w:val="0"/>
          <w:numId w:val="49"/>
        </w:numPr>
        <w:spacing w:before="100" w:beforeAutospacing="1" w:after="100" w:afterAutospacing="1"/>
      </w:pPr>
      <w:r>
        <w:t xml:space="preserve">Support efficient navigation within large course collections. </w:t>
      </w:r>
    </w:p>
    <w:p w:rsidR="00034EA2" w:rsidRDefault="00034EA2" w:rsidP="00034EA2">
      <w:r>
        <w:pict>
          <v:rect id="_x0000_i1151" style="width:0;height:1.5pt" o:hralign="center" o:hrstd="t" o:hr="t" fillcolor="#a0a0a0" stroked="f"/>
        </w:pict>
      </w:r>
    </w:p>
    <w:p w:rsidR="00034EA2" w:rsidRDefault="00034EA2" w:rsidP="00034EA2">
      <w:pPr>
        <w:pStyle w:val="Heading2"/>
      </w:pPr>
      <w:r>
        <w:t>User Interface Requirements</w:t>
      </w:r>
    </w:p>
    <w:p w:rsidR="00034EA2" w:rsidRDefault="00034EA2" w:rsidP="00034EA2">
      <w:pPr>
        <w:pStyle w:val="NormalWeb"/>
      </w:pPr>
      <w:r>
        <w:t>The Search Courses screen shall contain:</w:t>
      </w:r>
    </w:p>
    <w:p w:rsidR="00034EA2" w:rsidRDefault="00034EA2" w:rsidP="00034EA2">
      <w:pPr>
        <w:pStyle w:val="Heading3"/>
      </w:pPr>
      <w:r>
        <w:t>Search Bar</w:t>
      </w:r>
    </w:p>
    <w:p w:rsidR="00034EA2" w:rsidRDefault="00034EA2" w:rsidP="00034EA2">
      <w:pPr>
        <w:pStyle w:val="NormalWeb"/>
      </w:pPr>
      <w:r>
        <w:t>The search bar allows students to enter keywords related to their learning interests.</w:t>
      </w:r>
    </w:p>
    <w:p w:rsidR="00034EA2" w:rsidRDefault="00034EA2" w:rsidP="00034EA2">
      <w:pPr>
        <w:pStyle w:val="NormalWeb"/>
      </w:pPr>
      <w:r>
        <w:t>Features include:</w:t>
      </w:r>
    </w:p>
    <w:p w:rsidR="00034EA2" w:rsidRDefault="00034EA2" w:rsidP="00694209">
      <w:pPr>
        <w:numPr>
          <w:ilvl w:val="0"/>
          <w:numId w:val="50"/>
        </w:numPr>
        <w:spacing w:before="100" w:beforeAutospacing="1" w:after="100" w:afterAutospacing="1"/>
      </w:pPr>
      <w:r>
        <w:t xml:space="preserve">Placeholder text </w:t>
      </w:r>
    </w:p>
    <w:p w:rsidR="00034EA2" w:rsidRDefault="00034EA2" w:rsidP="00694209">
      <w:pPr>
        <w:numPr>
          <w:ilvl w:val="0"/>
          <w:numId w:val="50"/>
        </w:numPr>
        <w:spacing w:before="100" w:beforeAutospacing="1" w:after="100" w:afterAutospacing="1"/>
      </w:pPr>
      <w:r>
        <w:t xml:space="preserve">Search icon </w:t>
      </w:r>
    </w:p>
    <w:p w:rsidR="00034EA2" w:rsidRDefault="00034EA2" w:rsidP="00694209">
      <w:pPr>
        <w:numPr>
          <w:ilvl w:val="0"/>
          <w:numId w:val="50"/>
        </w:numPr>
        <w:spacing w:before="100" w:beforeAutospacing="1" w:after="100" w:afterAutospacing="1"/>
      </w:pPr>
      <w:r>
        <w:t xml:space="preserve">Auto focus support </w:t>
      </w:r>
    </w:p>
    <w:p w:rsidR="00034EA2" w:rsidRDefault="00034EA2" w:rsidP="00694209">
      <w:pPr>
        <w:numPr>
          <w:ilvl w:val="0"/>
          <w:numId w:val="50"/>
        </w:numPr>
        <w:spacing w:before="100" w:beforeAutospacing="1" w:after="100" w:afterAutospacing="1"/>
      </w:pPr>
      <w:r>
        <w:t xml:space="preserve">Real-time search suggestions </w:t>
      </w:r>
    </w:p>
    <w:p w:rsidR="00034EA2" w:rsidRDefault="00034EA2" w:rsidP="00034EA2">
      <w:pPr>
        <w:pStyle w:val="Heading3"/>
      </w:pPr>
      <w:r>
        <w:t>Search Suggestions</w:t>
      </w:r>
    </w:p>
    <w:p w:rsidR="00034EA2" w:rsidRDefault="00034EA2" w:rsidP="00034EA2">
      <w:pPr>
        <w:pStyle w:val="NormalWeb"/>
      </w:pPr>
      <w:r>
        <w:t>The system shall provide suggested keywords while the user is typing.</w:t>
      </w:r>
    </w:p>
    <w:p w:rsidR="00034EA2" w:rsidRDefault="00034EA2" w:rsidP="00034EA2">
      <w:pPr>
        <w:pStyle w:val="NormalWeb"/>
      </w:pPr>
      <w:r>
        <w:t>Examples:</w:t>
      </w:r>
    </w:p>
    <w:p w:rsidR="00034EA2" w:rsidRDefault="00034EA2" w:rsidP="00034EA2">
      <w:pPr>
        <w:pStyle w:val="HTMLPreformatted"/>
      </w:pPr>
      <w:r>
        <w:rPr>
          <w:rStyle w:val="HTMLCode"/>
        </w:rPr>
        <w:t>React Native</w:t>
      </w:r>
      <w:r>
        <w:br/>
      </w:r>
      <w:r>
        <w:rPr>
          <w:rStyle w:val="HTMLCode"/>
        </w:rPr>
        <w:t>JavaScript</w:t>
      </w:r>
      <w:r>
        <w:br/>
      </w:r>
      <w:r>
        <w:rPr>
          <w:rStyle w:val="HTMLCode"/>
        </w:rPr>
        <w:t>Data Science</w:t>
      </w:r>
      <w:r>
        <w:br/>
      </w:r>
      <w:r>
        <w:rPr>
          <w:rStyle w:val="HTMLCode"/>
        </w:rPr>
        <w:t>Machine Learning</w:t>
      </w:r>
      <w:r>
        <w:br/>
      </w:r>
      <w:r>
        <w:rPr>
          <w:rStyle w:val="HTMLCode"/>
        </w:rPr>
        <w:t>Node.js</w:t>
      </w:r>
    </w:p>
    <w:p w:rsidR="00034EA2" w:rsidRDefault="00034EA2" w:rsidP="00034EA2">
      <w:pPr>
        <w:pStyle w:val="Heading3"/>
      </w:pPr>
      <w:r>
        <w:t>Recent Searches</w:t>
      </w:r>
    </w:p>
    <w:p w:rsidR="00034EA2" w:rsidRDefault="00034EA2" w:rsidP="00034EA2">
      <w:pPr>
        <w:pStyle w:val="NormalWeb"/>
      </w:pPr>
      <w:r>
        <w:t>The platform shall store and display recent search history.</w:t>
      </w:r>
    </w:p>
    <w:p w:rsidR="00034EA2" w:rsidRDefault="00034EA2" w:rsidP="00034EA2">
      <w:pPr>
        <w:pStyle w:val="NormalWeb"/>
      </w:pPr>
      <w:r>
        <w:t>Examples:</w:t>
      </w:r>
    </w:p>
    <w:p w:rsidR="00034EA2" w:rsidRDefault="00034EA2" w:rsidP="00034EA2">
      <w:pPr>
        <w:pStyle w:val="HTMLPreformatted"/>
      </w:pPr>
      <w:r>
        <w:rPr>
          <w:rStyle w:val="HTMLCode"/>
        </w:rPr>
        <w:t>React Native</w:t>
      </w:r>
      <w:r>
        <w:br/>
      </w:r>
      <w:r>
        <w:rPr>
          <w:rStyle w:val="HTMLCode"/>
        </w:rPr>
        <w:t>Python</w:t>
      </w:r>
      <w:r>
        <w:br/>
      </w:r>
      <w:r>
        <w:rPr>
          <w:rStyle w:val="HTMLCode"/>
        </w:rPr>
        <w:t>AI</w:t>
      </w:r>
      <w:r>
        <w:br/>
      </w:r>
      <w:r>
        <w:rPr>
          <w:rStyle w:val="HTMLCode"/>
        </w:rPr>
        <w:t>Flutter</w:t>
      </w:r>
    </w:p>
    <w:p w:rsidR="00034EA2" w:rsidRDefault="00034EA2" w:rsidP="00034EA2">
      <w:pPr>
        <w:pStyle w:val="Heading3"/>
      </w:pPr>
      <w:r>
        <w:t>Search Results Section</w:t>
      </w:r>
    </w:p>
    <w:p w:rsidR="00034EA2" w:rsidRDefault="00034EA2" w:rsidP="00034EA2">
      <w:pPr>
        <w:pStyle w:val="NormalWeb"/>
      </w:pPr>
      <w:r>
        <w:t>Displays all matching courses returned by the system.</w:t>
      </w:r>
    </w:p>
    <w:p w:rsidR="00034EA2" w:rsidRDefault="00034EA2" w:rsidP="00034EA2">
      <w:r>
        <w:lastRenderedPageBreak/>
        <w:pict>
          <v:rect id="_x0000_i1152" style="width:0;height:1.5pt" o:hralign="center" o:hrstd="t" o:hr="t" fillcolor="#a0a0a0" stroked="f"/>
        </w:pict>
      </w:r>
    </w:p>
    <w:p w:rsidR="00034EA2" w:rsidRDefault="00034EA2" w:rsidP="00034EA2">
      <w:pPr>
        <w:pStyle w:val="Heading2"/>
      </w:pPr>
      <w:r>
        <w:t>Search Criteria</w:t>
      </w:r>
    </w:p>
    <w:p w:rsidR="00034EA2" w:rsidRDefault="00034EA2" w:rsidP="00034EA2">
      <w:pPr>
        <w:pStyle w:val="NormalWeb"/>
      </w:pPr>
      <w:r>
        <w:t>Students can search courses using:</w:t>
      </w:r>
    </w:p>
    <w:p w:rsidR="00034EA2" w:rsidRDefault="00034EA2" w:rsidP="00034EA2">
      <w:pPr>
        <w:pStyle w:val="Heading3"/>
      </w:pPr>
      <w:r>
        <w:t>Course Name</w:t>
      </w:r>
    </w:p>
    <w:p w:rsidR="00034EA2" w:rsidRDefault="00034EA2" w:rsidP="00034EA2">
      <w:pPr>
        <w:pStyle w:val="NormalWeb"/>
      </w:pPr>
      <w:r>
        <w:t>Students may directly search for a specific course.</w:t>
      </w:r>
    </w:p>
    <w:p w:rsidR="00034EA2" w:rsidRDefault="00034EA2" w:rsidP="00034EA2">
      <w:pPr>
        <w:pStyle w:val="NormalWeb"/>
      </w:pPr>
      <w:r>
        <w:t>Example:</w:t>
      </w:r>
    </w:p>
    <w:p w:rsidR="00034EA2" w:rsidRDefault="00034EA2" w:rsidP="00034EA2">
      <w:pPr>
        <w:pStyle w:val="HTMLPreformatted"/>
      </w:pPr>
      <w:r>
        <w:rPr>
          <w:rStyle w:val="HTMLCode"/>
        </w:rPr>
        <w:t>React Native Development</w:t>
      </w:r>
    </w:p>
    <w:p w:rsidR="00034EA2" w:rsidRDefault="00034EA2" w:rsidP="00034EA2">
      <w:pPr>
        <w:pStyle w:val="Heading3"/>
      </w:pPr>
      <w:r>
        <w:t>Instructor Name</w:t>
      </w:r>
    </w:p>
    <w:p w:rsidR="00034EA2" w:rsidRDefault="00034EA2" w:rsidP="00034EA2">
      <w:pPr>
        <w:pStyle w:val="NormalWeb"/>
      </w:pPr>
      <w:r>
        <w:t>Students may search using instructor information.</w:t>
      </w:r>
    </w:p>
    <w:p w:rsidR="00034EA2" w:rsidRDefault="00034EA2" w:rsidP="00034EA2">
      <w:pPr>
        <w:pStyle w:val="NormalWeb"/>
      </w:pPr>
      <w:r>
        <w:t>Example:</w:t>
      </w:r>
    </w:p>
    <w:p w:rsidR="00034EA2" w:rsidRDefault="00034EA2" w:rsidP="00034EA2">
      <w:pPr>
        <w:pStyle w:val="HTMLPreformatted"/>
      </w:pPr>
      <w:r>
        <w:rPr>
          <w:rStyle w:val="HTMLCode"/>
        </w:rPr>
        <w:t>John Smith</w:t>
      </w:r>
    </w:p>
    <w:p w:rsidR="00034EA2" w:rsidRDefault="00034EA2" w:rsidP="00034EA2">
      <w:pPr>
        <w:pStyle w:val="Heading3"/>
      </w:pPr>
      <w:r>
        <w:t>Course Category</w:t>
      </w:r>
    </w:p>
    <w:p w:rsidR="00034EA2" w:rsidRDefault="00034EA2" w:rsidP="00034EA2">
      <w:pPr>
        <w:pStyle w:val="NormalWeb"/>
      </w:pPr>
      <w:r>
        <w:t>Students may search using educational categories.</w:t>
      </w:r>
    </w:p>
    <w:p w:rsidR="00034EA2" w:rsidRDefault="00034EA2" w:rsidP="00034EA2">
      <w:pPr>
        <w:pStyle w:val="NormalWeb"/>
      </w:pPr>
      <w:r>
        <w:t>Example:</w:t>
      </w:r>
    </w:p>
    <w:p w:rsidR="00034EA2" w:rsidRDefault="00034EA2" w:rsidP="00034EA2">
      <w:pPr>
        <w:pStyle w:val="HTMLPreformatted"/>
      </w:pPr>
      <w:r>
        <w:rPr>
          <w:rStyle w:val="HTMLCode"/>
        </w:rPr>
        <w:t>Artificial Intelligence</w:t>
      </w:r>
    </w:p>
    <w:p w:rsidR="00034EA2" w:rsidRDefault="00034EA2" w:rsidP="00034EA2">
      <w:pPr>
        <w:pStyle w:val="Heading3"/>
      </w:pPr>
      <w:r>
        <w:t>Topic Keywords</w:t>
      </w:r>
    </w:p>
    <w:p w:rsidR="00034EA2" w:rsidRDefault="00034EA2" w:rsidP="00034EA2">
      <w:pPr>
        <w:pStyle w:val="NormalWeb"/>
      </w:pPr>
      <w:r>
        <w:t>Students may search using technology names or learning topics.</w:t>
      </w:r>
    </w:p>
    <w:p w:rsidR="00034EA2" w:rsidRDefault="00034EA2" w:rsidP="00034EA2">
      <w:pPr>
        <w:pStyle w:val="NormalWeb"/>
      </w:pPr>
      <w:r>
        <w:t>Examples:</w:t>
      </w:r>
    </w:p>
    <w:p w:rsidR="00034EA2" w:rsidRDefault="00034EA2" w:rsidP="00034EA2">
      <w:pPr>
        <w:pStyle w:val="HTMLPreformatted"/>
      </w:pPr>
      <w:r>
        <w:rPr>
          <w:rStyle w:val="HTMLCode"/>
        </w:rPr>
        <w:t>JavaScript</w:t>
      </w:r>
      <w:r>
        <w:br/>
      </w:r>
      <w:r>
        <w:rPr>
          <w:rStyle w:val="HTMLCode"/>
        </w:rPr>
        <w:t>Python</w:t>
      </w:r>
      <w:r>
        <w:br/>
      </w:r>
      <w:r>
        <w:rPr>
          <w:rStyle w:val="HTMLCode"/>
        </w:rPr>
        <w:t>Machine Learning</w:t>
      </w:r>
      <w:r>
        <w:br/>
      </w:r>
      <w:r>
        <w:rPr>
          <w:rStyle w:val="HTMLCode"/>
        </w:rPr>
        <w:t>Cloud Computing</w:t>
      </w:r>
    </w:p>
    <w:p w:rsidR="00034EA2" w:rsidRDefault="00034EA2" w:rsidP="00034EA2">
      <w:r>
        <w:pict>
          <v:rect id="_x0000_i1153" style="width:0;height:1.5pt" o:hralign="center" o:hrstd="t" o:hr="t" fillcolor="#a0a0a0" stroked="f"/>
        </w:pict>
      </w:r>
    </w:p>
    <w:p w:rsidR="00034EA2" w:rsidRDefault="00034EA2" w:rsidP="00034EA2">
      <w:pPr>
        <w:pStyle w:val="Heading2"/>
      </w:pPr>
      <w:r>
        <w:t>Search Workflow</w:t>
      </w:r>
    </w:p>
    <w:p w:rsidR="00034EA2" w:rsidRDefault="00034EA2" w:rsidP="00034EA2">
      <w:pPr>
        <w:pStyle w:val="Heading3"/>
      </w:pPr>
      <w:r>
        <w:t>Step 1</w:t>
      </w:r>
    </w:p>
    <w:p w:rsidR="00034EA2" w:rsidRDefault="00034EA2" w:rsidP="00034EA2">
      <w:pPr>
        <w:pStyle w:val="NormalWeb"/>
      </w:pPr>
      <w:r>
        <w:t>The student opens the Search Courses page.</w:t>
      </w:r>
    </w:p>
    <w:p w:rsidR="00034EA2" w:rsidRDefault="00034EA2" w:rsidP="00034EA2">
      <w:pPr>
        <w:pStyle w:val="Heading3"/>
      </w:pPr>
      <w:r>
        <w:t>Step 2</w:t>
      </w:r>
    </w:p>
    <w:p w:rsidR="00034EA2" w:rsidRDefault="00034EA2" w:rsidP="00034EA2">
      <w:pPr>
        <w:pStyle w:val="NormalWeb"/>
      </w:pPr>
      <w:r>
        <w:t>The student enters a search term.</w:t>
      </w:r>
    </w:p>
    <w:p w:rsidR="00034EA2" w:rsidRDefault="00034EA2" w:rsidP="00034EA2">
      <w:pPr>
        <w:pStyle w:val="Heading3"/>
      </w:pPr>
      <w:r>
        <w:lastRenderedPageBreak/>
        <w:t>Step 3</w:t>
      </w:r>
    </w:p>
    <w:p w:rsidR="00034EA2" w:rsidRDefault="00034EA2" w:rsidP="00034EA2">
      <w:pPr>
        <w:pStyle w:val="NormalWeb"/>
      </w:pPr>
      <w:r>
        <w:t>The system validates the input.</w:t>
      </w:r>
    </w:p>
    <w:p w:rsidR="00034EA2" w:rsidRDefault="00034EA2" w:rsidP="00034EA2">
      <w:pPr>
        <w:pStyle w:val="Heading3"/>
      </w:pPr>
      <w:r>
        <w:t>Step 4</w:t>
      </w:r>
    </w:p>
    <w:p w:rsidR="00034EA2" w:rsidRDefault="00034EA2" w:rsidP="00034EA2">
      <w:pPr>
        <w:pStyle w:val="NormalWeb"/>
      </w:pPr>
      <w:r>
        <w:t>The search engine processes the query.</w:t>
      </w:r>
    </w:p>
    <w:p w:rsidR="00034EA2" w:rsidRDefault="00034EA2" w:rsidP="00034EA2">
      <w:pPr>
        <w:pStyle w:val="Heading3"/>
      </w:pPr>
      <w:r>
        <w:t>Step 5</w:t>
      </w:r>
    </w:p>
    <w:p w:rsidR="00034EA2" w:rsidRDefault="00034EA2" w:rsidP="00034EA2">
      <w:pPr>
        <w:pStyle w:val="NormalWeb"/>
      </w:pPr>
      <w:r>
        <w:t>The database retrieves matching courses.</w:t>
      </w:r>
    </w:p>
    <w:p w:rsidR="00034EA2" w:rsidRDefault="00034EA2" w:rsidP="00034EA2">
      <w:pPr>
        <w:pStyle w:val="Heading3"/>
      </w:pPr>
      <w:r>
        <w:t>Step 6</w:t>
      </w:r>
    </w:p>
    <w:p w:rsidR="00034EA2" w:rsidRDefault="00034EA2" w:rsidP="00034EA2">
      <w:pPr>
        <w:pStyle w:val="NormalWeb"/>
      </w:pPr>
      <w:r>
        <w:t>Results are ranked according to relevance.</w:t>
      </w:r>
    </w:p>
    <w:p w:rsidR="00034EA2" w:rsidRDefault="00034EA2" w:rsidP="00034EA2">
      <w:pPr>
        <w:pStyle w:val="Heading3"/>
      </w:pPr>
      <w:r>
        <w:t>Step 7</w:t>
      </w:r>
    </w:p>
    <w:p w:rsidR="00034EA2" w:rsidRDefault="00034EA2" w:rsidP="00034EA2">
      <w:pPr>
        <w:pStyle w:val="NormalWeb"/>
      </w:pPr>
      <w:r>
        <w:t>Results are displayed to the student.</w:t>
      </w:r>
    </w:p>
    <w:p w:rsidR="00034EA2" w:rsidRDefault="00034EA2" w:rsidP="00034EA2">
      <w:r>
        <w:pict>
          <v:rect id="_x0000_i1154" style="width:0;height:1.5pt" o:hralign="center" o:hrstd="t" o:hr="t" fillcolor="#a0a0a0" stroked="f"/>
        </w:pict>
      </w:r>
    </w:p>
    <w:p w:rsidR="00034EA2" w:rsidRDefault="00034EA2" w:rsidP="00034EA2">
      <w:pPr>
        <w:pStyle w:val="Heading2"/>
      </w:pPr>
      <w:r>
        <w:t>Search Filters</w:t>
      </w:r>
    </w:p>
    <w:p w:rsidR="00034EA2" w:rsidRDefault="00034EA2" w:rsidP="00034EA2">
      <w:pPr>
        <w:pStyle w:val="NormalWeb"/>
      </w:pPr>
      <w:r>
        <w:t>The system shall support filtering options.</w:t>
      </w:r>
    </w:p>
    <w:p w:rsidR="00034EA2" w:rsidRDefault="00034EA2" w:rsidP="00034EA2">
      <w:pPr>
        <w:pStyle w:val="Heading3"/>
      </w:pPr>
      <w:r>
        <w:t>Category Filter</w:t>
      </w:r>
    </w:p>
    <w:p w:rsidR="00034EA2" w:rsidRDefault="00034EA2" w:rsidP="00034EA2">
      <w:pPr>
        <w:pStyle w:val="NormalWeb"/>
      </w:pPr>
      <w:r>
        <w:t>Allows filtering by educational category.</w:t>
      </w:r>
    </w:p>
    <w:p w:rsidR="00034EA2" w:rsidRDefault="00034EA2" w:rsidP="00034EA2">
      <w:pPr>
        <w:pStyle w:val="NormalWeb"/>
      </w:pPr>
      <w:r>
        <w:t>Examples:</w:t>
      </w:r>
    </w:p>
    <w:p w:rsidR="00034EA2" w:rsidRDefault="00034EA2" w:rsidP="00694209">
      <w:pPr>
        <w:numPr>
          <w:ilvl w:val="0"/>
          <w:numId w:val="51"/>
        </w:numPr>
        <w:spacing w:before="100" w:beforeAutospacing="1" w:after="100" w:afterAutospacing="1"/>
      </w:pPr>
      <w:r>
        <w:t xml:space="preserve">Programming </w:t>
      </w:r>
    </w:p>
    <w:p w:rsidR="00034EA2" w:rsidRDefault="00034EA2" w:rsidP="00694209">
      <w:pPr>
        <w:numPr>
          <w:ilvl w:val="0"/>
          <w:numId w:val="51"/>
        </w:numPr>
        <w:spacing w:before="100" w:beforeAutospacing="1" w:after="100" w:afterAutospacing="1"/>
      </w:pPr>
      <w:r>
        <w:t xml:space="preserve">Data Science </w:t>
      </w:r>
    </w:p>
    <w:p w:rsidR="00034EA2" w:rsidRDefault="00034EA2" w:rsidP="00694209">
      <w:pPr>
        <w:numPr>
          <w:ilvl w:val="0"/>
          <w:numId w:val="51"/>
        </w:numPr>
        <w:spacing w:before="100" w:beforeAutospacing="1" w:after="100" w:afterAutospacing="1"/>
      </w:pPr>
      <w:r>
        <w:t xml:space="preserve">AI </w:t>
      </w:r>
    </w:p>
    <w:p w:rsidR="00034EA2" w:rsidRDefault="00034EA2" w:rsidP="00694209">
      <w:pPr>
        <w:numPr>
          <w:ilvl w:val="0"/>
          <w:numId w:val="51"/>
        </w:numPr>
        <w:spacing w:before="100" w:beforeAutospacing="1" w:after="100" w:afterAutospacing="1"/>
      </w:pPr>
      <w:r>
        <w:t xml:space="preserve">Mobile Development </w:t>
      </w:r>
    </w:p>
    <w:p w:rsidR="00034EA2" w:rsidRDefault="00034EA2" w:rsidP="00034EA2">
      <w:pPr>
        <w:pStyle w:val="Heading3"/>
      </w:pPr>
      <w:r>
        <w:t>Rating Filter</w:t>
      </w:r>
    </w:p>
    <w:p w:rsidR="00034EA2" w:rsidRDefault="00034EA2" w:rsidP="00034EA2">
      <w:pPr>
        <w:pStyle w:val="NormalWeb"/>
      </w:pPr>
      <w:r>
        <w:t>Allows filtering based on ratings.</w:t>
      </w:r>
    </w:p>
    <w:p w:rsidR="00034EA2" w:rsidRDefault="00034EA2" w:rsidP="00034EA2">
      <w:pPr>
        <w:pStyle w:val="NormalWeb"/>
      </w:pPr>
      <w:r>
        <w:t>Examples:</w:t>
      </w:r>
    </w:p>
    <w:p w:rsidR="00034EA2" w:rsidRDefault="00034EA2" w:rsidP="00694209">
      <w:pPr>
        <w:numPr>
          <w:ilvl w:val="0"/>
          <w:numId w:val="52"/>
        </w:numPr>
        <w:spacing w:before="100" w:beforeAutospacing="1" w:after="100" w:afterAutospacing="1"/>
      </w:pPr>
      <w:r>
        <w:t xml:space="preserve">4 Stars and Above </w:t>
      </w:r>
    </w:p>
    <w:p w:rsidR="00034EA2" w:rsidRDefault="00034EA2" w:rsidP="00694209">
      <w:pPr>
        <w:numPr>
          <w:ilvl w:val="0"/>
          <w:numId w:val="52"/>
        </w:numPr>
        <w:spacing w:before="100" w:beforeAutospacing="1" w:after="100" w:afterAutospacing="1"/>
      </w:pPr>
      <w:r>
        <w:t xml:space="preserve">3 Stars and Above </w:t>
      </w:r>
    </w:p>
    <w:p w:rsidR="00034EA2" w:rsidRDefault="00034EA2" w:rsidP="00034EA2">
      <w:pPr>
        <w:pStyle w:val="Heading3"/>
      </w:pPr>
      <w:r>
        <w:lastRenderedPageBreak/>
        <w:t>Duration Filter</w:t>
      </w:r>
    </w:p>
    <w:p w:rsidR="00034EA2" w:rsidRDefault="00034EA2" w:rsidP="00034EA2">
      <w:pPr>
        <w:pStyle w:val="NormalWeb"/>
      </w:pPr>
      <w:r>
        <w:t>Allows filtering based on course duration.</w:t>
      </w:r>
    </w:p>
    <w:p w:rsidR="00034EA2" w:rsidRDefault="00034EA2" w:rsidP="00034EA2">
      <w:pPr>
        <w:pStyle w:val="NormalWeb"/>
      </w:pPr>
      <w:r>
        <w:t>Examples:</w:t>
      </w:r>
    </w:p>
    <w:p w:rsidR="00034EA2" w:rsidRDefault="00034EA2" w:rsidP="00694209">
      <w:pPr>
        <w:numPr>
          <w:ilvl w:val="0"/>
          <w:numId w:val="53"/>
        </w:numPr>
        <w:spacing w:before="100" w:beforeAutospacing="1" w:after="100" w:afterAutospacing="1"/>
      </w:pPr>
      <w:r>
        <w:t xml:space="preserve">Less than 2 Hours </w:t>
      </w:r>
    </w:p>
    <w:p w:rsidR="00034EA2" w:rsidRDefault="00034EA2" w:rsidP="00694209">
      <w:pPr>
        <w:numPr>
          <w:ilvl w:val="0"/>
          <w:numId w:val="53"/>
        </w:numPr>
        <w:spacing w:before="100" w:beforeAutospacing="1" w:after="100" w:afterAutospacing="1"/>
      </w:pPr>
      <w:r>
        <w:t xml:space="preserve">2–5 Hours </w:t>
      </w:r>
    </w:p>
    <w:p w:rsidR="00034EA2" w:rsidRDefault="00034EA2" w:rsidP="00694209">
      <w:pPr>
        <w:numPr>
          <w:ilvl w:val="0"/>
          <w:numId w:val="53"/>
        </w:numPr>
        <w:spacing w:before="100" w:beforeAutospacing="1" w:after="100" w:afterAutospacing="1"/>
      </w:pPr>
      <w:r>
        <w:t xml:space="preserve">More than 5 Hours </w:t>
      </w:r>
    </w:p>
    <w:p w:rsidR="00034EA2" w:rsidRDefault="00034EA2" w:rsidP="00034EA2">
      <w:pPr>
        <w:pStyle w:val="Heading3"/>
      </w:pPr>
      <w:r>
        <w:t>Popularity Filter</w:t>
      </w:r>
    </w:p>
    <w:p w:rsidR="00034EA2" w:rsidRDefault="00034EA2" w:rsidP="00034EA2">
      <w:pPr>
        <w:pStyle w:val="NormalWeb"/>
      </w:pPr>
      <w:r>
        <w:t>Allows filtering based on enrollment numbers.</w:t>
      </w:r>
    </w:p>
    <w:p w:rsidR="00034EA2" w:rsidRDefault="00034EA2" w:rsidP="00034EA2">
      <w:pPr>
        <w:pStyle w:val="Heading3"/>
      </w:pPr>
      <w:r>
        <w:t>Newest Filter</w:t>
      </w:r>
    </w:p>
    <w:p w:rsidR="00034EA2" w:rsidRDefault="00034EA2" w:rsidP="00034EA2">
      <w:pPr>
        <w:pStyle w:val="NormalWeb"/>
      </w:pPr>
      <w:r>
        <w:t>Displays recently published courses.</w:t>
      </w:r>
    </w:p>
    <w:p w:rsidR="00034EA2" w:rsidRDefault="00034EA2" w:rsidP="00034EA2">
      <w:r>
        <w:pict>
          <v:rect id="_x0000_i1155" style="width:0;height:1.5pt" o:hralign="center" o:hrstd="t" o:hr="t" fillcolor="#a0a0a0" stroked="f"/>
        </w:pict>
      </w:r>
    </w:p>
    <w:p w:rsidR="00034EA2" w:rsidRDefault="00034EA2" w:rsidP="00034EA2">
      <w:pPr>
        <w:pStyle w:val="Heading2"/>
      </w:pPr>
      <w:r>
        <w:t>Business Rules</w:t>
      </w:r>
    </w:p>
    <w:p w:rsidR="00034EA2" w:rsidRDefault="00034EA2" w:rsidP="00694209">
      <w:pPr>
        <w:numPr>
          <w:ilvl w:val="0"/>
          <w:numId w:val="54"/>
        </w:numPr>
        <w:spacing w:before="100" w:beforeAutospacing="1" w:after="100" w:afterAutospacing="1"/>
      </w:pPr>
      <w:r>
        <w:t xml:space="preserve">Search results shall only include active courses. </w:t>
      </w:r>
    </w:p>
    <w:p w:rsidR="00034EA2" w:rsidRDefault="00034EA2" w:rsidP="00694209">
      <w:pPr>
        <w:numPr>
          <w:ilvl w:val="0"/>
          <w:numId w:val="54"/>
        </w:numPr>
        <w:spacing w:before="100" w:beforeAutospacing="1" w:after="100" w:afterAutospacing="1"/>
      </w:pPr>
      <w:r>
        <w:t xml:space="preserve">Search queries shall be case-insensitive. </w:t>
      </w:r>
    </w:p>
    <w:p w:rsidR="00034EA2" w:rsidRDefault="00034EA2" w:rsidP="00694209">
      <w:pPr>
        <w:numPr>
          <w:ilvl w:val="0"/>
          <w:numId w:val="54"/>
        </w:numPr>
        <w:spacing w:before="100" w:beforeAutospacing="1" w:after="100" w:afterAutospacing="1"/>
      </w:pPr>
      <w:r>
        <w:t xml:space="preserve">Search results shall be ordered by relevance. </w:t>
      </w:r>
    </w:p>
    <w:p w:rsidR="00034EA2" w:rsidRDefault="00034EA2" w:rsidP="00694209">
      <w:pPr>
        <w:numPr>
          <w:ilvl w:val="0"/>
          <w:numId w:val="54"/>
        </w:numPr>
        <w:spacing w:before="100" w:beforeAutospacing="1" w:after="100" w:afterAutospacing="1"/>
      </w:pPr>
      <w:r>
        <w:t xml:space="preserve">Deleted courses shall not appear. </w:t>
      </w:r>
    </w:p>
    <w:p w:rsidR="00034EA2" w:rsidRDefault="00034EA2" w:rsidP="00694209">
      <w:pPr>
        <w:numPr>
          <w:ilvl w:val="0"/>
          <w:numId w:val="54"/>
        </w:numPr>
        <w:spacing w:before="100" w:beforeAutospacing="1" w:after="100" w:afterAutospacing="1"/>
      </w:pPr>
      <w:r>
        <w:t xml:space="preserve">Inactive courses shall not appear. </w:t>
      </w:r>
    </w:p>
    <w:p w:rsidR="00034EA2" w:rsidRDefault="00034EA2" w:rsidP="00034EA2">
      <w:r>
        <w:pict>
          <v:rect id="_x0000_i1156" style="width:0;height:1.5pt" o:hralign="center" o:hrstd="t" o:hr="t" fillcolor="#a0a0a0" stroked="f"/>
        </w:pict>
      </w:r>
    </w:p>
    <w:p w:rsidR="00034EA2" w:rsidRDefault="00034EA2" w:rsidP="00034EA2">
      <w:pPr>
        <w:pStyle w:val="Heading2"/>
      </w:pPr>
      <w:r>
        <w:t>Security Requirements</w:t>
      </w:r>
    </w:p>
    <w:p w:rsidR="00034EA2" w:rsidRDefault="00034EA2" w:rsidP="00694209">
      <w:pPr>
        <w:numPr>
          <w:ilvl w:val="0"/>
          <w:numId w:val="55"/>
        </w:numPr>
        <w:spacing w:before="100" w:beforeAutospacing="1" w:after="100" w:afterAutospacing="1"/>
      </w:pPr>
      <w:r>
        <w:t xml:space="preserve">Search inputs must be validated. </w:t>
      </w:r>
    </w:p>
    <w:p w:rsidR="00034EA2" w:rsidRDefault="00034EA2" w:rsidP="00694209">
      <w:pPr>
        <w:numPr>
          <w:ilvl w:val="0"/>
          <w:numId w:val="55"/>
        </w:numPr>
        <w:spacing w:before="100" w:beforeAutospacing="1" w:after="100" w:afterAutospacing="1"/>
      </w:pPr>
      <w:r>
        <w:t xml:space="preserve">SQL Injection attacks must be prevented. </w:t>
      </w:r>
    </w:p>
    <w:p w:rsidR="00034EA2" w:rsidRDefault="00034EA2" w:rsidP="00694209">
      <w:pPr>
        <w:numPr>
          <w:ilvl w:val="0"/>
          <w:numId w:val="55"/>
        </w:numPr>
        <w:spacing w:before="100" w:beforeAutospacing="1" w:after="100" w:afterAutospacing="1"/>
      </w:pPr>
      <w:r>
        <w:t xml:space="preserve">Unauthorized data exposure must be prevented. </w:t>
      </w:r>
    </w:p>
    <w:p w:rsidR="00034EA2" w:rsidRDefault="00034EA2" w:rsidP="00034EA2">
      <w:r>
        <w:pict>
          <v:rect id="_x0000_i1157" style="width:0;height:1.5pt" o:hralign="center" o:hrstd="t" o:hr="t" fillcolor="#a0a0a0" stroked="f"/>
        </w:pict>
      </w:r>
    </w:p>
    <w:p w:rsidR="00034EA2" w:rsidRDefault="00034EA2" w:rsidP="00034EA2">
      <w:pPr>
        <w:pStyle w:val="Heading2"/>
      </w:pPr>
      <w:r>
        <w:t>Benefits</w:t>
      </w:r>
    </w:p>
    <w:p w:rsidR="00034EA2" w:rsidRDefault="00034EA2" w:rsidP="00694209">
      <w:pPr>
        <w:numPr>
          <w:ilvl w:val="0"/>
          <w:numId w:val="56"/>
        </w:numPr>
        <w:spacing w:before="100" w:beforeAutospacing="1" w:after="100" w:afterAutospacing="1"/>
      </w:pPr>
      <w:r>
        <w:t xml:space="preserve">Faster course discovery. </w:t>
      </w:r>
    </w:p>
    <w:p w:rsidR="00034EA2" w:rsidRDefault="00034EA2" w:rsidP="00694209">
      <w:pPr>
        <w:numPr>
          <w:ilvl w:val="0"/>
          <w:numId w:val="56"/>
        </w:numPr>
        <w:spacing w:before="100" w:beforeAutospacing="1" w:after="100" w:afterAutospacing="1"/>
      </w:pPr>
      <w:r>
        <w:t xml:space="preserve">Improved user satisfaction. </w:t>
      </w:r>
    </w:p>
    <w:p w:rsidR="00034EA2" w:rsidRDefault="00034EA2" w:rsidP="00694209">
      <w:pPr>
        <w:numPr>
          <w:ilvl w:val="0"/>
          <w:numId w:val="56"/>
        </w:numPr>
        <w:spacing w:before="100" w:beforeAutospacing="1" w:after="100" w:afterAutospacing="1"/>
      </w:pPr>
      <w:r>
        <w:t xml:space="preserve">Better course accessibility. </w:t>
      </w:r>
    </w:p>
    <w:p w:rsidR="00034EA2" w:rsidRDefault="00034EA2" w:rsidP="00694209">
      <w:pPr>
        <w:numPr>
          <w:ilvl w:val="0"/>
          <w:numId w:val="56"/>
        </w:numPr>
        <w:spacing w:before="100" w:beforeAutospacing="1" w:after="100" w:afterAutospacing="1"/>
      </w:pPr>
      <w:r>
        <w:t xml:space="preserve">Increased student engagement. </w:t>
      </w:r>
    </w:p>
    <w:p w:rsidR="00034EA2" w:rsidRDefault="00034EA2" w:rsidP="00034EA2">
      <w:r>
        <w:pict>
          <v:rect id="_x0000_i1158" style="width:0;height:1.5pt" o:hralign="center" o:hrstd="t" o:hr="t" fillcolor="#a0a0a0" stroked="f"/>
        </w:pict>
      </w:r>
    </w:p>
    <w:p w:rsidR="00034EA2" w:rsidRDefault="00034EA2" w:rsidP="00034EA2">
      <w:pPr>
        <w:pStyle w:val="Heading1"/>
      </w:pPr>
      <w:r>
        <w:lastRenderedPageBreak/>
        <w:t>4.6 Course Categories</w:t>
      </w:r>
    </w:p>
    <w:p w:rsidR="00034EA2" w:rsidRDefault="00034EA2" w:rsidP="00034EA2">
      <w:pPr>
        <w:pStyle w:val="Heading2"/>
      </w:pPr>
      <w:r>
        <w:t>Description</w:t>
      </w:r>
    </w:p>
    <w:p w:rsidR="00034EA2" w:rsidRDefault="00034EA2" w:rsidP="00034EA2">
      <w:pPr>
        <w:pStyle w:val="NormalWeb"/>
      </w:pPr>
      <w:r>
        <w:t>The Course Categories component organizes educational content into structured and logical groups. Categorization improves content management and allows students to navigate educational resources efficiently. Without categories, students would face difficulty locating relevant learning materials among large numbers of courses.</w:t>
      </w:r>
    </w:p>
    <w:p w:rsidR="00034EA2" w:rsidRDefault="00034EA2" w:rsidP="00034EA2">
      <w:pPr>
        <w:pStyle w:val="NormalWeb"/>
      </w:pPr>
      <w:r>
        <w:t>Course categories act as learning domains that group courses based on subject matter, technology stack, or educational objectives.</w:t>
      </w:r>
    </w:p>
    <w:p w:rsidR="00034EA2" w:rsidRDefault="00034EA2" w:rsidP="00034EA2">
      <w:pPr>
        <w:pStyle w:val="NormalWeb"/>
      </w:pPr>
      <w:r>
        <w:t>The categorization system improves discoverability, navigation efficiency, and learning personalization.</w:t>
      </w:r>
    </w:p>
    <w:p w:rsidR="00034EA2" w:rsidRDefault="00034EA2" w:rsidP="00034EA2">
      <w:r>
        <w:pict>
          <v:rect id="_x0000_i1159"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Course Categories component aims to:</w:t>
      </w:r>
    </w:p>
    <w:p w:rsidR="00034EA2" w:rsidRDefault="00034EA2" w:rsidP="00694209">
      <w:pPr>
        <w:numPr>
          <w:ilvl w:val="0"/>
          <w:numId w:val="57"/>
        </w:numPr>
        <w:spacing w:before="100" w:beforeAutospacing="1" w:after="100" w:afterAutospacing="1"/>
      </w:pPr>
      <w:r>
        <w:t xml:space="preserve">Organize educational content. </w:t>
      </w:r>
    </w:p>
    <w:p w:rsidR="00034EA2" w:rsidRDefault="00034EA2" w:rsidP="00694209">
      <w:pPr>
        <w:numPr>
          <w:ilvl w:val="0"/>
          <w:numId w:val="57"/>
        </w:numPr>
        <w:spacing w:before="100" w:beforeAutospacing="1" w:after="100" w:afterAutospacing="1"/>
      </w:pPr>
      <w:r>
        <w:t xml:space="preserve">Simplify navigation. </w:t>
      </w:r>
    </w:p>
    <w:p w:rsidR="00034EA2" w:rsidRDefault="00034EA2" w:rsidP="00694209">
      <w:pPr>
        <w:numPr>
          <w:ilvl w:val="0"/>
          <w:numId w:val="57"/>
        </w:numPr>
        <w:spacing w:before="100" w:beforeAutospacing="1" w:after="100" w:afterAutospacing="1"/>
      </w:pPr>
      <w:r>
        <w:t xml:space="preserve">Improve course discovery. </w:t>
      </w:r>
    </w:p>
    <w:p w:rsidR="00034EA2" w:rsidRDefault="00034EA2" w:rsidP="00694209">
      <w:pPr>
        <w:numPr>
          <w:ilvl w:val="0"/>
          <w:numId w:val="57"/>
        </w:numPr>
        <w:spacing w:before="100" w:beforeAutospacing="1" w:after="100" w:afterAutospacing="1"/>
      </w:pPr>
      <w:r>
        <w:t xml:space="preserve">Enhance user experience. </w:t>
      </w:r>
    </w:p>
    <w:p w:rsidR="00034EA2" w:rsidRDefault="00034EA2" w:rsidP="00694209">
      <w:pPr>
        <w:numPr>
          <w:ilvl w:val="0"/>
          <w:numId w:val="57"/>
        </w:numPr>
        <w:spacing w:before="100" w:beforeAutospacing="1" w:after="100" w:afterAutospacing="1"/>
      </w:pPr>
      <w:r>
        <w:t xml:space="preserve">Support personalized recommendations. </w:t>
      </w:r>
    </w:p>
    <w:p w:rsidR="00034EA2" w:rsidRDefault="00034EA2" w:rsidP="00034EA2">
      <w:r>
        <w:pict>
          <v:rect id="_x0000_i1160" style="width:0;height:1.5pt" o:hralign="center" o:hrstd="t" o:hr="t" fillcolor="#a0a0a0" stroked="f"/>
        </w:pict>
      </w:r>
    </w:p>
    <w:p w:rsidR="00034EA2" w:rsidRDefault="00034EA2" w:rsidP="00034EA2">
      <w:pPr>
        <w:pStyle w:val="Heading2"/>
      </w:pPr>
      <w:r>
        <w:t>Sample Categories</w:t>
      </w:r>
    </w:p>
    <w:p w:rsidR="00034EA2" w:rsidRDefault="00034EA2" w:rsidP="00034EA2">
      <w:pPr>
        <w:pStyle w:val="Heading3"/>
      </w:pPr>
      <w:r>
        <w:t>Programming</w:t>
      </w:r>
    </w:p>
    <w:p w:rsidR="00034EA2" w:rsidRDefault="00034EA2" w:rsidP="00034EA2">
      <w:pPr>
        <w:pStyle w:val="NormalWeb"/>
      </w:pPr>
      <w:r>
        <w:t>Contains software development and coding-related courses.</w:t>
      </w:r>
    </w:p>
    <w:p w:rsidR="00034EA2" w:rsidRDefault="00034EA2" w:rsidP="00034EA2">
      <w:pPr>
        <w:pStyle w:val="NormalWeb"/>
      </w:pPr>
      <w:r>
        <w:t>Examples:</w:t>
      </w:r>
    </w:p>
    <w:p w:rsidR="00034EA2" w:rsidRDefault="00034EA2" w:rsidP="00694209">
      <w:pPr>
        <w:numPr>
          <w:ilvl w:val="0"/>
          <w:numId w:val="58"/>
        </w:numPr>
        <w:spacing w:before="100" w:beforeAutospacing="1" w:after="100" w:afterAutospacing="1"/>
      </w:pPr>
      <w:r>
        <w:t xml:space="preserve">Java </w:t>
      </w:r>
    </w:p>
    <w:p w:rsidR="00034EA2" w:rsidRDefault="00034EA2" w:rsidP="00694209">
      <w:pPr>
        <w:numPr>
          <w:ilvl w:val="0"/>
          <w:numId w:val="58"/>
        </w:numPr>
        <w:spacing w:before="100" w:beforeAutospacing="1" w:after="100" w:afterAutospacing="1"/>
      </w:pPr>
      <w:r>
        <w:t xml:space="preserve">Python </w:t>
      </w:r>
    </w:p>
    <w:p w:rsidR="00034EA2" w:rsidRDefault="00034EA2" w:rsidP="00694209">
      <w:pPr>
        <w:numPr>
          <w:ilvl w:val="0"/>
          <w:numId w:val="58"/>
        </w:numPr>
        <w:spacing w:before="100" w:beforeAutospacing="1" w:after="100" w:afterAutospacing="1"/>
      </w:pPr>
      <w:r>
        <w:t xml:space="preserve">C++ </w:t>
      </w:r>
    </w:p>
    <w:p w:rsidR="00034EA2" w:rsidRDefault="00034EA2" w:rsidP="00694209">
      <w:pPr>
        <w:numPr>
          <w:ilvl w:val="0"/>
          <w:numId w:val="58"/>
        </w:numPr>
        <w:spacing w:before="100" w:beforeAutospacing="1" w:after="100" w:afterAutospacing="1"/>
      </w:pPr>
      <w:r>
        <w:t xml:space="preserve">JavaScript </w:t>
      </w:r>
    </w:p>
    <w:p w:rsidR="00034EA2" w:rsidRDefault="00034EA2" w:rsidP="00034EA2">
      <w:pPr>
        <w:pStyle w:val="Heading3"/>
      </w:pPr>
      <w:r>
        <w:t>Mobile Development</w:t>
      </w:r>
    </w:p>
    <w:p w:rsidR="00034EA2" w:rsidRDefault="00034EA2" w:rsidP="00034EA2">
      <w:pPr>
        <w:pStyle w:val="NormalWeb"/>
      </w:pPr>
      <w:r>
        <w:t>Contains mobile application development courses.</w:t>
      </w:r>
    </w:p>
    <w:p w:rsidR="00034EA2" w:rsidRDefault="00034EA2" w:rsidP="00034EA2">
      <w:pPr>
        <w:pStyle w:val="NormalWeb"/>
      </w:pPr>
      <w:r>
        <w:t>Examples:</w:t>
      </w:r>
    </w:p>
    <w:p w:rsidR="00034EA2" w:rsidRDefault="00034EA2" w:rsidP="00694209">
      <w:pPr>
        <w:numPr>
          <w:ilvl w:val="0"/>
          <w:numId w:val="59"/>
        </w:numPr>
        <w:spacing w:before="100" w:beforeAutospacing="1" w:after="100" w:afterAutospacing="1"/>
      </w:pPr>
      <w:r>
        <w:t xml:space="preserve">React Native </w:t>
      </w:r>
    </w:p>
    <w:p w:rsidR="00034EA2" w:rsidRDefault="00034EA2" w:rsidP="00694209">
      <w:pPr>
        <w:numPr>
          <w:ilvl w:val="0"/>
          <w:numId w:val="59"/>
        </w:numPr>
        <w:spacing w:before="100" w:beforeAutospacing="1" w:after="100" w:afterAutospacing="1"/>
      </w:pPr>
      <w:r>
        <w:lastRenderedPageBreak/>
        <w:t xml:space="preserve">Flutter </w:t>
      </w:r>
    </w:p>
    <w:p w:rsidR="00034EA2" w:rsidRDefault="00034EA2" w:rsidP="00694209">
      <w:pPr>
        <w:numPr>
          <w:ilvl w:val="0"/>
          <w:numId w:val="59"/>
        </w:numPr>
        <w:spacing w:before="100" w:beforeAutospacing="1" w:after="100" w:afterAutospacing="1"/>
      </w:pPr>
      <w:r>
        <w:t xml:space="preserve">Android Development </w:t>
      </w:r>
    </w:p>
    <w:p w:rsidR="00034EA2" w:rsidRDefault="00034EA2" w:rsidP="00034EA2">
      <w:pPr>
        <w:pStyle w:val="Heading3"/>
      </w:pPr>
      <w:r>
        <w:t>Artificial Intelligence</w:t>
      </w:r>
    </w:p>
    <w:p w:rsidR="00034EA2" w:rsidRDefault="00034EA2" w:rsidP="00034EA2">
      <w:pPr>
        <w:pStyle w:val="NormalWeb"/>
      </w:pPr>
      <w:r>
        <w:t>Contains AI and Machine Learning courses.</w:t>
      </w:r>
    </w:p>
    <w:p w:rsidR="00034EA2" w:rsidRDefault="00034EA2" w:rsidP="00034EA2">
      <w:pPr>
        <w:pStyle w:val="NormalWeb"/>
      </w:pPr>
      <w:r>
        <w:t>Examples:</w:t>
      </w:r>
    </w:p>
    <w:p w:rsidR="00034EA2" w:rsidRDefault="00034EA2" w:rsidP="00694209">
      <w:pPr>
        <w:numPr>
          <w:ilvl w:val="0"/>
          <w:numId w:val="60"/>
        </w:numPr>
        <w:spacing w:before="100" w:beforeAutospacing="1" w:after="100" w:afterAutospacing="1"/>
      </w:pPr>
      <w:r>
        <w:t xml:space="preserve">Machine Learning </w:t>
      </w:r>
    </w:p>
    <w:p w:rsidR="00034EA2" w:rsidRDefault="00034EA2" w:rsidP="00694209">
      <w:pPr>
        <w:numPr>
          <w:ilvl w:val="0"/>
          <w:numId w:val="60"/>
        </w:numPr>
        <w:spacing w:before="100" w:beforeAutospacing="1" w:after="100" w:afterAutospacing="1"/>
      </w:pPr>
      <w:r>
        <w:t xml:space="preserve">Deep Learning </w:t>
      </w:r>
    </w:p>
    <w:p w:rsidR="00034EA2" w:rsidRDefault="00034EA2" w:rsidP="00694209">
      <w:pPr>
        <w:numPr>
          <w:ilvl w:val="0"/>
          <w:numId w:val="60"/>
        </w:numPr>
        <w:spacing w:before="100" w:beforeAutospacing="1" w:after="100" w:afterAutospacing="1"/>
      </w:pPr>
      <w:r>
        <w:t xml:space="preserve">Generative AI </w:t>
      </w:r>
    </w:p>
    <w:p w:rsidR="00034EA2" w:rsidRDefault="00034EA2" w:rsidP="00034EA2">
      <w:pPr>
        <w:pStyle w:val="Heading3"/>
      </w:pPr>
      <w:r>
        <w:t>Data Science</w:t>
      </w:r>
    </w:p>
    <w:p w:rsidR="00034EA2" w:rsidRDefault="00034EA2" w:rsidP="00034EA2">
      <w:pPr>
        <w:pStyle w:val="NormalWeb"/>
      </w:pPr>
      <w:r>
        <w:t>Contains analytics and data processing courses.</w:t>
      </w:r>
    </w:p>
    <w:p w:rsidR="00034EA2" w:rsidRDefault="00034EA2" w:rsidP="00034EA2">
      <w:pPr>
        <w:pStyle w:val="NormalWeb"/>
      </w:pPr>
      <w:r>
        <w:t>Examples:</w:t>
      </w:r>
    </w:p>
    <w:p w:rsidR="00034EA2" w:rsidRDefault="00034EA2" w:rsidP="00694209">
      <w:pPr>
        <w:numPr>
          <w:ilvl w:val="0"/>
          <w:numId w:val="61"/>
        </w:numPr>
        <w:spacing w:before="100" w:beforeAutospacing="1" w:after="100" w:afterAutospacing="1"/>
      </w:pPr>
      <w:r>
        <w:t xml:space="preserve">Data Analysis </w:t>
      </w:r>
    </w:p>
    <w:p w:rsidR="00034EA2" w:rsidRDefault="00034EA2" w:rsidP="00694209">
      <w:pPr>
        <w:numPr>
          <w:ilvl w:val="0"/>
          <w:numId w:val="61"/>
        </w:numPr>
        <w:spacing w:before="100" w:beforeAutospacing="1" w:after="100" w:afterAutospacing="1"/>
      </w:pPr>
      <w:r>
        <w:t xml:space="preserve">Data Visualization </w:t>
      </w:r>
    </w:p>
    <w:p w:rsidR="00034EA2" w:rsidRDefault="00034EA2" w:rsidP="00694209">
      <w:pPr>
        <w:numPr>
          <w:ilvl w:val="0"/>
          <w:numId w:val="61"/>
        </w:numPr>
        <w:spacing w:before="100" w:beforeAutospacing="1" w:after="100" w:afterAutospacing="1"/>
      </w:pPr>
      <w:r>
        <w:t xml:space="preserve">Statistics </w:t>
      </w:r>
    </w:p>
    <w:p w:rsidR="00034EA2" w:rsidRDefault="00034EA2" w:rsidP="00034EA2">
      <w:pPr>
        <w:pStyle w:val="Heading3"/>
      </w:pPr>
      <w:r>
        <w:t>Web Development</w:t>
      </w:r>
    </w:p>
    <w:p w:rsidR="00034EA2" w:rsidRDefault="00034EA2" w:rsidP="00034EA2">
      <w:pPr>
        <w:pStyle w:val="NormalWeb"/>
      </w:pPr>
      <w:r>
        <w:t>Contains frontend and backend development courses.</w:t>
      </w:r>
    </w:p>
    <w:p w:rsidR="00034EA2" w:rsidRDefault="00034EA2" w:rsidP="00034EA2">
      <w:pPr>
        <w:pStyle w:val="NormalWeb"/>
      </w:pPr>
      <w:r>
        <w:t>Examples:</w:t>
      </w:r>
    </w:p>
    <w:p w:rsidR="00034EA2" w:rsidRDefault="00034EA2" w:rsidP="00694209">
      <w:pPr>
        <w:numPr>
          <w:ilvl w:val="0"/>
          <w:numId w:val="62"/>
        </w:numPr>
        <w:spacing w:before="100" w:beforeAutospacing="1" w:after="100" w:afterAutospacing="1"/>
      </w:pPr>
      <w:r>
        <w:t xml:space="preserve">React </w:t>
      </w:r>
    </w:p>
    <w:p w:rsidR="00034EA2" w:rsidRDefault="00034EA2" w:rsidP="00694209">
      <w:pPr>
        <w:numPr>
          <w:ilvl w:val="0"/>
          <w:numId w:val="62"/>
        </w:numPr>
        <w:spacing w:before="100" w:beforeAutospacing="1" w:after="100" w:afterAutospacing="1"/>
      </w:pPr>
      <w:r>
        <w:t xml:space="preserve">Angular </w:t>
      </w:r>
    </w:p>
    <w:p w:rsidR="00034EA2" w:rsidRDefault="00034EA2" w:rsidP="00694209">
      <w:pPr>
        <w:numPr>
          <w:ilvl w:val="0"/>
          <w:numId w:val="62"/>
        </w:numPr>
        <w:spacing w:before="100" w:beforeAutospacing="1" w:after="100" w:afterAutospacing="1"/>
      </w:pPr>
      <w:r>
        <w:t xml:space="preserve">Node.js </w:t>
      </w:r>
    </w:p>
    <w:p w:rsidR="00034EA2" w:rsidRDefault="00034EA2" w:rsidP="00694209">
      <w:pPr>
        <w:numPr>
          <w:ilvl w:val="0"/>
          <w:numId w:val="62"/>
        </w:numPr>
        <w:spacing w:before="100" w:beforeAutospacing="1" w:after="100" w:afterAutospacing="1"/>
      </w:pPr>
      <w:r>
        <w:t xml:space="preserve">Express.js </w:t>
      </w:r>
    </w:p>
    <w:p w:rsidR="00034EA2" w:rsidRDefault="00034EA2" w:rsidP="00034EA2">
      <w:pPr>
        <w:pStyle w:val="Heading3"/>
      </w:pPr>
      <w:r>
        <w:t>Cyber Security</w:t>
      </w:r>
    </w:p>
    <w:p w:rsidR="00034EA2" w:rsidRDefault="00034EA2" w:rsidP="00034EA2">
      <w:pPr>
        <w:pStyle w:val="NormalWeb"/>
      </w:pPr>
      <w:r>
        <w:t>Contains security-related educational content.</w:t>
      </w:r>
    </w:p>
    <w:p w:rsidR="00034EA2" w:rsidRDefault="00034EA2" w:rsidP="00034EA2">
      <w:pPr>
        <w:pStyle w:val="Heading3"/>
      </w:pPr>
      <w:r>
        <w:t>Cloud Computing</w:t>
      </w:r>
    </w:p>
    <w:p w:rsidR="00034EA2" w:rsidRDefault="00034EA2" w:rsidP="00034EA2">
      <w:pPr>
        <w:pStyle w:val="NormalWeb"/>
      </w:pPr>
      <w:r>
        <w:t>Contains cloud platform learning materials.</w:t>
      </w:r>
    </w:p>
    <w:p w:rsidR="00034EA2" w:rsidRDefault="00034EA2" w:rsidP="00034EA2">
      <w:pPr>
        <w:pStyle w:val="NormalWeb"/>
      </w:pPr>
      <w:r>
        <w:t>Examples:</w:t>
      </w:r>
    </w:p>
    <w:p w:rsidR="00034EA2" w:rsidRDefault="00034EA2" w:rsidP="00694209">
      <w:pPr>
        <w:numPr>
          <w:ilvl w:val="0"/>
          <w:numId w:val="63"/>
        </w:numPr>
        <w:spacing w:before="100" w:beforeAutospacing="1" w:after="100" w:afterAutospacing="1"/>
      </w:pPr>
      <w:r>
        <w:t xml:space="preserve">AWS </w:t>
      </w:r>
    </w:p>
    <w:p w:rsidR="00034EA2" w:rsidRDefault="00034EA2" w:rsidP="00694209">
      <w:pPr>
        <w:numPr>
          <w:ilvl w:val="0"/>
          <w:numId w:val="63"/>
        </w:numPr>
        <w:spacing w:before="100" w:beforeAutospacing="1" w:after="100" w:afterAutospacing="1"/>
      </w:pPr>
      <w:r>
        <w:t xml:space="preserve">Azure </w:t>
      </w:r>
    </w:p>
    <w:p w:rsidR="00034EA2" w:rsidRDefault="00034EA2" w:rsidP="00694209">
      <w:pPr>
        <w:numPr>
          <w:ilvl w:val="0"/>
          <w:numId w:val="63"/>
        </w:numPr>
        <w:spacing w:before="100" w:beforeAutospacing="1" w:after="100" w:afterAutospacing="1"/>
      </w:pPr>
      <w:r>
        <w:lastRenderedPageBreak/>
        <w:t xml:space="preserve">Google Cloud </w:t>
      </w:r>
    </w:p>
    <w:p w:rsidR="00034EA2" w:rsidRDefault="00034EA2" w:rsidP="00034EA2">
      <w:r>
        <w:pict>
          <v:rect id="_x0000_i1161" style="width:0;height:1.5pt" o:hralign="center" o:hrstd="t" o:hr="t" fillcolor="#a0a0a0" stroked="f"/>
        </w:pict>
      </w:r>
    </w:p>
    <w:p w:rsidR="00034EA2" w:rsidRDefault="00034EA2" w:rsidP="00034EA2">
      <w:pPr>
        <w:pStyle w:val="Heading2"/>
      </w:pPr>
      <w:r>
        <w:t>Category Features</w:t>
      </w:r>
    </w:p>
    <w:p w:rsidR="00034EA2" w:rsidRDefault="00034EA2" w:rsidP="00034EA2">
      <w:pPr>
        <w:pStyle w:val="Heading3"/>
      </w:pPr>
      <w:r>
        <w:t>View Categories</w:t>
      </w:r>
    </w:p>
    <w:p w:rsidR="00034EA2" w:rsidRDefault="00034EA2" w:rsidP="00034EA2">
      <w:pPr>
        <w:pStyle w:val="NormalWeb"/>
      </w:pPr>
      <w:r>
        <w:t>Students can browse all available categories.</w:t>
      </w:r>
    </w:p>
    <w:p w:rsidR="00034EA2" w:rsidRDefault="00034EA2" w:rsidP="00034EA2">
      <w:pPr>
        <w:pStyle w:val="Heading3"/>
      </w:pPr>
      <w:r>
        <w:t>Browse Courses</w:t>
      </w:r>
    </w:p>
    <w:p w:rsidR="00034EA2" w:rsidRDefault="00034EA2" w:rsidP="00034EA2">
      <w:pPr>
        <w:pStyle w:val="NormalWeb"/>
      </w:pPr>
      <w:r>
        <w:t>Students can view courses under a selected category.</w:t>
      </w:r>
    </w:p>
    <w:p w:rsidR="00034EA2" w:rsidRDefault="00034EA2" w:rsidP="00034EA2">
      <w:pPr>
        <w:pStyle w:val="Heading3"/>
      </w:pPr>
      <w:r>
        <w:t>Category Statistics</w:t>
      </w:r>
    </w:p>
    <w:p w:rsidR="00034EA2" w:rsidRDefault="00034EA2" w:rsidP="00034EA2">
      <w:pPr>
        <w:pStyle w:val="NormalWeb"/>
      </w:pPr>
      <w:r>
        <w:t>The system displays:</w:t>
      </w:r>
    </w:p>
    <w:p w:rsidR="00034EA2" w:rsidRDefault="00034EA2" w:rsidP="00694209">
      <w:pPr>
        <w:numPr>
          <w:ilvl w:val="0"/>
          <w:numId w:val="64"/>
        </w:numPr>
        <w:spacing w:before="100" w:beforeAutospacing="1" w:after="100" w:afterAutospacing="1"/>
      </w:pPr>
      <w:r>
        <w:t xml:space="preserve">Total Courses </w:t>
      </w:r>
    </w:p>
    <w:p w:rsidR="00034EA2" w:rsidRDefault="00034EA2" w:rsidP="00694209">
      <w:pPr>
        <w:numPr>
          <w:ilvl w:val="0"/>
          <w:numId w:val="64"/>
        </w:numPr>
        <w:spacing w:before="100" w:beforeAutospacing="1" w:after="100" w:afterAutospacing="1"/>
      </w:pPr>
      <w:r>
        <w:t xml:space="preserve">Total Students </w:t>
      </w:r>
    </w:p>
    <w:p w:rsidR="00034EA2" w:rsidRDefault="00034EA2" w:rsidP="00694209">
      <w:pPr>
        <w:numPr>
          <w:ilvl w:val="0"/>
          <w:numId w:val="64"/>
        </w:numPr>
        <w:spacing w:before="100" w:beforeAutospacing="1" w:after="100" w:afterAutospacing="1"/>
      </w:pPr>
      <w:r>
        <w:t xml:space="preserve">Popular Courses </w:t>
      </w:r>
    </w:p>
    <w:p w:rsidR="00034EA2" w:rsidRDefault="00034EA2" w:rsidP="00034EA2">
      <w:pPr>
        <w:pStyle w:val="Heading3"/>
      </w:pPr>
      <w:r>
        <w:t>Category Recommendations</w:t>
      </w:r>
    </w:p>
    <w:p w:rsidR="00034EA2" w:rsidRDefault="00034EA2" w:rsidP="00034EA2">
      <w:pPr>
        <w:pStyle w:val="NormalWeb"/>
      </w:pPr>
      <w:r>
        <w:t>The system recommends categories based on learning interests.</w:t>
      </w:r>
    </w:p>
    <w:p w:rsidR="00034EA2" w:rsidRDefault="00034EA2" w:rsidP="00034EA2">
      <w:r>
        <w:pict>
          <v:rect id="_x0000_i1162" style="width:0;height:1.5pt" o:hralign="center" o:hrstd="t" o:hr="t" fillcolor="#a0a0a0" stroked="f"/>
        </w:pict>
      </w:r>
    </w:p>
    <w:p w:rsidR="00034EA2" w:rsidRDefault="00034EA2" w:rsidP="00034EA2">
      <w:pPr>
        <w:pStyle w:val="Heading2"/>
      </w:pPr>
      <w:r>
        <w:t>Category Workflow</w:t>
      </w:r>
    </w:p>
    <w:p w:rsidR="00034EA2" w:rsidRDefault="00034EA2" w:rsidP="00034EA2">
      <w:pPr>
        <w:pStyle w:val="Heading3"/>
      </w:pPr>
      <w:r>
        <w:t>Step 1</w:t>
      </w:r>
    </w:p>
    <w:p w:rsidR="00034EA2" w:rsidRDefault="00034EA2" w:rsidP="00034EA2">
      <w:pPr>
        <w:pStyle w:val="NormalWeb"/>
      </w:pPr>
      <w:r>
        <w:t>Student opens category page.</w:t>
      </w:r>
    </w:p>
    <w:p w:rsidR="00034EA2" w:rsidRDefault="00034EA2" w:rsidP="00034EA2">
      <w:pPr>
        <w:pStyle w:val="Heading3"/>
      </w:pPr>
      <w:r>
        <w:t>Step 2</w:t>
      </w:r>
    </w:p>
    <w:p w:rsidR="00034EA2" w:rsidRDefault="00034EA2" w:rsidP="00034EA2">
      <w:pPr>
        <w:pStyle w:val="NormalWeb"/>
      </w:pPr>
      <w:r>
        <w:t>System retrieves category list.</w:t>
      </w:r>
    </w:p>
    <w:p w:rsidR="00034EA2" w:rsidRDefault="00034EA2" w:rsidP="00034EA2">
      <w:pPr>
        <w:pStyle w:val="Heading3"/>
      </w:pPr>
      <w:r>
        <w:t>Step 3</w:t>
      </w:r>
    </w:p>
    <w:p w:rsidR="00034EA2" w:rsidRDefault="00034EA2" w:rsidP="00034EA2">
      <w:pPr>
        <w:pStyle w:val="NormalWeb"/>
      </w:pPr>
      <w:r>
        <w:t>Student selects a category.</w:t>
      </w:r>
    </w:p>
    <w:p w:rsidR="00034EA2" w:rsidRDefault="00034EA2" w:rsidP="00034EA2">
      <w:pPr>
        <w:pStyle w:val="Heading3"/>
      </w:pPr>
      <w:r>
        <w:t>Step 4</w:t>
      </w:r>
    </w:p>
    <w:p w:rsidR="00034EA2" w:rsidRDefault="00034EA2" w:rsidP="00034EA2">
      <w:pPr>
        <w:pStyle w:val="NormalWeb"/>
      </w:pPr>
      <w:r>
        <w:t>System displays associated courses.</w:t>
      </w:r>
    </w:p>
    <w:p w:rsidR="00034EA2" w:rsidRDefault="00034EA2" w:rsidP="00034EA2">
      <w:pPr>
        <w:pStyle w:val="Heading3"/>
      </w:pPr>
      <w:r>
        <w:t>Step 5</w:t>
      </w:r>
    </w:p>
    <w:p w:rsidR="00034EA2" w:rsidRDefault="00034EA2" w:rsidP="00034EA2">
      <w:pPr>
        <w:pStyle w:val="NormalWeb"/>
      </w:pPr>
      <w:r>
        <w:t>Student may enroll in courses.</w:t>
      </w:r>
    </w:p>
    <w:p w:rsidR="00034EA2" w:rsidRDefault="00034EA2" w:rsidP="00034EA2">
      <w:r>
        <w:lastRenderedPageBreak/>
        <w:pict>
          <v:rect id="_x0000_i1163" style="width:0;height:1.5pt" o:hralign="center" o:hrstd="t" o:hr="t" fillcolor="#a0a0a0" stroked="f"/>
        </w:pict>
      </w:r>
    </w:p>
    <w:p w:rsidR="00034EA2" w:rsidRDefault="00034EA2" w:rsidP="00034EA2">
      <w:pPr>
        <w:pStyle w:val="Heading2"/>
      </w:pPr>
      <w:r>
        <w:t>Business Rules</w:t>
      </w:r>
    </w:p>
    <w:p w:rsidR="00034EA2" w:rsidRDefault="00034EA2" w:rsidP="00694209">
      <w:pPr>
        <w:numPr>
          <w:ilvl w:val="0"/>
          <w:numId w:val="65"/>
        </w:numPr>
        <w:spacing w:before="100" w:beforeAutospacing="1" w:after="100" w:afterAutospacing="1"/>
      </w:pPr>
      <w:r>
        <w:t xml:space="preserve">Every course must belong to at least one category. </w:t>
      </w:r>
    </w:p>
    <w:p w:rsidR="00034EA2" w:rsidRDefault="00034EA2" w:rsidP="00694209">
      <w:pPr>
        <w:numPr>
          <w:ilvl w:val="0"/>
          <w:numId w:val="65"/>
        </w:numPr>
        <w:spacing w:before="100" w:beforeAutospacing="1" w:after="100" w:afterAutospacing="1"/>
      </w:pPr>
      <w:r>
        <w:t xml:space="preserve">Categories must have unique names. </w:t>
      </w:r>
    </w:p>
    <w:p w:rsidR="00034EA2" w:rsidRDefault="00034EA2" w:rsidP="00694209">
      <w:pPr>
        <w:numPr>
          <w:ilvl w:val="0"/>
          <w:numId w:val="65"/>
        </w:numPr>
        <w:spacing w:before="100" w:beforeAutospacing="1" w:after="100" w:afterAutospacing="1"/>
      </w:pPr>
      <w:r>
        <w:t xml:space="preserve">Inactive categories shall not be displayed. </w:t>
      </w:r>
    </w:p>
    <w:p w:rsidR="00034EA2" w:rsidRDefault="00034EA2" w:rsidP="00694209">
      <w:pPr>
        <w:numPr>
          <w:ilvl w:val="0"/>
          <w:numId w:val="65"/>
        </w:numPr>
        <w:spacing w:before="100" w:beforeAutospacing="1" w:after="100" w:afterAutospacing="1"/>
      </w:pPr>
      <w:r>
        <w:t>Category statistics shall update automatically.</w:t>
      </w:r>
    </w:p>
    <w:p w:rsidR="00034EA2" w:rsidRDefault="00034EA2" w:rsidP="00034EA2">
      <w:pPr>
        <w:pStyle w:val="Heading1"/>
      </w:pPr>
      <w:r>
        <w:t>4.7 Course Details</w:t>
      </w:r>
    </w:p>
    <w:p w:rsidR="00034EA2" w:rsidRDefault="00034EA2" w:rsidP="00034EA2">
      <w:pPr>
        <w:pStyle w:val="Heading2"/>
      </w:pPr>
      <w:r>
        <w:t>Description</w:t>
      </w:r>
    </w:p>
    <w:p w:rsidR="00034EA2" w:rsidRDefault="00034EA2" w:rsidP="00034EA2">
      <w:pPr>
        <w:pStyle w:val="NormalWeb"/>
      </w:pPr>
      <w:r>
        <w:t>The Course Details component provides comprehensive information about a selected course before a student decides to enroll. This component acts as the decision-making page where students can evaluate whether a course matches their learning goals, interests, and skill requirements.</w:t>
      </w:r>
    </w:p>
    <w:p w:rsidR="00034EA2" w:rsidRDefault="00034EA2" w:rsidP="00034EA2">
      <w:pPr>
        <w:pStyle w:val="NormalWeb"/>
      </w:pPr>
      <w:r>
        <w:t>The Course Details page serves as a central information hub that presents all relevant information related to a course, including instructor details, curriculum structure, ratings, reviews, learning outcomes, course duration, and enrollment statistics.</w:t>
      </w:r>
    </w:p>
    <w:p w:rsidR="00034EA2" w:rsidRDefault="00034EA2" w:rsidP="00034EA2">
      <w:pPr>
        <w:pStyle w:val="NormalWeb"/>
      </w:pPr>
      <w:r>
        <w:t>This feature helps students make informed enrollment decisions and increases transparency regarding course content and expectations.</w:t>
      </w:r>
    </w:p>
    <w:p w:rsidR="00034EA2" w:rsidRDefault="00034EA2" w:rsidP="00034EA2">
      <w:r>
        <w:pict>
          <v:rect id="_x0000_i1178"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Course Details component aims to:</w:t>
      </w:r>
    </w:p>
    <w:p w:rsidR="00034EA2" w:rsidRDefault="00034EA2" w:rsidP="00694209">
      <w:pPr>
        <w:numPr>
          <w:ilvl w:val="0"/>
          <w:numId w:val="66"/>
        </w:numPr>
        <w:spacing w:before="100" w:beforeAutospacing="1" w:after="100" w:afterAutospacing="1"/>
      </w:pPr>
      <w:r>
        <w:t xml:space="preserve">Provide complete course information. </w:t>
      </w:r>
    </w:p>
    <w:p w:rsidR="00034EA2" w:rsidRDefault="00034EA2" w:rsidP="00694209">
      <w:pPr>
        <w:numPr>
          <w:ilvl w:val="0"/>
          <w:numId w:val="66"/>
        </w:numPr>
        <w:spacing w:before="100" w:beforeAutospacing="1" w:after="100" w:afterAutospacing="1"/>
      </w:pPr>
      <w:r>
        <w:t xml:space="preserve">Help students evaluate course suitability. </w:t>
      </w:r>
    </w:p>
    <w:p w:rsidR="00034EA2" w:rsidRDefault="00034EA2" w:rsidP="00694209">
      <w:pPr>
        <w:numPr>
          <w:ilvl w:val="0"/>
          <w:numId w:val="66"/>
        </w:numPr>
        <w:spacing w:before="100" w:beforeAutospacing="1" w:after="100" w:afterAutospacing="1"/>
      </w:pPr>
      <w:r>
        <w:t xml:space="preserve">Improve enrollment decisions. </w:t>
      </w:r>
    </w:p>
    <w:p w:rsidR="00034EA2" w:rsidRDefault="00034EA2" w:rsidP="00694209">
      <w:pPr>
        <w:numPr>
          <w:ilvl w:val="0"/>
          <w:numId w:val="66"/>
        </w:numPr>
        <w:spacing w:before="100" w:beforeAutospacing="1" w:after="100" w:afterAutospacing="1"/>
      </w:pPr>
      <w:r>
        <w:t xml:space="preserve">Increase student confidence. </w:t>
      </w:r>
    </w:p>
    <w:p w:rsidR="00034EA2" w:rsidRDefault="00034EA2" w:rsidP="00694209">
      <w:pPr>
        <w:numPr>
          <w:ilvl w:val="0"/>
          <w:numId w:val="66"/>
        </w:numPr>
        <w:spacing w:before="100" w:beforeAutospacing="1" w:after="100" w:afterAutospacing="1"/>
      </w:pPr>
      <w:r>
        <w:t xml:space="preserve">Enhance course transparency. </w:t>
      </w:r>
    </w:p>
    <w:p w:rsidR="00034EA2" w:rsidRDefault="00034EA2" w:rsidP="00694209">
      <w:pPr>
        <w:numPr>
          <w:ilvl w:val="0"/>
          <w:numId w:val="66"/>
        </w:numPr>
        <w:spacing w:before="100" w:beforeAutospacing="1" w:after="100" w:afterAutospacing="1"/>
      </w:pPr>
      <w:r>
        <w:t xml:space="preserve">Promote user engagement. </w:t>
      </w:r>
    </w:p>
    <w:p w:rsidR="00034EA2" w:rsidRDefault="00034EA2" w:rsidP="00034EA2">
      <w:r>
        <w:pict>
          <v:rect id="_x0000_i1179" style="width:0;height:1.5pt" o:hralign="center" o:hrstd="t" o:hr="t" fillcolor="#a0a0a0" stroked="f"/>
        </w:pict>
      </w:r>
    </w:p>
    <w:p w:rsidR="00034EA2" w:rsidRDefault="00034EA2" w:rsidP="00034EA2">
      <w:pPr>
        <w:pStyle w:val="Heading2"/>
      </w:pPr>
      <w:r>
        <w:t>Information Displayed</w:t>
      </w:r>
    </w:p>
    <w:p w:rsidR="00034EA2" w:rsidRDefault="00034EA2" w:rsidP="00034EA2">
      <w:pPr>
        <w:pStyle w:val="Heading3"/>
      </w:pPr>
      <w:r>
        <w:t>Course Banner</w:t>
      </w:r>
    </w:p>
    <w:p w:rsidR="00034EA2" w:rsidRDefault="00034EA2" w:rsidP="00034EA2">
      <w:pPr>
        <w:pStyle w:val="NormalWeb"/>
      </w:pPr>
      <w:r>
        <w:t>The Course Banner serves as the visual identity of the course.</w:t>
      </w:r>
    </w:p>
    <w:p w:rsidR="00034EA2" w:rsidRDefault="00034EA2" w:rsidP="00034EA2">
      <w:pPr>
        <w:pStyle w:val="NormalWeb"/>
      </w:pPr>
      <w:r>
        <w:t>The banner shall:</w:t>
      </w:r>
    </w:p>
    <w:p w:rsidR="00034EA2" w:rsidRDefault="00034EA2" w:rsidP="00694209">
      <w:pPr>
        <w:numPr>
          <w:ilvl w:val="0"/>
          <w:numId w:val="67"/>
        </w:numPr>
        <w:spacing w:before="100" w:beforeAutospacing="1" w:after="100" w:afterAutospacing="1"/>
      </w:pPr>
      <w:r>
        <w:t xml:space="preserve">Display a high-quality image. </w:t>
      </w:r>
    </w:p>
    <w:p w:rsidR="00034EA2" w:rsidRDefault="00034EA2" w:rsidP="00694209">
      <w:pPr>
        <w:numPr>
          <w:ilvl w:val="0"/>
          <w:numId w:val="67"/>
        </w:numPr>
        <w:spacing w:before="100" w:beforeAutospacing="1" w:after="100" w:afterAutospacing="1"/>
      </w:pPr>
      <w:r>
        <w:t xml:space="preserve">Represent the course topic. </w:t>
      </w:r>
    </w:p>
    <w:p w:rsidR="00034EA2" w:rsidRDefault="00034EA2" w:rsidP="00694209">
      <w:pPr>
        <w:numPr>
          <w:ilvl w:val="0"/>
          <w:numId w:val="67"/>
        </w:numPr>
        <w:spacing w:before="100" w:beforeAutospacing="1" w:after="100" w:afterAutospacing="1"/>
      </w:pPr>
      <w:r>
        <w:lastRenderedPageBreak/>
        <w:t xml:space="preserve">Enhance visual appeal. </w:t>
      </w:r>
    </w:p>
    <w:p w:rsidR="00034EA2" w:rsidRDefault="00034EA2" w:rsidP="00034EA2">
      <w:r>
        <w:pict>
          <v:rect id="_x0000_i1180" style="width:0;height:1.5pt" o:hralign="center" o:hrstd="t" o:hr="t" fillcolor="#a0a0a0" stroked="f"/>
        </w:pict>
      </w:r>
    </w:p>
    <w:p w:rsidR="00034EA2" w:rsidRDefault="00034EA2" w:rsidP="00034EA2">
      <w:pPr>
        <w:pStyle w:val="Heading3"/>
      </w:pPr>
      <w:r>
        <w:t>Course Title</w:t>
      </w:r>
    </w:p>
    <w:p w:rsidR="00034EA2" w:rsidRDefault="00034EA2" w:rsidP="00034EA2">
      <w:pPr>
        <w:pStyle w:val="NormalWeb"/>
      </w:pPr>
      <w:r>
        <w:t>Displays the official name of the course.</w:t>
      </w:r>
    </w:p>
    <w:p w:rsidR="00034EA2" w:rsidRDefault="00034EA2" w:rsidP="00034EA2">
      <w:pPr>
        <w:pStyle w:val="NormalWeb"/>
      </w:pPr>
      <w:r>
        <w:t>Examples:</w:t>
      </w:r>
    </w:p>
    <w:p w:rsidR="00034EA2" w:rsidRDefault="00034EA2" w:rsidP="00034EA2">
      <w:pPr>
        <w:pStyle w:val="HTMLPreformatted"/>
      </w:pPr>
      <w:r>
        <w:rPr>
          <w:rStyle w:val="HTMLCode"/>
        </w:rPr>
        <w:t>React Native Mobile Development</w:t>
      </w:r>
      <w:r>
        <w:br/>
      </w:r>
      <w:r>
        <w:rPr>
          <w:rStyle w:val="HTMLCode"/>
        </w:rPr>
        <w:t>Node.js Complete Backend Course</w:t>
      </w:r>
      <w:r>
        <w:br/>
      </w:r>
      <w:r>
        <w:rPr>
          <w:rStyle w:val="HTMLCode"/>
        </w:rPr>
        <w:t>Artificial Intelligence Fundamentals</w:t>
      </w:r>
    </w:p>
    <w:p w:rsidR="00034EA2" w:rsidRDefault="00034EA2" w:rsidP="00034EA2">
      <w:r>
        <w:pict>
          <v:rect id="_x0000_i1181" style="width:0;height:1.5pt" o:hralign="center" o:hrstd="t" o:hr="t" fillcolor="#a0a0a0" stroked="f"/>
        </w:pict>
      </w:r>
    </w:p>
    <w:p w:rsidR="00034EA2" w:rsidRDefault="00034EA2" w:rsidP="00034EA2">
      <w:pPr>
        <w:pStyle w:val="Heading3"/>
      </w:pPr>
      <w:r>
        <w:t>Course Description</w:t>
      </w:r>
    </w:p>
    <w:p w:rsidR="00034EA2" w:rsidRDefault="00034EA2" w:rsidP="00034EA2">
      <w:pPr>
        <w:pStyle w:val="NormalWeb"/>
      </w:pPr>
      <w:r>
        <w:t>Provides a detailed explanation of the course.</w:t>
      </w:r>
    </w:p>
    <w:p w:rsidR="00034EA2" w:rsidRDefault="00034EA2" w:rsidP="00034EA2">
      <w:pPr>
        <w:pStyle w:val="NormalWeb"/>
      </w:pPr>
      <w:r>
        <w:t>The description shall include:</w:t>
      </w:r>
    </w:p>
    <w:p w:rsidR="00034EA2" w:rsidRDefault="00034EA2" w:rsidP="00694209">
      <w:pPr>
        <w:numPr>
          <w:ilvl w:val="0"/>
          <w:numId w:val="68"/>
        </w:numPr>
        <w:spacing w:before="100" w:beforeAutospacing="1" w:after="100" w:afterAutospacing="1"/>
      </w:pPr>
      <w:r>
        <w:t xml:space="preserve">Course overview </w:t>
      </w:r>
    </w:p>
    <w:p w:rsidR="00034EA2" w:rsidRDefault="00034EA2" w:rsidP="00694209">
      <w:pPr>
        <w:numPr>
          <w:ilvl w:val="0"/>
          <w:numId w:val="68"/>
        </w:numPr>
        <w:spacing w:before="100" w:beforeAutospacing="1" w:after="100" w:afterAutospacing="1"/>
      </w:pPr>
      <w:r>
        <w:t xml:space="preserve">Learning objectives </w:t>
      </w:r>
    </w:p>
    <w:p w:rsidR="00034EA2" w:rsidRDefault="00034EA2" w:rsidP="00694209">
      <w:pPr>
        <w:numPr>
          <w:ilvl w:val="0"/>
          <w:numId w:val="68"/>
        </w:numPr>
        <w:spacing w:before="100" w:beforeAutospacing="1" w:after="100" w:afterAutospacing="1"/>
      </w:pPr>
      <w:r>
        <w:t xml:space="preserve">Skills gained </w:t>
      </w:r>
    </w:p>
    <w:p w:rsidR="00034EA2" w:rsidRDefault="00034EA2" w:rsidP="00694209">
      <w:pPr>
        <w:numPr>
          <w:ilvl w:val="0"/>
          <w:numId w:val="68"/>
        </w:numPr>
        <w:spacing w:before="100" w:beforeAutospacing="1" w:after="100" w:afterAutospacing="1"/>
      </w:pPr>
      <w:r>
        <w:t xml:space="preserve">Career relevance </w:t>
      </w:r>
    </w:p>
    <w:p w:rsidR="00034EA2" w:rsidRDefault="00034EA2" w:rsidP="00034EA2">
      <w:r>
        <w:pict>
          <v:rect id="_x0000_i1182" style="width:0;height:1.5pt" o:hralign="center" o:hrstd="t" o:hr="t" fillcolor="#a0a0a0" stroked="f"/>
        </w:pict>
      </w:r>
    </w:p>
    <w:p w:rsidR="00034EA2" w:rsidRDefault="00034EA2" w:rsidP="00034EA2">
      <w:pPr>
        <w:pStyle w:val="Heading3"/>
      </w:pPr>
      <w:r>
        <w:t>Instructor Information</w:t>
      </w:r>
    </w:p>
    <w:p w:rsidR="00034EA2" w:rsidRDefault="00034EA2" w:rsidP="00034EA2">
      <w:pPr>
        <w:pStyle w:val="NormalWeb"/>
      </w:pPr>
      <w:r>
        <w:t>Displays details about the instructor.</w:t>
      </w:r>
    </w:p>
    <w:p w:rsidR="00034EA2" w:rsidRDefault="00034EA2" w:rsidP="00034EA2">
      <w:pPr>
        <w:pStyle w:val="NormalWeb"/>
      </w:pPr>
      <w:r>
        <w:t>Information includes:</w:t>
      </w:r>
    </w:p>
    <w:p w:rsidR="00034EA2" w:rsidRDefault="00034EA2" w:rsidP="00694209">
      <w:pPr>
        <w:numPr>
          <w:ilvl w:val="0"/>
          <w:numId w:val="69"/>
        </w:numPr>
        <w:spacing w:before="100" w:beforeAutospacing="1" w:after="100" w:afterAutospacing="1"/>
      </w:pPr>
      <w:r>
        <w:t xml:space="preserve">Instructor Name </w:t>
      </w:r>
    </w:p>
    <w:p w:rsidR="00034EA2" w:rsidRDefault="00034EA2" w:rsidP="00694209">
      <w:pPr>
        <w:numPr>
          <w:ilvl w:val="0"/>
          <w:numId w:val="69"/>
        </w:numPr>
        <w:spacing w:before="100" w:beforeAutospacing="1" w:after="100" w:afterAutospacing="1"/>
      </w:pPr>
      <w:r>
        <w:t xml:space="preserve">Profile Picture </w:t>
      </w:r>
    </w:p>
    <w:p w:rsidR="00034EA2" w:rsidRDefault="00034EA2" w:rsidP="00694209">
      <w:pPr>
        <w:numPr>
          <w:ilvl w:val="0"/>
          <w:numId w:val="69"/>
        </w:numPr>
        <w:spacing w:before="100" w:beforeAutospacing="1" w:after="100" w:afterAutospacing="1"/>
      </w:pPr>
      <w:r>
        <w:t xml:space="preserve">Professional Experience </w:t>
      </w:r>
    </w:p>
    <w:p w:rsidR="00034EA2" w:rsidRDefault="00034EA2" w:rsidP="00694209">
      <w:pPr>
        <w:numPr>
          <w:ilvl w:val="0"/>
          <w:numId w:val="69"/>
        </w:numPr>
        <w:spacing w:before="100" w:beforeAutospacing="1" w:after="100" w:afterAutospacing="1"/>
      </w:pPr>
      <w:r>
        <w:t xml:space="preserve">Specialization </w:t>
      </w:r>
    </w:p>
    <w:p w:rsidR="00034EA2" w:rsidRDefault="00034EA2" w:rsidP="00694209">
      <w:pPr>
        <w:numPr>
          <w:ilvl w:val="0"/>
          <w:numId w:val="69"/>
        </w:numPr>
        <w:spacing w:before="100" w:beforeAutospacing="1" w:after="100" w:afterAutospacing="1"/>
      </w:pPr>
      <w:r>
        <w:t xml:space="preserve">Number of Courses </w:t>
      </w:r>
    </w:p>
    <w:p w:rsidR="00034EA2" w:rsidRDefault="00034EA2" w:rsidP="00694209">
      <w:pPr>
        <w:numPr>
          <w:ilvl w:val="0"/>
          <w:numId w:val="69"/>
        </w:numPr>
        <w:spacing w:before="100" w:beforeAutospacing="1" w:after="100" w:afterAutospacing="1"/>
      </w:pPr>
      <w:r>
        <w:t xml:space="preserve">Student Ratings </w:t>
      </w:r>
    </w:p>
    <w:p w:rsidR="00034EA2" w:rsidRDefault="00034EA2" w:rsidP="00034EA2">
      <w:r>
        <w:pict>
          <v:rect id="_x0000_i1183" style="width:0;height:1.5pt" o:hralign="center" o:hrstd="t" o:hr="t" fillcolor="#a0a0a0" stroked="f"/>
        </w:pict>
      </w:r>
    </w:p>
    <w:p w:rsidR="00034EA2" w:rsidRDefault="00034EA2" w:rsidP="00034EA2">
      <w:pPr>
        <w:pStyle w:val="Heading3"/>
      </w:pPr>
      <w:r>
        <w:t>Course Rating</w:t>
      </w:r>
    </w:p>
    <w:p w:rsidR="00034EA2" w:rsidRDefault="00034EA2" w:rsidP="00034EA2">
      <w:pPr>
        <w:pStyle w:val="NormalWeb"/>
      </w:pPr>
      <w:r>
        <w:t>Displays average student ratings.</w:t>
      </w:r>
    </w:p>
    <w:p w:rsidR="00034EA2" w:rsidRDefault="00034EA2" w:rsidP="00034EA2">
      <w:pPr>
        <w:pStyle w:val="NormalWeb"/>
      </w:pPr>
      <w:r>
        <w:t>Example:</w:t>
      </w:r>
    </w:p>
    <w:p w:rsidR="00034EA2" w:rsidRDefault="00034EA2" w:rsidP="00034EA2">
      <w:pPr>
        <w:pStyle w:val="HTMLPreformatted"/>
      </w:pPr>
      <w:r>
        <w:rPr>
          <w:rStyle w:val="HTMLCode"/>
        </w:rPr>
        <w:t>4.8 / 5</w:t>
      </w:r>
    </w:p>
    <w:p w:rsidR="00034EA2" w:rsidRDefault="00034EA2" w:rsidP="00034EA2">
      <w:r>
        <w:lastRenderedPageBreak/>
        <w:pict>
          <v:rect id="_x0000_i1184" style="width:0;height:1.5pt" o:hralign="center" o:hrstd="t" o:hr="t" fillcolor="#a0a0a0" stroked="f"/>
        </w:pict>
      </w:r>
    </w:p>
    <w:p w:rsidR="00034EA2" w:rsidRDefault="00034EA2" w:rsidP="00034EA2">
      <w:pPr>
        <w:pStyle w:val="Heading3"/>
      </w:pPr>
      <w:r>
        <w:t>Enrollment Statistics</w:t>
      </w:r>
    </w:p>
    <w:p w:rsidR="00034EA2" w:rsidRDefault="00034EA2" w:rsidP="00034EA2">
      <w:pPr>
        <w:pStyle w:val="NormalWeb"/>
      </w:pPr>
      <w:r>
        <w:t>Displays:</w:t>
      </w:r>
    </w:p>
    <w:p w:rsidR="00034EA2" w:rsidRDefault="00034EA2" w:rsidP="00694209">
      <w:pPr>
        <w:numPr>
          <w:ilvl w:val="0"/>
          <w:numId w:val="70"/>
        </w:numPr>
        <w:spacing w:before="100" w:beforeAutospacing="1" w:after="100" w:afterAutospacing="1"/>
      </w:pPr>
      <w:r>
        <w:t xml:space="preserve">Total Students Enrolled </w:t>
      </w:r>
    </w:p>
    <w:p w:rsidR="00034EA2" w:rsidRDefault="00034EA2" w:rsidP="00694209">
      <w:pPr>
        <w:numPr>
          <w:ilvl w:val="0"/>
          <w:numId w:val="70"/>
        </w:numPr>
        <w:spacing w:before="100" w:beforeAutospacing="1" w:after="100" w:afterAutospacing="1"/>
      </w:pPr>
      <w:r>
        <w:t xml:space="preserve">Active Learners </w:t>
      </w:r>
    </w:p>
    <w:p w:rsidR="00034EA2" w:rsidRDefault="00034EA2" w:rsidP="00694209">
      <w:pPr>
        <w:numPr>
          <w:ilvl w:val="0"/>
          <w:numId w:val="70"/>
        </w:numPr>
        <w:spacing w:before="100" w:beforeAutospacing="1" w:after="100" w:afterAutospacing="1"/>
      </w:pPr>
      <w:r>
        <w:t xml:space="preserve">Course Popularity </w:t>
      </w:r>
    </w:p>
    <w:p w:rsidR="00034EA2" w:rsidRDefault="00034EA2" w:rsidP="00034EA2">
      <w:r>
        <w:pict>
          <v:rect id="_x0000_i1185" style="width:0;height:1.5pt" o:hralign="center" o:hrstd="t" o:hr="t" fillcolor="#a0a0a0" stroked="f"/>
        </w:pict>
      </w:r>
    </w:p>
    <w:p w:rsidR="00034EA2" w:rsidRDefault="00034EA2" w:rsidP="00034EA2">
      <w:pPr>
        <w:pStyle w:val="Heading3"/>
      </w:pPr>
      <w:r>
        <w:t>Course Duration</w:t>
      </w:r>
    </w:p>
    <w:p w:rsidR="00034EA2" w:rsidRDefault="00034EA2" w:rsidP="00034EA2">
      <w:pPr>
        <w:pStyle w:val="NormalWeb"/>
      </w:pPr>
      <w:r>
        <w:t>Displays estimated completion time.</w:t>
      </w:r>
    </w:p>
    <w:p w:rsidR="00034EA2" w:rsidRDefault="00034EA2" w:rsidP="00034EA2">
      <w:pPr>
        <w:pStyle w:val="NormalWeb"/>
      </w:pPr>
      <w:r>
        <w:t>Examples:</w:t>
      </w:r>
    </w:p>
    <w:p w:rsidR="00034EA2" w:rsidRDefault="00034EA2" w:rsidP="00034EA2">
      <w:pPr>
        <w:pStyle w:val="HTMLPreformatted"/>
      </w:pPr>
      <w:r>
        <w:rPr>
          <w:rStyle w:val="HTMLCode"/>
        </w:rPr>
        <w:t>5 Hours</w:t>
      </w:r>
      <w:r>
        <w:br/>
      </w:r>
      <w:r>
        <w:rPr>
          <w:rStyle w:val="HTMLCode"/>
        </w:rPr>
        <w:t>10 Hours</w:t>
      </w:r>
      <w:r>
        <w:br/>
      </w:r>
      <w:r>
        <w:rPr>
          <w:rStyle w:val="HTMLCode"/>
        </w:rPr>
        <w:t>25 Hours</w:t>
      </w:r>
    </w:p>
    <w:p w:rsidR="00034EA2" w:rsidRDefault="00034EA2" w:rsidP="00034EA2">
      <w:r>
        <w:pict>
          <v:rect id="_x0000_i1186" style="width:0;height:1.5pt" o:hralign="center" o:hrstd="t" o:hr="t" fillcolor="#a0a0a0" stroked="f"/>
        </w:pict>
      </w:r>
    </w:p>
    <w:p w:rsidR="00034EA2" w:rsidRDefault="00034EA2" w:rsidP="00034EA2">
      <w:pPr>
        <w:pStyle w:val="Heading3"/>
      </w:pPr>
      <w:r>
        <w:t>Learning Objectives</w:t>
      </w:r>
    </w:p>
    <w:p w:rsidR="00034EA2" w:rsidRDefault="00034EA2" w:rsidP="00034EA2">
      <w:pPr>
        <w:pStyle w:val="NormalWeb"/>
      </w:pPr>
      <w:r>
        <w:t>Defines expected learning outcomes.</w:t>
      </w:r>
    </w:p>
    <w:p w:rsidR="00034EA2" w:rsidRDefault="00034EA2" w:rsidP="00034EA2">
      <w:pPr>
        <w:pStyle w:val="NormalWeb"/>
      </w:pPr>
      <w:r>
        <w:t>Examples:</w:t>
      </w:r>
    </w:p>
    <w:p w:rsidR="00034EA2" w:rsidRDefault="00034EA2" w:rsidP="00694209">
      <w:pPr>
        <w:numPr>
          <w:ilvl w:val="0"/>
          <w:numId w:val="71"/>
        </w:numPr>
        <w:spacing w:before="100" w:beforeAutospacing="1" w:after="100" w:afterAutospacing="1"/>
      </w:pPr>
      <w:r>
        <w:t xml:space="preserve">Build mobile applications. </w:t>
      </w:r>
    </w:p>
    <w:p w:rsidR="00034EA2" w:rsidRDefault="00034EA2" w:rsidP="00694209">
      <w:pPr>
        <w:numPr>
          <w:ilvl w:val="0"/>
          <w:numId w:val="71"/>
        </w:numPr>
        <w:spacing w:before="100" w:beforeAutospacing="1" w:after="100" w:afterAutospacing="1"/>
      </w:pPr>
      <w:r>
        <w:t xml:space="preserve">Understand backend APIs. </w:t>
      </w:r>
    </w:p>
    <w:p w:rsidR="00034EA2" w:rsidRDefault="00034EA2" w:rsidP="00694209">
      <w:pPr>
        <w:numPr>
          <w:ilvl w:val="0"/>
          <w:numId w:val="71"/>
        </w:numPr>
        <w:spacing w:before="100" w:beforeAutospacing="1" w:after="100" w:afterAutospacing="1"/>
      </w:pPr>
      <w:r>
        <w:t xml:space="preserve">Learn database integration. </w:t>
      </w:r>
    </w:p>
    <w:p w:rsidR="00034EA2" w:rsidRDefault="00034EA2" w:rsidP="00694209">
      <w:pPr>
        <w:numPr>
          <w:ilvl w:val="0"/>
          <w:numId w:val="71"/>
        </w:numPr>
        <w:spacing w:before="100" w:beforeAutospacing="1" w:after="100" w:afterAutospacing="1"/>
      </w:pPr>
      <w:r>
        <w:t xml:space="preserve">Deploy applications. </w:t>
      </w:r>
    </w:p>
    <w:p w:rsidR="00034EA2" w:rsidRDefault="00034EA2" w:rsidP="00034EA2">
      <w:r>
        <w:pict>
          <v:rect id="_x0000_i1187" style="width:0;height:1.5pt" o:hralign="center" o:hrstd="t" o:hr="t" fillcolor="#a0a0a0" stroked="f"/>
        </w:pict>
      </w:r>
    </w:p>
    <w:p w:rsidR="00034EA2" w:rsidRDefault="00034EA2" w:rsidP="00034EA2">
      <w:pPr>
        <w:pStyle w:val="Heading3"/>
      </w:pPr>
      <w:r>
        <w:t>Course Curriculum</w:t>
      </w:r>
    </w:p>
    <w:p w:rsidR="00034EA2" w:rsidRDefault="00034EA2" w:rsidP="00034EA2">
      <w:pPr>
        <w:pStyle w:val="NormalWeb"/>
      </w:pPr>
      <w:r>
        <w:t>Displays complete course structure.</w:t>
      </w:r>
    </w:p>
    <w:p w:rsidR="00034EA2" w:rsidRDefault="00034EA2" w:rsidP="00034EA2">
      <w:pPr>
        <w:pStyle w:val="NormalWeb"/>
      </w:pPr>
      <w:r>
        <w:t>Example:</w:t>
      </w:r>
    </w:p>
    <w:p w:rsidR="00034EA2" w:rsidRDefault="00034EA2" w:rsidP="00034EA2">
      <w:pPr>
        <w:pStyle w:val="HTMLPreformatted"/>
      </w:pPr>
      <w:r>
        <w:rPr>
          <w:rStyle w:val="HTMLCode"/>
        </w:rPr>
        <w:t>Module 1</w:t>
      </w:r>
      <w:r>
        <w:br/>
      </w:r>
      <w:r>
        <w:rPr>
          <w:rStyle w:val="HTMLCode"/>
        </w:rPr>
        <w:t>Introduction</w:t>
      </w:r>
      <w:r>
        <w:br/>
      </w:r>
      <w:r>
        <w:br/>
      </w:r>
      <w:r>
        <w:rPr>
          <w:rStyle w:val="HTMLCode"/>
        </w:rPr>
        <w:t>Module 2</w:t>
      </w:r>
      <w:r>
        <w:br/>
      </w:r>
      <w:r>
        <w:rPr>
          <w:rStyle w:val="HTMLCode"/>
        </w:rPr>
        <w:t>Fundamentals</w:t>
      </w:r>
      <w:r>
        <w:br/>
      </w:r>
      <w:r>
        <w:br/>
      </w:r>
      <w:r>
        <w:rPr>
          <w:rStyle w:val="HTMLCode"/>
        </w:rPr>
        <w:t>Module 3</w:t>
      </w:r>
      <w:r>
        <w:br/>
      </w:r>
      <w:r>
        <w:rPr>
          <w:rStyle w:val="HTMLCode"/>
        </w:rPr>
        <w:t>Project Development</w:t>
      </w:r>
      <w:r>
        <w:br/>
      </w:r>
      <w:r>
        <w:br/>
      </w:r>
      <w:r>
        <w:rPr>
          <w:rStyle w:val="HTMLCode"/>
        </w:rPr>
        <w:lastRenderedPageBreak/>
        <w:t>Module 4</w:t>
      </w:r>
      <w:r>
        <w:br/>
      </w:r>
      <w:r>
        <w:rPr>
          <w:rStyle w:val="HTMLCode"/>
        </w:rPr>
        <w:t>Deployment</w:t>
      </w:r>
    </w:p>
    <w:p w:rsidR="00034EA2" w:rsidRDefault="00034EA2" w:rsidP="00034EA2">
      <w:r>
        <w:pict>
          <v:rect id="_x0000_i1188" style="width:0;height:1.5pt" o:hralign="center" o:hrstd="t" o:hr="t" fillcolor="#a0a0a0" stroked="f"/>
        </w:pict>
      </w:r>
    </w:p>
    <w:p w:rsidR="00034EA2" w:rsidRDefault="00034EA2" w:rsidP="00034EA2">
      <w:pPr>
        <w:pStyle w:val="Heading3"/>
      </w:pPr>
      <w:r>
        <w:t>Course Preview</w:t>
      </w:r>
    </w:p>
    <w:p w:rsidR="00034EA2" w:rsidRDefault="00034EA2" w:rsidP="00034EA2">
      <w:pPr>
        <w:pStyle w:val="NormalWeb"/>
      </w:pPr>
      <w:r>
        <w:t>Allows students to preview selected lessons before enrollment.</w:t>
      </w:r>
    </w:p>
    <w:p w:rsidR="00034EA2" w:rsidRDefault="00034EA2" w:rsidP="00034EA2">
      <w:pPr>
        <w:pStyle w:val="NormalWeb"/>
      </w:pPr>
      <w:r>
        <w:t>Benefits include:</w:t>
      </w:r>
    </w:p>
    <w:p w:rsidR="00034EA2" w:rsidRDefault="00034EA2" w:rsidP="00694209">
      <w:pPr>
        <w:numPr>
          <w:ilvl w:val="0"/>
          <w:numId w:val="72"/>
        </w:numPr>
        <w:spacing w:before="100" w:beforeAutospacing="1" w:after="100" w:afterAutospacing="1"/>
      </w:pPr>
      <w:r>
        <w:t xml:space="preserve">Better course evaluation. </w:t>
      </w:r>
    </w:p>
    <w:p w:rsidR="00034EA2" w:rsidRDefault="00034EA2" w:rsidP="00694209">
      <w:pPr>
        <w:numPr>
          <w:ilvl w:val="0"/>
          <w:numId w:val="72"/>
        </w:numPr>
        <w:spacing w:before="100" w:beforeAutospacing="1" w:after="100" w:afterAutospacing="1"/>
      </w:pPr>
      <w:r>
        <w:t xml:space="preserve">Improved enrollment decisions. </w:t>
      </w:r>
    </w:p>
    <w:p w:rsidR="00034EA2" w:rsidRDefault="00034EA2" w:rsidP="00694209">
      <w:pPr>
        <w:numPr>
          <w:ilvl w:val="0"/>
          <w:numId w:val="72"/>
        </w:numPr>
        <w:spacing w:before="100" w:beforeAutospacing="1" w:after="100" w:afterAutospacing="1"/>
      </w:pPr>
      <w:r>
        <w:t xml:space="preserve">Increased trust. </w:t>
      </w:r>
    </w:p>
    <w:p w:rsidR="00034EA2" w:rsidRDefault="00034EA2" w:rsidP="00034EA2">
      <w:r>
        <w:pict>
          <v:rect id="_x0000_i1189" style="width:0;height:1.5pt" o:hralign="center" o:hrstd="t" o:hr="t" fillcolor="#a0a0a0" stroked="f"/>
        </w:pict>
      </w:r>
    </w:p>
    <w:p w:rsidR="00034EA2" w:rsidRDefault="00034EA2" w:rsidP="00034EA2">
      <w:pPr>
        <w:pStyle w:val="Heading2"/>
      </w:pPr>
      <w:r>
        <w:t>Workflow</w:t>
      </w:r>
    </w:p>
    <w:p w:rsidR="00034EA2" w:rsidRDefault="00034EA2" w:rsidP="00034EA2">
      <w:pPr>
        <w:pStyle w:val="Heading3"/>
      </w:pPr>
      <w:r>
        <w:t>Step 1</w:t>
      </w:r>
    </w:p>
    <w:p w:rsidR="00034EA2" w:rsidRDefault="00034EA2" w:rsidP="00034EA2">
      <w:pPr>
        <w:pStyle w:val="NormalWeb"/>
      </w:pPr>
      <w:r>
        <w:t>Student selects a course.</w:t>
      </w:r>
    </w:p>
    <w:p w:rsidR="00034EA2" w:rsidRDefault="00034EA2" w:rsidP="00034EA2">
      <w:pPr>
        <w:pStyle w:val="Heading3"/>
      </w:pPr>
      <w:r>
        <w:t>Step 2</w:t>
      </w:r>
    </w:p>
    <w:p w:rsidR="00034EA2" w:rsidRDefault="00034EA2" w:rsidP="00034EA2">
      <w:pPr>
        <w:pStyle w:val="NormalWeb"/>
      </w:pPr>
      <w:r>
        <w:t>System retrieves course information.</w:t>
      </w:r>
    </w:p>
    <w:p w:rsidR="00034EA2" w:rsidRDefault="00034EA2" w:rsidP="00034EA2">
      <w:pPr>
        <w:pStyle w:val="Heading3"/>
      </w:pPr>
      <w:r>
        <w:t>Step 3</w:t>
      </w:r>
    </w:p>
    <w:p w:rsidR="00034EA2" w:rsidRDefault="00034EA2" w:rsidP="00034EA2">
      <w:pPr>
        <w:pStyle w:val="NormalWeb"/>
      </w:pPr>
      <w:r>
        <w:t>Course details displayed.</w:t>
      </w:r>
    </w:p>
    <w:p w:rsidR="00034EA2" w:rsidRDefault="00034EA2" w:rsidP="00034EA2">
      <w:pPr>
        <w:pStyle w:val="Heading3"/>
      </w:pPr>
      <w:r>
        <w:t>Step 4</w:t>
      </w:r>
    </w:p>
    <w:p w:rsidR="00034EA2" w:rsidRDefault="00034EA2" w:rsidP="00034EA2">
      <w:pPr>
        <w:pStyle w:val="NormalWeb"/>
      </w:pPr>
      <w:r>
        <w:t>Student reviews information.</w:t>
      </w:r>
    </w:p>
    <w:p w:rsidR="00034EA2" w:rsidRDefault="00034EA2" w:rsidP="00034EA2">
      <w:pPr>
        <w:pStyle w:val="Heading3"/>
      </w:pPr>
      <w:r>
        <w:t>Step 5</w:t>
      </w:r>
    </w:p>
    <w:p w:rsidR="00034EA2" w:rsidRDefault="00034EA2" w:rsidP="00034EA2">
      <w:pPr>
        <w:pStyle w:val="NormalWeb"/>
      </w:pPr>
      <w:r>
        <w:t>Student enrolls if interested.</w:t>
      </w:r>
    </w:p>
    <w:p w:rsidR="00034EA2" w:rsidRDefault="00034EA2" w:rsidP="00034EA2">
      <w:r>
        <w:pict>
          <v:rect id="_x0000_i1190" style="width:0;height:1.5pt" o:hralign="center" o:hrstd="t" o:hr="t" fillcolor="#a0a0a0" stroked="f"/>
        </w:pict>
      </w:r>
    </w:p>
    <w:p w:rsidR="00034EA2" w:rsidRDefault="00034EA2" w:rsidP="00034EA2">
      <w:pPr>
        <w:pStyle w:val="Heading2"/>
      </w:pPr>
      <w:r>
        <w:t>Business Rules</w:t>
      </w:r>
    </w:p>
    <w:p w:rsidR="00034EA2" w:rsidRDefault="00034EA2" w:rsidP="00694209">
      <w:pPr>
        <w:numPr>
          <w:ilvl w:val="0"/>
          <w:numId w:val="73"/>
        </w:numPr>
        <w:spacing w:before="100" w:beforeAutospacing="1" w:after="100" w:afterAutospacing="1"/>
      </w:pPr>
      <w:r>
        <w:t xml:space="preserve">Course information must be accurate. </w:t>
      </w:r>
    </w:p>
    <w:p w:rsidR="00034EA2" w:rsidRDefault="00034EA2" w:rsidP="00694209">
      <w:pPr>
        <w:numPr>
          <w:ilvl w:val="0"/>
          <w:numId w:val="73"/>
        </w:numPr>
        <w:spacing w:before="100" w:beforeAutospacing="1" w:after="100" w:afterAutospacing="1"/>
      </w:pPr>
      <w:r>
        <w:t xml:space="preserve">Ratings must be calculated automatically. </w:t>
      </w:r>
    </w:p>
    <w:p w:rsidR="00034EA2" w:rsidRDefault="00034EA2" w:rsidP="00694209">
      <w:pPr>
        <w:numPr>
          <w:ilvl w:val="0"/>
          <w:numId w:val="73"/>
        </w:numPr>
        <w:spacing w:before="100" w:beforeAutospacing="1" w:after="100" w:afterAutospacing="1"/>
      </w:pPr>
      <w:r>
        <w:t xml:space="preserve">Only active courses shall be displayed. </w:t>
      </w:r>
    </w:p>
    <w:p w:rsidR="00034EA2" w:rsidRDefault="00034EA2" w:rsidP="00694209">
      <w:pPr>
        <w:numPr>
          <w:ilvl w:val="0"/>
          <w:numId w:val="73"/>
        </w:numPr>
        <w:spacing w:before="100" w:beforeAutospacing="1" w:after="100" w:afterAutospacing="1"/>
      </w:pPr>
      <w:r>
        <w:t xml:space="preserve">Course previews must be accessible before enrollment. </w:t>
      </w:r>
    </w:p>
    <w:p w:rsidR="00034EA2" w:rsidRDefault="00034EA2" w:rsidP="00034EA2">
      <w:r>
        <w:pict>
          <v:rect id="_x0000_i1191" style="width:0;height:1.5pt" o:hralign="center" o:hrstd="t" o:hr="t" fillcolor="#a0a0a0" stroked="f"/>
        </w:pict>
      </w:r>
    </w:p>
    <w:p w:rsidR="00034EA2" w:rsidRDefault="00034EA2" w:rsidP="00034EA2">
      <w:pPr>
        <w:pStyle w:val="Heading1"/>
      </w:pPr>
      <w:r>
        <w:lastRenderedPageBreak/>
        <w:t>4.8 Course Enrollment</w:t>
      </w:r>
    </w:p>
    <w:p w:rsidR="00034EA2" w:rsidRDefault="00034EA2" w:rsidP="00034EA2">
      <w:pPr>
        <w:pStyle w:val="Heading2"/>
      </w:pPr>
      <w:r>
        <w:t>Description</w:t>
      </w:r>
    </w:p>
    <w:p w:rsidR="00034EA2" w:rsidRDefault="00034EA2" w:rsidP="00034EA2">
      <w:pPr>
        <w:pStyle w:val="NormalWeb"/>
      </w:pPr>
      <w:r>
        <w:t>The Course Enrollment component enables students to register for educational courses available within the Smart Learning Platform. Enrollment establishes a formal learning relationship between the student and the selected course.</w:t>
      </w:r>
    </w:p>
    <w:p w:rsidR="00034EA2" w:rsidRDefault="00034EA2" w:rsidP="00034EA2">
      <w:pPr>
        <w:pStyle w:val="NormalWeb"/>
      </w:pPr>
      <w:r>
        <w:t>Once enrolled, students gain access to all authorized course resources, including lessons, quizzes, assignments, downloadable materials, and certificates.</w:t>
      </w:r>
    </w:p>
    <w:p w:rsidR="00034EA2" w:rsidRDefault="00034EA2" w:rsidP="00034EA2">
      <w:r>
        <w:pict>
          <v:rect id="_x0000_i1192"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purpose of enrollment is to:</w:t>
      </w:r>
    </w:p>
    <w:p w:rsidR="00034EA2" w:rsidRDefault="00034EA2" w:rsidP="00694209">
      <w:pPr>
        <w:numPr>
          <w:ilvl w:val="0"/>
          <w:numId w:val="74"/>
        </w:numPr>
        <w:spacing w:before="100" w:beforeAutospacing="1" w:after="100" w:afterAutospacing="1"/>
      </w:pPr>
      <w:r>
        <w:t xml:space="preserve">Provide access to learning content. </w:t>
      </w:r>
    </w:p>
    <w:p w:rsidR="00034EA2" w:rsidRDefault="00034EA2" w:rsidP="00694209">
      <w:pPr>
        <w:numPr>
          <w:ilvl w:val="0"/>
          <w:numId w:val="74"/>
        </w:numPr>
        <w:spacing w:before="100" w:beforeAutospacing="1" w:after="100" w:afterAutospacing="1"/>
      </w:pPr>
      <w:r>
        <w:t xml:space="preserve">Track student progress. </w:t>
      </w:r>
    </w:p>
    <w:p w:rsidR="00034EA2" w:rsidRDefault="00034EA2" w:rsidP="00694209">
      <w:pPr>
        <w:numPr>
          <w:ilvl w:val="0"/>
          <w:numId w:val="74"/>
        </w:numPr>
        <w:spacing w:before="100" w:beforeAutospacing="1" w:after="100" w:afterAutospacing="1"/>
      </w:pPr>
      <w:r>
        <w:t xml:space="preserve">Manage learning records. </w:t>
      </w:r>
    </w:p>
    <w:p w:rsidR="00034EA2" w:rsidRDefault="00034EA2" w:rsidP="00694209">
      <w:pPr>
        <w:numPr>
          <w:ilvl w:val="0"/>
          <w:numId w:val="74"/>
        </w:numPr>
        <w:spacing w:before="100" w:beforeAutospacing="1" w:after="100" w:afterAutospacing="1"/>
      </w:pPr>
      <w:r>
        <w:t xml:space="preserve">Enable assessments. </w:t>
      </w:r>
    </w:p>
    <w:p w:rsidR="00034EA2" w:rsidRDefault="00034EA2" w:rsidP="00694209">
      <w:pPr>
        <w:numPr>
          <w:ilvl w:val="0"/>
          <w:numId w:val="74"/>
        </w:numPr>
        <w:spacing w:before="100" w:beforeAutospacing="1" w:after="100" w:afterAutospacing="1"/>
      </w:pPr>
      <w:r>
        <w:t xml:space="preserve">Support certification processes. </w:t>
      </w:r>
    </w:p>
    <w:p w:rsidR="00034EA2" w:rsidRDefault="00034EA2" w:rsidP="00034EA2">
      <w:r>
        <w:pict>
          <v:rect id="_x0000_i1193" style="width:0;height:1.5pt" o:hralign="center" o:hrstd="t" o:hr="t" fillcolor="#a0a0a0" stroked="f"/>
        </w:pict>
      </w:r>
    </w:p>
    <w:p w:rsidR="00034EA2" w:rsidRDefault="00034EA2" w:rsidP="00034EA2">
      <w:pPr>
        <w:pStyle w:val="Heading2"/>
      </w:pPr>
      <w:r>
        <w:t>Enrollment Workflow</w:t>
      </w:r>
    </w:p>
    <w:p w:rsidR="00034EA2" w:rsidRDefault="00034EA2" w:rsidP="00034EA2">
      <w:pPr>
        <w:pStyle w:val="Heading3"/>
      </w:pPr>
      <w:r>
        <w:t>Step 1</w:t>
      </w:r>
    </w:p>
    <w:p w:rsidR="00034EA2" w:rsidRDefault="00034EA2" w:rsidP="00034EA2">
      <w:pPr>
        <w:pStyle w:val="NormalWeb"/>
      </w:pPr>
      <w:r>
        <w:t>Student opens Course Details page.</w:t>
      </w:r>
    </w:p>
    <w:p w:rsidR="00034EA2" w:rsidRDefault="00034EA2" w:rsidP="00034EA2">
      <w:pPr>
        <w:pStyle w:val="Heading3"/>
      </w:pPr>
      <w:r>
        <w:t>Step 2</w:t>
      </w:r>
    </w:p>
    <w:p w:rsidR="00034EA2" w:rsidRDefault="00034EA2" w:rsidP="00034EA2">
      <w:pPr>
        <w:pStyle w:val="NormalWeb"/>
      </w:pPr>
      <w:r>
        <w:t>Student selects the Enroll button.</w:t>
      </w:r>
    </w:p>
    <w:p w:rsidR="00034EA2" w:rsidRDefault="00034EA2" w:rsidP="00034EA2">
      <w:pPr>
        <w:pStyle w:val="Heading3"/>
      </w:pPr>
      <w:r>
        <w:t>Step 3</w:t>
      </w:r>
    </w:p>
    <w:p w:rsidR="00034EA2" w:rsidRDefault="00034EA2" w:rsidP="00034EA2">
      <w:pPr>
        <w:pStyle w:val="NormalWeb"/>
      </w:pPr>
      <w:r>
        <w:t>System verifies authentication status.</w:t>
      </w:r>
    </w:p>
    <w:p w:rsidR="00034EA2" w:rsidRDefault="00034EA2" w:rsidP="00034EA2">
      <w:pPr>
        <w:pStyle w:val="Heading3"/>
      </w:pPr>
      <w:r>
        <w:t>Step 4</w:t>
      </w:r>
    </w:p>
    <w:p w:rsidR="00034EA2" w:rsidRDefault="00034EA2" w:rsidP="00034EA2">
      <w:pPr>
        <w:pStyle w:val="NormalWeb"/>
      </w:pPr>
      <w:r>
        <w:t>System checks enrollment eligibility.</w:t>
      </w:r>
    </w:p>
    <w:p w:rsidR="00034EA2" w:rsidRDefault="00034EA2" w:rsidP="00034EA2">
      <w:pPr>
        <w:pStyle w:val="Heading3"/>
      </w:pPr>
      <w:r>
        <w:t>Step 5</w:t>
      </w:r>
    </w:p>
    <w:p w:rsidR="00034EA2" w:rsidRDefault="00034EA2" w:rsidP="00034EA2">
      <w:pPr>
        <w:pStyle w:val="NormalWeb"/>
      </w:pPr>
      <w:r>
        <w:t>Enrollment record is created.</w:t>
      </w:r>
    </w:p>
    <w:p w:rsidR="00034EA2" w:rsidRDefault="00034EA2" w:rsidP="00034EA2">
      <w:pPr>
        <w:pStyle w:val="Heading3"/>
      </w:pPr>
      <w:r>
        <w:lastRenderedPageBreak/>
        <w:t>Step 6</w:t>
      </w:r>
    </w:p>
    <w:p w:rsidR="00034EA2" w:rsidRDefault="00034EA2" w:rsidP="00034EA2">
      <w:pPr>
        <w:pStyle w:val="NormalWeb"/>
      </w:pPr>
      <w:r>
        <w:t>Course added to enrolled courses list.</w:t>
      </w:r>
    </w:p>
    <w:p w:rsidR="00034EA2" w:rsidRDefault="00034EA2" w:rsidP="00034EA2">
      <w:pPr>
        <w:pStyle w:val="Heading3"/>
      </w:pPr>
      <w:r>
        <w:t>Step 7</w:t>
      </w:r>
    </w:p>
    <w:p w:rsidR="00034EA2" w:rsidRDefault="00034EA2" w:rsidP="00034EA2">
      <w:pPr>
        <w:pStyle w:val="NormalWeb"/>
      </w:pPr>
      <w:r>
        <w:t>Student redirected to learning dashboard.</w:t>
      </w:r>
    </w:p>
    <w:p w:rsidR="00034EA2" w:rsidRDefault="00034EA2" w:rsidP="00034EA2">
      <w:r>
        <w:pict>
          <v:rect id="_x0000_i1194" style="width:0;height:1.5pt" o:hralign="center" o:hrstd="t" o:hr="t" fillcolor="#a0a0a0" stroked="f"/>
        </w:pict>
      </w:r>
    </w:p>
    <w:p w:rsidR="00034EA2" w:rsidRDefault="00034EA2" w:rsidP="00034EA2">
      <w:pPr>
        <w:pStyle w:val="Heading2"/>
      </w:pPr>
      <w:r>
        <w:t>Enrollment Benefits</w:t>
      </w:r>
    </w:p>
    <w:p w:rsidR="00034EA2" w:rsidRDefault="00034EA2" w:rsidP="00034EA2">
      <w:pPr>
        <w:pStyle w:val="NormalWeb"/>
      </w:pPr>
      <w:r>
        <w:t>Enrollment grants access to:</w:t>
      </w:r>
    </w:p>
    <w:p w:rsidR="00034EA2" w:rsidRDefault="00034EA2" w:rsidP="00034EA2">
      <w:pPr>
        <w:pStyle w:val="Heading3"/>
      </w:pPr>
      <w:r>
        <w:t>Lessons</w:t>
      </w:r>
    </w:p>
    <w:p w:rsidR="00034EA2" w:rsidRDefault="00034EA2" w:rsidP="00034EA2">
      <w:pPr>
        <w:pStyle w:val="NormalWeb"/>
      </w:pPr>
      <w:r>
        <w:t>Video learning content.</w:t>
      </w:r>
    </w:p>
    <w:p w:rsidR="00034EA2" w:rsidRDefault="00034EA2" w:rsidP="00034EA2">
      <w:pPr>
        <w:pStyle w:val="Heading3"/>
      </w:pPr>
      <w:r>
        <w:t>Quizzes</w:t>
      </w:r>
    </w:p>
    <w:p w:rsidR="00034EA2" w:rsidRDefault="00034EA2" w:rsidP="00034EA2">
      <w:pPr>
        <w:pStyle w:val="NormalWeb"/>
      </w:pPr>
      <w:r>
        <w:t>Knowledge assessments.</w:t>
      </w:r>
    </w:p>
    <w:p w:rsidR="00034EA2" w:rsidRDefault="00034EA2" w:rsidP="00034EA2">
      <w:pPr>
        <w:pStyle w:val="Heading3"/>
      </w:pPr>
      <w:r>
        <w:t>Assignments</w:t>
      </w:r>
    </w:p>
    <w:p w:rsidR="00034EA2" w:rsidRDefault="00034EA2" w:rsidP="00034EA2">
      <w:pPr>
        <w:pStyle w:val="NormalWeb"/>
      </w:pPr>
      <w:r>
        <w:t>Practical learning tasks.</w:t>
      </w:r>
    </w:p>
    <w:p w:rsidR="00034EA2" w:rsidRDefault="00034EA2" w:rsidP="00034EA2">
      <w:pPr>
        <w:pStyle w:val="Heading3"/>
      </w:pPr>
      <w:r>
        <w:t>Notes</w:t>
      </w:r>
    </w:p>
    <w:p w:rsidR="00034EA2" w:rsidRDefault="00034EA2" w:rsidP="00034EA2">
      <w:pPr>
        <w:pStyle w:val="NormalWeb"/>
      </w:pPr>
      <w:r>
        <w:t>Downloadable study materials.</w:t>
      </w:r>
    </w:p>
    <w:p w:rsidR="00034EA2" w:rsidRDefault="00034EA2" w:rsidP="00034EA2">
      <w:pPr>
        <w:pStyle w:val="Heading3"/>
      </w:pPr>
      <w:r>
        <w:t>Certificates</w:t>
      </w:r>
    </w:p>
    <w:p w:rsidR="00034EA2" w:rsidRDefault="00034EA2" w:rsidP="00034EA2">
      <w:pPr>
        <w:pStyle w:val="NormalWeb"/>
      </w:pPr>
      <w:r>
        <w:t>Course completion certificates.</w:t>
      </w:r>
    </w:p>
    <w:p w:rsidR="00034EA2" w:rsidRDefault="00034EA2" w:rsidP="00034EA2">
      <w:r>
        <w:pict>
          <v:rect id="_x0000_i1195" style="width:0;height:1.5pt" o:hralign="center" o:hrstd="t" o:hr="t" fillcolor="#a0a0a0" stroked="f"/>
        </w:pict>
      </w:r>
    </w:p>
    <w:p w:rsidR="00034EA2" w:rsidRDefault="00034EA2" w:rsidP="00034EA2">
      <w:pPr>
        <w:pStyle w:val="Heading2"/>
      </w:pPr>
      <w:r>
        <w:t>Enrollment Information Stored</w:t>
      </w:r>
    </w:p>
    <w:p w:rsidR="00034EA2" w:rsidRDefault="00034EA2" w:rsidP="00034EA2">
      <w:pPr>
        <w:pStyle w:val="NormalWeb"/>
      </w:pPr>
      <w:r>
        <w:t>The system records:</w:t>
      </w:r>
    </w:p>
    <w:p w:rsidR="00034EA2" w:rsidRDefault="00034EA2" w:rsidP="00694209">
      <w:pPr>
        <w:numPr>
          <w:ilvl w:val="0"/>
          <w:numId w:val="75"/>
        </w:numPr>
        <w:spacing w:before="100" w:beforeAutospacing="1" w:after="100" w:afterAutospacing="1"/>
      </w:pPr>
      <w:r>
        <w:t xml:space="preserve">Student ID </w:t>
      </w:r>
    </w:p>
    <w:p w:rsidR="00034EA2" w:rsidRDefault="00034EA2" w:rsidP="00694209">
      <w:pPr>
        <w:numPr>
          <w:ilvl w:val="0"/>
          <w:numId w:val="75"/>
        </w:numPr>
        <w:spacing w:before="100" w:beforeAutospacing="1" w:after="100" w:afterAutospacing="1"/>
      </w:pPr>
      <w:r>
        <w:t xml:space="preserve">Course ID </w:t>
      </w:r>
    </w:p>
    <w:p w:rsidR="00034EA2" w:rsidRDefault="00034EA2" w:rsidP="00694209">
      <w:pPr>
        <w:numPr>
          <w:ilvl w:val="0"/>
          <w:numId w:val="75"/>
        </w:numPr>
        <w:spacing w:before="100" w:beforeAutospacing="1" w:after="100" w:afterAutospacing="1"/>
      </w:pPr>
      <w:r>
        <w:t xml:space="preserve">Enrollment Date </w:t>
      </w:r>
    </w:p>
    <w:p w:rsidR="00034EA2" w:rsidRDefault="00034EA2" w:rsidP="00694209">
      <w:pPr>
        <w:numPr>
          <w:ilvl w:val="0"/>
          <w:numId w:val="75"/>
        </w:numPr>
        <w:spacing w:before="100" w:beforeAutospacing="1" w:after="100" w:afterAutospacing="1"/>
      </w:pPr>
      <w:r>
        <w:t xml:space="preserve">Enrollment Status </w:t>
      </w:r>
    </w:p>
    <w:p w:rsidR="00034EA2" w:rsidRDefault="00034EA2" w:rsidP="00694209">
      <w:pPr>
        <w:numPr>
          <w:ilvl w:val="0"/>
          <w:numId w:val="75"/>
        </w:numPr>
        <w:spacing w:before="100" w:beforeAutospacing="1" w:after="100" w:afterAutospacing="1"/>
      </w:pPr>
      <w:r>
        <w:t xml:space="preserve">Progress Percentage </w:t>
      </w:r>
    </w:p>
    <w:p w:rsidR="00034EA2" w:rsidRDefault="00034EA2" w:rsidP="00034EA2">
      <w:r>
        <w:pict>
          <v:rect id="_x0000_i1196" style="width:0;height:1.5pt" o:hralign="center" o:hrstd="t" o:hr="t" fillcolor="#a0a0a0" stroked="f"/>
        </w:pict>
      </w:r>
    </w:p>
    <w:p w:rsidR="00034EA2" w:rsidRDefault="00034EA2" w:rsidP="00034EA2">
      <w:pPr>
        <w:pStyle w:val="Heading2"/>
      </w:pPr>
      <w:r>
        <w:lastRenderedPageBreak/>
        <w:t>Business Rules</w:t>
      </w:r>
    </w:p>
    <w:p w:rsidR="00034EA2" w:rsidRDefault="00034EA2" w:rsidP="00694209">
      <w:pPr>
        <w:numPr>
          <w:ilvl w:val="0"/>
          <w:numId w:val="76"/>
        </w:numPr>
        <w:spacing w:before="100" w:beforeAutospacing="1" w:after="100" w:afterAutospacing="1"/>
      </w:pPr>
      <w:r>
        <w:t xml:space="preserve">Students must be logged in before enrollment. </w:t>
      </w:r>
    </w:p>
    <w:p w:rsidR="00034EA2" w:rsidRDefault="00034EA2" w:rsidP="00694209">
      <w:pPr>
        <w:numPr>
          <w:ilvl w:val="0"/>
          <w:numId w:val="76"/>
        </w:numPr>
        <w:spacing w:before="100" w:beforeAutospacing="1" w:after="100" w:afterAutospacing="1"/>
      </w:pPr>
      <w:r>
        <w:t xml:space="preserve">Duplicate enrollments are not allowed. </w:t>
      </w:r>
    </w:p>
    <w:p w:rsidR="00034EA2" w:rsidRDefault="00034EA2" w:rsidP="00694209">
      <w:pPr>
        <w:numPr>
          <w:ilvl w:val="0"/>
          <w:numId w:val="76"/>
        </w:numPr>
        <w:spacing w:before="100" w:beforeAutospacing="1" w:after="100" w:afterAutospacing="1"/>
      </w:pPr>
      <w:r>
        <w:t xml:space="preserve">Enrollment records must be stored permanently. </w:t>
      </w:r>
    </w:p>
    <w:p w:rsidR="00034EA2" w:rsidRDefault="00034EA2" w:rsidP="00694209">
      <w:pPr>
        <w:numPr>
          <w:ilvl w:val="0"/>
          <w:numId w:val="76"/>
        </w:numPr>
        <w:spacing w:before="100" w:beforeAutospacing="1" w:after="100" w:afterAutospacing="1"/>
      </w:pPr>
      <w:r>
        <w:t xml:space="preserve">Progress tracking begins immediately after enrollment. </w:t>
      </w:r>
    </w:p>
    <w:p w:rsidR="00034EA2" w:rsidRDefault="00034EA2" w:rsidP="00034EA2">
      <w:r>
        <w:pict>
          <v:rect id="_x0000_i1197" style="width:0;height:1.5pt" o:hralign="center" o:hrstd="t" o:hr="t" fillcolor="#a0a0a0" stroked="f"/>
        </w:pict>
      </w:r>
    </w:p>
    <w:p w:rsidR="00034EA2" w:rsidRDefault="00034EA2" w:rsidP="00034EA2">
      <w:pPr>
        <w:pStyle w:val="Heading1"/>
      </w:pPr>
      <w:r>
        <w:t>4.9 Learning Dashboard</w:t>
      </w:r>
    </w:p>
    <w:p w:rsidR="00034EA2" w:rsidRDefault="00034EA2" w:rsidP="00034EA2">
      <w:pPr>
        <w:pStyle w:val="Heading2"/>
      </w:pPr>
      <w:r>
        <w:t>Description</w:t>
      </w:r>
    </w:p>
    <w:p w:rsidR="00034EA2" w:rsidRDefault="00034EA2" w:rsidP="00034EA2">
      <w:pPr>
        <w:pStyle w:val="NormalWeb"/>
      </w:pPr>
      <w:r>
        <w:t>The Learning Dashboard serves as the personalized learning workspace for students. It provides an overview of learning activities, enrolled courses, progress statistics, upcoming tasks, and educational achievements.</w:t>
      </w:r>
    </w:p>
    <w:p w:rsidR="00034EA2" w:rsidRDefault="00034EA2" w:rsidP="00034EA2">
      <w:pPr>
        <w:pStyle w:val="NormalWeb"/>
      </w:pPr>
      <w:r>
        <w:t>The dashboard acts as the central hub where students can monitor their learning journey and quickly access educational resources.</w:t>
      </w:r>
    </w:p>
    <w:p w:rsidR="00034EA2" w:rsidRDefault="00034EA2" w:rsidP="00034EA2">
      <w:r>
        <w:pict>
          <v:rect id="_x0000_i1198"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dashboard aims to:</w:t>
      </w:r>
    </w:p>
    <w:p w:rsidR="00034EA2" w:rsidRDefault="00034EA2" w:rsidP="00694209">
      <w:pPr>
        <w:numPr>
          <w:ilvl w:val="0"/>
          <w:numId w:val="77"/>
        </w:numPr>
        <w:spacing w:before="100" w:beforeAutospacing="1" w:after="100" w:afterAutospacing="1"/>
      </w:pPr>
      <w:r>
        <w:t xml:space="preserve">Centralize learning activities. </w:t>
      </w:r>
    </w:p>
    <w:p w:rsidR="00034EA2" w:rsidRDefault="00034EA2" w:rsidP="00694209">
      <w:pPr>
        <w:numPr>
          <w:ilvl w:val="0"/>
          <w:numId w:val="77"/>
        </w:numPr>
        <w:spacing w:before="100" w:beforeAutospacing="1" w:after="100" w:afterAutospacing="1"/>
      </w:pPr>
      <w:r>
        <w:t xml:space="preserve">Improve learning management. </w:t>
      </w:r>
    </w:p>
    <w:p w:rsidR="00034EA2" w:rsidRDefault="00034EA2" w:rsidP="00694209">
      <w:pPr>
        <w:numPr>
          <w:ilvl w:val="0"/>
          <w:numId w:val="77"/>
        </w:numPr>
        <w:spacing w:before="100" w:beforeAutospacing="1" w:after="100" w:afterAutospacing="1"/>
      </w:pPr>
      <w:r>
        <w:t xml:space="preserve">Increase engagement. </w:t>
      </w:r>
    </w:p>
    <w:p w:rsidR="00034EA2" w:rsidRDefault="00034EA2" w:rsidP="00694209">
      <w:pPr>
        <w:numPr>
          <w:ilvl w:val="0"/>
          <w:numId w:val="77"/>
        </w:numPr>
        <w:spacing w:before="100" w:beforeAutospacing="1" w:after="100" w:afterAutospacing="1"/>
      </w:pPr>
      <w:r>
        <w:t xml:space="preserve">Support progress monitoring. </w:t>
      </w:r>
    </w:p>
    <w:p w:rsidR="00034EA2" w:rsidRDefault="00034EA2" w:rsidP="00034EA2">
      <w:r>
        <w:pict>
          <v:rect id="_x0000_i1199" style="width:0;height:1.5pt" o:hralign="center" o:hrstd="t" o:hr="t" fillcolor="#a0a0a0" stroked="f"/>
        </w:pict>
      </w:r>
    </w:p>
    <w:p w:rsidR="00034EA2" w:rsidRDefault="00034EA2" w:rsidP="00034EA2">
      <w:pPr>
        <w:pStyle w:val="Heading2"/>
      </w:pPr>
      <w:r>
        <w:t>Dashboard Components</w:t>
      </w:r>
    </w:p>
    <w:p w:rsidR="00034EA2" w:rsidRDefault="00034EA2" w:rsidP="00034EA2">
      <w:pPr>
        <w:pStyle w:val="Heading3"/>
      </w:pPr>
      <w:r>
        <w:t>Active Courses</w:t>
      </w:r>
    </w:p>
    <w:p w:rsidR="00034EA2" w:rsidRDefault="00034EA2" w:rsidP="00034EA2">
      <w:pPr>
        <w:pStyle w:val="NormalWeb"/>
      </w:pPr>
      <w:r>
        <w:t>Displays courses currently in progress.</w:t>
      </w:r>
    </w:p>
    <w:p w:rsidR="00034EA2" w:rsidRDefault="00034EA2" w:rsidP="00034EA2">
      <w:pPr>
        <w:pStyle w:val="NormalWeb"/>
      </w:pPr>
      <w:r>
        <w:t>Information includes:</w:t>
      </w:r>
    </w:p>
    <w:p w:rsidR="00034EA2" w:rsidRDefault="00034EA2" w:rsidP="00694209">
      <w:pPr>
        <w:numPr>
          <w:ilvl w:val="0"/>
          <w:numId w:val="78"/>
        </w:numPr>
        <w:spacing w:before="100" w:beforeAutospacing="1" w:after="100" w:afterAutospacing="1"/>
      </w:pPr>
      <w:r>
        <w:t xml:space="preserve">Course Name </w:t>
      </w:r>
    </w:p>
    <w:p w:rsidR="00034EA2" w:rsidRDefault="00034EA2" w:rsidP="00694209">
      <w:pPr>
        <w:numPr>
          <w:ilvl w:val="0"/>
          <w:numId w:val="78"/>
        </w:numPr>
        <w:spacing w:before="100" w:beforeAutospacing="1" w:after="100" w:afterAutospacing="1"/>
      </w:pPr>
      <w:r>
        <w:t xml:space="preserve">Progress Percentage </w:t>
      </w:r>
    </w:p>
    <w:p w:rsidR="00034EA2" w:rsidRDefault="00034EA2" w:rsidP="00694209">
      <w:pPr>
        <w:numPr>
          <w:ilvl w:val="0"/>
          <w:numId w:val="78"/>
        </w:numPr>
        <w:spacing w:before="100" w:beforeAutospacing="1" w:after="100" w:afterAutospacing="1"/>
      </w:pPr>
      <w:r>
        <w:t xml:space="preserve">Last Activity </w:t>
      </w:r>
    </w:p>
    <w:p w:rsidR="00034EA2" w:rsidRDefault="00034EA2" w:rsidP="00034EA2">
      <w:r>
        <w:pict>
          <v:rect id="_x0000_i1200" style="width:0;height:1.5pt" o:hralign="center" o:hrstd="t" o:hr="t" fillcolor="#a0a0a0" stroked="f"/>
        </w:pict>
      </w:r>
    </w:p>
    <w:p w:rsidR="00034EA2" w:rsidRDefault="00034EA2" w:rsidP="00034EA2">
      <w:pPr>
        <w:pStyle w:val="Heading3"/>
      </w:pPr>
      <w:r>
        <w:t>Completed Courses</w:t>
      </w:r>
    </w:p>
    <w:p w:rsidR="00034EA2" w:rsidRDefault="00034EA2" w:rsidP="00034EA2">
      <w:pPr>
        <w:pStyle w:val="NormalWeb"/>
      </w:pPr>
      <w:r>
        <w:t>Displays successfully completed courses.</w:t>
      </w:r>
    </w:p>
    <w:p w:rsidR="00034EA2" w:rsidRDefault="00034EA2" w:rsidP="00034EA2">
      <w:pPr>
        <w:pStyle w:val="NormalWeb"/>
      </w:pPr>
      <w:r>
        <w:lastRenderedPageBreak/>
        <w:t>Information includes:</w:t>
      </w:r>
    </w:p>
    <w:p w:rsidR="00034EA2" w:rsidRDefault="00034EA2" w:rsidP="00694209">
      <w:pPr>
        <w:numPr>
          <w:ilvl w:val="0"/>
          <w:numId w:val="79"/>
        </w:numPr>
        <w:spacing w:before="100" w:beforeAutospacing="1" w:after="100" w:afterAutospacing="1"/>
      </w:pPr>
      <w:r>
        <w:t xml:space="preserve">Completion Date </w:t>
      </w:r>
    </w:p>
    <w:p w:rsidR="00034EA2" w:rsidRDefault="00034EA2" w:rsidP="00694209">
      <w:pPr>
        <w:numPr>
          <w:ilvl w:val="0"/>
          <w:numId w:val="79"/>
        </w:numPr>
        <w:spacing w:before="100" w:beforeAutospacing="1" w:after="100" w:afterAutospacing="1"/>
      </w:pPr>
      <w:r>
        <w:t xml:space="preserve">Certificate Status </w:t>
      </w:r>
    </w:p>
    <w:p w:rsidR="00034EA2" w:rsidRDefault="00034EA2" w:rsidP="00034EA2">
      <w:r>
        <w:pict>
          <v:rect id="_x0000_i1201" style="width:0;height:1.5pt" o:hralign="center" o:hrstd="t" o:hr="t" fillcolor="#a0a0a0" stroked="f"/>
        </w:pict>
      </w:r>
    </w:p>
    <w:p w:rsidR="00034EA2" w:rsidRDefault="00034EA2" w:rsidP="00034EA2">
      <w:pPr>
        <w:pStyle w:val="Heading3"/>
      </w:pPr>
      <w:r>
        <w:t>Continue Learning</w:t>
      </w:r>
    </w:p>
    <w:p w:rsidR="00034EA2" w:rsidRDefault="00034EA2" w:rsidP="00034EA2">
      <w:pPr>
        <w:pStyle w:val="NormalWeb"/>
      </w:pPr>
      <w:r>
        <w:t>Displays unfinished lessons.</w:t>
      </w:r>
    </w:p>
    <w:p w:rsidR="00034EA2" w:rsidRDefault="00034EA2" w:rsidP="00034EA2">
      <w:pPr>
        <w:pStyle w:val="NormalWeb"/>
      </w:pPr>
      <w:r>
        <w:t>Allows students to resume learning quickly.</w:t>
      </w:r>
    </w:p>
    <w:p w:rsidR="00034EA2" w:rsidRDefault="00034EA2" w:rsidP="00034EA2">
      <w:r>
        <w:pict>
          <v:rect id="_x0000_i1202" style="width:0;height:1.5pt" o:hralign="center" o:hrstd="t" o:hr="t" fillcolor="#a0a0a0" stroked="f"/>
        </w:pict>
      </w:r>
    </w:p>
    <w:p w:rsidR="00034EA2" w:rsidRDefault="00034EA2" w:rsidP="00034EA2">
      <w:pPr>
        <w:pStyle w:val="Heading3"/>
      </w:pPr>
      <w:r>
        <w:t>Progress Statistics</w:t>
      </w:r>
    </w:p>
    <w:p w:rsidR="00034EA2" w:rsidRDefault="00034EA2" w:rsidP="00034EA2">
      <w:pPr>
        <w:pStyle w:val="NormalWeb"/>
      </w:pPr>
      <w:r>
        <w:t>Displays:</w:t>
      </w:r>
    </w:p>
    <w:p w:rsidR="00034EA2" w:rsidRDefault="00034EA2" w:rsidP="00694209">
      <w:pPr>
        <w:numPr>
          <w:ilvl w:val="0"/>
          <w:numId w:val="80"/>
        </w:numPr>
        <w:spacing w:before="100" w:beforeAutospacing="1" w:after="100" w:afterAutospacing="1"/>
      </w:pPr>
      <w:r>
        <w:t xml:space="preserve">Courses Enrolled </w:t>
      </w:r>
    </w:p>
    <w:p w:rsidR="00034EA2" w:rsidRDefault="00034EA2" w:rsidP="00694209">
      <w:pPr>
        <w:numPr>
          <w:ilvl w:val="0"/>
          <w:numId w:val="80"/>
        </w:numPr>
        <w:spacing w:before="100" w:beforeAutospacing="1" w:after="100" w:afterAutospacing="1"/>
      </w:pPr>
      <w:r>
        <w:t xml:space="preserve">Courses Completed </w:t>
      </w:r>
    </w:p>
    <w:p w:rsidR="00034EA2" w:rsidRDefault="00034EA2" w:rsidP="00694209">
      <w:pPr>
        <w:numPr>
          <w:ilvl w:val="0"/>
          <w:numId w:val="80"/>
        </w:numPr>
        <w:spacing w:before="100" w:beforeAutospacing="1" w:after="100" w:afterAutospacing="1"/>
      </w:pPr>
      <w:r>
        <w:t xml:space="preserve">Learning Hours </w:t>
      </w:r>
    </w:p>
    <w:p w:rsidR="00034EA2" w:rsidRDefault="00034EA2" w:rsidP="00694209">
      <w:pPr>
        <w:numPr>
          <w:ilvl w:val="0"/>
          <w:numId w:val="80"/>
        </w:numPr>
        <w:spacing w:before="100" w:beforeAutospacing="1" w:after="100" w:afterAutospacing="1"/>
      </w:pPr>
      <w:r>
        <w:t xml:space="preserve">XP Points </w:t>
      </w:r>
    </w:p>
    <w:p w:rsidR="00034EA2" w:rsidRDefault="00034EA2" w:rsidP="00034EA2">
      <w:r>
        <w:pict>
          <v:rect id="_x0000_i1203" style="width:0;height:1.5pt" o:hralign="center" o:hrstd="t" o:hr="t" fillcolor="#a0a0a0" stroked="f"/>
        </w:pict>
      </w:r>
    </w:p>
    <w:p w:rsidR="00034EA2" w:rsidRDefault="00034EA2" w:rsidP="00034EA2">
      <w:pPr>
        <w:pStyle w:val="Heading3"/>
      </w:pPr>
      <w:r>
        <w:t>Recent Activities</w:t>
      </w:r>
    </w:p>
    <w:p w:rsidR="00034EA2" w:rsidRDefault="00034EA2" w:rsidP="00034EA2">
      <w:pPr>
        <w:pStyle w:val="NormalWeb"/>
      </w:pPr>
      <w:r>
        <w:t>Displays:</w:t>
      </w:r>
    </w:p>
    <w:p w:rsidR="00034EA2" w:rsidRDefault="00034EA2" w:rsidP="00694209">
      <w:pPr>
        <w:numPr>
          <w:ilvl w:val="0"/>
          <w:numId w:val="81"/>
        </w:numPr>
        <w:spacing w:before="100" w:beforeAutospacing="1" w:after="100" w:afterAutospacing="1"/>
      </w:pPr>
      <w:r>
        <w:t xml:space="preserve">Recently viewed lessons </w:t>
      </w:r>
    </w:p>
    <w:p w:rsidR="00034EA2" w:rsidRDefault="00034EA2" w:rsidP="00694209">
      <w:pPr>
        <w:numPr>
          <w:ilvl w:val="0"/>
          <w:numId w:val="81"/>
        </w:numPr>
        <w:spacing w:before="100" w:beforeAutospacing="1" w:after="100" w:afterAutospacing="1"/>
      </w:pPr>
      <w:r>
        <w:t xml:space="preserve">Completed quizzes </w:t>
      </w:r>
    </w:p>
    <w:p w:rsidR="00034EA2" w:rsidRDefault="00034EA2" w:rsidP="00694209">
      <w:pPr>
        <w:numPr>
          <w:ilvl w:val="0"/>
          <w:numId w:val="81"/>
        </w:numPr>
        <w:spacing w:before="100" w:beforeAutospacing="1" w:after="100" w:afterAutospacing="1"/>
      </w:pPr>
      <w:r>
        <w:t xml:space="preserve">Assignment submissions </w:t>
      </w:r>
    </w:p>
    <w:p w:rsidR="00034EA2" w:rsidRDefault="00034EA2" w:rsidP="00034EA2">
      <w:r>
        <w:pict>
          <v:rect id="_x0000_i1204" style="width:0;height:1.5pt" o:hralign="center" o:hrstd="t" o:hr="t" fillcolor="#a0a0a0" stroked="f"/>
        </w:pict>
      </w:r>
    </w:p>
    <w:p w:rsidR="00034EA2" w:rsidRDefault="00034EA2" w:rsidP="00034EA2">
      <w:pPr>
        <w:pStyle w:val="Heading3"/>
      </w:pPr>
      <w:r>
        <w:t>Upcoming Assignments</w:t>
      </w:r>
    </w:p>
    <w:p w:rsidR="00034EA2" w:rsidRDefault="00034EA2" w:rsidP="00034EA2">
      <w:pPr>
        <w:pStyle w:val="NormalWeb"/>
      </w:pPr>
      <w:r>
        <w:t>Displays:</w:t>
      </w:r>
    </w:p>
    <w:p w:rsidR="00034EA2" w:rsidRDefault="00034EA2" w:rsidP="00694209">
      <w:pPr>
        <w:numPr>
          <w:ilvl w:val="0"/>
          <w:numId w:val="82"/>
        </w:numPr>
        <w:spacing w:before="100" w:beforeAutospacing="1" w:after="100" w:afterAutospacing="1"/>
      </w:pPr>
      <w:r>
        <w:t xml:space="preserve">Assignment Name </w:t>
      </w:r>
    </w:p>
    <w:p w:rsidR="00034EA2" w:rsidRDefault="00034EA2" w:rsidP="00694209">
      <w:pPr>
        <w:numPr>
          <w:ilvl w:val="0"/>
          <w:numId w:val="82"/>
        </w:numPr>
        <w:spacing w:before="100" w:beforeAutospacing="1" w:after="100" w:afterAutospacing="1"/>
      </w:pPr>
      <w:r>
        <w:t xml:space="preserve">Due Date </w:t>
      </w:r>
    </w:p>
    <w:p w:rsidR="00034EA2" w:rsidRDefault="00034EA2" w:rsidP="00694209">
      <w:pPr>
        <w:numPr>
          <w:ilvl w:val="0"/>
          <w:numId w:val="82"/>
        </w:numPr>
        <w:spacing w:before="100" w:beforeAutospacing="1" w:after="100" w:afterAutospacing="1"/>
      </w:pPr>
      <w:r>
        <w:t xml:space="preserve">Course Name </w:t>
      </w:r>
    </w:p>
    <w:p w:rsidR="00034EA2" w:rsidRDefault="00034EA2" w:rsidP="00034EA2">
      <w:r>
        <w:pict>
          <v:rect id="_x0000_i1205" style="width:0;height:1.5pt" o:hralign="center" o:hrstd="t" o:hr="t" fillcolor="#a0a0a0" stroked="f"/>
        </w:pict>
      </w:r>
    </w:p>
    <w:p w:rsidR="00034EA2" w:rsidRDefault="00034EA2" w:rsidP="00034EA2">
      <w:pPr>
        <w:pStyle w:val="Heading2"/>
      </w:pPr>
      <w:r>
        <w:t>Dashboard Benefits</w:t>
      </w:r>
    </w:p>
    <w:p w:rsidR="00034EA2" w:rsidRDefault="00034EA2" w:rsidP="00694209">
      <w:pPr>
        <w:numPr>
          <w:ilvl w:val="0"/>
          <w:numId w:val="83"/>
        </w:numPr>
        <w:spacing w:before="100" w:beforeAutospacing="1" w:after="100" w:afterAutospacing="1"/>
      </w:pPr>
      <w:r>
        <w:t xml:space="preserve">Improved productivity. </w:t>
      </w:r>
    </w:p>
    <w:p w:rsidR="00034EA2" w:rsidRDefault="00034EA2" w:rsidP="00694209">
      <w:pPr>
        <w:numPr>
          <w:ilvl w:val="0"/>
          <w:numId w:val="83"/>
        </w:numPr>
        <w:spacing w:before="100" w:beforeAutospacing="1" w:after="100" w:afterAutospacing="1"/>
      </w:pPr>
      <w:r>
        <w:t xml:space="preserve">Better learning visibility. </w:t>
      </w:r>
    </w:p>
    <w:p w:rsidR="00034EA2" w:rsidRDefault="00034EA2" w:rsidP="00694209">
      <w:pPr>
        <w:numPr>
          <w:ilvl w:val="0"/>
          <w:numId w:val="83"/>
        </w:numPr>
        <w:spacing w:before="100" w:beforeAutospacing="1" w:after="100" w:afterAutospacing="1"/>
      </w:pPr>
      <w:r>
        <w:t xml:space="preserve">Enhanced motivation. </w:t>
      </w:r>
    </w:p>
    <w:p w:rsidR="00034EA2" w:rsidRDefault="00034EA2" w:rsidP="00034EA2">
      <w:r>
        <w:lastRenderedPageBreak/>
        <w:pict>
          <v:rect id="_x0000_i1206" style="width:0;height:1.5pt" o:hralign="center" o:hrstd="t" o:hr="t" fillcolor="#a0a0a0" stroked="f"/>
        </w:pict>
      </w:r>
    </w:p>
    <w:p w:rsidR="00034EA2" w:rsidRDefault="00034EA2" w:rsidP="00034EA2">
      <w:pPr>
        <w:pStyle w:val="Heading1"/>
      </w:pPr>
      <w:r>
        <w:t>4.10 Video Lessons</w:t>
      </w:r>
    </w:p>
    <w:p w:rsidR="00034EA2" w:rsidRDefault="00034EA2" w:rsidP="00034EA2">
      <w:pPr>
        <w:pStyle w:val="Heading2"/>
      </w:pPr>
      <w:r>
        <w:t>Description</w:t>
      </w:r>
    </w:p>
    <w:p w:rsidR="00034EA2" w:rsidRDefault="00034EA2" w:rsidP="00034EA2">
      <w:pPr>
        <w:pStyle w:val="NormalWeb"/>
      </w:pPr>
      <w:r>
        <w:t>Video Lessons serve as the primary educational content delivery mechanism within the Smart Learning Platform. Through video-based learning, students can acquire knowledge using visual demonstrations, explanations, examples, and practical exercises.</w:t>
      </w:r>
    </w:p>
    <w:p w:rsidR="00034EA2" w:rsidRDefault="00034EA2" w:rsidP="00034EA2">
      <w:pPr>
        <w:pStyle w:val="NormalWeb"/>
      </w:pPr>
      <w:r>
        <w:t>The video learning system is designed to provide an interactive and engaging educational experience.</w:t>
      </w:r>
    </w:p>
    <w:p w:rsidR="00034EA2" w:rsidRDefault="00034EA2" w:rsidP="00034EA2">
      <w:r>
        <w:pict>
          <v:rect id="_x0000_i1207"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Video Lessons component aims to:</w:t>
      </w:r>
    </w:p>
    <w:p w:rsidR="00034EA2" w:rsidRDefault="00034EA2" w:rsidP="00694209">
      <w:pPr>
        <w:numPr>
          <w:ilvl w:val="0"/>
          <w:numId w:val="84"/>
        </w:numPr>
        <w:spacing w:before="100" w:beforeAutospacing="1" w:after="100" w:afterAutospacing="1"/>
      </w:pPr>
      <w:r>
        <w:t xml:space="preserve">Deliver educational content. </w:t>
      </w:r>
    </w:p>
    <w:p w:rsidR="00034EA2" w:rsidRDefault="00034EA2" w:rsidP="00694209">
      <w:pPr>
        <w:numPr>
          <w:ilvl w:val="0"/>
          <w:numId w:val="84"/>
        </w:numPr>
        <w:spacing w:before="100" w:beforeAutospacing="1" w:after="100" w:afterAutospacing="1"/>
      </w:pPr>
      <w:r>
        <w:t xml:space="preserve">Improve learning effectiveness. </w:t>
      </w:r>
    </w:p>
    <w:p w:rsidR="00034EA2" w:rsidRDefault="00034EA2" w:rsidP="00694209">
      <w:pPr>
        <w:numPr>
          <w:ilvl w:val="0"/>
          <w:numId w:val="84"/>
        </w:numPr>
        <w:spacing w:before="100" w:beforeAutospacing="1" w:after="100" w:afterAutospacing="1"/>
      </w:pPr>
      <w:r>
        <w:t xml:space="preserve">Support self-paced learning. </w:t>
      </w:r>
    </w:p>
    <w:p w:rsidR="00034EA2" w:rsidRDefault="00034EA2" w:rsidP="00694209">
      <w:pPr>
        <w:numPr>
          <w:ilvl w:val="0"/>
          <w:numId w:val="84"/>
        </w:numPr>
        <w:spacing w:before="100" w:beforeAutospacing="1" w:after="100" w:afterAutospacing="1"/>
      </w:pPr>
      <w:r>
        <w:t xml:space="preserve">Increase engagement. </w:t>
      </w:r>
    </w:p>
    <w:p w:rsidR="00034EA2" w:rsidRDefault="00034EA2" w:rsidP="00034EA2">
      <w:r>
        <w:pict>
          <v:rect id="_x0000_i1208" style="width:0;height:1.5pt" o:hralign="center" o:hrstd="t" o:hr="t" fillcolor="#a0a0a0" stroked="f"/>
        </w:pict>
      </w:r>
    </w:p>
    <w:p w:rsidR="00034EA2" w:rsidRDefault="00034EA2" w:rsidP="00034EA2">
      <w:pPr>
        <w:pStyle w:val="Heading2"/>
      </w:pPr>
      <w:r>
        <w:t>Video Features</w:t>
      </w:r>
    </w:p>
    <w:p w:rsidR="00034EA2" w:rsidRDefault="00034EA2" w:rsidP="00034EA2">
      <w:pPr>
        <w:pStyle w:val="Heading3"/>
      </w:pPr>
      <w:r>
        <w:t>Video Streaming</w:t>
      </w:r>
    </w:p>
    <w:p w:rsidR="00034EA2" w:rsidRDefault="00034EA2" w:rsidP="00034EA2">
      <w:pPr>
        <w:pStyle w:val="NormalWeb"/>
      </w:pPr>
      <w:r>
        <w:t>Allows students to watch educational videos online.</w:t>
      </w:r>
    </w:p>
    <w:p w:rsidR="00034EA2" w:rsidRDefault="00034EA2" w:rsidP="00034EA2">
      <w:r>
        <w:pict>
          <v:rect id="_x0000_i1209" style="width:0;height:1.5pt" o:hralign="center" o:hrstd="t" o:hr="t" fillcolor="#a0a0a0" stroked="f"/>
        </w:pict>
      </w:r>
    </w:p>
    <w:p w:rsidR="00034EA2" w:rsidRDefault="00034EA2" w:rsidP="00034EA2">
      <w:pPr>
        <w:pStyle w:val="Heading3"/>
      </w:pPr>
      <w:r>
        <w:t>Playback Controls</w:t>
      </w:r>
    </w:p>
    <w:p w:rsidR="00034EA2" w:rsidRDefault="00034EA2" w:rsidP="00034EA2">
      <w:pPr>
        <w:pStyle w:val="NormalWeb"/>
      </w:pPr>
      <w:r>
        <w:t>Students can:</w:t>
      </w:r>
    </w:p>
    <w:p w:rsidR="00034EA2" w:rsidRDefault="00034EA2" w:rsidP="00694209">
      <w:pPr>
        <w:numPr>
          <w:ilvl w:val="0"/>
          <w:numId w:val="85"/>
        </w:numPr>
        <w:spacing w:before="100" w:beforeAutospacing="1" w:after="100" w:afterAutospacing="1"/>
      </w:pPr>
      <w:r>
        <w:t xml:space="preserve">Play </w:t>
      </w:r>
    </w:p>
    <w:p w:rsidR="00034EA2" w:rsidRDefault="00034EA2" w:rsidP="00694209">
      <w:pPr>
        <w:numPr>
          <w:ilvl w:val="0"/>
          <w:numId w:val="85"/>
        </w:numPr>
        <w:spacing w:before="100" w:beforeAutospacing="1" w:after="100" w:afterAutospacing="1"/>
      </w:pPr>
      <w:r>
        <w:t xml:space="preserve">Pause </w:t>
      </w:r>
    </w:p>
    <w:p w:rsidR="00034EA2" w:rsidRDefault="00034EA2" w:rsidP="00694209">
      <w:pPr>
        <w:numPr>
          <w:ilvl w:val="0"/>
          <w:numId w:val="85"/>
        </w:numPr>
        <w:spacing w:before="100" w:beforeAutospacing="1" w:after="100" w:afterAutospacing="1"/>
      </w:pPr>
      <w:r>
        <w:t xml:space="preserve">Forward </w:t>
      </w:r>
    </w:p>
    <w:p w:rsidR="00034EA2" w:rsidRDefault="00034EA2" w:rsidP="00694209">
      <w:pPr>
        <w:numPr>
          <w:ilvl w:val="0"/>
          <w:numId w:val="85"/>
        </w:numPr>
        <w:spacing w:before="100" w:beforeAutospacing="1" w:after="100" w:afterAutospacing="1"/>
      </w:pPr>
      <w:r>
        <w:t xml:space="preserve">Rewind </w:t>
      </w:r>
    </w:p>
    <w:p w:rsidR="00034EA2" w:rsidRDefault="00034EA2" w:rsidP="00034EA2">
      <w:r>
        <w:pict>
          <v:rect id="_x0000_i1210" style="width:0;height:1.5pt" o:hralign="center" o:hrstd="t" o:hr="t" fillcolor="#a0a0a0" stroked="f"/>
        </w:pict>
      </w:r>
    </w:p>
    <w:p w:rsidR="00034EA2" w:rsidRDefault="00034EA2" w:rsidP="00034EA2">
      <w:pPr>
        <w:pStyle w:val="Heading3"/>
      </w:pPr>
      <w:r>
        <w:t>Playback Speed</w:t>
      </w:r>
    </w:p>
    <w:p w:rsidR="00034EA2" w:rsidRDefault="00034EA2" w:rsidP="00034EA2">
      <w:pPr>
        <w:pStyle w:val="NormalWeb"/>
      </w:pPr>
      <w:r>
        <w:t>Supported options include:</w:t>
      </w:r>
    </w:p>
    <w:p w:rsidR="00034EA2" w:rsidRDefault="00034EA2" w:rsidP="00694209">
      <w:pPr>
        <w:numPr>
          <w:ilvl w:val="0"/>
          <w:numId w:val="86"/>
        </w:numPr>
        <w:spacing w:before="100" w:beforeAutospacing="1" w:after="100" w:afterAutospacing="1"/>
      </w:pPr>
      <w:r>
        <w:t xml:space="preserve">0.5x </w:t>
      </w:r>
    </w:p>
    <w:p w:rsidR="00034EA2" w:rsidRDefault="00034EA2" w:rsidP="00694209">
      <w:pPr>
        <w:numPr>
          <w:ilvl w:val="0"/>
          <w:numId w:val="86"/>
        </w:numPr>
        <w:spacing w:before="100" w:beforeAutospacing="1" w:after="100" w:afterAutospacing="1"/>
      </w:pPr>
      <w:r>
        <w:t xml:space="preserve">1x </w:t>
      </w:r>
    </w:p>
    <w:p w:rsidR="00034EA2" w:rsidRDefault="00034EA2" w:rsidP="00694209">
      <w:pPr>
        <w:numPr>
          <w:ilvl w:val="0"/>
          <w:numId w:val="86"/>
        </w:numPr>
        <w:spacing w:before="100" w:beforeAutospacing="1" w:after="100" w:afterAutospacing="1"/>
      </w:pPr>
      <w:r>
        <w:lastRenderedPageBreak/>
        <w:t xml:space="preserve">1.25x </w:t>
      </w:r>
    </w:p>
    <w:p w:rsidR="00034EA2" w:rsidRDefault="00034EA2" w:rsidP="00694209">
      <w:pPr>
        <w:numPr>
          <w:ilvl w:val="0"/>
          <w:numId w:val="86"/>
        </w:numPr>
        <w:spacing w:before="100" w:beforeAutospacing="1" w:after="100" w:afterAutospacing="1"/>
      </w:pPr>
      <w:r>
        <w:t xml:space="preserve">1.5x </w:t>
      </w:r>
    </w:p>
    <w:p w:rsidR="00034EA2" w:rsidRDefault="00034EA2" w:rsidP="00694209">
      <w:pPr>
        <w:numPr>
          <w:ilvl w:val="0"/>
          <w:numId w:val="86"/>
        </w:numPr>
        <w:spacing w:before="100" w:beforeAutospacing="1" w:after="100" w:afterAutospacing="1"/>
      </w:pPr>
      <w:r>
        <w:t xml:space="preserve">2x </w:t>
      </w:r>
    </w:p>
    <w:p w:rsidR="00034EA2" w:rsidRDefault="00034EA2" w:rsidP="00034EA2">
      <w:r>
        <w:pict>
          <v:rect id="_x0000_i1211" style="width:0;height:1.5pt" o:hralign="center" o:hrstd="t" o:hr="t" fillcolor="#a0a0a0" stroked="f"/>
        </w:pict>
      </w:r>
    </w:p>
    <w:p w:rsidR="00034EA2" w:rsidRDefault="00034EA2" w:rsidP="00034EA2">
      <w:pPr>
        <w:pStyle w:val="Heading3"/>
      </w:pPr>
      <w:r>
        <w:t>Full Screen Mode</w:t>
      </w:r>
    </w:p>
    <w:p w:rsidR="00034EA2" w:rsidRDefault="00034EA2" w:rsidP="00034EA2">
      <w:pPr>
        <w:pStyle w:val="NormalWeb"/>
      </w:pPr>
      <w:r>
        <w:t>Provides immersive viewing experience.</w:t>
      </w:r>
    </w:p>
    <w:p w:rsidR="00034EA2" w:rsidRDefault="00034EA2" w:rsidP="00034EA2">
      <w:r>
        <w:pict>
          <v:rect id="_x0000_i1212" style="width:0;height:1.5pt" o:hralign="center" o:hrstd="t" o:hr="t" fillcolor="#a0a0a0" stroked="f"/>
        </w:pict>
      </w:r>
    </w:p>
    <w:p w:rsidR="00034EA2" w:rsidRDefault="00034EA2" w:rsidP="00034EA2">
      <w:pPr>
        <w:pStyle w:val="Heading3"/>
      </w:pPr>
      <w:r>
        <w:t>Continue Watching</w:t>
      </w:r>
    </w:p>
    <w:p w:rsidR="00034EA2" w:rsidRDefault="00034EA2" w:rsidP="00034EA2">
      <w:pPr>
        <w:pStyle w:val="NormalWeb"/>
      </w:pPr>
      <w:r>
        <w:t>Allows students to resume videos from previous positions.</w:t>
      </w:r>
    </w:p>
    <w:p w:rsidR="00034EA2" w:rsidRDefault="00034EA2" w:rsidP="00034EA2">
      <w:r>
        <w:pict>
          <v:rect id="_x0000_i1213" style="width:0;height:1.5pt" o:hralign="center" o:hrstd="t" o:hr="t" fillcolor="#a0a0a0" stroked="f"/>
        </w:pict>
      </w:r>
    </w:p>
    <w:p w:rsidR="00034EA2" w:rsidRDefault="00034EA2" w:rsidP="00034EA2">
      <w:pPr>
        <w:pStyle w:val="Heading3"/>
      </w:pPr>
      <w:r>
        <w:t>Mark Lesson Complete</w:t>
      </w:r>
    </w:p>
    <w:p w:rsidR="00034EA2" w:rsidRDefault="00034EA2" w:rsidP="00034EA2">
      <w:pPr>
        <w:pStyle w:val="NormalWeb"/>
      </w:pPr>
      <w:r>
        <w:t>Students can manually mark lessons as completed.</w:t>
      </w:r>
    </w:p>
    <w:p w:rsidR="00034EA2" w:rsidRDefault="00034EA2" w:rsidP="00034EA2">
      <w:r>
        <w:pict>
          <v:rect id="_x0000_i1214" style="width:0;height:1.5pt" o:hralign="center" o:hrstd="t" o:hr="t" fillcolor="#a0a0a0" stroked="f"/>
        </w:pict>
      </w:r>
    </w:p>
    <w:p w:rsidR="00034EA2" w:rsidRDefault="00034EA2" w:rsidP="00034EA2">
      <w:pPr>
        <w:pStyle w:val="Heading2"/>
      </w:pPr>
      <w:r>
        <w:t>Video Analytics</w:t>
      </w:r>
    </w:p>
    <w:p w:rsidR="00034EA2" w:rsidRDefault="00034EA2" w:rsidP="00034EA2">
      <w:pPr>
        <w:pStyle w:val="NormalWeb"/>
      </w:pPr>
      <w:r>
        <w:t>The system tracks:</w:t>
      </w:r>
    </w:p>
    <w:p w:rsidR="00034EA2" w:rsidRDefault="00034EA2" w:rsidP="00034EA2">
      <w:pPr>
        <w:pStyle w:val="Heading3"/>
      </w:pPr>
      <w:r>
        <w:t>Watch Duration</w:t>
      </w:r>
    </w:p>
    <w:p w:rsidR="00034EA2" w:rsidRDefault="00034EA2" w:rsidP="00034EA2">
      <w:pPr>
        <w:pStyle w:val="NormalWeb"/>
      </w:pPr>
      <w:r>
        <w:t>Total viewing time.</w:t>
      </w:r>
    </w:p>
    <w:p w:rsidR="00034EA2" w:rsidRDefault="00034EA2" w:rsidP="00034EA2">
      <w:pPr>
        <w:pStyle w:val="Heading3"/>
      </w:pPr>
      <w:r>
        <w:t>Completion Percentage</w:t>
      </w:r>
    </w:p>
    <w:p w:rsidR="00034EA2" w:rsidRDefault="00034EA2" w:rsidP="00034EA2">
      <w:pPr>
        <w:pStyle w:val="NormalWeb"/>
      </w:pPr>
      <w:r>
        <w:t>Percentage watched.</w:t>
      </w:r>
    </w:p>
    <w:p w:rsidR="00034EA2" w:rsidRDefault="00034EA2" w:rsidP="00034EA2">
      <w:pPr>
        <w:pStyle w:val="Heading3"/>
      </w:pPr>
      <w:r>
        <w:t>Viewing History</w:t>
      </w:r>
    </w:p>
    <w:p w:rsidR="00034EA2" w:rsidRDefault="00034EA2" w:rsidP="00034EA2">
      <w:pPr>
        <w:pStyle w:val="NormalWeb"/>
      </w:pPr>
      <w:r>
        <w:t>Previously watched lessons.</w:t>
      </w:r>
    </w:p>
    <w:p w:rsidR="00034EA2" w:rsidRDefault="00034EA2" w:rsidP="00034EA2">
      <w:pPr>
        <w:pStyle w:val="Heading3"/>
      </w:pPr>
      <w:r>
        <w:t>Learning Time</w:t>
      </w:r>
    </w:p>
    <w:p w:rsidR="00034EA2" w:rsidRDefault="00034EA2" w:rsidP="00034EA2">
      <w:pPr>
        <w:pStyle w:val="NormalWeb"/>
      </w:pPr>
      <w:r>
        <w:t>Time spent studying.</w:t>
      </w:r>
    </w:p>
    <w:p w:rsidR="00034EA2" w:rsidRDefault="00034EA2" w:rsidP="00034EA2">
      <w:r>
        <w:pict>
          <v:rect id="_x0000_i1215" style="width:0;height:1.5pt" o:hralign="center" o:hrstd="t" o:hr="t" fillcolor="#a0a0a0" stroked="f"/>
        </w:pict>
      </w:r>
    </w:p>
    <w:p w:rsidR="00034EA2" w:rsidRDefault="00034EA2" w:rsidP="00034EA2">
      <w:pPr>
        <w:pStyle w:val="Heading2"/>
      </w:pPr>
      <w:r>
        <w:t>Business Rules</w:t>
      </w:r>
    </w:p>
    <w:p w:rsidR="00034EA2" w:rsidRDefault="00034EA2" w:rsidP="00694209">
      <w:pPr>
        <w:numPr>
          <w:ilvl w:val="0"/>
          <w:numId w:val="87"/>
        </w:numPr>
        <w:spacing w:before="100" w:beforeAutospacing="1" w:after="100" w:afterAutospacing="1"/>
      </w:pPr>
      <w:r>
        <w:t xml:space="preserve">Only enrolled students may access videos. </w:t>
      </w:r>
    </w:p>
    <w:p w:rsidR="00034EA2" w:rsidRDefault="00034EA2" w:rsidP="00694209">
      <w:pPr>
        <w:numPr>
          <w:ilvl w:val="0"/>
          <w:numId w:val="87"/>
        </w:numPr>
        <w:spacing w:before="100" w:beforeAutospacing="1" w:after="100" w:afterAutospacing="1"/>
      </w:pPr>
      <w:r>
        <w:t xml:space="preserve">Video progress must be saved automatically. </w:t>
      </w:r>
    </w:p>
    <w:p w:rsidR="00034EA2" w:rsidRDefault="00034EA2" w:rsidP="00694209">
      <w:pPr>
        <w:numPr>
          <w:ilvl w:val="0"/>
          <w:numId w:val="87"/>
        </w:numPr>
        <w:spacing w:before="100" w:beforeAutospacing="1" w:after="100" w:afterAutospacing="1"/>
      </w:pPr>
      <w:r>
        <w:lastRenderedPageBreak/>
        <w:t xml:space="preserve">Completion status must update progress tracking. </w:t>
      </w:r>
    </w:p>
    <w:p w:rsidR="00034EA2" w:rsidRDefault="00034EA2" w:rsidP="00034EA2">
      <w:r>
        <w:pict>
          <v:rect id="_x0000_i1216" style="width:0;height:1.5pt" o:hralign="center" o:hrstd="t" o:hr="t" fillcolor="#a0a0a0" stroked="f"/>
        </w:pict>
      </w:r>
    </w:p>
    <w:p w:rsidR="00034EA2" w:rsidRDefault="00034EA2" w:rsidP="00034EA2">
      <w:pPr>
        <w:pStyle w:val="Heading1"/>
      </w:pPr>
      <w:r>
        <w:t>4.11 Download Notes and PDFs</w:t>
      </w:r>
    </w:p>
    <w:p w:rsidR="00034EA2" w:rsidRDefault="00034EA2" w:rsidP="00034EA2">
      <w:pPr>
        <w:pStyle w:val="Heading2"/>
      </w:pPr>
      <w:r>
        <w:t>Description</w:t>
      </w:r>
    </w:p>
    <w:p w:rsidR="00034EA2" w:rsidRDefault="00034EA2" w:rsidP="00034EA2">
      <w:pPr>
        <w:pStyle w:val="NormalWeb"/>
      </w:pPr>
      <w:r>
        <w:t>The Download Notes and PDFs component provides supplementary learning resources that support educational content. These resources allow students to review concepts, practice exercises, and continue learning outside video lessons.</w:t>
      </w:r>
    </w:p>
    <w:p w:rsidR="00034EA2" w:rsidRDefault="00034EA2" w:rsidP="00034EA2">
      <w:r>
        <w:pict>
          <v:rect id="_x0000_i1217"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purpose of downloadable resources is to:</w:t>
      </w:r>
    </w:p>
    <w:p w:rsidR="00034EA2" w:rsidRDefault="00034EA2" w:rsidP="00694209">
      <w:pPr>
        <w:numPr>
          <w:ilvl w:val="0"/>
          <w:numId w:val="88"/>
        </w:numPr>
        <w:spacing w:before="100" w:beforeAutospacing="1" w:after="100" w:afterAutospacing="1"/>
      </w:pPr>
      <w:r>
        <w:t xml:space="preserve">Reinforce learning. </w:t>
      </w:r>
    </w:p>
    <w:p w:rsidR="00034EA2" w:rsidRDefault="00034EA2" w:rsidP="00694209">
      <w:pPr>
        <w:numPr>
          <w:ilvl w:val="0"/>
          <w:numId w:val="88"/>
        </w:numPr>
        <w:spacing w:before="100" w:beforeAutospacing="1" w:after="100" w:afterAutospacing="1"/>
      </w:pPr>
      <w:r>
        <w:t xml:space="preserve">Support offline study. </w:t>
      </w:r>
    </w:p>
    <w:p w:rsidR="00034EA2" w:rsidRDefault="00034EA2" w:rsidP="00694209">
      <w:pPr>
        <w:numPr>
          <w:ilvl w:val="0"/>
          <w:numId w:val="88"/>
        </w:numPr>
        <w:spacing w:before="100" w:beforeAutospacing="1" w:after="100" w:afterAutospacing="1"/>
      </w:pPr>
      <w:r>
        <w:t xml:space="preserve">Improve concept retention. </w:t>
      </w:r>
    </w:p>
    <w:p w:rsidR="00034EA2" w:rsidRDefault="00034EA2" w:rsidP="00694209">
      <w:pPr>
        <w:numPr>
          <w:ilvl w:val="0"/>
          <w:numId w:val="88"/>
        </w:numPr>
        <w:spacing w:before="100" w:beforeAutospacing="1" w:after="100" w:afterAutospacing="1"/>
      </w:pPr>
      <w:r>
        <w:t xml:space="preserve">Provide reference materials. </w:t>
      </w:r>
    </w:p>
    <w:p w:rsidR="00034EA2" w:rsidRDefault="00034EA2" w:rsidP="00034EA2">
      <w:r>
        <w:pict>
          <v:rect id="_x0000_i1218" style="width:0;height:1.5pt" o:hralign="center" o:hrstd="t" o:hr="t" fillcolor="#a0a0a0" stroked="f"/>
        </w:pict>
      </w:r>
    </w:p>
    <w:p w:rsidR="00034EA2" w:rsidRDefault="00034EA2" w:rsidP="00034EA2">
      <w:pPr>
        <w:pStyle w:val="Heading2"/>
      </w:pPr>
      <w:r>
        <w:t>Resource Types</w:t>
      </w:r>
    </w:p>
    <w:p w:rsidR="00034EA2" w:rsidRDefault="00034EA2" w:rsidP="00034EA2">
      <w:pPr>
        <w:pStyle w:val="Heading3"/>
      </w:pPr>
      <w:r>
        <w:t>PDF Notes</w:t>
      </w:r>
    </w:p>
    <w:p w:rsidR="00034EA2" w:rsidRDefault="00034EA2" w:rsidP="00034EA2">
      <w:pPr>
        <w:pStyle w:val="NormalWeb"/>
      </w:pPr>
      <w:r>
        <w:t>Detailed lesson notes.</w:t>
      </w:r>
    </w:p>
    <w:p w:rsidR="00034EA2" w:rsidRDefault="00034EA2" w:rsidP="00034EA2">
      <w:r>
        <w:pict>
          <v:rect id="_x0000_i1219" style="width:0;height:1.5pt" o:hralign="center" o:hrstd="t" o:hr="t" fillcolor="#a0a0a0" stroked="f"/>
        </w:pict>
      </w:r>
    </w:p>
    <w:p w:rsidR="00034EA2" w:rsidRDefault="00034EA2" w:rsidP="00034EA2">
      <w:pPr>
        <w:pStyle w:val="Heading3"/>
      </w:pPr>
      <w:r>
        <w:t>Worksheets</w:t>
      </w:r>
    </w:p>
    <w:p w:rsidR="00034EA2" w:rsidRDefault="00034EA2" w:rsidP="00034EA2">
      <w:pPr>
        <w:pStyle w:val="NormalWeb"/>
      </w:pPr>
      <w:r>
        <w:t>Practice exercises.</w:t>
      </w:r>
    </w:p>
    <w:p w:rsidR="00034EA2" w:rsidRDefault="00034EA2" w:rsidP="00034EA2">
      <w:r>
        <w:pict>
          <v:rect id="_x0000_i1220" style="width:0;height:1.5pt" o:hralign="center" o:hrstd="t" o:hr="t" fillcolor="#a0a0a0" stroked="f"/>
        </w:pict>
      </w:r>
    </w:p>
    <w:p w:rsidR="00034EA2" w:rsidRDefault="00034EA2" w:rsidP="00034EA2">
      <w:pPr>
        <w:pStyle w:val="Heading3"/>
      </w:pPr>
      <w:r>
        <w:t>Reference Materials</w:t>
      </w:r>
    </w:p>
    <w:p w:rsidR="00034EA2" w:rsidRDefault="00034EA2" w:rsidP="00034EA2">
      <w:pPr>
        <w:pStyle w:val="NormalWeb"/>
      </w:pPr>
      <w:r>
        <w:t>Additional educational content.</w:t>
      </w:r>
    </w:p>
    <w:p w:rsidR="00034EA2" w:rsidRDefault="00034EA2" w:rsidP="00034EA2">
      <w:r>
        <w:pict>
          <v:rect id="_x0000_i1221" style="width:0;height:1.5pt" o:hralign="center" o:hrstd="t" o:hr="t" fillcolor="#a0a0a0" stroked="f"/>
        </w:pict>
      </w:r>
    </w:p>
    <w:p w:rsidR="00034EA2" w:rsidRDefault="00034EA2" w:rsidP="00034EA2">
      <w:pPr>
        <w:pStyle w:val="Heading3"/>
      </w:pPr>
      <w:r>
        <w:t>Assignments</w:t>
      </w:r>
    </w:p>
    <w:p w:rsidR="00034EA2" w:rsidRDefault="00034EA2" w:rsidP="00034EA2">
      <w:pPr>
        <w:pStyle w:val="NormalWeb"/>
      </w:pPr>
      <w:r>
        <w:t>Downloadable assignment documents.</w:t>
      </w:r>
    </w:p>
    <w:p w:rsidR="00034EA2" w:rsidRDefault="00034EA2" w:rsidP="00034EA2">
      <w:r>
        <w:pict>
          <v:rect id="_x0000_i1222" style="width:0;height:1.5pt" o:hralign="center" o:hrstd="t" o:hr="t" fillcolor="#a0a0a0" stroked="f"/>
        </w:pict>
      </w:r>
    </w:p>
    <w:p w:rsidR="00034EA2" w:rsidRDefault="00034EA2" w:rsidP="00034EA2">
      <w:pPr>
        <w:pStyle w:val="Heading2"/>
      </w:pPr>
      <w:r>
        <w:lastRenderedPageBreak/>
        <w:t>Features</w:t>
      </w:r>
    </w:p>
    <w:p w:rsidR="00034EA2" w:rsidRDefault="00034EA2" w:rsidP="00034EA2">
      <w:pPr>
        <w:pStyle w:val="Heading3"/>
      </w:pPr>
      <w:r>
        <w:t>Download Files</w:t>
      </w:r>
    </w:p>
    <w:p w:rsidR="00034EA2" w:rsidRDefault="00034EA2" w:rsidP="00034EA2">
      <w:pPr>
        <w:pStyle w:val="NormalWeb"/>
      </w:pPr>
      <w:r>
        <w:t>Students can save files locally.</w:t>
      </w:r>
    </w:p>
    <w:p w:rsidR="00034EA2" w:rsidRDefault="00034EA2" w:rsidP="00034EA2">
      <w:r>
        <w:pict>
          <v:rect id="_x0000_i1223" style="width:0;height:1.5pt" o:hralign="center" o:hrstd="t" o:hr="t" fillcolor="#a0a0a0" stroked="f"/>
        </w:pict>
      </w:r>
    </w:p>
    <w:p w:rsidR="00034EA2" w:rsidRDefault="00034EA2" w:rsidP="00034EA2">
      <w:pPr>
        <w:pStyle w:val="Heading3"/>
      </w:pPr>
      <w:r>
        <w:t>View Online</w:t>
      </w:r>
    </w:p>
    <w:p w:rsidR="00034EA2" w:rsidRDefault="00034EA2" w:rsidP="00034EA2">
      <w:pPr>
        <w:pStyle w:val="NormalWeb"/>
      </w:pPr>
      <w:r>
        <w:t>Documents can be viewed directly within the application.</w:t>
      </w:r>
    </w:p>
    <w:p w:rsidR="00034EA2" w:rsidRDefault="00034EA2" w:rsidP="00034EA2">
      <w:r>
        <w:pict>
          <v:rect id="_x0000_i1224" style="width:0;height:1.5pt" o:hralign="center" o:hrstd="t" o:hr="t" fillcolor="#a0a0a0" stroked="f"/>
        </w:pict>
      </w:r>
    </w:p>
    <w:p w:rsidR="00034EA2" w:rsidRDefault="00034EA2" w:rsidP="00034EA2">
      <w:pPr>
        <w:pStyle w:val="Heading3"/>
      </w:pPr>
      <w:r>
        <w:t>Offline Access</w:t>
      </w:r>
    </w:p>
    <w:p w:rsidR="00034EA2" w:rsidRDefault="00034EA2" w:rsidP="00034EA2">
      <w:pPr>
        <w:pStyle w:val="NormalWeb"/>
      </w:pPr>
      <w:r>
        <w:t>Downloaded resources remain accessible without internet connectivity.</w:t>
      </w:r>
    </w:p>
    <w:p w:rsidR="00034EA2" w:rsidRDefault="00034EA2" w:rsidP="00034EA2">
      <w:r>
        <w:pict>
          <v:rect id="_x0000_i1225" style="width:0;height:1.5pt" o:hralign="center" o:hrstd="t" o:hr="t" fillcolor="#a0a0a0" stroked="f"/>
        </w:pict>
      </w:r>
    </w:p>
    <w:p w:rsidR="00034EA2" w:rsidRDefault="00034EA2" w:rsidP="00034EA2">
      <w:pPr>
        <w:pStyle w:val="Heading3"/>
      </w:pPr>
      <w:r>
        <w:t>Resource History</w:t>
      </w:r>
    </w:p>
    <w:p w:rsidR="00034EA2" w:rsidRDefault="00034EA2" w:rsidP="00034EA2">
      <w:pPr>
        <w:pStyle w:val="NormalWeb"/>
      </w:pPr>
      <w:r>
        <w:t>Tracks downloaded materials.</w:t>
      </w:r>
    </w:p>
    <w:p w:rsidR="00034EA2" w:rsidRDefault="00034EA2" w:rsidP="00034EA2">
      <w:r>
        <w:pict>
          <v:rect id="_x0000_i1226" style="width:0;height:1.5pt" o:hralign="center" o:hrstd="t" o:hr="t" fillcolor="#a0a0a0" stroked="f"/>
        </w:pict>
      </w:r>
    </w:p>
    <w:p w:rsidR="00034EA2" w:rsidRDefault="00034EA2" w:rsidP="00034EA2">
      <w:pPr>
        <w:pStyle w:val="Heading2"/>
      </w:pPr>
      <w:r>
        <w:t>Business Rules</w:t>
      </w:r>
    </w:p>
    <w:p w:rsidR="00034EA2" w:rsidRDefault="00034EA2" w:rsidP="00694209">
      <w:pPr>
        <w:numPr>
          <w:ilvl w:val="0"/>
          <w:numId w:val="89"/>
        </w:numPr>
        <w:spacing w:before="100" w:beforeAutospacing="1" w:after="100" w:afterAutospacing="1"/>
      </w:pPr>
      <w:r>
        <w:t xml:space="preserve">Only enrolled students may download resources. </w:t>
      </w:r>
    </w:p>
    <w:p w:rsidR="00034EA2" w:rsidRDefault="00034EA2" w:rsidP="00694209">
      <w:pPr>
        <w:numPr>
          <w:ilvl w:val="0"/>
          <w:numId w:val="89"/>
        </w:numPr>
        <w:spacing w:before="100" w:beforeAutospacing="1" w:after="100" w:afterAutospacing="1"/>
      </w:pPr>
      <w:r>
        <w:t xml:space="preserve">Files must be associated with lessons. </w:t>
      </w:r>
    </w:p>
    <w:p w:rsidR="00034EA2" w:rsidRDefault="00034EA2" w:rsidP="00694209">
      <w:pPr>
        <w:numPr>
          <w:ilvl w:val="0"/>
          <w:numId w:val="89"/>
        </w:numPr>
        <w:spacing w:before="100" w:beforeAutospacing="1" w:after="100" w:afterAutospacing="1"/>
      </w:pPr>
      <w:r>
        <w:t xml:space="preserve">Unauthorized access must be prevented. </w:t>
      </w:r>
    </w:p>
    <w:p w:rsidR="00034EA2" w:rsidRDefault="00034EA2" w:rsidP="00034EA2">
      <w:r>
        <w:pict>
          <v:rect id="_x0000_i1227" style="width:0;height:1.5pt" o:hralign="center" o:hrstd="t" o:hr="t" fillcolor="#a0a0a0" stroked="f"/>
        </w:pict>
      </w:r>
    </w:p>
    <w:p w:rsidR="00034EA2" w:rsidRDefault="00034EA2" w:rsidP="00034EA2">
      <w:pPr>
        <w:pStyle w:val="Heading1"/>
      </w:pPr>
      <w:r>
        <w:t>4.12 Continue Learning</w:t>
      </w:r>
    </w:p>
    <w:p w:rsidR="00034EA2" w:rsidRDefault="00034EA2" w:rsidP="00034EA2">
      <w:pPr>
        <w:pStyle w:val="Heading2"/>
      </w:pPr>
      <w:r>
        <w:t>Description</w:t>
      </w:r>
    </w:p>
    <w:p w:rsidR="00034EA2" w:rsidRDefault="00034EA2" w:rsidP="00034EA2">
      <w:pPr>
        <w:pStyle w:val="NormalWeb"/>
      </w:pPr>
      <w:r>
        <w:t>The Continue Learning component is designed to improve learning continuity by allowing students to resume educational activities from the exact point where they previously stopped. This feature eliminates the need for students to manually search for unfinished lessons and helps maintain learning momentum.</w:t>
      </w:r>
    </w:p>
    <w:p w:rsidR="00034EA2" w:rsidRDefault="00034EA2" w:rsidP="00034EA2">
      <w:pPr>
        <w:pStyle w:val="NormalWeb"/>
      </w:pPr>
      <w:r>
        <w:t>The system automatically records lesson progress, video playback positions, completed activities, and recent learning history.</w:t>
      </w:r>
    </w:p>
    <w:p w:rsidR="00034EA2" w:rsidRDefault="00034EA2" w:rsidP="00034EA2">
      <w:r>
        <w:pict>
          <v:rect id="_x0000_i1228" style="width:0;height:1.5pt" o:hralign="center" o:hrstd="t" o:hr="t" fillcolor="#a0a0a0" stroked="f"/>
        </w:pict>
      </w:r>
    </w:p>
    <w:p w:rsidR="00034EA2" w:rsidRDefault="00034EA2" w:rsidP="00034EA2">
      <w:pPr>
        <w:pStyle w:val="Heading2"/>
      </w:pPr>
      <w:r>
        <w:t>Purpose</w:t>
      </w:r>
    </w:p>
    <w:p w:rsidR="00034EA2" w:rsidRDefault="00034EA2" w:rsidP="00034EA2">
      <w:pPr>
        <w:pStyle w:val="NormalWeb"/>
      </w:pPr>
      <w:r>
        <w:t>The Continue Learning component aims to:</w:t>
      </w:r>
    </w:p>
    <w:p w:rsidR="00034EA2" w:rsidRDefault="00034EA2" w:rsidP="00694209">
      <w:pPr>
        <w:numPr>
          <w:ilvl w:val="0"/>
          <w:numId w:val="90"/>
        </w:numPr>
        <w:spacing w:before="100" w:beforeAutospacing="1" w:after="100" w:afterAutospacing="1"/>
      </w:pPr>
      <w:r>
        <w:lastRenderedPageBreak/>
        <w:t xml:space="preserve">Improve learning convenience. </w:t>
      </w:r>
    </w:p>
    <w:p w:rsidR="00034EA2" w:rsidRDefault="00034EA2" w:rsidP="00694209">
      <w:pPr>
        <w:numPr>
          <w:ilvl w:val="0"/>
          <w:numId w:val="90"/>
        </w:numPr>
        <w:spacing w:before="100" w:beforeAutospacing="1" w:after="100" w:afterAutospacing="1"/>
      </w:pPr>
      <w:r>
        <w:t xml:space="preserve">Reduce navigation effort. </w:t>
      </w:r>
    </w:p>
    <w:p w:rsidR="00034EA2" w:rsidRDefault="00034EA2" w:rsidP="00694209">
      <w:pPr>
        <w:numPr>
          <w:ilvl w:val="0"/>
          <w:numId w:val="90"/>
        </w:numPr>
        <w:spacing w:before="100" w:beforeAutospacing="1" w:after="100" w:afterAutospacing="1"/>
      </w:pPr>
      <w:r>
        <w:t xml:space="preserve">Increase student engagement. </w:t>
      </w:r>
    </w:p>
    <w:p w:rsidR="00034EA2" w:rsidRDefault="00034EA2" w:rsidP="00694209">
      <w:pPr>
        <w:numPr>
          <w:ilvl w:val="0"/>
          <w:numId w:val="90"/>
        </w:numPr>
        <w:spacing w:before="100" w:beforeAutospacing="1" w:after="100" w:afterAutospacing="1"/>
      </w:pPr>
      <w:r>
        <w:t xml:space="preserve">Support consistent learning habits. </w:t>
      </w:r>
    </w:p>
    <w:p w:rsidR="00034EA2" w:rsidRDefault="00034EA2" w:rsidP="00694209">
      <w:pPr>
        <w:numPr>
          <w:ilvl w:val="0"/>
          <w:numId w:val="90"/>
        </w:numPr>
        <w:spacing w:before="100" w:beforeAutospacing="1" w:after="100" w:afterAutospacing="1"/>
      </w:pPr>
      <w:r>
        <w:t xml:space="preserve">Improve learning completion rates. </w:t>
      </w:r>
    </w:p>
    <w:p w:rsidR="00034EA2" w:rsidRDefault="00034EA2" w:rsidP="00034EA2">
      <w:r>
        <w:pict>
          <v:rect id="_x0000_i1229" style="width:0;height:1.5pt" o:hralign="center" o:hrstd="t" o:hr="t" fillcolor="#a0a0a0" stroked="f"/>
        </w:pict>
      </w:r>
    </w:p>
    <w:p w:rsidR="00034EA2" w:rsidRDefault="00034EA2" w:rsidP="00034EA2">
      <w:pPr>
        <w:pStyle w:val="Heading2"/>
      </w:pPr>
      <w:r>
        <w:t>Functionality</w:t>
      </w:r>
    </w:p>
    <w:p w:rsidR="00034EA2" w:rsidRDefault="00034EA2" w:rsidP="00034EA2">
      <w:pPr>
        <w:pStyle w:val="NormalWeb"/>
      </w:pPr>
      <w:r>
        <w:t>The system automatically remembers:</w:t>
      </w:r>
    </w:p>
    <w:p w:rsidR="00034EA2" w:rsidRDefault="00034EA2" w:rsidP="00034EA2">
      <w:pPr>
        <w:pStyle w:val="Heading3"/>
      </w:pPr>
      <w:r>
        <w:t>Last Viewed Course</w:t>
      </w:r>
    </w:p>
    <w:p w:rsidR="00034EA2" w:rsidRDefault="00034EA2" w:rsidP="00034EA2">
      <w:pPr>
        <w:pStyle w:val="NormalWeb"/>
      </w:pPr>
      <w:r>
        <w:t>Most recently accessed course.</w:t>
      </w:r>
    </w:p>
    <w:p w:rsidR="00034EA2" w:rsidRDefault="00034EA2" w:rsidP="00034EA2">
      <w:r>
        <w:pict>
          <v:rect id="_x0000_i1230" style="width:0;height:1.5pt" o:hralign="center" o:hrstd="t" o:hr="t" fillcolor="#a0a0a0" stroked="f"/>
        </w:pict>
      </w:r>
    </w:p>
    <w:p w:rsidR="00034EA2" w:rsidRDefault="00034EA2" w:rsidP="00034EA2">
      <w:pPr>
        <w:pStyle w:val="Heading3"/>
      </w:pPr>
      <w:r>
        <w:t>Last Viewed Lesson</w:t>
      </w:r>
    </w:p>
    <w:p w:rsidR="00034EA2" w:rsidRDefault="00034EA2" w:rsidP="00034EA2">
      <w:pPr>
        <w:pStyle w:val="NormalWeb"/>
      </w:pPr>
      <w:r>
        <w:t>Most recently viewed lesson.</w:t>
      </w:r>
    </w:p>
    <w:p w:rsidR="00034EA2" w:rsidRDefault="00034EA2" w:rsidP="00034EA2">
      <w:r>
        <w:pict>
          <v:rect id="_x0000_i1231" style="width:0;height:1.5pt" o:hralign="center" o:hrstd="t" o:hr="t" fillcolor="#a0a0a0" stroked="f"/>
        </w:pict>
      </w:r>
    </w:p>
    <w:p w:rsidR="00034EA2" w:rsidRDefault="00034EA2" w:rsidP="00034EA2">
      <w:pPr>
        <w:pStyle w:val="Heading3"/>
      </w:pPr>
      <w:r>
        <w:t>Video Playback Position</w:t>
      </w:r>
    </w:p>
    <w:p w:rsidR="00034EA2" w:rsidRDefault="00034EA2" w:rsidP="00034EA2">
      <w:pPr>
        <w:pStyle w:val="NormalWeb"/>
      </w:pPr>
      <w:r>
        <w:t>Exact video timestamp.</w:t>
      </w:r>
    </w:p>
    <w:p w:rsidR="00034EA2" w:rsidRDefault="00034EA2" w:rsidP="00034EA2">
      <w:pPr>
        <w:pStyle w:val="NormalWeb"/>
      </w:pPr>
      <w:r>
        <w:t>Example:</w:t>
      </w:r>
    </w:p>
    <w:p w:rsidR="00034EA2" w:rsidRDefault="00034EA2" w:rsidP="00034EA2">
      <w:pPr>
        <w:pStyle w:val="HTMLPreformatted"/>
      </w:pPr>
      <w:r>
        <w:rPr>
          <w:rStyle w:val="HTMLCode"/>
        </w:rPr>
        <w:t>Lesson 5</w:t>
      </w:r>
      <w:r>
        <w:br/>
      </w:r>
      <w:r>
        <w:rPr>
          <w:rStyle w:val="HTMLCode"/>
        </w:rPr>
        <w:t>12 minutes 45 seconds</w:t>
      </w:r>
    </w:p>
    <w:p w:rsidR="00034EA2" w:rsidRDefault="00034EA2" w:rsidP="00034EA2">
      <w:r>
        <w:pict>
          <v:rect id="_x0000_i1232" style="width:0;height:1.5pt" o:hralign="center" o:hrstd="t" o:hr="t" fillcolor="#a0a0a0" stroked="f"/>
        </w:pict>
      </w:r>
    </w:p>
    <w:p w:rsidR="00034EA2" w:rsidRDefault="00034EA2" w:rsidP="00034EA2">
      <w:pPr>
        <w:pStyle w:val="Heading3"/>
      </w:pPr>
      <w:r>
        <w:t>Progress Status</w:t>
      </w:r>
    </w:p>
    <w:p w:rsidR="00034EA2" w:rsidRDefault="00034EA2" w:rsidP="00034EA2">
      <w:pPr>
        <w:pStyle w:val="NormalWeb"/>
      </w:pPr>
      <w:r>
        <w:t>Current completion percentage.</w:t>
      </w:r>
    </w:p>
    <w:p w:rsidR="00034EA2" w:rsidRDefault="00034EA2" w:rsidP="00034EA2">
      <w:pPr>
        <w:pStyle w:val="NormalWeb"/>
      </w:pPr>
      <w:r>
        <w:t>Example:</w:t>
      </w:r>
    </w:p>
    <w:p w:rsidR="00034EA2" w:rsidRDefault="00034EA2" w:rsidP="00034EA2">
      <w:pPr>
        <w:pStyle w:val="HTMLPreformatted"/>
      </w:pPr>
      <w:r>
        <w:rPr>
          <w:rStyle w:val="HTMLCode"/>
        </w:rPr>
        <w:t>65% Completed</w:t>
      </w:r>
    </w:p>
    <w:p w:rsidR="00034EA2" w:rsidRDefault="00034EA2" w:rsidP="00034EA2">
      <w:r>
        <w:pict>
          <v:rect id="_x0000_i1233" style="width:0;height:1.5pt" o:hralign="center" o:hrstd="t" o:hr="t" fillcolor="#a0a0a0" stroked="f"/>
        </w:pict>
      </w:r>
    </w:p>
    <w:p w:rsidR="00034EA2" w:rsidRDefault="00034EA2" w:rsidP="00034EA2">
      <w:pPr>
        <w:pStyle w:val="Heading3"/>
      </w:pPr>
      <w:r>
        <w:t>Recently Accessed Content</w:t>
      </w:r>
    </w:p>
    <w:p w:rsidR="00034EA2" w:rsidRDefault="00034EA2" w:rsidP="00034EA2">
      <w:pPr>
        <w:pStyle w:val="NormalWeb"/>
      </w:pPr>
      <w:r>
        <w:t>Recently viewed lessons and resources.</w:t>
      </w:r>
    </w:p>
    <w:p w:rsidR="00034EA2" w:rsidRDefault="00034EA2" w:rsidP="00034EA2">
      <w:r>
        <w:pict>
          <v:rect id="_x0000_i1234" style="width:0;height:1.5pt" o:hralign="center" o:hrstd="t" o:hr="t" fillcolor="#a0a0a0" stroked="f"/>
        </w:pict>
      </w:r>
    </w:p>
    <w:p w:rsidR="00034EA2" w:rsidRDefault="00034EA2" w:rsidP="00034EA2">
      <w:pPr>
        <w:pStyle w:val="Heading2"/>
      </w:pPr>
      <w:r>
        <w:lastRenderedPageBreak/>
        <w:t>Continue Learning Workflow</w:t>
      </w:r>
    </w:p>
    <w:p w:rsidR="00034EA2" w:rsidRDefault="00034EA2" w:rsidP="00034EA2">
      <w:pPr>
        <w:pStyle w:val="Heading3"/>
      </w:pPr>
      <w:r>
        <w:t>Step 1</w:t>
      </w:r>
    </w:p>
    <w:p w:rsidR="00034EA2" w:rsidRDefault="00034EA2" w:rsidP="00034EA2">
      <w:pPr>
        <w:pStyle w:val="NormalWeb"/>
      </w:pPr>
      <w:r>
        <w:t>Student exits lesson.</w:t>
      </w:r>
    </w:p>
    <w:p w:rsidR="00034EA2" w:rsidRDefault="00034EA2" w:rsidP="00034EA2">
      <w:pPr>
        <w:pStyle w:val="Heading3"/>
      </w:pPr>
      <w:r>
        <w:t>Step 2</w:t>
      </w:r>
    </w:p>
    <w:p w:rsidR="00034EA2" w:rsidRDefault="00034EA2" w:rsidP="00034EA2">
      <w:pPr>
        <w:pStyle w:val="NormalWeb"/>
      </w:pPr>
      <w:r>
        <w:t>System saves progress automatically.</w:t>
      </w:r>
    </w:p>
    <w:p w:rsidR="00034EA2" w:rsidRDefault="00034EA2" w:rsidP="00034EA2">
      <w:pPr>
        <w:pStyle w:val="Heading3"/>
      </w:pPr>
      <w:r>
        <w:t>Step 3</w:t>
      </w:r>
    </w:p>
    <w:p w:rsidR="00034EA2" w:rsidRDefault="00034EA2" w:rsidP="00034EA2">
      <w:pPr>
        <w:pStyle w:val="NormalWeb"/>
      </w:pPr>
      <w:r>
        <w:t>Student returns to application.</w:t>
      </w:r>
    </w:p>
    <w:p w:rsidR="00034EA2" w:rsidRDefault="00034EA2" w:rsidP="00034EA2">
      <w:pPr>
        <w:pStyle w:val="Heading3"/>
      </w:pPr>
      <w:r>
        <w:t>Step 4</w:t>
      </w:r>
    </w:p>
    <w:p w:rsidR="00034EA2" w:rsidRDefault="00034EA2" w:rsidP="00034EA2">
      <w:pPr>
        <w:pStyle w:val="NormalWeb"/>
      </w:pPr>
      <w:r>
        <w:t>Dashboard displays Continue Learning card.</w:t>
      </w:r>
    </w:p>
    <w:p w:rsidR="00034EA2" w:rsidRDefault="00034EA2" w:rsidP="00034EA2">
      <w:pPr>
        <w:pStyle w:val="Heading3"/>
      </w:pPr>
      <w:r>
        <w:t>Step 5</w:t>
      </w:r>
    </w:p>
    <w:p w:rsidR="00034EA2" w:rsidRDefault="00034EA2" w:rsidP="00034EA2">
      <w:pPr>
        <w:pStyle w:val="NormalWeb"/>
      </w:pPr>
      <w:r>
        <w:t>Student resumes learning instantly.</w:t>
      </w:r>
    </w:p>
    <w:p w:rsidR="00034EA2" w:rsidRDefault="00034EA2" w:rsidP="00034EA2">
      <w:r>
        <w:pict>
          <v:rect id="_x0000_i1235" style="width:0;height:1.5pt" o:hralign="center" o:hrstd="t" o:hr="t" fillcolor="#a0a0a0" stroked="f"/>
        </w:pict>
      </w:r>
    </w:p>
    <w:p w:rsidR="00034EA2" w:rsidRDefault="00034EA2" w:rsidP="00034EA2">
      <w:pPr>
        <w:pStyle w:val="Heading2"/>
      </w:pPr>
      <w:r>
        <w:t>Benefits</w:t>
      </w:r>
    </w:p>
    <w:p w:rsidR="00034EA2" w:rsidRDefault="00034EA2" w:rsidP="00034EA2">
      <w:pPr>
        <w:pStyle w:val="Heading3"/>
      </w:pPr>
      <w:r>
        <w:t>Improved Convenience</w:t>
      </w:r>
    </w:p>
    <w:p w:rsidR="00034EA2" w:rsidRDefault="00034EA2" w:rsidP="00034EA2">
      <w:pPr>
        <w:pStyle w:val="NormalWeb"/>
      </w:pPr>
      <w:r>
        <w:t>Students continue learning without searching for content.</w:t>
      </w:r>
    </w:p>
    <w:p w:rsidR="00034EA2" w:rsidRDefault="00034EA2" w:rsidP="00034EA2">
      <w:pPr>
        <w:pStyle w:val="Heading3"/>
      </w:pPr>
      <w:r>
        <w:t>Learning Continuity</w:t>
      </w:r>
    </w:p>
    <w:p w:rsidR="00034EA2" w:rsidRDefault="00034EA2" w:rsidP="00034EA2">
      <w:pPr>
        <w:pStyle w:val="NormalWeb"/>
      </w:pPr>
      <w:r>
        <w:t>Maintains educational flow.</w:t>
      </w:r>
    </w:p>
    <w:p w:rsidR="00034EA2" w:rsidRDefault="00034EA2" w:rsidP="00034EA2">
      <w:pPr>
        <w:pStyle w:val="Heading3"/>
      </w:pPr>
      <w:r>
        <w:t>Better User Experience</w:t>
      </w:r>
    </w:p>
    <w:p w:rsidR="00034EA2" w:rsidRDefault="00034EA2" w:rsidP="00034EA2">
      <w:pPr>
        <w:pStyle w:val="NormalWeb"/>
      </w:pPr>
      <w:r>
        <w:t>Provides seamless navigation.</w:t>
      </w:r>
    </w:p>
    <w:p w:rsidR="00034EA2" w:rsidRDefault="00034EA2" w:rsidP="00034EA2">
      <w:pPr>
        <w:pStyle w:val="Heading3"/>
      </w:pPr>
      <w:r>
        <w:t>Increased Course Completion</w:t>
      </w:r>
    </w:p>
    <w:p w:rsidR="00034EA2" w:rsidRDefault="00034EA2" w:rsidP="00034EA2">
      <w:pPr>
        <w:pStyle w:val="NormalWeb"/>
      </w:pPr>
      <w:r>
        <w:t>Encourages students to finish courses.</w:t>
      </w:r>
    </w:p>
    <w:p w:rsidR="00034EA2" w:rsidRDefault="00034EA2" w:rsidP="00034EA2">
      <w:pPr>
        <w:pStyle w:val="Heading3"/>
      </w:pPr>
      <w:r>
        <w:t>Enhanced Engagement</w:t>
      </w:r>
    </w:p>
    <w:p w:rsidR="00034EA2" w:rsidRDefault="00034EA2" w:rsidP="00034EA2">
      <w:pPr>
        <w:pStyle w:val="NormalWeb"/>
      </w:pPr>
      <w:r>
        <w:t>Motivates users to return regularly.</w:t>
      </w:r>
    </w:p>
    <w:p w:rsidR="00034EA2" w:rsidRDefault="00034EA2" w:rsidP="00034EA2">
      <w:r>
        <w:pict>
          <v:rect id="_x0000_i1236" style="width:0;height:1.5pt" o:hralign="center" o:hrstd="t" o:hr="t" fillcolor="#a0a0a0" stroked="f"/>
        </w:pict>
      </w:r>
    </w:p>
    <w:p w:rsidR="00034EA2" w:rsidRDefault="00034EA2" w:rsidP="00034EA2">
      <w:pPr>
        <w:pStyle w:val="Heading2"/>
      </w:pPr>
      <w:r>
        <w:lastRenderedPageBreak/>
        <w:t>Business Rules</w:t>
      </w:r>
    </w:p>
    <w:p w:rsidR="00034EA2" w:rsidRDefault="00034EA2" w:rsidP="00694209">
      <w:pPr>
        <w:numPr>
          <w:ilvl w:val="0"/>
          <w:numId w:val="91"/>
        </w:numPr>
        <w:spacing w:before="100" w:beforeAutospacing="1" w:after="100" w:afterAutospacing="1"/>
      </w:pPr>
      <w:r>
        <w:t xml:space="preserve">Progress must be saved automatically. </w:t>
      </w:r>
    </w:p>
    <w:p w:rsidR="00034EA2" w:rsidRDefault="00034EA2" w:rsidP="00694209">
      <w:pPr>
        <w:numPr>
          <w:ilvl w:val="0"/>
          <w:numId w:val="91"/>
        </w:numPr>
        <w:spacing w:before="100" w:beforeAutospacing="1" w:after="100" w:afterAutospacing="1"/>
      </w:pPr>
      <w:r>
        <w:t xml:space="preserve">Video positions must be stored securely. </w:t>
      </w:r>
    </w:p>
    <w:p w:rsidR="00034EA2" w:rsidRDefault="00034EA2" w:rsidP="00694209">
      <w:pPr>
        <w:numPr>
          <w:ilvl w:val="0"/>
          <w:numId w:val="91"/>
        </w:numPr>
        <w:spacing w:before="100" w:beforeAutospacing="1" w:after="100" w:afterAutospacing="1"/>
      </w:pPr>
      <w:r>
        <w:t xml:space="preserve">Continue Learning information must update in real time. </w:t>
      </w:r>
    </w:p>
    <w:p w:rsidR="00034EA2" w:rsidRDefault="00034EA2" w:rsidP="00694209">
      <w:pPr>
        <w:numPr>
          <w:ilvl w:val="0"/>
          <w:numId w:val="91"/>
        </w:numPr>
        <w:spacing w:before="100" w:beforeAutospacing="1" w:after="100" w:afterAutospacing="1"/>
      </w:pPr>
      <w:r>
        <w:t xml:space="preserve">Students may resume across multiple devices if synchronization is enabled. </w:t>
      </w:r>
    </w:p>
    <w:p w:rsidR="00034EA2" w:rsidRDefault="00034EA2" w:rsidP="00034EA2">
      <w:r>
        <w:pict>
          <v:rect id="_x0000_i1237" style="width:0;height:1.5pt" o:hralign="center" o:hrstd="t" o:hr="t" fillcolor="#a0a0a0" stroked="f"/>
        </w:pict>
      </w:r>
    </w:p>
    <w:p w:rsidR="00034EA2" w:rsidRDefault="00034EA2" w:rsidP="00034EA2">
      <w:pPr>
        <w:pStyle w:val="Heading2"/>
      </w:pPr>
      <w:r>
        <w:t>Security Requirements</w:t>
      </w:r>
    </w:p>
    <w:p w:rsidR="00034EA2" w:rsidRDefault="00034EA2" w:rsidP="00694209">
      <w:pPr>
        <w:numPr>
          <w:ilvl w:val="0"/>
          <w:numId w:val="92"/>
        </w:numPr>
        <w:spacing w:before="100" w:beforeAutospacing="1" w:after="100" w:afterAutospacing="1"/>
      </w:pPr>
      <w:r>
        <w:t xml:space="preserve">Learning records must be protected. </w:t>
      </w:r>
    </w:p>
    <w:p w:rsidR="00034EA2" w:rsidRDefault="00034EA2" w:rsidP="00694209">
      <w:pPr>
        <w:numPr>
          <w:ilvl w:val="0"/>
          <w:numId w:val="92"/>
        </w:numPr>
        <w:spacing w:before="100" w:beforeAutospacing="1" w:after="100" w:afterAutospacing="1"/>
      </w:pPr>
      <w:r>
        <w:t xml:space="preserve">Progress data must not be modified directly by users. </w:t>
      </w:r>
    </w:p>
    <w:p w:rsidR="00DF5510" w:rsidRDefault="00034EA2" w:rsidP="00694209">
      <w:pPr>
        <w:numPr>
          <w:ilvl w:val="0"/>
          <w:numId w:val="92"/>
        </w:numPr>
        <w:spacing w:before="100" w:beforeAutospacing="1" w:after="100" w:afterAutospacing="1"/>
      </w:pPr>
      <w:r>
        <w:t xml:space="preserve">Access requires valid authentication. </w:t>
      </w:r>
    </w:p>
    <w:p w:rsidR="00DF5510" w:rsidRDefault="00DF5510" w:rsidP="00DF5510">
      <w:pPr>
        <w:pStyle w:val="Heading1"/>
      </w:pPr>
      <w:r>
        <w:t>4.13 Progress Tracking</w:t>
      </w:r>
    </w:p>
    <w:p w:rsidR="00DF5510" w:rsidRDefault="00DF5510" w:rsidP="00DF5510">
      <w:pPr>
        <w:pStyle w:val="Heading2"/>
      </w:pPr>
      <w:r>
        <w:t>Description</w:t>
      </w:r>
    </w:p>
    <w:p w:rsidR="00DF5510" w:rsidRDefault="00DF5510" w:rsidP="00DF5510">
      <w:pPr>
        <w:pStyle w:val="NormalWeb"/>
      </w:pPr>
      <w:r>
        <w:t>The Progress Tracking component is responsible for monitoring, recording, and evaluating the learning activities performed by students throughout their educational journey. This component continuously tracks course-related activities such as lesson completion, video viewing, quiz participation, assignment submissions, and overall course advancement.</w:t>
      </w:r>
    </w:p>
    <w:p w:rsidR="00DF5510" w:rsidRDefault="00DF5510" w:rsidP="00DF5510">
      <w:pPr>
        <w:pStyle w:val="NormalWeb"/>
      </w:pPr>
      <w:r>
        <w:t>The Progress Tracking system provides students with real-time visibility into their learning status and helps them understand how much content has been completed and what remains to be accomplished.</w:t>
      </w:r>
    </w:p>
    <w:p w:rsidR="00DF5510" w:rsidRDefault="00DF5510" w:rsidP="00DF5510">
      <w:pPr>
        <w:pStyle w:val="NormalWeb"/>
      </w:pPr>
      <w:r>
        <w:t>This feature plays a critical role in maintaining student motivation and encouraging course completion.</w:t>
      </w:r>
    </w:p>
    <w:p w:rsidR="00DF5510" w:rsidRDefault="00DF5510" w:rsidP="00DF5510">
      <w:r>
        <w:pict>
          <v:rect id="_x0000_i1298" style="width:0;height:1.5pt" o:hralign="center" o:hrstd="t" o:hr="t" fillcolor="#a0a0a0" stroked="f"/>
        </w:pict>
      </w:r>
    </w:p>
    <w:p w:rsidR="00DF5510" w:rsidRDefault="00DF5510" w:rsidP="00DF5510">
      <w:pPr>
        <w:pStyle w:val="Heading2"/>
      </w:pPr>
      <w:r>
        <w:t>Purpose</w:t>
      </w:r>
    </w:p>
    <w:p w:rsidR="00DF5510" w:rsidRDefault="00DF5510" w:rsidP="00DF5510">
      <w:pPr>
        <w:pStyle w:val="NormalWeb"/>
      </w:pPr>
      <w:r>
        <w:t>The Progress Tracking component aims to:</w:t>
      </w:r>
    </w:p>
    <w:p w:rsidR="00DF5510" w:rsidRDefault="00DF5510" w:rsidP="00694209">
      <w:pPr>
        <w:numPr>
          <w:ilvl w:val="0"/>
          <w:numId w:val="93"/>
        </w:numPr>
        <w:spacing w:before="100" w:beforeAutospacing="1" w:after="100" w:afterAutospacing="1"/>
      </w:pPr>
      <w:r>
        <w:t xml:space="preserve">Monitor learning activities. </w:t>
      </w:r>
    </w:p>
    <w:p w:rsidR="00DF5510" w:rsidRDefault="00DF5510" w:rsidP="00694209">
      <w:pPr>
        <w:numPr>
          <w:ilvl w:val="0"/>
          <w:numId w:val="93"/>
        </w:numPr>
        <w:spacing w:before="100" w:beforeAutospacing="1" w:after="100" w:afterAutospacing="1"/>
      </w:pPr>
      <w:r>
        <w:t xml:space="preserve">Measure course completion. </w:t>
      </w:r>
    </w:p>
    <w:p w:rsidR="00DF5510" w:rsidRDefault="00DF5510" w:rsidP="00694209">
      <w:pPr>
        <w:numPr>
          <w:ilvl w:val="0"/>
          <w:numId w:val="93"/>
        </w:numPr>
        <w:spacing w:before="100" w:beforeAutospacing="1" w:after="100" w:afterAutospacing="1"/>
      </w:pPr>
      <w:r>
        <w:t xml:space="preserve">Improve student motivation. </w:t>
      </w:r>
    </w:p>
    <w:p w:rsidR="00DF5510" w:rsidRDefault="00DF5510" w:rsidP="00694209">
      <w:pPr>
        <w:numPr>
          <w:ilvl w:val="0"/>
          <w:numId w:val="93"/>
        </w:numPr>
        <w:spacing w:before="100" w:beforeAutospacing="1" w:after="100" w:afterAutospacing="1"/>
      </w:pPr>
      <w:r>
        <w:t xml:space="preserve">Encourage continuous learning. </w:t>
      </w:r>
    </w:p>
    <w:p w:rsidR="00DF5510" w:rsidRDefault="00DF5510" w:rsidP="00694209">
      <w:pPr>
        <w:numPr>
          <w:ilvl w:val="0"/>
          <w:numId w:val="93"/>
        </w:numPr>
        <w:spacing w:before="100" w:beforeAutospacing="1" w:after="100" w:afterAutospacing="1"/>
      </w:pPr>
      <w:r>
        <w:t xml:space="preserve">Provide learning insights. </w:t>
      </w:r>
    </w:p>
    <w:p w:rsidR="00DF5510" w:rsidRDefault="00DF5510" w:rsidP="00694209">
      <w:pPr>
        <w:numPr>
          <w:ilvl w:val="0"/>
          <w:numId w:val="93"/>
        </w:numPr>
        <w:spacing w:before="100" w:beforeAutospacing="1" w:after="100" w:afterAutospacing="1"/>
      </w:pPr>
      <w:r>
        <w:t xml:space="preserve">Support performance analysis. </w:t>
      </w:r>
    </w:p>
    <w:p w:rsidR="00DF5510" w:rsidRDefault="00DF5510" w:rsidP="00DF5510">
      <w:r>
        <w:pict>
          <v:rect id="_x0000_i1299" style="width:0;height:1.5pt" o:hralign="center" o:hrstd="t" o:hr="t" fillcolor="#a0a0a0" stroked="f"/>
        </w:pict>
      </w:r>
    </w:p>
    <w:p w:rsidR="00DF5510" w:rsidRDefault="00DF5510" w:rsidP="00DF5510">
      <w:pPr>
        <w:pStyle w:val="Heading2"/>
      </w:pPr>
      <w:r>
        <w:t>Learning Metrics</w:t>
      </w:r>
    </w:p>
    <w:p w:rsidR="00DF5510" w:rsidRDefault="00DF5510" w:rsidP="00DF5510">
      <w:pPr>
        <w:pStyle w:val="NormalWeb"/>
      </w:pPr>
      <w:r>
        <w:t>The system shall track the following metrics:</w:t>
      </w:r>
    </w:p>
    <w:p w:rsidR="00DF5510" w:rsidRDefault="00DF5510" w:rsidP="00DF5510">
      <w:pPr>
        <w:pStyle w:val="Heading3"/>
      </w:pPr>
      <w:r>
        <w:lastRenderedPageBreak/>
        <w:t>Lessons Completed</w:t>
      </w:r>
    </w:p>
    <w:p w:rsidR="00DF5510" w:rsidRDefault="00DF5510" w:rsidP="00DF5510">
      <w:pPr>
        <w:pStyle w:val="NormalWeb"/>
      </w:pPr>
      <w:r>
        <w:t>Tracks the total number of lessons completed by the student.</w:t>
      </w:r>
    </w:p>
    <w:p w:rsidR="00DF5510" w:rsidRDefault="00DF5510" w:rsidP="00DF5510">
      <w:pPr>
        <w:pStyle w:val="NormalWeb"/>
      </w:pPr>
      <w:r>
        <w:t>Example:</w:t>
      </w:r>
    </w:p>
    <w:p w:rsidR="00DF5510" w:rsidRDefault="00DF5510" w:rsidP="00DF5510">
      <w:pPr>
        <w:pStyle w:val="HTMLPreformatted"/>
      </w:pPr>
      <w:r>
        <w:rPr>
          <w:rStyle w:val="HTMLCode"/>
        </w:rPr>
        <w:t>Completed Lessons: 15</w:t>
      </w:r>
    </w:p>
    <w:p w:rsidR="00DF5510" w:rsidRDefault="00DF5510" w:rsidP="00DF5510">
      <w:r>
        <w:pict>
          <v:rect id="_x0000_i1300" style="width:0;height:1.5pt" o:hralign="center" o:hrstd="t" o:hr="t" fillcolor="#a0a0a0" stroked="f"/>
        </w:pict>
      </w:r>
    </w:p>
    <w:p w:rsidR="00DF5510" w:rsidRDefault="00DF5510" w:rsidP="00DF5510">
      <w:pPr>
        <w:pStyle w:val="Heading3"/>
      </w:pPr>
      <w:r>
        <w:t>Total Lessons</w:t>
      </w:r>
    </w:p>
    <w:p w:rsidR="00DF5510" w:rsidRDefault="00DF5510" w:rsidP="00DF5510">
      <w:pPr>
        <w:pStyle w:val="NormalWeb"/>
      </w:pPr>
      <w:r>
        <w:t>Tracks the total number of lessons available in the course.</w:t>
      </w:r>
    </w:p>
    <w:p w:rsidR="00DF5510" w:rsidRDefault="00DF5510" w:rsidP="00DF5510">
      <w:pPr>
        <w:pStyle w:val="NormalWeb"/>
      </w:pPr>
      <w:r>
        <w:t>Example:</w:t>
      </w:r>
    </w:p>
    <w:p w:rsidR="00DF5510" w:rsidRDefault="00DF5510" w:rsidP="00DF5510">
      <w:pPr>
        <w:pStyle w:val="HTMLPreformatted"/>
      </w:pPr>
      <w:r>
        <w:rPr>
          <w:rStyle w:val="HTMLCode"/>
        </w:rPr>
        <w:t>Total Lessons: 20</w:t>
      </w:r>
    </w:p>
    <w:p w:rsidR="00DF5510" w:rsidRDefault="00DF5510" w:rsidP="00DF5510">
      <w:r>
        <w:pict>
          <v:rect id="_x0000_i1301" style="width:0;height:1.5pt" o:hralign="center" o:hrstd="t" o:hr="t" fillcolor="#a0a0a0" stroked="f"/>
        </w:pict>
      </w:r>
    </w:p>
    <w:p w:rsidR="00DF5510" w:rsidRDefault="00DF5510" w:rsidP="00DF5510">
      <w:pPr>
        <w:pStyle w:val="Heading3"/>
      </w:pPr>
      <w:r>
        <w:t>Completion Percentage</w:t>
      </w:r>
    </w:p>
    <w:p w:rsidR="00DF5510" w:rsidRDefault="00DF5510" w:rsidP="00DF5510">
      <w:pPr>
        <w:pStyle w:val="NormalWeb"/>
      </w:pPr>
      <w:r>
        <w:t>Calculates course completion status.</w:t>
      </w:r>
    </w:p>
    <w:p w:rsidR="00DF5510" w:rsidRDefault="00DF5510" w:rsidP="00DF5510">
      <w:pPr>
        <w:pStyle w:val="NormalWeb"/>
      </w:pPr>
      <w:r>
        <w:t>Formula:</w:t>
      </w:r>
    </w:p>
    <w:p w:rsidR="00DF5510" w:rsidRDefault="00DF5510" w:rsidP="00DF5510">
      <w:pPr>
        <w:pStyle w:val="HTMLPreformatted"/>
      </w:pPr>
      <w:r>
        <w:rPr>
          <w:rStyle w:val="HTMLCode"/>
        </w:rPr>
        <w:t>Completed Lessons ÷ Total Lessons × 100</w:t>
      </w:r>
    </w:p>
    <w:p w:rsidR="00DF5510" w:rsidRDefault="00DF5510" w:rsidP="00DF5510">
      <w:pPr>
        <w:pStyle w:val="NormalWeb"/>
      </w:pPr>
      <w:r>
        <w:t>Example:</w:t>
      </w:r>
    </w:p>
    <w:p w:rsidR="00DF5510" w:rsidRDefault="00DF5510" w:rsidP="00DF5510">
      <w:pPr>
        <w:pStyle w:val="HTMLPreformatted"/>
      </w:pPr>
      <w:r>
        <w:rPr>
          <w:rStyle w:val="HTMLCode"/>
        </w:rPr>
        <w:t>15 ÷ 20 × 100 = 75%</w:t>
      </w:r>
    </w:p>
    <w:p w:rsidR="00DF5510" w:rsidRDefault="00DF5510" w:rsidP="00DF5510">
      <w:r>
        <w:pict>
          <v:rect id="_x0000_i1302" style="width:0;height:1.5pt" o:hralign="center" o:hrstd="t" o:hr="t" fillcolor="#a0a0a0" stroked="f"/>
        </w:pict>
      </w:r>
    </w:p>
    <w:p w:rsidR="00DF5510" w:rsidRDefault="00DF5510" w:rsidP="00DF5510">
      <w:pPr>
        <w:pStyle w:val="Heading3"/>
      </w:pPr>
      <w:r>
        <w:t>Quiz Completion</w:t>
      </w:r>
    </w:p>
    <w:p w:rsidR="00DF5510" w:rsidRDefault="00DF5510" w:rsidP="00DF5510">
      <w:pPr>
        <w:pStyle w:val="NormalWeb"/>
      </w:pPr>
      <w:r>
        <w:t>Tracks completed quizzes.</w:t>
      </w:r>
    </w:p>
    <w:p w:rsidR="00DF5510" w:rsidRDefault="00DF5510" w:rsidP="00DF5510">
      <w:pPr>
        <w:pStyle w:val="NormalWeb"/>
      </w:pPr>
      <w:r>
        <w:t>Information includes:</w:t>
      </w:r>
    </w:p>
    <w:p w:rsidR="00DF5510" w:rsidRDefault="00DF5510" w:rsidP="00694209">
      <w:pPr>
        <w:numPr>
          <w:ilvl w:val="0"/>
          <w:numId w:val="94"/>
        </w:numPr>
        <w:spacing w:before="100" w:beforeAutospacing="1" w:after="100" w:afterAutospacing="1"/>
      </w:pPr>
      <w:r>
        <w:t xml:space="preserve">Total Quizzes </w:t>
      </w:r>
    </w:p>
    <w:p w:rsidR="00DF5510" w:rsidRDefault="00DF5510" w:rsidP="00694209">
      <w:pPr>
        <w:numPr>
          <w:ilvl w:val="0"/>
          <w:numId w:val="94"/>
        </w:numPr>
        <w:spacing w:before="100" w:beforeAutospacing="1" w:after="100" w:afterAutospacing="1"/>
      </w:pPr>
      <w:r>
        <w:t xml:space="preserve">Completed Quizzes </w:t>
      </w:r>
    </w:p>
    <w:p w:rsidR="00DF5510" w:rsidRDefault="00DF5510" w:rsidP="00694209">
      <w:pPr>
        <w:numPr>
          <w:ilvl w:val="0"/>
          <w:numId w:val="94"/>
        </w:numPr>
        <w:spacing w:before="100" w:beforeAutospacing="1" w:after="100" w:afterAutospacing="1"/>
      </w:pPr>
      <w:r>
        <w:t xml:space="preserve">Average Score </w:t>
      </w:r>
    </w:p>
    <w:p w:rsidR="00DF5510" w:rsidRDefault="00DF5510" w:rsidP="00DF5510">
      <w:r>
        <w:pict>
          <v:rect id="_x0000_i1303" style="width:0;height:1.5pt" o:hralign="center" o:hrstd="t" o:hr="t" fillcolor="#a0a0a0" stroked="f"/>
        </w:pict>
      </w:r>
    </w:p>
    <w:p w:rsidR="00DF5510" w:rsidRDefault="00DF5510" w:rsidP="00DF5510">
      <w:pPr>
        <w:pStyle w:val="Heading3"/>
      </w:pPr>
      <w:r>
        <w:t>Assignment Completion</w:t>
      </w:r>
    </w:p>
    <w:p w:rsidR="00DF5510" w:rsidRDefault="00DF5510" w:rsidP="00DF5510">
      <w:pPr>
        <w:pStyle w:val="NormalWeb"/>
      </w:pPr>
      <w:r>
        <w:t>Tracks assignment submissions.</w:t>
      </w:r>
    </w:p>
    <w:p w:rsidR="00DF5510" w:rsidRDefault="00DF5510" w:rsidP="00DF5510">
      <w:pPr>
        <w:pStyle w:val="NormalWeb"/>
      </w:pPr>
      <w:r>
        <w:t>Information includes:</w:t>
      </w:r>
    </w:p>
    <w:p w:rsidR="00DF5510" w:rsidRDefault="00DF5510" w:rsidP="00694209">
      <w:pPr>
        <w:numPr>
          <w:ilvl w:val="0"/>
          <w:numId w:val="95"/>
        </w:numPr>
        <w:spacing w:before="100" w:beforeAutospacing="1" w:after="100" w:afterAutospacing="1"/>
      </w:pPr>
      <w:r>
        <w:t xml:space="preserve">Submitted Assignments </w:t>
      </w:r>
    </w:p>
    <w:p w:rsidR="00DF5510" w:rsidRDefault="00DF5510" w:rsidP="00694209">
      <w:pPr>
        <w:numPr>
          <w:ilvl w:val="0"/>
          <w:numId w:val="95"/>
        </w:numPr>
        <w:spacing w:before="100" w:beforeAutospacing="1" w:after="100" w:afterAutospacing="1"/>
      </w:pPr>
      <w:r>
        <w:lastRenderedPageBreak/>
        <w:t xml:space="preserve">Pending Assignments </w:t>
      </w:r>
    </w:p>
    <w:p w:rsidR="00DF5510" w:rsidRDefault="00DF5510" w:rsidP="00694209">
      <w:pPr>
        <w:numPr>
          <w:ilvl w:val="0"/>
          <w:numId w:val="95"/>
        </w:numPr>
        <w:spacing w:before="100" w:beforeAutospacing="1" w:after="100" w:afterAutospacing="1"/>
      </w:pPr>
      <w:r>
        <w:t xml:space="preserve">Due Assignments </w:t>
      </w:r>
    </w:p>
    <w:p w:rsidR="00DF5510" w:rsidRDefault="00DF5510" w:rsidP="00DF5510">
      <w:r>
        <w:pict>
          <v:rect id="_x0000_i1304" style="width:0;height:1.5pt" o:hralign="center" o:hrstd="t" o:hr="t" fillcolor="#a0a0a0" stroked="f"/>
        </w:pict>
      </w:r>
    </w:p>
    <w:p w:rsidR="00DF5510" w:rsidRDefault="00DF5510" w:rsidP="00DF5510">
      <w:pPr>
        <w:pStyle w:val="Heading3"/>
      </w:pPr>
      <w:r>
        <w:t>Learning Hours</w:t>
      </w:r>
    </w:p>
    <w:p w:rsidR="00DF5510" w:rsidRDefault="00DF5510" w:rsidP="00DF5510">
      <w:pPr>
        <w:pStyle w:val="NormalWeb"/>
      </w:pPr>
      <w:r>
        <w:t>Measures total learning time spent within the platform.</w:t>
      </w:r>
    </w:p>
    <w:p w:rsidR="00DF5510" w:rsidRDefault="00DF5510" w:rsidP="00DF5510">
      <w:pPr>
        <w:pStyle w:val="NormalWeb"/>
      </w:pPr>
      <w:r>
        <w:t>Example:</w:t>
      </w:r>
    </w:p>
    <w:p w:rsidR="00DF5510" w:rsidRDefault="00DF5510" w:rsidP="00DF5510">
      <w:pPr>
        <w:pStyle w:val="HTMLPreformatted"/>
      </w:pPr>
      <w:r>
        <w:rPr>
          <w:rStyle w:val="HTMLCode"/>
        </w:rPr>
        <w:t>Total Learning Hours: 42 Hours</w:t>
      </w:r>
    </w:p>
    <w:p w:rsidR="00DF5510" w:rsidRDefault="00DF5510" w:rsidP="00DF5510">
      <w:r>
        <w:pict>
          <v:rect id="_x0000_i1305" style="width:0;height:1.5pt" o:hralign="center" o:hrstd="t" o:hr="t" fillcolor="#a0a0a0" stroked="f"/>
        </w:pict>
      </w:r>
    </w:p>
    <w:p w:rsidR="00DF5510" w:rsidRDefault="00DF5510" w:rsidP="00DF5510">
      <w:pPr>
        <w:pStyle w:val="Heading2"/>
      </w:pPr>
      <w:r>
        <w:t>Progress Visualization</w:t>
      </w:r>
    </w:p>
    <w:p w:rsidR="00DF5510" w:rsidRDefault="00DF5510" w:rsidP="00DF5510">
      <w:pPr>
        <w:pStyle w:val="NormalWeb"/>
      </w:pPr>
      <w:r>
        <w:t>The platform shall display progress through:</w:t>
      </w:r>
    </w:p>
    <w:p w:rsidR="00DF5510" w:rsidRDefault="00DF5510" w:rsidP="00DF5510">
      <w:pPr>
        <w:pStyle w:val="Heading3"/>
      </w:pPr>
      <w:r>
        <w:t>Progress Bars</w:t>
      </w:r>
    </w:p>
    <w:p w:rsidR="00DF5510" w:rsidRDefault="00DF5510" w:rsidP="00DF5510">
      <w:pPr>
        <w:pStyle w:val="NormalWeb"/>
      </w:pPr>
      <w:r>
        <w:t>Visual completion indicators.</w:t>
      </w:r>
    </w:p>
    <w:p w:rsidR="00DF5510" w:rsidRDefault="00DF5510" w:rsidP="00DF5510">
      <w:pPr>
        <w:pStyle w:val="Heading3"/>
      </w:pPr>
      <w:r>
        <w:t>Circular Progress Indicators</w:t>
      </w:r>
    </w:p>
    <w:p w:rsidR="00DF5510" w:rsidRDefault="00DF5510" w:rsidP="00DF5510">
      <w:pPr>
        <w:pStyle w:val="NormalWeb"/>
      </w:pPr>
      <w:r>
        <w:t>Graphical completion representation.</w:t>
      </w:r>
    </w:p>
    <w:p w:rsidR="00DF5510" w:rsidRDefault="00DF5510" w:rsidP="00DF5510">
      <w:pPr>
        <w:pStyle w:val="Heading3"/>
      </w:pPr>
      <w:r>
        <w:t>Learning Statistics</w:t>
      </w:r>
    </w:p>
    <w:p w:rsidR="00DF5510" w:rsidRDefault="00DF5510" w:rsidP="00DF5510">
      <w:pPr>
        <w:pStyle w:val="NormalWeb"/>
      </w:pPr>
      <w:r>
        <w:t>Dashboard analytics.</w:t>
      </w:r>
    </w:p>
    <w:p w:rsidR="00DF5510" w:rsidRDefault="00DF5510" w:rsidP="00DF5510">
      <w:pPr>
        <w:pStyle w:val="Heading3"/>
      </w:pPr>
      <w:r>
        <w:t>Course Completion Charts</w:t>
      </w:r>
    </w:p>
    <w:p w:rsidR="00DF5510" w:rsidRDefault="00DF5510" w:rsidP="00DF5510">
      <w:pPr>
        <w:pStyle w:val="NormalWeb"/>
      </w:pPr>
      <w:r>
        <w:t>Learning trend visualization.</w:t>
      </w:r>
    </w:p>
    <w:p w:rsidR="00DF5510" w:rsidRDefault="00DF5510" w:rsidP="00DF5510">
      <w:r>
        <w:pict>
          <v:rect id="_x0000_i1306" style="width:0;height:1.5pt" o:hralign="center" o:hrstd="t" o:hr="t" fillcolor="#a0a0a0" stroked="f"/>
        </w:pict>
      </w:r>
    </w:p>
    <w:p w:rsidR="00DF5510" w:rsidRDefault="00DF5510" w:rsidP="00DF5510">
      <w:pPr>
        <w:pStyle w:val="Heading2"/>
      </w:pPr>
      <w:r>
        <w:t>Benefits</w:t>
      </w:r>
    </w:p>
    <w:p w:rsidR="00DF5510" w:rsidRDefault="00DF5510" w:rsidP="00694209">
      <w:pPr>
        <w:numPr>
          <w:ilvl w:val="0"/>
          <w:numId w:val="96"/>
        </w:numPr>
        <w:spacing w:before="100" w:beforeAutospacing="1" w:after="100" w:afterAutospacing="1"/>
      </w:pPr>
      <w:r>
        <w:t xml:space="preserve">Better learning awareness. </w:t>
      </w:r>
    </w:p>
    <w:p w:rsidR="00DF5510" w:rsidRDefault="00DF5510" w:rsidP="00694209">
      <w:pPr>
        <w:numPr>
          <w:ilvl w:val="0"/>
          <w:numId w:val="96"/>
        </w:numPr>
        <w:spacing w:before="100" w:beforeAutospacing="1" w:after="100" w:afterAutospacing="1"/>
      </w:pPr>
      <w:r>
        <w:t xml:space="preserve">Increased motivation. </w:t>
      </w:r>
    </w:p>
    <w:p w:rsidR="00DF5510" w:rsidRDefault="00DF5510" w:rsidP="00694209">
      <w:pPr>
        <w:numPr>
          <w:ilvl w:val="0"/>
          <w:numId w:val="96"/>
        </w:numPr>
        <w:spacing w:before="100" w:beforeAutospacing="1" w:after="100" w:afterAutospacing="1"/>
      </w:pPr>
      <w:r>
        <w:t xml:space="preserve">Improved course completion rates. </w:t>
      </w:r>
    </w:p>
    <w:p w:rsidR="00DF5510" w:rsidRDefault="00DF5510" w:rsidP="00694209">
      <w:pPr>
        <w:numPr>
          <w:ilvl w:val="0"/>
          <w:numId w:val="96"/>
        </w:numPr>
        <w:spacing w:before="100" w:beforeAutospacing="1" w:after="100" w:afterAutospacing="1"/>
      </w:pPr>
      <w:r>
        <w:t xml:space="preserve">Better academic performance. </w:t>
      </w:r>
    </w:p>
    <w:p w:rsidR="00DF5510" w:rsidRDefault="00DF5510" w:rsidP="00DF5510">
      <w:r>
        <w:pict>
          <v:rect id="_x0000_i1307" style="width:0;height:1.5pt" o:hralign="center" o:hrstd="t" o:hr="t" fillcolor="#a0a0a0" stroked="f"/>
        </w:pict>
      </w:r>
    </w:p>
    <w:p w:rsidR="00DF5510" w:rsidRDefault="00DF5510" w:rsidP="00DF5510">
      <w:pPr>
        <w:pStyle w:val="Heading2"/>
      </w:pPr>
      <w:r>
        <w:t>Business Rules</w:t>
      </w:r>
    </w:p>
    <w:p w:rsidR="00DF5510" w:rsidRDefault="00DF5510" w:rsidP="00694209">
      <w:pPr>
        <w:numPr>
          <w:ilvl w:val="0"/>
          <w:numId w:val="97"/>
        </w:numPr>
        <w:spacing w:before="100" w:beforeAutospacing="1" w:after="100" w:afterAutospacing="1"/>
      </w:pPr>
      <w:r>
        <w:t xml:space="preserve">Progress must update automatically. </w:t>
      </w:r>
    </w:p>
    <w:p w:rsidR="00DF5510" w:rsidRDefault="00DF5510" w:rsidP="00694209">
      <w:pPr>
        <w:numPr>
          <w:ilvl w:val="0"/>
          <w:numId w:val="97"/>
        </w:numPr>
        <w:spacing w:before="100" w:beforeAutospacing="1" w:after="100" w:afterAutospacing="1"/>
      </w:pPr>
      <w:r>
        <w:t xml:space="preserve">Lesson completion contributes to overall progress. </w:t>
      </w:r>
    </w:p>
    <w:p w:rsidR="00DF5510" w:rsidRDefault="00DF5510" w:rsidP="00694209">
      <w:pPr>
        <w:numPr>
          <w:ilvl w:val="0"/>
          <w:numId w:val="97"/>
        </w:numPr>
        <w:spacing w:before="100" w:beforeAutospacing="1" w:after="100" w:afterAutospacing="1"/>
      </w:pPr>
      <w:r>
        <w:lastRenderedPageBreak/>
        <w:t xml:space="preserve">Progress percentages must be calculated accurately. </w:t>
      </w:r>
    </w:p>
    <w:p w:rsidR="00DF5510" w:rsidRDefault="00DF5510" w:rsidP="00694209">
      <w:pPr>
        <w:numPr>
          <w:ilvl w:val="0"/>
          <w:numId w:val="97"/>
        </w:numPr>
        <w:spacing w:before="100" w:beforeAutospacing="1" w:after="100" w:afterAutospacing="1"/>
      </w:pPr>
      <w:r>
        <w:t xml:space="preserve">Progress records must be stored permanently. </w:t>
      </w:r>
    </w:p>
    <w:p w:rsidR="00DF5510" w:rsidRDefault="00DF5510" w:rsidP="00DF5510">
      <w:r>
        <w:pict>
          <v:rect id="_x0000_i1308" style="width:0;height:1.5pt" o:hralign="center" o:hrstd="t" o:hr="t" fillcolor="#a0a0a0" stroked="f"/>
        </w:pict>
      </w:r>
    </w:p>
    <w:p w:rsidR="00DF5510" w:rsidRDefault="00DF5510" w:rsidP="00DF5510">
      <w:pPr>
        <w:pStyle w:val="Heading1"/>
      </w:pPr>
      <w:r>
        <w:t>4.14 Course Completion</w:t>
      </w:r>
    </w:p>
    <w:p w:rsidR="00DF5510" w:rsidRDefault="00DF5510" w:rsidP="00DF5510">
      <w:pPr>
        <w:pStyle w:val="Heading2"/>
      </w:pPr>
      <w:r>
        <w:t>Description</w:t>
      </w:r>
    </w:p>
    <w:p w:rsidR="00DF5510" w:rsidRDefault="00DF5510" w:rsidP="00DF5510">
      <w:pPr>
        <w:pStyle w:val="NormalWeb"/>
      </w:pPr>
      <w:r>
        <w:t>The Course Completion component determines whether a student has successfully completed all learning requirements associated with a course. This component evaluates lesson completion, assessment performance, assignment submissions, and other mandatory learning activities.</w:t>
      </w:r>
    </w:p>
    <w:p w:rsidR="00DF5510" w:rsidRDefault="00DF5510" w:rsidP="00DF5510">
      <w:pPr>
        <w:pStyle w:val="NormalWeb"/>
      </w:pPr>
      <w:r>
        <w:t>Once all completion criteria are satisfied, the system marks the course as completed and unlocks additional benefits such as certificates, badges, and experience points.</w:t>
      </w:r>
    </w:p>
    <w:p w:rsidR="00DF5510" w:rsidRDefault="00DF5510" w:rsidP="00DF5510">
      <w:r>
        <w:pict>
          <v:rect id="_x0000_i1309" style="width:0;height:1.5pt" o:hralign="center" o:hrstd="t" o:hr="t" fillcolor="#a0a0a0" stroked="f"/>
        </w:pict>
      </w:r>
    </w:p>
    <w:p w:rsidR="00DF5510" w:rsidRDefault="00DF5510" w:rsidP="00DF5510">
      <w:pPr>
        <w:pStyle w:val="Heading2"/>
      </w:pPr>
      <w:r>
        <w:t>Purpose</w:t>
      </w:r>
    </w:p>
    <w:p w:rsidR="00DF5510" w:rsidRDefault="00DF5510" w:rsidP="00DF5510">
      <w:pPr>
        <w:pStyle w:val="NormalWeb"/>
      </w:pPr>
      <w:r>
        <w:t>The Course Completion component aims to:</w:t>
      </w:r>
    </w:p>
    <w:p w:rsidR="00DF5510" w:rsidRDefault="00DF5510" w:rsidP="00694209">
      <w:pPr>
        <w:numPr>
          <w:ilvl w:val="0"/>
          <w:numId w:val="98"/>
        </w:numPr>
        <w:spacing w:before="100" w:beforeAutospacing="1" w:after="100" w:afterAutospacing="1"/>
      </w:pPr>
      <w:r>
        <w:t xml:space="preserve">Validate learning completion. </w:t>
      </w:r>
    </w:p>
    <w:p w:rsidR="00DF5510" w:rsidRDefault="00DF5510" w:rsidP="00694209">
      <w:pPr>
        <w:numPr>
          <w:ilvl w:val="0"/>
          <w:numId w:val="98"/>
        </w:numPr>
        <w:spacing w:before="100" w:beforeAutospacing="1" w:after="100" w:afterAutospacing="1"/>
      </w:pPr>
      <w:r>
        <w:t xml:space="preserve">Determine eligibility for certification. </w:t>
      </w:r>
    </w:p>
    <w:p w:rsidR="00DF5510" w:rsidRDefault="00DF5510" w:rsidP="00694209">
      <w:pPr>
        <w:numPr>
          <w:ilvl w:val="0"/>
          <w:numId w:val="98"/>
        </w:numPr>
        <w:spacing w:before="100" w:beforeAutospacing="1" w:after="100" w:afterAutospacing="1"/>
      </w:pPr>
      <w:r>
        <w:t xml:space="preserve">Reward student achievements. </w:t>
      </w:r>
    </w:p>
    <w:p w:rsidR="00DF5510" w:rsidRDefault="00DF5510" w:rsidP="00694209">
      <w:pPr>
        <w:numPr>
          <w:ilvl w:val="0"/>
          <w:numId w:val="98"/>
        </w:numPr>
        <w:spacing w:before="100" w:beforeAutospacing="1" w:after="100" w:afterAutospacing="1"/>
      </w:pPr>
      <w:r>
        <w:t xml:space="preserve">Encourage goal-oriented learning. </w:t>
      </w:r>
    </w:p>
    <w:p w:rsidR="00DF5510" w:rsidRDefault="00DF5510" w:rsidP="00DF5510">
      <w:r>
        <w:pict>
          <v:rect id="_x0000_i1310" style="width:0;height:1.5pt" o:hralign="center" o:hrstd="t" o:hr="t" fillcolor="#a0a0a0" stroked="f"/>
        </w:pict>
      </w:r>
    </w:p>
    <w:p w:rsidR="00DF5510" w:rsidRDefault="00DF5510" w:rsidP="00DF5510">
      <w:pPr>
        <w:pStyle w:val="Heading2"/>
      </w:pPr>
      <w:r>
        <w:t>Completion Requirements</w:t>
      </w:r>
    </w:p>
    <w:p w:rsidR="00DF5510" w:rsidRDefault="00DF5510" w:rsidP="00DF5510">
      <w:pPr>
        <w:pStyle w:val="Heading3"/>
      </w:pPr>
      <w:r>
        <w:t>Complete All Lessons</w:t>
      </w:r>
    </w:p>
    <w:p w:rsidR="00DF5510" w:rsidRDefault="00DF5510" w:rsidP="00DF5510">
      <w:pPr>
        <w:pStyle w:val="NormalWeb"/>
      </w:pPr>
      <w:r>
        <w:t>Students must complete all mandatory lessons.</w:t>
      </w:r>
    </w:p>
    <w:p w:rsidR="00DF5510" w:rsidRDefault="00DF5510" w:rsidP="00DF5510">
      <w:r>
        <w:pict>
          <v:rect id="_x0000_i1311" style="width:0;height:1.5pt" o:hralign="center" o:hrstd="t" o:hr="t" fillcolor="#a0a0a0" stroked="f"/>
        </w:pict>
      </w:r>
    </w:p>
    <w:p w:rsidR="00DF5510" w:rsidRDefault="00DF5510" w:rsidP="00DF5510">
      <w:pPr>
        <w:pStyle w:val="Heading3"/>
      </w:pPr>
      <w:r>
        <w:t>Complete Required Quizzes</w:t>
      </w:r>
    </w:p>
    <w:p w:rsidR="00DF5510" w:rsidRDefault="00DF5510" w:rsidP="00DF5510">
      <w:pPr>
        <w:pStyle w:val="NormalWeb"/>
      </w:pPr>
      <w:r>
        <w:t>Students must attempt and pass required assessments.</w:t>
      </w:r>
    </w:p>
    <w:p w:rsidR="00DF5510" w:rsidRDefault="00DF5510" w:rsidP="00DF5510">
      <w:r>
        <w:pict>
          <v:rect id="_x0000_i1312" style="width:0;height:1.5pt" o:hralign="center" o:hrstd="t" o:hr="t" fillcolor="#a0a0a0" stroked="f"/>
        </w:pict>
      </w:r>
    </w:p>
    <w:p w:rsidR="00DF5510" w:rsidRDefault="00DF5510" w:rsidP="00DF5510">
      <w:pPr>
        <w:pStyle w:val="Heading3"/>
      </w:pPr>
      <w:r>
        <w:t>Submit Assignments</w:t>
      </w:r>
    </w:p>
    <w:p w:rsidR="00DF5510" w:rsidRDefault="00DF5510" w:rsidP="00DF5510">
      <w:pPr>
        <w:pStyle w:val="NormalWeb"/>
      </w:pPr>
      <w:r>
        <w:t>Students must submit mandatory assignments.</w:t>
      </w:r>
    </w:p>
    <w:p w:rsidR="00DF5510" w:rsidRDefault="00DF5510" w:rsidP="00DF5510">
      <w:r>
        <w:pict>
          <v:rect id="_x0000_i1313" style="width:0;height:1.5pt" o:hralign="center" o:hrstd="t" o:hr="t" fillcolor="#a0a0a0" stroked="f"/>
        </w:pict>
      </w:r>
    </w:p>
    <w:p w:rsidR="00DF5510" w:rsidRDefault="00DF5510" w:rsidP="00DF5510">
      <w:pPr>
        <w:pStyle w:val="Heading3"/>
      </w:pPr>
      <w:r>
        <w:t>Meet Passing Criteria</w:t>
      </w:r>
    </w:p>
    <w:p w:rsidR="00DF5510" w:rsidRDefault="00DF5510" w:rsidP="00DF5510">
      <w:pPr>
        <w:pStyle w:val="NormalWeb"/>
      </w:pPr>
      <w:r>
        <w:t>Students must achieve minimum required scores.</w:t>
      </w:r>
    </w:p>
    <w:p w:rsidR="00DF5510" w:rsidRDefault="00DF5510" w:rsidP="00DF5510">
      <w:pPr>
        <w:pStyle w:val="NormalWeb"/>
      </w:pPr>
      <w:r>
        <w:lastRenderedPageBreak/>
        <w:t>Example:</w:t>
      </w:r>
    </w:p>
    <w:p w:rsidR="00DF5510" w:rsidRDefault="00DF5510" w:rsidP="00DF5510">
      <w:pPr>
        <w:pStyle w:val="HTMLPreformatted"/>
      </w:pPr>
      <w:r>
        <w:rPr>
          <w:rStyle w:val="HTMLCode"/>
        </w:rPr>
        <w:t>Minimum Passing Score: 60%</w:t>
      </w:r>
    </w:p>
    <w:p w:rsidR="00DF5510" w:rsidRDefault="00DF5510" w:rsidP="00DF5510">
      <w:r>
        <w:pict>
          <v:rect id="_x0000_i1314" style="width:0;height:1.5pt" o:hralign="center" o:hrstd="t" o:hr="t" fillcolor="#a0a0a0" stroked="f"/>
        </w:pict>
      </w:r>
    </w:p>
    <w:p w:rsidR="00DF5510" w:rsidRDefault="00DF5510" w:rsidP="00DF5510">
      <w:pPr>
        <w:pStyle w:val="Heading2"/>
      </w:pPr>
      <w:r>
        <w:t>Completion Workflow</w:t>
      </w:r>
    </w:p>
    <w:p w:rsidR="00DF5510" w:rsidRDefault="00DF5510" w:rsidP="00DF5510">
      <w:pPr>
        <w:pStyle w:val="Heading3"/>
      </w:pPr>
      <w:r>
        <w:t>Step 1</w:t>
      </w:r>
    </w:p>
    <w:p w:rsidR="00DF5510" w:rsidRDefault="00DF5510" w:rsidP="00DF5510">
      <w:pPr>
        <w:pStyle w:val="NormalWeb"/>
      </w:pPr>
      <w:r>
        <w:t>Student completes lessons.</w:t>
      </w:r>
    </w:p>
    <w:p w:rsidR="00DF5510" w:rsidRDefault="00DF5510" w:rsidP="00DF5510">
      <w:pPr>
        <w:pStyle w:val="Heading3"/>
      </w:pPr>
      <w:r>
        <w:t>Step 2</w:t>
      </w:r>
    </w:p>
    <w:p w:rsidR="00DF5510" w:rsidRDefault="00DF5510" w:rsidP="00DF5510">
      <w:pPr>
        <w:pStyle w:val="NormalWeb"/>
      </w:pPr>
      <w:r>
        <w:t>Student attempts quizzes.</w:t>
      </w:r>
    </w:p>
    <w:p w:rsidR="00DF5510" w:rsidRDefault="00DF5510" w:rsidP="00DF5510">
      <w:pPr>
        <w:pStyle w:val="Heading3"/>
      </w:pPr>
      <w:r>
        <w:t>Step 3</w:t>
      </w:r>
    </w:p>
    <w:p w:rsidR="00DF5510" w:rsidRDefault="00DF5510" w:rsidP="00DF5510">
      <w:pPr>
        <w:pStyle w:val="NormalWeb"/>
      </w:pPr>
      <w:r>
        <w:t>Student submits assignments.</w:t>
      </w:r>
    </w:p>
    <w:p w:rsidR="00DF5510" w:rsidRDefault="00DF5510" w:rsidP="00DF5510">
      <w:pPr>
        <w:pStyle w:val="Heading3"/>
      </w:pPr>
      <w:r>
        <w:t>Step 4</w:t>
      </w:r>
    </w:p>
    <w:p w:rsidR="00DF5510" w:rsidRDefault="00DF5510" w:rsidP="00DF5510">
      <w:pPr>
        <w:pStyle w:val="NormalWeb"/>
      </w:pPr>
      <w:r>
        <w:t>System verifies requirements.</w:t>
      </w:r>
    </w:p>
    <w:p w:rsidR="00DF5510" w:rsidRDefault="00DF5510" w:rsidP="00DF5510">
      <w:pPr>
        <w:pStyle w:val="Heading3"/>
      </w:pPr>
      <w:r>
        <w:t>Step 5</w:t>
      </w:r>
    </w:p>
    <w:p w:rsidR="00DF5510" w:rsidRDefault="00DF5510" w:rsidP="00DF5510">
      <w:pPr>
        <w:pStyle w:val="NormalWeb"/>
      </w:pPr>
      <w:r>
        <w:t>Course marked as completed.</w:t>
      </w:r>
    </w:p>
    <w:p w:rsidR="00DF5510" w:rsidRDefault="00DF5510" w:rsidP="00DF5510">
      <w:pPr>
        <w:pStyle w:val="Heading3"/>
      </w:pPr>
      <w:r>
        <w:t>Step 6</w:t>
      </w:r>
    </w:p>
    <w:p w:rsidR="00DF5510" w:rsidRDefault="00DF5510" w:rsidP="00DF5510">
      <w:pPr>
        <w:pStyle w:val="NormalWeb"/>
      </w:pPr>
      <w:r>
        <w:t>Certificate eligibility activated.</w:t>
      </w:r>
    </w:p>
    <w:p w:rsidR="00DF5510" w:rsidRDefault="00DF5510" w:rsidP="00DF5510">
      <w:r>
        <w:pict>
          <v:rect id="_x0000_i1315" style="width:0;height:1.5pt" o:hralign="center" o:hrstd="t" o:hr="t" fillcolor="#a0a0a0" stroked="f"/>
        </w:pict>
      </w:r>
    </w:p>
    <w:p w:rsidR="00DF5510" w:rsidRDefault="00DF5510" w:rsidP="00DF5510">
      <w:pPr>
        <w:pStyle w:val="Heading2"/>
      </w:pPr>
      <w:r>
        <w:t>Completion Benefits</w:t>
      </w:r>
    </w:p>
    <w:p w:rsidR="00DF5510" w:rsidRDefault="00DF5510" w:rsidP="00DF5510">
      <w:pPr>
        <w:pStyle w:val="NormalWeb"/>
      </w:pPr>
      <w:r>
        <w:t>Students receive:</w:t>
      </w:r>
    </w:p>
    <w:p w:rsidR="00DF5510" w:rsidRDefault="00DF5510" w:rsidP="00DF5510">
      <w:pPr>
        <w:pStyle w:val="Heading3"/>
      </w:pPr>
      <w:r>
        <w:t>Course Completion Status</w:t>
      </w:r>
    </w:p>
    <w:p w:rsidR="00DF5510" w:rsidRDefault="00DF5510" w:rsidP="00DF5510">
      <w:pPr>
        <w:pStyle w:val="NormalWeb"/>
      </w:pPr>
      <w:r>
        <w:t>Official completion record.</w:t>
      </w:r>
    </w:p>
    <w:p w:rsidR="00DF5510" w:rsidRDefault="00DF5510" w:rsidP="00DF5510">
      <w:pPr>
        <w:pStyle w:val="Heading3"/>
      </w:pPr>
      <w:r>
        <w:t>Certificate Eligibility</w:t>
      </w:r>
    </w:p>
    <w:p w:rsidR="00DF5510" w:rsidRDefault="00DF5510" w:rsidP="00DF5510">
      <w:pPr>
        <w:pStyle w:val="NormalWeb"/>
      </w:pPr>
      <w:r>
        <w:t>Ability to download certificate.</w:t>
      </w:r>
    </w:p>
    <w:p w:rsidR="00DF5510" w:rsidRDefault="00DF5510" w:rsidP="00DF5510">
      <w:pPr>
        <w:pStyle w:val="Heading3"/>
      </w:pPr>
      <w:r>
        <w:t>XP Rewards</w:t>
      </w:r>
    </w:p>
    <w:p w:rsidR="00DF5510" w:rsidRDefault="00DF5510" w:rsidP="00DF5510">
      <w:pPr>
        <w:pStyle w:val="NormalWeb"/>
      </w:pPr>
      <w:r>
        <w:t>Experience points awarded.</w:t>
      </w:r>
    </w:p>
    <w:p w:rsidR="00DF5510" w:rsidRDefault="00DF5510" w:rsidP="00DF5510">
      <w:pPr>
        <w:pStyle w:val="Heading3"/>
      </w:pPr>
      <w:r>
        <w:lastRenderedPageBreak/>
        <w:t>Achievement Badges</w:t>
      </w:r>
    </w:p>
    <w:p w:rsidR="00DF5510" w:rsidRDefault="00DF5510" w:rsidP="00DF5510">
      <w:pPr>
        <w:pStyle w:val="NormalWeb"/>
      </w:pPr>
      <w:r>
        <w:t>Learning accomplishments recognized.</w:t>
      </w:r>
    </w:p>
    <w:p w:rsidR="00DF5510" w:rsidRDefault="00DF5510" w:rsidP="00DF5510">
      <w:pPr>
        <w:pStyle w:val="Heading3"/>
      </w:pPr>
      <w:r>
        <w:t>Leaderboard Points</w:t>
      </w:r>
    </w:p>
    <w:p w:rsidR="00DF5510" w:rsidRDefault="00DF5510" w:rsidP="00DF5510">
      <w:pPr>
        <w:pStyle w:val="NormalWeb"/>
      </w:pPr>
      <w:r>
        <w:t>Ranking improvements.</w:t>
      </w:r>
    </w:p>
    <w:p w:rsidR="00DF5510" w:rsidRDefault="00DF5510" w:rsidP="00DF5510">
      <w:r>
        <w:pict>
          <v:rect id="_x0000_i1316" style="width:0;height:1.5pt" o:hralign="center" o:hrstd="t" o:hr="t" fillcolor="#a0a0a0" stroked="f"/>
        </w:pict>
      </w:r>
    </w:p>
    <w:p w:rsidR="00DF5510" w:rsidRDefault="00DF5510" w:rsidP="00DF5510">
      <w:pPr>
        <w:pStyle w:val="Heading2"/>
      </w:pPr>
      <w:r>
        <w:t>Business Rules</w:t>
      </w:r>
    </w:p>
    <w:p w:rsidR="00DF5510" w:rsidRDefault="00DF5510" w:rsidP="00694209">
      <w:pPr>
        <w:numPr>
          <w:ilvl w:val="0"/>
          <w:numId w:val="99"/>
        </w:numPr>
        <w:spacing w:before="100" w:beforeAutospacing="1" w:after="100" w:afterAutospacing="1"/>
      </w:pPr>
      <w:r>
        <w:t xml:space="preserve">All mandatory lessons must be completed. </w:t>
      </w:r>
    </w:p>
    <w:p w:rsidR="00DF5510" w:rsidRDefault="00DF5510" w:rsidP="00694209">
      <w:pPr>
        <w:numPr>
          <w:ilvl w:val="0"/>
          <w:numId w:val="99"/>
        </w:numPr>
        <w:spacing w:before="100" w:beforeAutospacing="1" w:after="100" w:afterAutospacing="1"/>
      </w:pPr>
      <w:r>
        <w:t xml:space="preserve">Passing score requirements must be satisfied. </w:t>
      </w:r>
    </w:p>
    <w:p w:rsidR="00DF5510" w:rsidRDefault="00DF5510" w:rsidP="00694209">
      <w:pPr>
        <w:numPr>
          <w:ilvl w:val="0"/>
          <w:numId w:val="99"/>
        </w:numPr>
        <w:spacing w:before="100" w:beforeAutospacing="1" w:after="100" w:afterAutospacing="1"/>
      </w:pPr>
      <w:r>
        <w:t xml:space="preserve">Completion status cannot be modified manually. </w:t>
      </w:r>
    </w:p>
    <w:p w:rsidR="00DF5510" w:rsidRDefault="00DF5510" w:rsidP="00694209">
      <w:pPr>
        <w:numPr>
          <w:ilvl w:val="0"/>
          <w:numId w:val="99"/>
        </w:numPr>
        <w:spacing w:before="100" w:beforeAutospacing="1" w:after="100" w:afterAutospacing="1"/>
      </w:pPr>
      <w:r>
        <w:t xml:space="preserve">Certificates can only be issued after completion. </w:t>
      </w:r>
    </w:p>
    <w:p w:rsidR="00DF5510" w:rsidRDefault="00DF5510" w:rsidP="00DF5510">
      <w:r>
        <w:pict>
          <v:rect id="_x0000_i1317" style="width:0;height:1.5pt" o:hralign="center" o:hrstd="t" o:hr="t" fillcolor="#a0a0a0" stroked="f"/>
        </w:pict>
      </w:r>
    </w:p>
    <w:p w:rsidR="00DF5510" w:rsidRDefault="00DF5510" w:rsidP="00DF5510">
      <w:pPr>
        <w:pStyle w:val="Heading1"/>
      </w:pPr>
      <w:r>
        <w:t>4.15 Course Recommendations</w:t>
      </w:r>
    </w:p>
    <w:p w:rsidR="00DF5510" w:rsidRDefault="00DF5510" w:rsidP="00DF5510">
      <w:pPr>
        <w:pStyle w:val="Heading2"/>
      </w:pPr>
      <w:r>
        <w:t>Description</w:t>
      </w:r>
    </w:p>
    <w:p w:rsidR="00DF5510" w:rsidRDefault="00DF5510" w:rsidP="00DF5510">
      <w:pPr>
        <w:pStyle w:val="NormalWeb"/>
      </w:pPr>
      <w:r>
        <w:t>The Course Recommendations component provides personalized educational suggestions based on student behavior, learning interests, enrollment history, completed courses, and platform activity.</w:t>
      </w:r>
    </w:p>
    <w:p w:rsidR="00DF5510" w:rsidRDefault="00DF5510" w:rsidP="00DF5510">
      <w:pPr>
        <w:pStyle w:val="NormalWeb"/>
      </w:pPr>
      <w:r>
        <w:t>The recommendation engine helps students discover new learning opportunities and encourages continuous educational growth.</w:t>
      </w:r>
    </w:p>
    <w:p w:rsidR="00DF5510" w:rsidRDefault="00DF5510" w:rsidP="00DF5510">
      <w:pPr>
        <w:pStyle w:val="NormalWeb"/>
      </w:pPr>
      <w:r>
        <w:t>This feature increases engagement by presenting relevant courses that align with the student's learning preferences.</w:t>
      </w:r>
    </w:p>
    <w:p w:rsidR="00DF5510" w:rsidRDefault="00DF5510" w:rsidP="00DF5510">
      <w:r>
        <w:pict>
          <v:rect id="_x0000_i1318" style="width:0;height:1.5pt" o:hralign="center" o:hrstd="t" o:hr="t" fillcolor="#a0a0a0" stroked="f"/>
        </w:pict>
      </w:r>
    </w:p>
    <w:p w:rsidR="00DF5510" w:rsidRDefault="00DF5510" w:rsidP="00DF5510">
      <w:pPr>
        <w:pStyle w:val="Heading2"/>
      </w:pPr>
      <w:r>
        <w:t>Purpose</w:t>
      </w:r>
    </w:p>
    <w:p w:rsidR="00DF5510" w:rsidRDefault="00DF5510" w:rsidP="00DF5510">
      <w:pPr>
        <w:pStyle w:val="NormalWeb"/>
      </w:pPr>
      <w:r>
        <w:t>The Course Recommendation component aims to:</w:t>
      </w:r>
    </w:p>
    <w:p w:rsidR="00DF5510" w:rsidRDefault="00DF5510" w:rsidP="00694209">
      <w:pPr>
        <w:numPr>
          <w:ilvl w:val="0"/>
          <w:numId w:val="100"/>
        </w:numPr>
        <w:spacing w:before="100" w:beforeAutospacing="1" w:after="100" w:afterAutospacing="1"/>
      </w:pPr>
      <w:r>
        <w:t xml:space="preserve">Improve course discovery. </w:t>
      </w:r>
    </w:p>
    <w:p w:rsidR="00DF5510" w:rsidRDefault="00DF5510" w:rsidP="00694209">
      <w:pPr>
        <w:numPr>
          <w:ilvl w:val="0"/>
          <w:numId w:val="100"/>
        </w:numPr>
        <w:spacing w:before="100" w:beforeAutospacing="1" w:after="100" w:afterAutospacing="1"/>
      </w:pPr>
      <w:r>
        <w:t xml:space="preserve">Support personalized learning. </w:t>
      </w:r>
    </w:p>
    <w:p w:rsidR="00DF5510" w:rsidRDefault="00DF5510" w:rsidP="00694209">
      <w:pPr>
        <w:numPr>
          <w:ilvl w:val="0"/>
          <w:numId w:val="100"/>
        </w:numPr>
        <w:spacing w:before="100" w:beforeAutospacing="1" w:after="100" w:afterAutospacing="1"/>
      </w:pPr>
      <w:r>
        <w:t xml:space="preserve">Increase engagement. </w:t>
      </w:r>
    </w:p>
    <w:p w:rsidR="00DF5510" w:rsidRDefault="00DF5510" w:rsidP="00694209">
      <w:pPr>
        <w:numPr>
          <w:ilvl w:val="0"/>
          <w:numId w:val="100"/>
        </w:numPr>
        <w:spacing w:before="100" w:beforeAutospacing="1" w:after="100" w:afterAutospacing="1"/>
      </w:pPr>
      <w:r>
        <w:t xml:space="preserve">Encourage lifelong learning. </w:t>
      </w:r>
    </w:p>
    <w:p w:rsidR="00DF5510" w:rsidRDefault="00DF5510" w:rsidP="00694209">
      <w:pPr>
        <w:numPr>
          <w:ilvl w:val="0"/>
          <w:numId w:val="100"/>
        </w:numPr>
        <w:spacing w:before="100" w:beforeAutospacing="1" w:after="100" w:afterAutospacing="1"/>
      </w:pPr>
      <w:r>
        <w:t xml:space="preserve">Improve enrollment rates. </w:t>
      </w:r>
    </w:p>
    <w:p w:rsidR="00DF5510" w:rsidRDefault="00DF5510" w:rsidP="00DF5510">
      <w:r>
        <w:pict>
          <v:rect id="_x0000_i1319" style="width:0;height:1.5pt" o:hralign="center" o:hrstd="t" o:hr="t" fillcolor="#a0a0a0" stroked="f"/>
        </w:pict>
      </w:r>
    </w:p>
    <w:p w:rsidR="00DF5510" w:rsidRDefault="00DF5510" w:rsidP="00DF5510">
      <w:pPr>
        <w:pStyle w:val="Heading2"/>
      </w:pPr>
      <w:r>
        <w:lastRenderedPageBreak/>
        <w:t>Recommendation Sources</w:t>
      </w:r>
    </w:p>
    <w:p w:rsidR="00DF5510" w:rsidRDefault="00DF5510" w:rsidP="00DF5510">
      <w:pPr>
        <w:pStyle w:val="Heading3"/>
      </w:pPr>
      <w:r>
        <w:t>Learning Interests</w:t>
      </w:r>
    </w:p>
    <w:p w:rsidR="00DF5510" w:rsidRDefault="00DF5510" w:rsidP="00DF5510">
      <w:pPr>
        <w:pStyle w:val="NormalWeb"/>
      </w:pPr>
      <w:r>
        <w:t>Recommendations based on preferred topics.</w:t>
      </w:r>
    </w:p>
    <w:p w:rsidR="00DF5510" w:rsidRDefault="00DF5510" w:rsidP="00DF5510">
      <w:pPr>
        <w:pStyle w:val="NormalWeb"/>
      </w:pPr>
      <w:r>
        <w:t>Example:</w:t>
      </w:r>
    </w:p>
    <w:p w:rsidR="00DF5510" w:rsidRDefault="00DF5510" w:rsidP="00DF5510">
      <w:pPr>
        <w:pStyle w:val="HTMLPreformatted"/>
      </w:pPr>
      <w:r>
        <w:rPr>
          <w:rStyle w:val="HTMLCode"/>
        </w:rPr>
        <w:t>AI Student → AI Courses Recommended</w:t>
      </w:r>
    </w:p>
    <w:p w:rsidR="00DF5510" w:rsidRDefault="00DF5510" w:rsidP="00DF5510">
      <w:r>
        <w:pict>
          <v:rect id="_x0000_i1320" style="width:0;height:1.5pt" o:hralign="center" o:hrstd="t" o:hr="t" fillcolor="#a0a0a0" stroked="f"/>
        </w:pict>
      </w:r>
    </w:p>
    <w:p w:rsidR="00DF5510" w:rsidRDefault="00DF5510" w:rsidP="00DF5510">
      <w:pPr>
        <w:pStyle w:val="Heading3"/>
      </w:pPr>
      <w:r>
        <w:t>Previous Enrollments</w:t>
      </w:r>
    </w:p>
    <w:p w:rsidR="00DF5510" w:rsidRDefault="00DF5510" w:rsidP="00DF5510">
      <w:pPr>
        <w:pStyle w:val="NormalWeb"/>
      </w:pPr>
      <w:r>
        <w:t>Courses related to previously enrolled programs.</w:t>
      </w:r>
    </w:p>
    <w:p w:rsidR="00DF5510" w:rsidRDefault="00DF5510" w:rsidP="00DF5510">
      <w:r>
        <w:pict>
          <v:rect id="_x0000_i1321" style="width:0;height:1.5pt" o:hralign="center" o:hrstd="t" o:hr="t" fillcolor="#a0a0a0" stroked="f"/>
        </w:pict>
      </w:r>
    </w:p>
    <w:p w:rsidR="00DF5510" w:rsidRDefault="00DF5510" w:rsidP="00DF5510">
      <w:pPr>
        <w:pStyle w:val="Heading3"/>
      </w:pPr>
      <w:r>
        <w:t>Completed Courses</w:t>
      </w:r>
    </w:p>
    <w:p w:rsidR="00DF5510" w:rsidRDefault="00DF5510" w:rsidP="00DF5510">
      <w:pPr>
        <w:pStyle w:val="NormalWeb"/>
      </w:pPr>
      <w:r>
        <w:t>Advanced courses recommended after course completion.</w:t>
      </w:r>
    </w:p>
    <w:p w:rsidR="00DF5510" w:rsidRDefault="00DF5510" w:rsidP="00DF5510">
      <w:pPr>
        <w:pStyle w:val="NormalWeb"/>
      </w:pPr>
      <w:r>
        <w:t>Example:</w:t>
      </w:r>
    </w:p>
    <w:p w:rsidR="00DF5510" w:rsidRDefault="00DF5510" w:rsidP="00DF5510">
      <w:pPr>
        <w:pStyle w:val="HTMLPreformatted"/>
      </w:pPr>
      <w:r>
        <w:rPr>
          <w:rStyle w:val="HTMLCode"/>
        </w:rPr>
        <w:t>JavaScript Basics</w:t>
      </w:r>
      <w:r>
        <w:br/>
      </w:r>
      <w:r>
        <w:rPr>
          <w:rStyle w:val="HTMLCode"/>
        </w:rPr>
        <w:t>↓</w:t>
      </w:r>
      <w:r>
        <w:br/>
      </w:r>
      <w:r>
        <w:rPr>
          <w:rStyle w:val="HTMLCode"/>
        </w:rPr>
        <w:t>Advanced JavaScript</w:t>
      </w:r>
    </w:p>
    <w:p w:rsidR="00DF5510" w:rsidRDefault="00DF5510" w:rsidP="00DF5510">
      <w:r>
        <w:pict>
          <v:rect id="_x0000_i1322" style="width:0;height:1.5pt" o:hralign="center" o:hrstd="t" o:hr="t" fillcolor="#a0a0a0" stroked="f"/>
        </w:pict>
      </w:r>
    </w:p>
    <w:p w:rsidR="00DF5510" w:rsidRDefault="00DF5510" w:rsidP="00DF5510">
      <w:pPr>
        <w:pStyle w:val="Heading3"/>
      </w:pPr>
      <w:r>
        <w:t>Category Preferences</w:t>
      </w:r>
    </w:p>
    <w:p w:rsidR="00DF5510" w:rsidRDefault="00DF5510" w:rsidP="00DF5510">
      <w:pPr>
        <w:pStyle w:val="NormalWeb"/>
      </w:pPr>
      <w:r>
        <w:t>Most frequently visited categories.</w:t>
      </w:r>
    </w:p>
    <w:p w:rsidR="00DF5510" w:rsidRDefault="00DF5510" w:rsidP="00DF5510">
      <w:r>
        <w:pict>
          <v:rect id="_x0000_i1323" style="width:0;height:1.5pt" o:hralign="center" o:hrstd="t" o:hr="t" fillcolor="#a0a0a0" stroked="f"/>
        </w:pict>
      </w:r>
    </w:p>
    <w:p w:rsidR="00DF5510" w:rsidRDefault="00DF5510" w:rsidP="00DF5510">
      <w:pPr>
        <w:pStyle w:val="Heading3"/>
      </w:pPr>
      <w:r>
        <w:t>Popular Courses</w:t>
      </w:r>
    </w:p>
    <w:p w:rsidR="00DF5510" w:rsidRDefault="00DF5510" w:rsidP="00DF5510">
      <w:pPr>
        <w:pStyle w:val="NormalWeb"/>
      </w:pPr>
      <w:r>
        <w:t>Highly enrolled courses.</w:t>
      </w:r>
    </w:p>
    <w:p w:rsidR="00DF5510" w:rsidRDefault="00DF5510" w:rsidP="00DF5510">
      <w:r>
        <w:pict>
          <v:rect id="_x0000_i1324" style="width:0;height:1.5pt" o:hralign="center" o:hrstd="t" o:hr="t" fillcolor="#a0a0a0" stroked="f"/>
        </w:pict>
      </w:r>
    </w:p>
    <w:p w:rsidR="00DF5510" w:rsidRDefault="00DF5510" w:rsidP="00DF5510">
      <w:pPr>
        <w:pStyle w:val="Heading3"/>
      </w:pPr>
      <w:r>
        <w:t>Trending Courses</w:t>
      </w:r>
    </w:p>
    <w:p w:rsidR="00DF5510" w:rsidRDefault="00DF5510" w:rsidP="00DF5510">
      <w:pPr>
        <w:pStyle w:val="NormalWeb"/>
      </w:pPr>
      <w:r>
        <w:t>Courses with increasing popularity.</w:t>
      </w:r>
    </w:p>
    <w:p w:rsidR="00DF5510" w:rsidRDefault="00DF5510" w:rsidP="00DF5510">
      <w:r>
        <w:pict>
          <v:rect id="_x0000_i1325" style="width:0;height:1.5pt" o:hralign="center" o:hrstd="t" o:hr="t" fillcolor="#a0a0a0" stroked="f"/>
        </w:pict>
      </w:r>
    </w:p>
    <w:p w:rsidR="00DF5510" w:rsidRDefault="00DF5510" w:rsidP="00DF5510">
      <w:pPr>
        <w:pStyle w:val="Heading2"/>
      </w:pPr>
      <w:r>
        <w:t>Recommendation Display</w:t>
      </w:r>
    </w:p>
    <w:p w:rsidR="00DF5510" w:rsidRDefault="00DF5510" w:rsidP="00DF5510">
      <w:pPr>
        <w:pStyle w:val="NormalWeb"/>
      </w:pPr>
      <w:r>
        <w:t>The system shall display:</w:t>
      </w:r>
    </w:p>
    <w:p w:rsidR="00DF5510" w:rsidRDefault="00DF5510" w:rsidP="00DF5510">
      <w:pPr>
        <w:pStyle w:val="Heading3"/>
      </w:pPr>
      <w:r>
        <w:lastRenderedPageBreak/>
        <w:t>Recommended For You</w:t>
      </w:r>
    </w:p>
    <w:p w:rsidR="00DF5510" w:rsidRDefault="00DF5510" w:rsidP="00DF5510">
      <w:pPr>
        <w:pStyle w:val="NormalWeb"/>
      </w:pPr>
      <w:r>
        <w:t>Personalized suggestions.</w:t>
      </w:r>
    </w:p>
    <w:p w:rsidR="00DF5510" w:rsidRDefault="00DF5510" w:rsidP="00DF5510">
      <w:pPr>
        <w:pStyle w:val="Heading3"/>
      </w:pPr>
      <w:r>
        <w:t>Continue Your Learning Journey</w:t>
      </w:r>
    </w:p>
    <w:p w:rsidR="00DF5510" w:rsidRDefault="00DF5510" w:rsidP="00DF5510">
      <w:pPr>
        <w:pStyle w:val="NormalWeb"/>
      </w:pPr>
      <w:r>
        <w:t>Next-level courses.</w:t>
      </w:r>
    </w:p>
    <w:p w:rsidR="00DF5510" w:rsidRDefault="00DF5510" w:rsidP="00DF5510">
      <w:pPr>
        <w:pStyle w:val="Heading3"/>
      </w:pPr>
      <w:r>
        <w:t>Similar Courses</w:t>
      </w:r>
    </w:p>
    <w:p w:rsidR="00DF5510" w:rsidRDefault="00DF5510" w:rsidP="00DF5510">
      <w:pPr>
        <w:pStyle w:val="NormalWeb"/>
      </w:pPr>
      <w:r>
        <w:t>Related educational content.</w:t>
      </w:r>
    </w:p>
    <w:p w:rsidR="00DF5510" w:rsidRDefault="00DF5510" w:rsidP="00DF5510">
      <w:pPr>
        <w:pStyle w:val="Heading3"/>
      </w:pPr>
      <w:r>
        <w:t>Trending Courses</w:t>
      </w:r>
    </w:p>
    <w:p w:rsidR="00DF5510" w:rsidRDefault="00DF5510" w:rsidP="00DF5510">
      <w:pPr>
        <w:pStyle w:val="NormalWeb"/>
      </w:pPr>
      <w:r>
        <w:t>Popular learning opportunities.</w:t>
      </w:r>
    </w:p>
    <w:p w:rsidR="00DF5510" w:rsidRDefault="00DF5510" w:rsidP="00DF5510">
      <w:r>
        <w:pict>
          <v:rect id="_x0000_i1326" style="width:0;height:1.5pt" o:hralign="center" o:hrstd="t" o:hr="t" fillcolor="#a0a0a0" stroked="f"/>
        </w:pict>
      </w:r>
    </w:p>
    <w:p w:rsidR="00DF5510" w:rsidRDefault="00DF5510" w:rsidP="00DF5510">
      <w:pPr>
        <w:pStyle w:val="Heading2"/>
      </w:pPr>
      <w:r>
        <w:t>Benefits</w:t>
      </w:r>
    </w:p>
    <w:p w:rsidR="00DF5510" w:rsidRDefault="00DF5510" w:rsidP="00694209">
      <w:pPr>
        <w:numPr>
          <w:ilvl w:val="0"/>
          <w:numId w:val="101"/>
        </w:numPr>
        <w:spacing w:before="100" w:beforeAutospacing="1" w:after="100" w:afterAutospacing="1"/>
      </w:pPr>
      <w:r>
        <w:t xml:space="preserve">Better learning experience. </w:t>
      </w:r>
    </w:p>
    <w:p w:rsidR="00DF5510" w:rsidRDefault="00DF5510" w:rsidP="00694209">
      <w:pPr>
        <w:numPr>
          <w:ilvl w:val="0"/>
          <w:numId w:val="101"/>
        </w:numPr>
        <w:spacing w:before="100" w:beforeAutospacing="1" w:after="100" w:afterAutospacing="1"/>
      </w:pPr>
      <w:r>
        <w:t xml:space="preserve">Increased engagement. </w:t>
      </w:r>
    </w:p>
    <w:p w:rsidR="00DF5510" w:rsidRDefault="00DF5510" w:rsidP="00694209">
      <w:pPr>
        <w:numPr>
          <w:ilvl w:val="0"/>
          <w:numId w:val="101"/>
        </w:numPr>
        <w:spacing w:before="100" w:beforeAutospacing="1" w:after="100" w:afterAutospacing="1"/>
      </w:pPr>
      <w:r>
        <w:t xml:space="preserve">Improved content discovery. </w:t>
      </w:r>
    </w:p>
    <w:p w:rsidR="00DF5510" w:rsidRDefault="00DF5510" w:rsidP="00694209">
      <w:pPr>
        <w:numPr>
          <w:ilvl w:val="0"/>
          <w:numId w:val="101"/>
        </w:numPr>
        <w:spacing w:before="100" w:beforeAutospacing="1" w:after="100" w:afterAutospacing="1"/>
      </w:pPr>
      <w:r>
        <w:t xml:space="preserve">Personalized education. </w:t>
      </w:r>
    </w:p>
    <w:p w:rsidR="00DF5510" w:rsidRDefault="00DF5510" w:rsidP="00DF5510">
      <w:r>
        <w:pict>
          <v:rect id="_x0000_i1327" style="width:0;height:1.5pt" o:hralign="center" o:hrstd="t" o:hr="t" fillcolor="#a0a0a0" stroked="f"/>
        </w:pict>
      </w:r>
    </w:p>
    <w:p w:rsidR="00DF5510" w:rsidRDefault="00DF5510" w:rsidP="00DF5510">
      <w:pPr>
        <w:pStyle w:val="Heading2"/>
      </w:pPr>
      <w:r>
        <w:t>Business Rules</w:t>
      </w:r>
    </w:p>
    <w:p w:rsidR="00DF5510" w:rsidRDefault="00DF5510" w:rsidP="00694209">
      <w:pPr>
        <w:numPr>
          <w:ilvl w:val="0"/>
          <w:numId w:val="102"/>
        </w:numPr>
        <w:spacing w:before="100" w:beforeAutospacing="1" w:after="100" w:afterAutospacing="1"/>
      </w:pPr>
      <w:r>
        <w:t xml:space="preserve">Recommendations must be personalized whenever possible. </w:t>
      </w:r>
    </w:p>
    <w:p w:rsidR="00DF5510" w:rsidRDefault="00DF5510" w:rsidP="00694209">
      <w:pPr>
        <w:numPr>
          <w:ilvl w:val="0"/>
          <w:numId w:val="102"/>
        </w:numPr>
        <w:spacing w:before="100" w:beforeAutospacing="1" w:after="100" w:afterAutospacing="1"/>
      </w:pPr>
      <w:r>
        <w:t xml:space="preserve">Previously completed courses shall not be recommended. </w:t>
      </w:r>
    </w:p>
    <w:p w:rsidR="00DF5510" w:rsidRDefault="00DF5510" w:rsidP="00694209">
      <w:pPr>
        <w:numPr>
          <w:ilvl w:val="0"/>
          <w:numId w:val="102"/>
        </w:numPr>
        <w:spacing w:before="100" w:beforeAutospacing="1" w:after="100" w:afterAutospacing="1"/>
      </w:pPr>
      <w:r>
        <w:t xml:space="preserve">Recommendations shall update periodically. </w:t>
      </w:r>
    </w:p>
    <w:p w:rsidR="00DF5510" w:rsidRDefault="00DF5510" w:rsidP="00694209">
      <w:pPr>
        <w:numPr>
          <w:ilvl w:val="0"/>
          <w:numId w:val="102"/>
        </w:numPr>
        <w:spacing w:before="100" w:beforeAutospacing="1" w:after="100" w:afterAutospacing="1"/>
      </w:pPr>
      <w:r>
        <w:t xml:space="preserve">Inactive courses shall not appear. </w:t>
      </w:r>
    </w:p>
    <w:p w:rsidR="00DF5510" w:rsidRDefault="00DF5510" w:rsidP="00DF5510">
      <w:r>
        <w:pict>
          <v:rect id="_x0000_i1328" style="width:0;height:1.5pt" o:hralign="center" o:hrstd="t" o:hr="t" fillcolor="#a0a0a0" stroked="f"/>
        </w:pict>
      </w:r>
    </w:p>
    <w:p w:rsidR="00DF5510" w:rsidRDefault="00DF5510" w:rsidP="00DF5510">
      <w:pPr>
        <w:pStyle w:val="Heading1"/>
      </w:pPr>
      <w:r>
        <w:t>4.16 Business Rules</w:t>
      </w:r>
    </w:p>
    <w:p w:rsidR="00DF5510" w:rsidRDefault="00DF5510" w:rsidP="00DF5510">
      <w:pPr>
        <w:pStyle w:val="NormalWeb"/>
      </w:pPr>
      <w:r>
        <w:t>The following business rules govern the Course Learning Module:</w:t>
      </w:r>
    </w:p>
    <w:p w:rsidR="00DF5510" w:rsidRDefault="00DF5510" w:rsidP="00DF5510">
      <w:pPr>
        <w:pStyle w:val="Heading3"/>
      </w:pPr>
      <w:r>
        <w:t>Course Access Rules</w:t>
      </w:r>
    </w:p>
    <w:p w:rsidR="00DF5510" w:rsidRDefault="00DF5510" w:rsidP="00694209">
      <w:pPr>
        <w:numPr>
          <w:ilvl w:val="0"/>
          <w:numId w:val="103"/>
        </w:numPr>
        <w:spacing w:before="100" w:beforeAutospacing="1" w:after="100" w:afterAutospacing="1"/>
      </w:pPr>
      <w:r>
        <w:t xml:space="preserve">Students must be authenticated before enrollment. </w:t>
      </w:r>
    </w:p>
    <w:p w:rsidR="00DF5510" w:rsidRDefault="00DF5510" w:rsidP="00694209">
      <w:pPr>
        <w:numPr>
          <w:ilvl w:val="0"/>
          <w:numId w:val="103"/>
        </w:numPr>
        <w:spacing w:before="100" w:beforeAutospacing="1" w:after="100" w:afterAutospacing="1"/>
      </w:pPr>
      <w:r>
        <w:t xml:space="preserve">Only enrolled students may access lessons. </w:t>
      </w:r>
    </w:p>
    <w:p w:rsidR="00DF5510" w:rsidRDefault="00DF5510" w:rsidP="00694209">
      <w:pPr>
        <w:numPr>
          <w:ilvl w:val="0"/>
          <w:numId w:val="103"/>
        </w:numPr>
        <w:spacing w:before="100" w:beforeAutospacing="1" w:after="100" w:afterAutospacing="1"/>
      </w:pPr>
      <w:r>
        <w:t xml:space="preserve">Unauthorized access shall be prevented. </w:t>
      </w:r>
    </w:p>
    <w:p w:rsidR="00DF5510" w:rsidRDefault="00DF5510" w:rsidP="00DF5510">
      <w:pPr>
        <w:pStyle w:val="Heading3"/>
      </w:pPr>
      <w:r>
        <w:lastRenderedPageBreak/>
        <w:t>Enrollment Rules</w:t>
      </w:r>
    </w:p>
    <w:p w:rsidR="00DF5510" w:rsidRDefault="00DF5510" w:rsidP="00694209">
      <w:pPr>
        <w:numPr>
          <w:ilvl w:val="0"/>
          <w:numId w:val="104"/>
        </w:numPr>
        <w:spacing w:before="100" w:beforeAutospacing="1" w:after="100" w:afterAutospacing="1"/>
      </w:pPr>
      <w:r>
        <w:t xml:space="preserve">Duplicate enrollments are not permitted. </w:t>
      </w:r>
    </w:p>
    <w:p w:rsidR="00DF5510" w:rsidRDefault="00DF5510" w:rsidP="00694209">
      <w:pPr>
        <w:numPr>
          <w:ilvl w:val="0"/>
          <w:numId w:val="104"/>
        </w:numPr>
        <w:spacing w:before="100" w:beforeAutospacing="1" w:after="100" w:afterAutospacing="1"/>
      </w:pPr>
      <w:r>
        <w:t xml:space="preserve">Enrollment records must be stored permanently. </w:t>
      </w:r>
    </w:p>
    <w:p w:rsidR="00DF5510" w:rsidRDefault="00DF5510" w:rsidP="00694209">
      <w:pPr>
        <w:numPr>
          <w:ilvl w:val="0"/>
          <w:numId w:val="104"/>
        </w:numPr>
        <w:spacing w:before="100" w:beforeAutospacing="1" w:after="100" w:afterAutospacing="1"/>
      </w:pPr>
      <w:r>
        <w:t xml:space="preserve">Students may enroll in multiple courses. </w:t>
      </w:r>
    </w:p>
    <w:p w:rsidR="00DF5510" w:rsidRDefault="00DF5510" w:rsidP="00DF5510">
      <w:pPr>
        <w:pStyle w:val="Heading3"/>
      </w:pPr>
      <w:r>
        <w:t>Progress Rules</w:t>
      </w:r>
    </w:p>
    <w:p w:rsidR="00DF5510" w:rsidRDefault="00DF5510" w:rsidP="00694209">
      <w:pPr>
        <w:numPr>
          <w:ilvl w:val="0"/>
          <w:numId w:val="105"/>
        </w:numPr>
        <w:spacing w:before="100" w:beforeAutospacing="1" w:after="100" w:afterAutospacing="1"/>
      </w:pPr>
      <w:r>
        <w:t xml:space="preserve">Progress shall update automatically. </w:t>
      </w:r>
    </w:p>
    <w:p w:rsidR="00DF5510" w:rsidRDefault="00DF5510" w:rsidP="00694209">
      <w:pPr>
        <w:numPr>
          <w:ilvl w:val="0"/>
          <w:numId w:val="105"/>
        </w:numPr>
        <w:spacing w:before="100" w:beforeAutospacing="1" w:after="100" w:afterAutospacing="1"/>
      </w:pPr>
      <w:r>
        <w:t xml:space="preserve">Lesson completion shall contribute to progress. </w:t>
      </w:r>
    </w:p>
    <w:p w:rsidR="00DF5510" w:rsidRDefault="00DF5510" w:rsidP="00694209">
      <w:pPr>
        <w:numPr>
          <w:ilvl w:val="0"/>
          <w:numId w:val="105"/>
        </w:numPr>
        <w:spacing w:before="100" w:beforeAutospacing="1" w:after="100" w:afterAutospacing="1"/>
      </w:pPr>
      <w:r>
        <w:t xml:space="preserve">Progress records shall be preserved. </w:t>
      </w:r>
    </w:p>
    <w:p w:rsidR="00DF5510" w:rsidRDefault="00DF5510" w:rsidP="00DF5510">
      <w:pPr>
        <w:pStyle w:val="Heading3"/>
      </w:pPr>
      <w:r>
        <w:t>Resource Rules</w:t>
      </w:r>
    </w:p>
    <w:p w:rsidR="00DF5510" w:rsidRDefault="00DF5510" w:rsidP="00694209">
      <w:pPr>
        <w:numPr>
          <w:ilvl w:val="0"/>
          <w:numId w:val="106"/>
        </w:numPr>
        <w:spacing w:before="100" w:beforeAutospacing="1" w:after="100" w:afterAutospacing="1"/>
      </w:pPr>
      <w:r>
        <w:t xml:space="preserve">Course resources must be linked to lessons. </w:t>
      </w:r>
    </w:p>
    <w:p w:rsidR="00DF5510" w:rsidRDefault="00DF5510" w:rsidP="00694209">
      <w:pPr>
        <w:numPr>
          <w:ilvl w:val="0"/>
          <w:numId w:val="106"/>
        </w:numPr>
        <w:spacing w:before="100" w:beforeAutospacing="1" w:after="100" w:afterAutospacing="1"/>
      </w:pPr>
      <w:r>
        <w:t xml:space="preserve">Downloadable content requires authorization. </w:t>
      </w:r>
    </w:p>
    <w:p w:rsidR="00DF5510" w:rsidRDefault="00DF5510" w:rsidP="00694209">
      <w:pPr>
        <w:numPr>
          <w:ilvl w:val="0"/>
          <w:numId w:val="106"/>
        </w:numPr>
        <w:spacing w:before="100" w:beforeAutospacing="1" w:after="100" w:afterAutospacing="1"/>
      </w:pPr>
      <w:r>
        <w:t xml:space="preserve">Offline access applies only to downloaded materials. </w:t>
      </w:r>
    </w:p>
    <w:p w:rsidR="00DF5510" w:rsidRDefault="00DF5510" w:rsidP="00DF5510">
      <w:pPr>
        <w:pStyle w:val="Heading3"/>
      </w:pPr>
      <w:r>
        <w:t>Completion Rules</w:t>
      </w:r>
    </w:p>
    <w:p w:rsidR="00DF5510" w:rsidRDefault="00DF5510" w:rsidP="00694209">
      <w:pPr>
        <w:numPr>
          <w:ilvl w:val="0"/>
          <w:numId w:val="107"/>
        </w:numPr>
        <w:spacing w:before="100" w:beforeAutospacing="1" w:after="100" w:afterAutospacing="1"/>
      </w:pPr>
      <w:r>
        <w:t xml:space="preserve">Course completion requires mandatory activities. </w:t>
      </w:r>
    </w:p>
    <w:p w:rsidR="00DF5510" w:rsidRDefault="00DF5510" w:rsidP="00694209">
      <w:pPr>
        <w:numPr>
          <w:ilvl w:val="0"/>
          <w:numId w:val="107"/>
        </w:numPr>
        <w:spacing w:before="100" w:beforeAutospacing="1" w:after="100" w:afterAutospacing="1"/>
      </w:pPr>
      <w:r>
        <w:t xml:space="preserve">Certificates require successful completion. </w:t>
      </w:r>
    </w:p>
    <w:p w:rsidR="00DF5510" w:rsidRDefault="00DF5510" w:rsidP="00694209">
      <w:pPr>
        <w:numPr>
          <w:ilvl w:val="0"/>
          <w:numId w:val="107"/>
        </w:numPr>
        <w:spacing w:before="100" w:beforeAutospacing="1" w:after="100" w:afterAutospacing="1"/>
      </w:pPr>
      <w:r>
        <w:t xml:space="preserve">XP rewards require validated completion. </w:t>
      </w:r>
    </w:p>
    <w:p w:rsidR="00DF5510" w:rsidRDefault="00DF5510" w:rsidP="00DF5510">
      <w:pPr>
        <w:pStyle w:val="Heading3"/>
      </w:pPr>
      <w:r>
        <w:t>Recommendation Rules</w:t>
      </w:r>
    </w:p>
    <w:p w:rsidR="00DF5510" w:rsidRDefault="00DF5510" w:rsidP="00694209">
      <w:pPr>
        <w:numPr>
          <w:ilvl w:val="0"/>
          <w:numId w:val="108"/>
        </w:numPr>
        <w:spacing w:before="100" w:beforeAutospacing="1" w:after="100" w:afterAutospacing="1"/>
      </w:pPr>
      <w:r>
        <w:t xml:space="preserve">Recommendations shall be relevant. </w:t>
      </w:r>
    </w:p>
    <w:p w:rsidR="00DF5510" w:rsidRDefault="00DF5510" w:rsidP="00694209">
      <w:pPr>
        <w:numPr>
          <w:ilvl w:val="0"/>
          <w:numId w:val="108"/>
        </w:numPr>
        <w:spacing w:before="100" w:beforeAutospacing="1" w:after="100" w:afterAutospacing="1"/>
      </w:pPr>
      <w:r>
        <w:t xml:space="preserve">Personalized suggestions shall be prioritized. </w:t>
      </w:r>
    </w:p>
    <w:p w:rsidR="00DF5510" w:rsidRDefault="00DF5510" w:rsidP="00694209">
      <w:pPr>
        <w:numPr>
          <w:ilvl w:val="0"/>
          <w:numId w:val="108"/>
        </w:numPr>
        <w:spacing w:before="100" w:beforeAutospacing="1" w:after="100" w:afterAutospacing="1"/>
      </w:pPr>
      <w:r>
        <w:t xml:space="preserve">Previously completed courses shall not be recommended. </w:t>
      </w:r>
    </w:p>
    <w:p w:rsidR="00DF5510" w:rsidRDefault="00DF5510" w:rsidP="00DF5510">
      <w:r>
        <w:pict>
          <v:rect id="_x0000_i1329" style="width:0;height:1.5pt" o:hralign="center" o:hrstd="t" o:hr="t" fillcolor="#a0a0a0" stroked="f"/>
        </w:pict>
      </w:r>
    </w:p>
    <w:p w:rsidR="00DF5510" w:rsidRDefault="00DF5510" w:rsidP="00DF5510">
      <w:pPr>
        <w:pStyle w:val="Heading1"/>
      </w:pPr>
      <w:r>
        <w:t>4.17 Security Requirements</w:t>
      </w:r>
    </w:p>
    <w:p w:rsidR="00DF5510" w:rsidRDefault="00DF5510" w:rsidP="00DF5510">
      <w:pPr>
        <w:pStyle w:val="Heading2"/>
      </w:pPr>
      <w:r>
        <w:t>Description</w:t>
      </w:r>
    </w:p>
    <w:p w:rsidR="00DF5510" w:rsidRDefault="00DF5510" w:rsidP="00DF5510">
      <w:pPr>
        <w:pStyle w:val="NormalWeb"/>
      </w:pPr>
      <w:r>
        <w:t>The Course Learning Module handles educational content, student learning records, assignments, quizzes, and certificates. Therefore, strong security measures are required to protect learning data and prevent unauthorized access.</w:t>
      </w:r>
    </w:p>
    <w:p w:rsidR="00DF5510" w:rsidRDefault="00DF5510" w:rsidP="00DF5510">
      <w:r>
        <w:pict>
          <v:rect id="_x0000_i1330" style="width:0;height:1.5pt" o:hralign="center" o:hrstd="t" o:hr="t" fillcolor="#a0a0a0" stroked="f"/>
        </w:pict>
      </w:r>
    </w:p>
    <w:p w:rsidR="00DF5510" w:rsidRDefault="00DF5510" w:rsidP="00DF5510">
      <w:pPr>
        <w:pStyle w:val="Heading2"/>
      </w:pPr>
      <w:r>
        <w:t>Access Control</w:t>
      </w:r>
    </w:p>
    <w:p w:rsidR="00DF5510" w:rsidRDefault="00DF5510" w:rsidP="00DF5510">
      <w:pPr>
        <w:pStyle w:val="NormalWeb"/>
      </w:pPr>
      <w:r>
        <w:t>Only authenticated users shall access course resources.</w:t>
      </w:r>
    </w:p>
    <w:p w:rsidR="00DF5510" w:rsidRDefault="00DF5510" w:rsidP="00DF5510">
      <w:pPr>
        <w:pStyle w:val="NormalWeb"/>
      </w:pPr>
      <w:r>
        <w:t>Features include:</w:t>
      </w:r>
    </w:p>
    <w:p w:rsidR="00DF5510" w:rsidRDefault="00DF5510" w:rsidP="00694209">
      <w:pPr>
        <w:numPr>
          <w:ilvl w:val="0"/>
          <w:numId w:val="109"/>
        </w:numPr>
        <w:spacing w:before="100" w:beforeAutospacing="1" w:after="100" w:afterAutospacing="1"/>
      </w:pPr>
      <w:r>
        <w:lastRenderedPageBreak/>
        <w:t xml:space="preserve">JWT Authentication </w:t>
      </w:r>
    </w:p>
    <w:p w:rsidR="00DF5510" w:rsidRDefault="00DF5510" w:rsidP="00694209">
      <w:pPr>
        <w:numPr>
          <w:ilvl w:val="0"/>
          <w:numId w:val="109"/>
        </w:numPr>
        <w:spacing w:before="100" w:beforeAutospacing="1" w:after="100" w:afterAutospacing="1"/>
      </w:pPr>
      <w:r>
        <w:t xml:space="preserve">Session Validation </w:t>
      </w:r>
    </w:p>
    <w:p w:rsidR="00DF5510" w:rsidRDefault="00DF5510" w:rsidP="00694209">
      <w:pPr>
        <w:numPr>
          <w:ilvl w:val="0"/>
          <w:numId w:val="109"/>
        </w:numPr>
        <w:spacing w:before="100" w:beforeAutospacing="1" w:after="100" w:afterAutospacing="1"/>
      </w:pPr>
      <w:r>
        <w:t xml:space="preserve">Authorization Checks </w:t>
      </w:r>
    </w:p>
    <w:p w:rsidR="00DF5510" w:rsidRDefault="00DF5510" w:rsidP="00DF5510">
      <w:r>
        <w:pict>
          <v:rect id="_x0000_i1331" style="width:0;height:1.5pt" o:hralign="center" o:hrstd="t" o:hr="t" fillcolor="#a0a0a0" stroked="f"/>
        </w:pict>
      </w:r>
    </w:p>
    <w:p w:rsidR="00DF5510" w:rsidRDefault="00DF5510" w:rsidP="00DF5510">
      <w:pPr>
        <w:pStyle w:val="Heading2"/>
      </w:pPr>
      <w:r>
        <w:t>Resource Protection</w:t>
      </w:r>
    </w:p>
    <w:p w:rsidR="00DF5510" w:rsidRDefault="00DF5510" w:rsidP="00DF5510">
      <w:pPr>
        <w:pStyle w:val="NormalWeb"/>
      </w:pPr>
      <w:r>
        <w:t>The platform shall secure:</w:t>
      </w:r>
    </w:p>
    <w:p w:rsidR="00DF5510" w:rsidRDefault="00DF5510" w:rsidP="00694209">
      <w:pPr>
        <w:numPr>
          <w:ilvl w:val="0"/>
          <w:numId w:val="110"/>
        </w:numPr>
        <w:spacing w:before="100" w:beforeAutospacing="1" w:after="100" w:afterAutospacing="1"/>
      </w:pPr>
      <w:r>
        <w:t xml:space="preserve">Video Lessons </w:t>
      </w:r>
    </w:p>
    <w:p w:rsidR="00DF5510" w:rsidRDefault="00DF5510" w:rsidP="00694209">
      <w:pPr>
        <w:numPr>
          <w:ilvl w:val="0"/>
          <w:numId w:val="110"/>
        </w:numPr>
        <w:spacing w:before="100" w:beforeAutospacing="1" w:after="100" w:afterAutospacing="1"/>
      </w:pPr>
      <w:r>
        <w:t xml:space="preserve">PDF Notes </w:t>
      </w:r>
    </w:p>
    <w:p w:rsidR="00DF5510" w:rsidRDefault="00DF5510" w:rsidP="00694209">
      <w:pPr>
        <w:numPr>
          <w:ilvl w:val="0"/>
          <w:numId w:val="110"/>
        </w:numPr>
        <w:spacing w:before="100" w:beforeAutospacing="1" w:after="100" w:afterAutospacing="1"/>
      </w:pPr>
      <w:r>
        <w:t xml:space="preserve">Assignments </w:t>
      </w:r>
    </w:p>
    <w:p w:rsidR="00DF5510" w:rsidRDefault="00DF5510" w:rsidP="00694209">
      <w:pPr>
        <w:numPr>
          <w:ilvl w:val="0"/>
          <w:numId w:val="110"/>
        </w:numPr>
        <w:spacing w:before="100" w:beforeAutospacing="1" w:after="100" w:afterAutospacing="1"/>
      </w:pPr>
      <w:r>
        <w:t xml:space="preserve">Certificates </w:t>
      </w:r>
    </w:p>
    <w:p w:rsidR="00DF5510" w:rsidRDefault="00DF5510" w:rsidP="00DF5510">
      <w:pPr>
        <w:pStyle w:val="NormalWeb"/>
      </w:pPr>
      <w:r>
        <w:t>Unauthorized users must not access protected resources.</w:t>
      </w:r>
    </w:p>
    <w:p w:rsidR="00DF5510" w:rsidRDefault="00DF5510" w:rsidP="00DF5510">
      <w:r>
        <w:pict>
          <v:rect id="_x0000_i1332" style="width:0;height:1.5pt" o:hralign="center" o:hrstd="t" o:hr="t" fillcolor="#a0a0a0" stroked="f"/>
        </w:pict>
      </w:r>
    </w:p>
    <w:p w:rsidR="00DF5510" w:rsidRDefault="00DF5510" w:rsidP="00DF5510">
      <w:pPr>
        <w:pStyle w:val="Heading2"/>
      </w:pPr>
      <w:r>
        <w:t>Secure Video Streaming</w:t>
      </w:r>
    </w:p>
    <w:p w:rsidR="00DF5510" w:rsidRDefault="00DF5510" w:rsidP="00DF5510">
      <w:pPr>
        <w:pStyle w:val="NormalWeb"/>
      </w:pPr>
      <w:r>
        <w:t>Video URLs must be protected.</w:t>
      </w:r>
    </w:p>
    <w:p w:rsidR="00DF5510" w:rsidRDefault="00DF5510" w:rsidP="00DF5510">
      <w:pPr>
        <w:pStyle w:val="NormalWeb"/>
      </w:pPr>
      <w:r>
        <w:t>Measures include:</w:t>
      </w:r>
    </w:p>
    <w:p w:rsidR="00DF5510" w:rsidRDefault="00DF5510" w:rsidP="00694209">
      <w:pPr>
        <w:numPr>
          <w:ilvl w:val="0"/>
          <w:numId w:val="111"/>
        </w:numPr>
        <w:spacing w:before="100" w:beforeAutospacing="1" w:after="100" w:afterAutospacing="1"/>
      </w:pPr>
      <w:r>
        <w:t xml:space="preserve">Tokenized URLs </w:t>
      </w:r>
    </w:p>
    <w:p w:rsidR="00DF5510" w:rsidRDefault="00DF5510" w:rsidP="00694209">
      <w:pPr>
        <w:numPr>
          <w:ilvl w:val="0"/>
          <w:numId w:val="111"/>
        </w:numPr>
        <w:spacing w:before="100" w:beforeAutospacing="1" w:after="100" w:afterAutospacing="1"/>
      </w:pPr>
      <w:r>
        <w:t xml:space="preserve">Access Validation </w:t>
      </w:r>
    </w:p>
    <w:p w:rsidR="00DF5510" w:rsidRDefault="00DF5510" w:rsidP="00694209">
      <w:pPr>
        <w:numPr>
          <w:ilvl w:val="0"/>
          <w:numId w:val="111"/>
        </w:numPr>
        <w:spacing w:before="100" w:beforeAutospacing="1" w:after="100" w:afterAutospacing="1"/>
      </w:pPr>
      <w:r>
        <w:t xml:space="preserve">Expiration Controls </w:t>
      </w:r>
    </w:p>
    <w:p w:rsidR="00DF5510" w:rsidRDefault="00DF5510" w:rsidP="00DF5510">
      <w:r>
        <w:pict>
          <v:rect id="_x0000_i1333" style="width:0;height:1.5pt" o:hralign="center" o:hrstd="t" o:hr="t" fillcolor="#a0a0a0" stroked="f"/>
        </w:pict>
      </w:r>
    </w:p>
    <w:p w:rsidR="00DF5510" w:rsidRDefault="00DF5510" w:rsidP="00DF5510">
      <w:pPr>
        <w:pStyle w:val="Heading2"/>
      </w:pPr>
      <w:r>
        <w:t>Data Integrity</w:t>
      </w:r>
    </w:p>
    <w:p w:rsidR="00DF5510" w:rsidRDefault="00DF5510" w:rsidP="00DF5510">
      <w:pPr>
        <w:pStyle w:val="NormalWeb"/>
      </w:pPr>
      <w:r>
        <w:t>Learning records must remain accurate.</w:t>
      </w:r>
    </w:p>
    <w:p w:rsidR="00DF5510" w:rsidRDefault="00DF5510" w:rsidP="00DF5510">
      <w:pPr>
        <w:pStyle w:val="NormalWeb"/>
      </w:pPr>
      <w:r>
        <w:t>Protection includes:</w:t>
      </w:r>
    </w:p>
    <w:p w:rsidR="00DF5510" w:rsidRDefault="00DF5510" w:rsidP="00694209">
      <w:pPr>
        <w:numPr>
          <w:ilvl w:val="0"/>
          <w:numId w:val="112"/>
        </w:numPr>
        <w:spacing w:before="100" w:beforeAutospacing="1" w:after="100" w:afterAutospacing="1"/>
      </w:pPr>
      <w:r>
        <w:t xml:space="preserve">Validation Rules </w:t>
      </w:r>
    </w:p>
    <w:p w:rsidR="00DF5510" w:rsidRDefault="00DF5510" w:rsidP="00694209">
      <w:pPr>
        <w:numPr>
          <w:ilvl w:val="0"/>
          <w:numId w:val="112"/>
        </w:numPr>
        <w:spacing w:before="100" w:beforeAutospacing="1" w:after="100" w:afterAutospacing="1"/>
      </w:pPr>
      <w:r>
        <w:t xml:space="preserve">Database Constraints </w:t>
      </w:r>
    </w:p>
    <w:p w:rsidR="00DF5510" w:rsidRDefault="00DF5510" w:rsidP="00694209">
      <w:pPr>
        <w:numPr>
          <w:ilvl w:val="0"/>
          <w:numId w:val="112"/>
        </w:numPr>
        <w:spacing w:before="100" w:beforeAutospacing="1" w:after="100" w:afterAutospacing="1"/>
      </w:pPr>
      <w:r>
        <w:t xml:space="preserve">Secure API Operations </w:t>
      </w:r>
    </w:p>
    <w:p w:rsidR="00DF5510" w:rsidRDefault="00DF5510" w:rsidP="00DF5510">
      <w:r>
        <w:pict>
          <v:rect id="_x0000_i1334" style="width:0;height:1.5pt" o:hralign="center" o:hrstd="t" o:hr="t" fillcolor="#a0a0a0" stroked="f"/>
        </w:pict>
      </w:r>
    </w:p>
    <w:p w:rsidR="00DF5510" w:rsidRDefault="00DF5510" w:rsidP="00DF5510">
      <w:pPr>
        <w:pStyle w:val="Heading2"/>
      </w:pPr>
      <w:r>
        <w:t>Input Validation</w:t>
      </w:r>
    </w:p>
    <w:p w:rsidR="00DF5510" w:rsidRDefault="00DF5510" w:rsidP="00DF5510">
      <w:pPr>
        <w:pStyle w:val="NormalWeb"/>
      </w:pPr>
      <w:r>
        <w:t>All user inputs must be validated.</w:t>
      </w:r>
    </w:p>
    <w:p w:rsidR="00DF5510" w:rsidRDefault="00DF5510" w:rsidP="00DF5510">
      <w:pPr>
        <w:pStyle w:val="NormalWeb"/>
      </w:pPr>
      <w:r>
        <w:t>Protection includes:</w:t>
      </w:r>
    </w:p>
    <w:p w:rsidR="00DF5510" w:rsidRDefault="00DF5510" w:rsidP="00694209">
      <w:pPr>
        <w:numPr>
          <w:ilvl w:val="0"/>
          <w:numId w:val="113"/>
        </w:numPr>
        <w:spacing w:before="100" w:beforeAutospacing="1" w:after="100" w:afterAutospacing="1"/>
      </w:pPr>
      <w:r>
        <w:t xml:space="preserve">SQL Injection Prevention </w:t>
      </w:r>
    </w:p>
    <w:p w:rsidR="00DF5510" w:rsidRDefault="00DF5510" w:rsidP="00694209">
      <w:pPr>
        <w:numPr>
          <w:ilvl w:val="0"/>
          <w:numId w:val="113"/>
        </w:numPr>
        <w:spacing w:before="100" w:beforeAutospacing="1" w:after="100" w:afterAutospacing="1"/>
      </w:pPr>
      <w:r>
        <w:lastRenderedPageBreak/>
        <w:t xml:space="preserve">XSS Prevention </w:t>
      </w:r>
    </w:p>
    <w:p w:rsidR="00DF5510" w:rsidRDefault="00DF5510" w:rsidP="00694209">
      <w:pPr>
        <w:numPr>
          <w:ilvl w:val="0"/>
          <w:numId w:val="113"/>
        </w:numPr>
        <w:spacing w:before="100" w:beforeAutospacing="1" w:after="100" w:afterAutospacing="1"/>
      </w:pPr>
      <w:r>
        <w:t xml:space="preserve">Request Validation </w:t>
      </w:r>
    </w:p>
    <w:p w:rsidR="00DF5510" w:rsidRDefault="00DF5510" w:rsidP="00DF5510">
      <w:r>
        <w:pict>
          <v:rect id="_x0000_i1335" style="width:0;height:1.5pt" o:hralign="center" o:hrstd="t" o:hr="t" fillcolor="#a0a0a0" stroked="f"/>
        </w:pict>
      </w:r>
    </w:p>
    <w:p w:rsidR="00DF5510" w:rsidRDefault="00DF5510" w:rsidP="00DF5510">
      <w:pPr>
        <w:pStyle w:val="Heading2"/>
      </w:pPr>
      <w:r>
        <w:t>Activity Logging</w:t>
      </w:r>
    </w:p>
    <w:p w:rsidR="00DF5510" w:rsidRDefault="00DF5510" w:rsidP="00DF5510">
      <w:pPr>
        <w:pStyle w:val="NormalWeb"/>
      </w:pPr>
      <w:r>
        <w:t>The system shall record:</w:t>
      </w:r>
    </w:p>
    <w:p w:rsidR="00DF5510" w:rsidRDefault="00DF5510" w:rsidP="00694209">
      <w:pPr>
        <w:numPr>
          <w:ilvl w:val="0"/>
          <w:numId w:val="114"/>
        </w:numPr>
        <w:spacing w:before="100" w:beforeAutospacing="1" w:after="100" w:afterAutospacing="1"/>
      </w:pPr>
      <w:r>
        <w:t xml:space="preserve">Enrollments </w:t>
      </w:r>
    </w:p>
    <w:p w:rsidR="00DF5510" w:rsidRDefault="00DF5510" w:rsidP="00694209">
      <w:pPr>
        <w:numPr>
          <w:ilvl w:val="0"/>
          <w:numId w:val="114"/>
        </w:numPr>
        <w:spacing w:before="100" w:beforeAutospacing="1" w:after="100" w:afterAutospacing="1"/>
      </w:pPr>
      <w:r>
        <w:t xml:space="preserve">Lesson Completions </w:t>
      </w:r>
    </w:p>
    <w:p w:rsidR="00DF5510" w:rsidRDefault="00DF5510" w:rsidP="00694209">
      <w:pPr>
        <w:numPr>
          <w:ilvl w:val="0"/>
          <w:numId w:val="114"/>
        </w:numPr>
        <w:spacing w:before="100" w:beforeAutospacing="1" w:after="100" w:afterAutospacing="1"/>
      </w:pPr>
      <w:r>
        <w:t xml:space="preserve">Quiz Attempts </w:t>
      </w:r>
    </w:p>
    <w:p w:rsidR="00DF5510" w:rsidRDefault="00DF5510" w:rsidP="00694209">
      <w:pPr>
        <w:numPr>
          <w:ilvl w:val="0"/>
          <w:numId w:val="114"/>
        </w:numPr>
        <w:spacing w:before="100" w:beforeAutospacing="1" w:after="100" w:afterAutospacing="1"/>
      </w:pPr>
      <w:r>
        <w:t xml:space="preserve">Assignment Submissions </w:t>
      </w:r>
    </w:p>
    <w:p w:rsidR="00DF5510" w:rsidRDefault="00DF5510" w:rsidP="00DF5510">
      <w:pPr>
        <w:pStyle w:val="NormalWeb"/>
      </w:pPr>
      <w:r>
        <w:t>Logs support auditing and troubleshooting.</w:t>
      </w:r>
    </w:p>
    <w:p w:rsidR="00DF5510" w:rsidRDefault="00DF5510" w:rsidP="00DF5510">
      <w:r>
        <w:pict>
          <v:rect id="_x0000_i1336" style="width:0;height:1.5pt" o:hralign="center" o:hrstd="t" o:hr="t" fillcolor="#a0a0a0" stroked="f"/>
        </w:pict>
      </w:r>
    </w:p>
    <w:p w:rsidR="00DF5510" w:rsidRDefault="00DF5510" w:rsidP="00DF5510">
      <w:pPr>
        <w:pStyle w:val="Heading2"/>
      </w:pPr>
      <w:r>
        <w:t>Privacy Protection</w:t>
      </w:r>
    </w:p>
    <w:p w:rsidR="00DF5510" w:rsidRDefault="00DF5510" w:rsidP="00DF5510">
      <w:pPr>
        <w:pStyle w:val="NormalWeb"/>
      </w:pPr>
      <w:r>
        <w:t>Student information shall remain confidential.</w:t>
      </w:r>
    </w:p>
    <w:p w:rsidR="00DF5510" w:rsidRDefault="00DF5510" w:rsidP="00DF5510">
      <w:pPr>
        <w:pStyle w:val="NormalWeb"/>
      </w:pPr>
      <w:r>
        <w:t>Protected data includes:</w:t>
      </w:r>
    </w:p>
    <w:p w:rsidR="00DF5510" w:rsidRDefault="00DF5510" w:rsidP="00694209">
      <w:pPr>
        <w:numPr>
          <w:ilvl w:val="0"/>
          <w:numId w:val="115"/>
        </w:numPr>
        <w:spacing w:before="100" w:beforeAutospacing="1" w:after="100" w:afterAutospacing="1"/>
      </w:pPr>
      <w:r>
        <w:t xml:space="preserve">Personal Information </w:t>
      </w:r>
    </w:p>
    <w:p w:rsidR="00DF5510" w:rsidRDefault="00DF5510" w:rsidP="00694209">
      <w:pPr>
        <w:numPr>
          <w:ilvl w:val="0"/>
          <w:numId w:val="115"/>
        </w:numPr>
        <w:spacing w:before="100" w:beforeAutospacing="1" w:after="100" w:afterAutospacing="1"/>
      </w:pPr>
      <w:r>
        <w:t xml:space="preserve">Learning History </w:t>
      </w:r>
    </w:p>
    <w:p w:rsidR="00DF5510" w:rsidRDefault="00DF5510" w:rsidP="00694209">
      <w:pPr>
        <w:numPr>
          <w:ilvl w:val="0"/>
          <w:numId w:val="115"/>
        </w:numPr>
        <w:spacing w:before="100" w:beforeAutospacing="1" w:after="100" w:afterAutospacing="1"/>
      </w:pPr>
      <w:r>
        <w:t xml:space="preserve">Assessment Results </w:t>
      </w:r>
    </w:p>
    <w:p w:rsidR="00DF5510" w:rsidRDefault="00DF5510" w:rsidP="00694209">
      <w:pPr>
        <w:numPr>
          <w:ilvl w:val="0"/>
          <w:numId w:val="115"/>
        </w:numPr>
        <w:spacing w:before="100" w:beforeAutospacing="1" w:after="100" w:afterAutospacing="1"/>
      </w:pPr>
      <w:r>
        <w:t xml:space="preserve">Achievement Records </w:t>
      </w:r>
    </w:p>
    <w:p w:rsidR="00DF5510" w:rsidRDefault="00DF5510" w:rsidP="00DF5510">
      <w:r>
        <w:pict>
          <v:rect id="_x0000_i1337" style="width:0;height:1.5pt" o:hralign="center" o:hrstd="t" o:hr="t" fillcolor="#a0a0a0" stroked="f"/>
        </w:pict>
      </w:r>
    </w:p>
    <w:p w:rsidR="00DF5510" w:rsidRDefault="00DF5510" w:rsidP="00DF5510">
      <w:pPr>
        <w:pStyle w:val="Heading1"/>
      </w:pPr>
      <w:r>
        <w:t>4.18 Module Summary</w:t>
      </w:r>
    </w:p>
    <w:p w:rsidR="00DF5510" w:rsidRDefault="00DF5510" w:rsidP="00DF5510">
      <w:pPr>
        <w:pStyle w:val="NormalWeb"/>
      </w:pPr>
      <w:r>
        <w:t>The Course Learning Module serves as the educational foundation of the Smart Learning Platform. It enables students to discover courses, search learning content, explore categories, review course details, enroll in educational programs, access video lessons, download learning resources, continue interrupted learning sessions, track progress, complete courses, and receive personalized recommendations.</w:t>
      </w:r>
    </w:p>
    <w:p w:rsidR="00DF5510" w:rsidRDefault="00DF5510" w:rsidP="00DF5510">
      <w:pPr>
        <w:pStyle w:val="NormalWeb"/>
      </w:pPr>
      <w:r>
        <w:t>The module provides a structured and engaging learning environment that supports knowledge acquisition, skill development, and continuous educational growth. Through progress tracking, completion management, personalized recommendations, and secure content delivery, the Course Learning Module ensures that students receive a comprehensive and effective digital learning experience.</w:t>
      </w:r>
      <w:r w:rsidRPr="00DF5510">
        <w:t xml:space="preserve"> </w:t>
      </w:r>
      <w:r>
        <w:t>By integrating all learning-related functionalities into a unified system, the Course Learning Module significantly contributes to student success, engagement, motivation, and long-term learning outcomes.</w:t>
      </w:r>
    </w:p>
    <w:p w:rsidR="00DF5510" w:rsidRDefault="00DF5510" w:rsidP="00DF5510">
      <w:pPr>
        <w:pStyle w:val="Heading1"/>
      </w:pPr>
      <w:r>
        <w:lastRenderedPageBreak/>
        <w:t>Chapter 5</w:t>
      </w:r>
    </w:p>
    <w:p w:rsidR="00DF5510" w:rsidRDefault="00DF5510" w:rsidP="00DF5510">
      <w:pPr>
        <w:pStyle w:val="Heading1"/>
      </w:pPr>
      <w:r>
        <w:t>Module 3: Personalization</w:t>
      </w:r>
    </w:p>
    <w:p w:rsidR="00DF5510" w:rsidRDefault="00DF5510" w:rsidP="00DF5510">
      <w:pPr>
        <w:pStyle w:val="Heading2"/>
      </w:pPr>
      <w:r>
        <w:t>5.1 Module Overview</w:t>
      </w:r>
    </w:p>
    <w:p w:rsidR="00DF5510" w:rsidRDefault="00DF5510" w:rsidP="00DF5510">
      <w:pPr>
        <w:pStyle w:val="NormalWeb"/>
      </w:pPr>
      <w:r>
        <w:t>The Personalization Module is designed to enhance the overall learning experience by allowing students to customize and organize their educational journey according to their individual preferences. Every learner has unique interests, learning habits, and content preferences. Therefore, the platform must provide features that adapt to the student's needs and create a more engaging and user-friendly environment.</w:t>
      </w:r>
    </w:p>
    <w:p w:rsidR="00DF5510" w:rsidRDefault="00DF5510" w:rsidP="00DF5510">
      <w:pPr>
        <w:pStyle w:val="NormalWeb"/>
      </w:pPr>
      <w:r>
        <w:t>The Personalization Module enables students to bookmark favorite courses, manage enrolled courses, and customize the application appearance through Dark Mode. These features help students access important content quickly, improve navigation efficiency, and create a comfortable learning environment.</w:t>
      </w:r>
    </w:p>
    <w:p w:rsidR="00DF5510" w:rsidRDefault="00DF5510" w:rsidP="00DF5510">
      <w:pPr>
        <w:pStyle w:val="NormalWeb"/>
      </w:pPr>
      <w:r>
        <w:t>The module contributes significantly to user satisfaction, engagement, and long-term platform retention by making the learning experience more personalized and convenient.</w:t>
      </w:r>
    </w:p>
    <w:p w:rsidR="00DF5510" w:rsidRDefault="00DF5510" w:rsidP="00DF5510">
      <w:r>
        <w:pict>
          <v:rect id="_x0000_i1378" style="width:0;height:1.5pt" o:hralign="center" o:hrstd="t" o:hr="t" fillcolor="#a0a0a0" stroked="f"/>
        </w:pict>
      </w:r>
    </w:p>
    <w:p w:rsidR="00DF5510" w:rsidRDefault="00DF5510" w:rsidP="00DF5510">
      <w:pPr>
        <w:pStyle w:val="Heading1"/>
      </w:pPr>
      <w:r>
        <w:t>5.2 Objectives of Personalization Module</w:t>
      </w:r>
    </w:p>
    <w:p w:rsidR="00DF5510" w:rsidRDefault="00DF5510" w:rsidP="00DF5510">
      <w:pPr>
        <w:pStyle w:val="NormalWeb"/>
      </w:pPr>
      <w:r>
        <w:t>The Personalization Module aims to achieve the following objectives:</w:t>
      </w:r>
    </w:p>
    <w:p w:rsidR="00DF5510" w:rsidRDefault="00DF5510" w:rsidP="00DF5510">
      <w:pPr>
        <w:pStyle w:val="Heading3"/>
      </w:pPr>
      <w:r>
        <w:t>Personalized Learning Experience</w:t>
      </w:r>
    </w:p>
    <w:p w:rsidR="00DF5510" w:rsidRDefault="00DF5510" w:rsidP="00DF5510">
      <w:pPr>
        <w:pStyle w:val="NormalWeb"/>
      </w:pPr>
      <w:r>
        <w:t>Provide students with features that allow them to customize their learning environment according to personal preferences and learning habits.</w:t>
      </w:r>
    </w:p>
    <w:p w:rsidR="00DF5510" w:rsidRDefault="00DF5510" w:rsidP="00DF5510">
      <w:pPr>
        <w:pStyle w:val="Heading3"/>
      </w:pPr>
      <w:r>
        <w:t>Easy Access to Learning Content</w:t>
      </w:r>
    </w:p>
    <w:p w:rsidR="00DF5510" w:rsidRDefault="00DF5510" w:rsidP="00DF5510">
      <w:pPr>
        <w:pStyle w:val="NormalWeb"/>
      </w:pPr>
      <w:r>
        <w:t>Allow students to quickly access favorite and enrolled courses without repeatedly searching for them.</w:t>
      </w:r>
    </w:p>
    <w:p w:rsidR="00DF5510" w:rsidRDefault="00DF5510" w:rsidP="00DF5510">
      <w:pPr>
        <w:pStyle w:val="Heading3"/>
      </w:pPr>
      <w:r>
        <w:t>Improved User Engagement</w:t>
      </w:r>
    </w:p>
    <w:p w:rsidR="00DF5510" w:rsidRDefault="00DF5510" w:rsidP="00DF5510">
      <w:pPr>
        <w:pStyle w:val="NormalWeb"/>
      </w:pPr>
      <w:r>
        <w:t>Encourage students to interact more frequently with the platform by providing personalized content organization features.</w:t>
      </w:r>
    </w:p>
    <w:p w:rsidR="00DF5510" w:rsidRDefault="00DF5510" w:rsidP="00DF5510">
      <w:pPr>
        <w:pStyle w:val="Heading3"/>
      </w:pPr>
      <w:r>
        <w:t>Better Learning Management</w:t>
      </w:r>
    </w:p>
    <w:p w:rsidR="00DF5510" w:rsidRDefault="00DF5510" w:rsidP="00DF5510">
      <w:pPr>
        <w:pStyle w:val="NormalWeb"/>
      </w:pPr>
      <w:r>
        <w:t>Help students manage multiple courses effectively by organizing learning resources in a structured manner.</w:t>
      </w:r>
    </w:p>
    <w:p w:rsidR="00DF5510" w:rsidRDefault="00DF5510" w:rsidP="00DF5510">
      <w:pPr>
        <w:pStyle w:val="Heading3"/>
      </w:pPr>
      <w:r>
        <w:lastRenderedPageBreak/>
        <w:t>Enhanced User Comfort</w:t>
      </w:r>
    </w:p>
    <w:p w:rsidR="00DF5510" w:rsidRDefault="00DF5510" w:rsidP="00DF5510">
      <w:pPr>
        <w:pStyle w:val="NormalWeb"/>
      </w:pPr>
      <w:r>
        <w:t>Provide visual customization options such as Dark Mode to improve usability and reduce eye strain.</w:t>
      </w:r>
    </w:p>
    <w:p w:rsidR="00DF5510" w:rsidRDefault="00DF5510" w:rsidP="00DF5510">
      <w:pPr>
        <w:pStyle w:val="Heading3"/>
      </w:pPr>
      <w:r>
        <w:t>Increased Productivity</w:t>
      </w:r>
    </w:p>
    <w:p w:rsidR="00DF5510" w:rsidRDefault="00DF5510" w:rsidP="00DF5510">
      <w:pPr>
        <w:pStyle w:val="NormalWeb"/>
      </w:pPr>
      <w:r>
        <w:t>Reduce navigation time and improve accessibility to frequently used learning resources.</w:t>
      </w:r>
    </w:p>
    <w:p w:rsidR="00DF5510" w:rsidRDefault="00DF5510" w:rsidP="00DF5510">
      <w:r>
        <w:pict>
          <v:rect id="_x0000_i1379" style="width:0;height:1.5pt" o:hralign="center" o:hrstd="t" o:hr="t" fillcolor="#a0a0a0" stroked="f"/>
        </w:pict>
      </w:r>
    </w:p>
    <w:p w:rsidR="00DF5510" w:rsidRDefault="00DF5510" w:rsidP="00DF5510">
      <w:pPr>
        <w:pStyle w:val="Heading1"/>
      </w:pPr>
      <w:r>
        <w:t>5.3 Functional Components</w:t>
      </w:r>
    </w:p>
    <w:p w:rsidR="00DF5510" w:rsidRDefault="00DF5510" w:rsidP="00DF5510">
      <w:pPr>
        <w:pStyle w:val="NormalWeb"/>
      </w:pPr>
      <w:r>
        <w:t>The Personalization Module consists of the following sub-modules:</w:t>
      </w:r>
    </w:p>
    <w:p w:rsidR="00DF5510" w:rsidRDefault="00DF5510" w:rsidP="00DF5510">
      <w:pPr>
        <w:pStyle w:val="Heading3"/>
      </w:pPr>
      <w:r>
        <w:t>5.3.1 Bookmark/Favorite Courses</w:t>
      </w:r>
    </w:p>
    <w:p w:rsidR="00DF5510" w:rsidRDefault="00DF5510" w:rsidP="00DF5510">
      <w:pPr>
        <w:pStyle w:val="NormalWeb"/>
      </w:pPr>
      <w:r>
        <w:t>Allows students to save courses for future reference and quick access.</w:t>
      </w:r>
    </w:p>
    <w:p w:rsidR="00DF5510" w:rsidRDefault="00DF5510" w:rsidP="00DF5510">
      <w:pPr>
        <w:pStyle w:val="Heading3"/>
      </w:pPr>
      <w:r>
        <w:t>5.3.2 View Enrolled Courses</w:t>
      </w:r>
    </w:p>
    <w:p w:rsidR="00DF5510" w:rsidRDefault="00DF5510" w:rsidP="00DF5510">
      <w:pPr>
        <w:pStyle w:val="NormalWeb"/>
      </w:pPr>
      <w:r>
        <w:t>Provides a centralized location for managing and accessing enrolled courses.</w:t>
      </w:r>
    </w:p>
    <w:p w:rsidR="00DF5510" w:rsidRDefault="00DF5510" w:rsidP="00DF5510">
      <w:pPr>
        <w:pStyle w:val="Heading3"/>
      </w:pPr>
      <w:r>
        <w:t>5.3.3 Dark Mode</w:t>
      </w:r>
    </w:p>
    <w:p w:rsidR="00DF5510" w:rsidRDefault="00DF5510" w:rsidP="00DF5510">
      <w:pPr>
        <w:pStyle w:val="NormalWeb"/>
      </w:pPr>
      <w:r>
        <w:t>Allows students to switch between light and dark application themes based on personal preference.</w:t>
      </w:r>
    </w:p>
    <w:p w:rsidR="00DF5510" w:rsidRDefault="00DF5510" w:rsidP="00DF5510">
      <w:r>
        <w:pict>
          <v:rect id="_x0000_i1380" style="width:0;height:1.5pt" o:hralign="center" o:hrstd="t" o:hr="t" fillcolor="#a0a0a0" stroked="f"/>
        </w:pict>
      </w:r>
    </w:p>
    <w:p w:rsidR="00DF5510" w:rsidRDefault="00DF5510" w:rsidP="00DF5510">
      <w:pPr>
        <w:pStyle w:val="Heading1"/>
      </w:pPr>
      <w:r>
        <w:t>5.4 Bookmark / Favorite Courses</w:t>
      </w:r>
    </w:p>
    <w:p w:rsidR="00DF5510" w:rsidRDefault="00DF5510" w:rsidP="00DF5510">
      <w:pPr>
        <w:pStyle w:val="Heading2"/>
      </w:pPr>
      <w:r>
        <w:t>Description</w:t>
      </w:r>
    </w:p>
    <w:p w:rsidR="00DF5510" w:rsidRDefault="00DF5510" w:rsidP="00DF5510">
      <w:pPr>
        <w:pStyle w:val="NormalWeb"/>
      </w:pPr>
      <w:r>
        <w:t>The Bookmark or Favorite Courses feature allows students to save courses that they find interesting or wish to access later. During course exploration, students may encounter educational content that they are not ready to enroll in immediately. Instead of searching for the course again later, they can simply add it to their favorites list.</w:t>
      </w:r>
    </w:p>
    <w:p w:rsidR="00DF5510" w:rsidRDefault="00DF5510" w:rsidP="00DF5510">
      <w:pPr>
        <w:pStyle w:val="NormalWeb"/>
      </w:pPr>
      <w:r>
        <w:t>The bookmark functionality acts as a personal collection of preferred courses and enables students to organize learning opportunities according to their interests.</w:t>
      </w:r>
    </w:p>
    <w:p w:rsidR="00DF5510" w:rsidRDefault="00DF5510" w:rsidP="00DF5510">
      <w:pPr>
        <w:pStyle w:val="NormalWeb"/>
      </w:pPr>
      <w:r>
        <w:t>This feature improves course discoverability, reduces search effort, and enhances the user experience.</w:t>
      </w:r>
    </w:p>
    <w:p w:rsidR="00DF5510" w:rsidRDefault="00DF5510" w:rsidP="00DF5510">
      <w:r>
        <w:pict>
          <v:rect id="_x0000_i1381" style="width:0;height:1.5pt" o:hralign="center" o:hrstd="t" o:hr="t" fillcolor="#a0a0a0" stroked="f"/>
        </w:pict>
      </w:r>
    </w:p>
    <w:p w:rsidR="00DF5510" w:rsidRDefault="00DF5510" w:rsidP="00DF5510">
      <w:pPr>
        <w:pStyle w:val="Heading2"/>
      </w:pPr>
      <w:r>
        <w:lastRenderedPageBreak/>
        <w:t>Purpose</w:t>
      </w:r>
    </w:p>
    <w:p w:rsidR="00DF5510" w:rsidRDefault="00DF5510" w:rsidP="00DF5510">
      <w:pPr>
        <w:pStyle w:val="NormalWeb"/>
      </w:pPr>
      <w:r>
        <w:t>The Bookmark/Favorite Courses feature aims to:</w:t>
      </w:r>
    </w:p>
    <w:p w:rsidR="00DF5510" w:rsidRDefault="00DF5510" w:rsidP="00694209">
      <w:pPr>
        <w:numPr>
          <w:ilvl w:val="0"/>
          <w:numId w:val="116"/>
        </w:numPr>
        <w:spacing w:before="100" w:beforeAutospacing="1" w:after="100" w:afterAutospacing="1"/>
      </w:pPr>
      <w:r>
        <w:t xml:space="preserve">Save interesting courses for future reference. </w:t>
      </w:r>
    </w:p>
    <w:p w:rsidR="00DF5510" w:rsidRDefault="00DF5510" w:rsidP="00694209">
      <w:pPr>
        <w:numPr>
          <w:ilvl w:val="0"/>
          <w:numId w:val="116"/>
        </w:numPr>
        <w:spacing w:before="100" w:beforeAutospacing="1" w:after="100" w:afterAutospacing="1"/>
      </w:pPr>
      <w:r>
        <w:t xml:space="preserve">Improve course accessibility. </w:t>
      </w:r>
    </w:p>
    <w:p w:rsidR="00DF5510" w:rsidRDefault="00DF5510" w:rsidP="00694209">
      <w:pPr>
        <w:numPr>
          <w:ilvl w:val="0"/>
          <w:numId w:val="116"/>
        </w:numPr>
        <w:spacing w:before="100" w:beforeAutospacing="1" w:after="100" w:afterAutospacing="1"/>
      </w:pPr>
      <w:r>
        <w:t xml:space="preserve">Reduce search effort. </w:t>
      </w:r>
    </w:p>
    <w:p w:rsidR="00DF5510" w:rsidRDefault="00DF5510" w:rsidP="00694209">
      <w:pPr>
        <w:numPr>
          <w:ilvl w:val="0"/>
          <w:numId w:val="116"/>
        </w:numPr>
        <w:spacing w:before="100" w:beforeAutospacing="1" w:after="100" w:afterAutospacing="1"/>
      </w:pPr>
      <w:r>
        <w:t xml:space="preserve">Support learning planning. </w:t>
      </w:r>
    </w:p>
    <w:p w:rsidR="00DF5510" w:rsidRDefault="00DF5510" w:rsidP="00694209">
      <w:pPr>
        <w:numPr>
          <w:ilvl w:val="0"/>
          <w:numId w:val="116"/>
        </w:numPr>
        <w:spacing w:before="100" w:beforeAutospacing="1" w:after="100" w:afterAutospacing="1"/>
      </w:pPr>
      <w:r>
        <w:t xml:space="preserve">Enhance user convenience. </w:t>
      </w:r>
    </w:p>
    <w:p w:rsidR="00DF5510" w:rsidRDefault="00DF5510" w:rsidP="00694209">
      <w:pPr>
        <w:numPr>
          <w:ilvl w:val="0"/>
          <w:numId w:val="116"/>
        </w:numPr>
        <w:spacing w:before="100" w:beforeAutospacing="1" w:after="100" w:afterAutospacing="1"/>
      </w:pPr>
      <w:r>
        <w:t xml:space="preserve">Encourage future enrollment. </w:t>
      </w:r>
    </w:p>
    <w:p w:rsidR="00DF5510" w:rsidRDefault="00DF5510" w:rsidP="00DF5510">
      <w:r>
        <w:pict>
          <v:rect id="_x0000_i1382" style="width:0;height:1.5pt" o:hralign="center" o:hrstd="t" o:hr="t" fillcolor="#a0a0a0" stroked="f"/>
        </w:pict>
      </w:r>
    </w:p>
    <w:p w:rsidR="00DF5510" w:rsidRDefault="00DF5510" w:rsidP="00DF5510">
      <w:pPr>
        <w:pStyle w:val="Heading2"/>
      </w:pPr>
      <w:r>
        <w:t>User Interface Requirements</w:t>
      </w:r>
    </w:p>
    <w:p w:rsidR="00DF5510" w:rsidRDefault="00DF5510" w:rsidP="00DF5510">
      <w:pPr>
        <w:pStyle w:val="NormalWeb"/>
      </w:pPr>
      <w:r>
        <w:t>The course card shall display a Bookmark or Favorite icon.</w:t>
      </w:r>
    </w:p>
    <w:p w:rsidR="00DF5510" w:rsidRDefault="00DF5510" w:rsidP="00DF5510">
      <w:pPr>
        <w:pStyle w:val="NormalWeb"/>
      </w:pPr>
      <w:r>
        <w:t>Examples:</w:t>
      </w:r>
    </w:p>
    <w:p w:rsidR="00DF5510" w:rsidRDefault="00DF5510" w:rsidP="00DF5510">
      <w:pPr>
        <w:pStyle w:val="HTMLPreformatted"/>
      </w:pPr>
      <w:r>
        <w:rPr>
          <w:rStyle w:val="HTMLCode"/>
          <w:rFonts w:ascii="Segoe UI Symbol" w:hAnsi="Segoe UI Symbol" w:cs="Segoe UI Symbol"/>
        </w:rPr>
        <w:t>♡</w:t>
      </w:r>
      <w:r>
        <w:rPr>
          <w:rStyle w:val="HTMLCode"/>
        </w:rPr>
        <w:t xml:space="preserve"> Add to Favorites</w:t>
      </w:r>
      <w:r>
        <w:br/>
      </w:r>
      <w:r>
        <w:br/>
      </w:r>
      <w:r>
        <w:rPr>
          <w:rStyle w:val="HTMLCode"/>
          <w:rFonts w:ascii="Segoe UI Symbol" w:hAnsi="Segoe UI Symbol" w:cs="Segoe UI Symbol"/>
        </w:rPr>
        <w:t>❤</w:t>
      </w:r>
      <w:r>
        <w:rPr>
          <w:rStyle w:val="HTMLCode"/>
        </w:rPr>
        <w:t>️ Added to Favorites</w:t>
      </w:r>
    </w:p>
    <w:p w:rsidR="00DF5510" w:rsidRDefault="00DF5510" w:rsidP="00DF5510">
      <w:pPr>
        <w:pStyle w:val="NormalWeb"/>
      </w:pPr>
      <w:r>
        <w:t>Students can tap the icon to add or remove courses from their favorites list.</w:t>
      </w:r>
    </w:p>
    <w:p w:rsidR="00DF5510" w:rsidRDefault="00DF5510" w:rsidP="00DF5510">
      <w:r>
        <w:pict>
          <v:rect id="_x0000_i1383" style="width:0;height:1.5pt" o:hralign="center" o:hrstd="t" o:hr="t" fillcolor="#a0a0a0" stroked="f"/>
        </w:pict>
      </w:r>
    </w:p>
    <w:p w:rsidR="00DF5510" w:rsidRDefault="00DF5510" w:rsidP="00DF5510">
      <w:pPr>
        <w:pStyle w:val="Heading2"/>
      </w:pPr>
      <w:r>
        <w:t>Bookmark Workflow</w:t>
      </w:r>
    </w:p>
    <w:p w:rsidR="00DF5510" w:rsidRDefault="00DF5510" w:rsidP="00DF5510">
      <w:pPr>
        <w:pStyle w:val="Heading3"/>
      </w:pPr>
      <w:r>
        <w:t>Step 1</w:t>
      </w:r>
    </w:p>
    <w:p w:rsidR="00DF5510" w:rsidRDefault="00DF5510" w:rsidP="00DF5510">
      <w:pPr>
        <w:pStyle w:val="NormalWeb"/>
      </w:pPr>
      <w:r>
        <w:t>Student browses available courses.</w:t>
      </w:r>
    </w:p>
    <w:p w:rsidR="00DF5510" w:rsidRDefault="00DF5510" w:rsidP="00DF5510">
      <w:pPr>
        <w:pStyle w:val="Heading3"/>
      </w:pPr>
      <w:r>
        <w:t>Step 2</w:t>
      </w:r>
    </w:p>
    <w:p w:rsidR="00DF5510" w:rsidRDefault="00DF5510" w:rsidP="00DF5510">
      <w:pPr>
        <w:pStyle w:val="NormalWeb"/>
      </w:pPr>
      <w:r>
        <w:t>Student identifies an interesting course.</w:t>
      </w:r>
    </w:p>
    <w:p w:rsidR="00DF5510" w:rsidRDefault="00DF5510" w:rsidP="00DF5510">
      <w:pPr>
        <w:pStyle w:val="Heading3"/>
      </w:pPr>
      <w:r>
        <w:t>Step 3</w:t>
      </w:r>
    </w:p>
    <w:p w:rsidR="00DF5510" w:rsidRDefault="00DF5510" w:rsidP="00DF5510">
      <w:pPr>
        <w:pStyle w:val="NormalWeb"/>
      </w:pPr>
      <w:r>
        <w:t>Student selects the Bookmark icon.</w:t>
      </w:r>
    </w:p>
    <w:p w:rsidR="00DF5510" w:rsidRDefault="00DF5510" w:rsidP="00DF5510">
      <w:pPr>
        <w:pStyle w:val="Heading3"/>
      </w:pPr>
      <w:r>
        <w:t>Step 4</w:t>
      </w:r>
    </w:p>
    <w:p w:rsidR="00DF5510" w:rsidRDefault="00DF5510" w:rsidP="00DF5510">
      <w:pPr>
        <w:pStyle w:val="NormalWeb"/>
      </w:pPr>
      <w:r>
        <w:t>System saves the course in the favorites list.</w:t>
      </w:r>
    </w:p>
    <w:p w:rsidR="00DF5510" w:rsidRDefault="00DF5510" w:rsidP="00DF5510">
      <w:pPr>
        <w:pStyle w:val="Heading3"/>
      </w:pPr>
      <w:r>
        <w:t>Step 5</w:t>
      </w:r>
    </w:p>
    <w:p w:rsidR="00DF5510" w:rsidRDefault="00DF5510" w:rsidP="00DF5510">
      <w:pPr>
        <w:pStyle w:val="NormalWeb"/>
      </w:pPr>
      <w:r>
        <w:t>Confirmation message displayed.</w:t>
      </w:r>
    </w:p>
    <w:p w:rsidR="00DF5510" w:rsidRDefault="00DF5510" w:rsidP="00DF5510">
      <w:pPr>
        <w:pStyle w:val="NormalWeb"/>
      </w:pPr>
      <w:r>
        <w:lastRenderedPageBreak/>
        <w:t>Example:</w:t>
      </w:r>
    </w:p>
    <w:p w:rsidR="00DF5510" w:rsidRDefault="00DF5510" w:rsidP="00DF5510">
      <w:pPr>
        <w:pStyle w:val="HTMLPreformatted"/>
      </w:pPr>
      <w:r>
        <w:rPr>
          <w:rStyle w:val="HTMLCode"/>
        </w:rPr>
        <w:t>Course Added to Favorites Successfully</w:t>
      </w:r>
    </w:p>
    <w:p w:rsidR="00DF5510" w:rsidRDefault="00DF5510" w:rsidP="00DF5510">
      <w:r>
        <w:pict>
          <v:rect id="_x0000_i1384" style="width:0;height:1.5pt" o:hralign="center" o:hrstd="t" o:hr="t" fillcolor="#a0a0a0" stroked="f"/>
        </w:pict>
      </w:r>
    </w:p>
    <w:p w:rsidR="00DF5510" w:rsidRDefault="00DF5510" w:rsidP="00DF5510">
      <w:pPr>
        <w:pStyle w:val="Heading2"/>
      </w:pPr>
      <w:r>
        <w:t>View Favorite Courses</w:t>
      </w:r>
    </w:p>
    <w:p w:rsidR="00DF5510" w:rsidRDefault="00DF5510" w:rsidP="00DF5510">
      <w:pPr>
        <w:pStyle w:val="NormalWeb"/>
      </w:pPr>
      <w:r>
        <w:t>Students can access a dedicated Favorites screen.</w:t>
      </w:r>
    </w:p>
    <w:p w:rsidR="00DF5510" w:rsidRDefault="00DF5510" w:rsidP="00DF5510">
      <w:pPr>
        <w:pStyle w:val="NormalWeb"/>
      </w:pPr>
      <w:r>
        <w:t>The screen shall display:</w:t>
      </w:r>
    </w:p>
    <w:p w:rsidR="00DF5510" w:rsidRDefault="00DF5510" w:rsidP="00694209">
      <w:pPr>
        <w:numPr>
          <w:ilvl w:val="0"/>
          <w:numId w:val="117"/>
        </w:numPr>
        <w:spacing w:before="100" w:beforeAutospacing="1" w:after="100" w:afterAutospacing="1"/>
      </w:pPr>
      <w:r>
        <w:t xml:space="preserve">Course Thumbnail </w:t>
      </w:r>
    </w:p>
    <w:p w:rsidR="00DF5510" w:rsidRDefault="00DF5510" w:rsidP="00694209">
      <w:pPr>
        <w:numPr>
          <w:ilvl w:val="0"/>
          <w:numId w:val="117"/>
        </w:numPr>
        <w:spacing w:before="100" w:beforeAutospacing="1" w:after="100" w:afterAutospacing="1"/>
      </w:pPr>
      <w:r>
        <w:t xml:space="preserve">Course Title </w:t>
      </w:r>
    </w:p>
    <w:p w:rsidR="00DF5510" w:rsidRDefault="00DF5510" w:rsidP="00694209">
      <w:pPr>
        <w:numPr>
          <w:ilvl w:val="0"/>
          <w:numId w:val="117"/>
        </w:numPr>
        <w:spacing w:before="100" w:beforeAutospacing="1" w:after="100" w:afterAutospacing="1"/>
      </w:pPr>
      <w:r>
        <w:t xml:space="preserve">Instructor Name </w:t>
      </w:r>
    </w:p>
    <w:p w:rsidR="00DF5510" w:rsidRDefault="00DF5510" w:rsidP="00694209">
      <w:pPr>
        <w:numPr>
          <w:ilvl w:val="0"/>
          <w:numId w:val="117"/>
        </w:numPr>
        <w:spacing w:before="100" w:beforeAutospacing="1" w:after="100" w:afterAutospacing="1"/>
      </w:pPr>
      <w:r>
        <w:t xml:space="preserve">Course Rating </w:t>
      </w:r>
    </w:p>
    <w:p w:rsidR="00DF5510" w:rsidRDefault="00DF5510" w:rsidP="00694209">
      <w:pPr>
        <w:numPr>
          <w:ilvl w:val="0"/>
          <w:numId w:val="117"/>
        </w:numPr>
        <w:spacing w:before="100" w:beforeAutospacing="1" w:after="100" w:afterAutospacing="1"/>
      </w:pPr>
      <w:r>
        <w:t xml:space="preserve">Course Category </w:t>
      </w:r>
    </w:p>
    <w:p w:rsidR="00DF5510" w:rsidRDefault="00DF5510" w:rsidP="00694209">
      <w:pPr>
        <w:numPr>
          <w:ilvl w:val="0"/>
          <w:numId w:val="117"/>
        </w:numPr>
        <w:spacing w:before="100" w:beforeAutospacing="1" w:after="100" w:afterAutospacing="1"/>
      </w:pPr>
      <w:r>
        <w:t xml:space="preserve">Enrollment Option </w:t>
      </w:r>
    </w:p>
    <w:p w:rsidR="00DF5510" w:rsidRDefault="00DF5510" w:rsidP="00DF5510">
      <w:r>
        <w:pict>
          <v:rect id="_x0000_i1385" style="width:0;height:1.5pt" o:hralign="center" o:hrstd="t" o:hr="t" fillcolor="#a0a0a0" stroked="f"/>
        </w:pict>
      </w:r>
    </w:p>
    <w:p w:rsidR="00DF5510" w:rsidRDefault="00DF5510" w:rsidP="00DF5510">
      <w:pPr>
        <w:pStyle w:val="Heading2"/>
      </w:pPr>
      <w:r>
        <w:t>Remove Favorite Course</w:t>
      </w:r>
    </w:p>
    <w:p w:rsidR="00DF5510" w:rsidRDefault="00DF5510" w:rsidP="00DF5510">
      <w:pPr>
        <w:pStyle w:val="NormalWeb"/>
      </w:pPr>
      <w:r>
        <w:t>Students can remove courses from favorites.</w:t>
      </w:r>
    </w:p>
    <w:p w:rsidR="00DF5510" w:rsidRDefault="00DF5510" w:rsidP="00DF5510">
      <w:pPr>
        <w:pStyle w:val="NormalWeb"/>
      </w:pPr>
      <w:r>
        <w:t>Workflow:</w:t>
      </w:r>
    </w:p>
    <w:p w:rsidR="00DF5510" w:rsidRDefault="00DF5510" w:rsidP="00DF5510">
      <w:pPr>
        <w:pStyle w:val="Heading3"/>
      </w:pPr>
      <w:r>
        <w:t>Step 1</w:t>
      </w:r>
    </w:p>
    <w:p w:rsidR="00DF5510" w:rsidRDefault="00DF5510" w:rsidP="00DF5510">
      <w:pPr>
        <w:pStyle w:val="NormalWeb"/>
      </w:pPr>
      <w:r>
        <w:t>Open Favorites Page.</w:t>
      </w:r>
    </w:p>
    <w:p w:rsidR="00DF5510" w:rsidRDefault="00DF5510" w:rsidP="00DF5510">
      <w:pPr>
        <w:pStyle w:val="Heading3"/>
      </w:pPr>
      <w:r>
        <w:t>Step 2</w:t>
      </w:r>
    </w:p>
    <w:p w:rsidR="00DF5510" w:rsidRDefault="00DF5510" w:rsidP="00DF5510">
      <w:pPr>
        <w:pStyle w:val="NormalWeb"/>
      </w:pPr>
      <w:r>
        <w:t>Select Remove Bookmark.</w:t>
      </w:r>
    </w:p>
    <w:p w:rsidR="00DF5510" w:rsidRDefault="00DF5510" w:rsidP="00DF5510">
      <w:pPr>
        <w:pStyle w:val="Heading3"/>
      </w:pPr>
      <w:r>
        <w:t>Step 3</w:t>
      </w:r>
    </w:p>
    <w:p w:rsidR="00DF5510" w:rsidRDefault="00DF5510" w:rsidP="00DF5510">
      <w:pPr>
        <w:pStyle w:val="NormalWeb"/>
      </w:pPr>
      <w:r>
        <w:t>System removes course.</w:t>
      </w:r>
    </w:p>
    <w:p w:rsidR="00DF5510" w:rsidRDefault="00DF5510" w:rsidP="00DF5510">
      <w:pPr>
        <w:pStyle w:val="Heading3"/>
      </w:pPr>
      <w:r>
        <w:t>Step 4</w:t>
      </w:r>
    </w:p>
    <w:p w:rsidR="00DF5510" w:rsidRDefault="00DF5510" w:rsidP="00DF5510">
      <w:pPr>
        <w:pStyle w:val="NormalWeb"/>
      </w:pPr>
      <w:r>
        <w:t>Favorites list updated.</w:t>
      </w:r>
    </w:p>
    <w:p w:rsidR="00DF5510" w:rsidRDefault="00DF5510" w:rsidP="00DF5510">
      <w:r>
        <w:pict>
          <v:rect id="_x0000_i1386" style="width:0;height:1.5pt" o:hralign="center" o:hrstd="t" o:hr="t" fillcolor="#a0a0a0" stroked="f"/>
        </w:pict>
      </w:r>
    </w:p>
    <w:p w:rsidR="00DF5510" w:rsidRDefault="00DF5510" w:rsidP="00DF5510">
      <w:pPr>
        <w:pStyle w:val="Heading2"/>
      </w:pPr>
      <w:r>
        <w:t>Benefits</w:t>
      </w:r>
    </w:p>
    <w:p w:rsidR="00DF5510" w:rsidRDefault="00DF5510" w:rsidP="00DF5510">
      <w:pPr>
        <w:pStyle w:val="Heading3"/>
      </w:pPr>
      <w:r>
        <w:t>Quick Access</w:t>
      </w:r>
    </w:p>
    <w:p w:rsidR="00DF5510" w:rsidRDefault="00DF5510" w:rsidP="00DF5510">
      <w:pPr>
        <w:pStyle w:val="NormalWeb"/>
      </w:pPr>
      <w:r>
        <w:t>Students can easily locate preferred courses.</w:t>
      </w:r>
    </w:p>
    <w:p w:rsidR="00DF5510" w:rsidRDefault="00DF5510" w:rsidP="00DF5510">
      <w:pPr>
        <w:pStyle w:val="Heading3"/>
      </w:pPr>
      <w:r>
        <w:lastRenderedPageBreak/>
        <w:t>Better Organization</w:t>
      </w:r>
    </w:p>
    <w:p w:rsidR="00DF5510" w:rsidRDefault="00DF5510" w:rsidP="00DF5510">
      <w:pPr>
        <w:pStyle w:val="NormalWeb"/>
      </w:pPr>
      <w:r>
        <w:t>Learning interests can be organized systematically.</w:t>
      </w:r>
    </w:p>
    <w:p w:rsidR="00DF5510" w:rsidRDefault="00DF5510" w:rsidP="00DF5510">
      <w:pPr>
        <w:pStyle w:val="Heading3"/>
      </w:pPr>
      <w:r>
        <w:t>Reduced Search Time</w:t>
      </w:r>
    </w:p>
    <w:p w:rsidR="00DF5510" w:rsidRDefault="00DF5510" w:rsidP="00DF5510">
      <w:pPr>
        <w:pStyle w:val="NormalWeb"/>
      </w:pPr>
      <w:r>
        <w:t>Frequently viewed courses are readily available.</w:t>
      </w:r>
    </w:p>
    <w:p w:rsidR="00DF5510" w:rsidRDefault="00DF5510" w:rsidP="00DF5510">
      <w:pPr>
        <w:pStyle w:val="Heading3"/>
      </w:pPr>
      <w:r>
        <w:t>Improved Engagement</w:t>
      </w:r>
    </w:p>
    <w:p w:rsidR="00DF5510" w:rsidRDefault="00DF5510" w:rsidP="00DF5510">
      <w:pPr>
        <w:pStyle w:val="NormalWeb"/>
      </w:pPr>
      <w:r>
        <w:t>Students remain connected with courses of interest.</w:t>
      </w:r>
    </w:p>
    <w:p w:rsidR="00DF5510" w:rsidRDefault="00DF5510" w:rsidP="00DF5510">
      <w:r>
        <w:pict>
          <v:rect id="_x0000_i1387" style="width:0;height:1.5pt" o:hralign="center" o:hrstd="t" o:hr="t" fillcolor="#a0a0a0" stroked="f"/>
        </w:pict>
      </w:r>
    </w:p>
    <w:p w:rsidR="00DF5510" w:rsidRDefault="00DF5510" w:rsidP="00DF5510">
      <w:pPr>
        <w:pStyle w:val="Heading2"/>
      </w:pPr>
      <w:r>
        <w:t>Business Rules</w:t>
      </w:r>
    </w:p>
    <w:p w:rsidR="00DF5510" w:rsidRDefault="00DF5510" w:rsidP="00694209">
      <w:pPr>
        <w:numPr>
          <w:ilvl w:val="0"/>
          <w:numId w:val="118"/>
        </w:numPr>
        <w:spacing w:before="100" w:beforeAutospacing="1" w:after="100" w:afterAutospacing="1"/>
      </w:pPr>
      <w:r>
        <w:t xml:space="preserve">Students must be authenticated. </w:t>
      </w:r>
    </w:p>
    <w:p w:rsidR="00DF5510" w:rsidRDefault="00DF5510" w:rsidP="00694209">
      <w:pPr>
        <w:numPr>
          <w:ilvl w:val="0"/>
          <w:numId w:val="118"/>
        </w:numPr>
        <w:spacing w:before="100" w:beforeAutospacing="1" w:after="100" w:afterAutospacing="1"/>
      </w:pPr>
      <w:r>
        <w:t xml:space="preserve">A course may only be bookmarked once. </w:t>
      </w:r>
    </w:p>
    <w:p w:rsidR="00DF5510" w:rsidRDefault="00DF5510" w:rsidP="00694209">
      <w:pPr>
        <w:numPr>
          <w:ilvl w:val="0"/>
          <w:numId w:val="118"/>
        </w:numPr>
        <w:spacing w:before="100" w:beforeAutospacing="1" w:after="100" w:afterAutospacing="1"/>
      </w:pPr>
      <w:r>
        <w:t xml:space="preserve">Duplicate bookmarks are not allowed. </w:t>
      </w:r>
    </w:p>
    <w:p w:rsidR="00DF5510" w:rsidRDefault="00DF5510" w:rsidP="00694209">
      <w:pPr>
        <w:numPr>
          <w:ilvl w:val="0"/>
          <w:numId w:val="118"/>
        </w:numPr>
        <w:spacing w:before="100" w:beforeAutospacing="1" w:after="100" w:afterAutospacing="1"/>
      </w:pPr>
      <w:r>
        <w:t xml:space="preserve">Bookmarks shall persist until removed. </w:t>
      </w:r>
    </w:p>
    <w:p w:rsidR="00DF5510" w:rsidRDefault="00DF5510" w:rsidP="00694209">
      <w:pPr>
        <w:numPr>
          <w:ilvl w:val="0"/>
          <w:numId w:val="118"/>
        </w:numPr>
        <w:spacing w:before="100" w:beforeAutospacing="1" w:after="100" w:afterAutospacing="1"/>
      </w:pPr>
      <w:r>
        <w:t xml:space="preserve">Deleted courses shall automatically disappear from favorites. </w:t>
      </w:r>
    </w:p>
    <w:p w:rsidR="00DF5510" w:rsidRDefault="00DF5510" w:rsidP="00DF5510">
      <w:r>
        <w:pict>
          <v:rect id="_x0000_i1388" style="width:0;height:1.5pt" o:hralign="center" o:hrstd="t" o:hr="t" fillcolor="#a0a0a0" stroked="f"/>
        </w:pict>
      </w:r>
    </w:p>
    <w:p w:rsidR="00DF5510" w:rsidRDefault="00DF5510" w:rsidP="00DF5510">
      <w:pPr>
        <w:pStyle w:val="Heading2"/>
      </w:pPr>
      <w:r>
        <w:t>Security Requirements</w:t>
      </w:r>
    </w:p>
    <w:p w:rsidR="00DF5510" w:rsidRDefault="00DF5510" w:rsidP="00694209">
      <w:pPr>
        <w:numPr>
          <w:ilvl w:val="0"/>
          <w:numId w:val="119"/>
        </w:numPr>
        <w:spacing w:before="100" w:beforeAutospacing="1" w:after="100" w:afterAutospacing="1"/>
      </w:pPr>
      <w:r>
        <w:t xml:space="preserve">Only authenticated users may manage bookmarks. </w:t>
      </w:r>
    </w:p>
    <w:p w:rsidR="00DF5510" w:rsidRDefault="00DF5510" w:rsidP="00694209">
      <w:pPr>
        <w:numPr>
          <w:ilvl w:val="0"/>
          <w:numId w:val="119"/>
        </w:numPr>
        <w:spacing w:before="100" w:beforeAutospacing="1" w:after="100" w:afterAutospacing="1"/>
      </w:pPr>
      <w:r>
        <w:t xml:space="preserve">Users may only access their own favorite courses. </w:t>
      </w:r>
    </w:p>
    <w:p w:rsidR="00DF5510" w:rsidRDefault="00DF5510" w:rsidP="00694209">
      <w:pPr>
        <w:numPr>
          <w:ilvl w:val="0"/>
          <w:numId w:val="119"/>
        </w:numPr>
        <w:spacing w:before="100" w:beforeAutospacing="1" w:after="100" w:afterAutospacing="1"/>
      </w:pPr>
      <w:r>
        <w:t xml:space="preserve">Unauthorized bookmark modifications shall be prevented. </w:t>
      </w:r>
    </w:p>
    <w:p w:rsidR="00DF5510" w:rsidRDefault="00DF5510" w:rsidP="00DF5510">
      <w:r>
        <w:pict>
          <v:rect id="_x0000_i1389" style="width:0;height:1.5pt" o:hralign="center" o:hrstd="t" o:hr="t" fillcolor="#a0a0a0" stroked="f"/>
        </w:pict>
      </w:r>
    </w:p>
    <w:p w:rsidR="00DF5510" w:rsidRDefault="00DF5510" w:rsidP="00DF5510">
      <w:pPr>
        <w:pStyle w:val="Heading1"/>
      </w:pPr>
      <w:r>
        <w:t>5.5 View Enrolled Courses</w:t>
      </w:r>
    </w:p>
    <w:p w:rsidR="00DF5510" w:rsidRDefault="00DF5510" w:rsidP="00DF5510">
      <w:pPr>
        <w:pStyle w:val="Heading2"/>
      </w:pPr>
      <w:r>
        <w:t>Description</w:t>
      </w:r>
    </w:p>
    <w:p w:rsidR="00DF5510" w:rsidRDefault="00DF5510" w:rsidP="00DF5510">
      <w:pPr>
        <w:pStyle w:val="NormalWeb"/>
      </w:pPr>
      <w:r>
        <w:t>The View Enrolled Courses feature provides students with a centralized location to access all courses in which they are currently enrolled. As students may participate in multiple learning programs simultaneously, this feature helps them organize and manage their educational activities effectively.</w:t>
      </w:r>
    </w:p>
    <w:p w:rsidR="00DF5510" w:rsidRDefault="00DF5510" w:rsidP="00DF5510">
      <w:pPr>
        <w:pStyle w:val="NormalWeb"/>
      </w:pPr>
      <w:r>
        <w:t>The Enrolled Courses page acts as the student's personal learning library and serves as a primary navigation point for accessing active and completed learning content.</w:t>
      </w:r>
    </w:p>
    <w:p w:rsidR="00DF5510" w:rsidRDefault="00DF5510" w:rsidP="00DF5510">
      <w:r>
        <w:pict>
          <v:rect id="_x0000_i1390" style="width:0;height:1.5pt" o:hralign="center" o:hrstd="t" o:hr="t" fillcolor="#a0a0a0" stroked="f"/>
        </w:pict>
      </w:r>
    </w:p>
    <w:p w:rsidR="00DF5510" w:rsidRDefault="00DF5510" w:rsidP="00DF5510">
      <w:pPr>
        <w:pStyle w:val="Heading2"/>
      </w:pPr>
      <w:r>
        <w:t>Purpose</w:t>
      </w:r>
    </w:p>
    <w:p w:rsidR="00DF5510" w:rsidRDefault="00DF5510" w:rsidP="00DF5510">
      <w:pPr>
        <w:pStyle w:val="NormalWeb"/>
      </w:pPr>
      <w:r>
        <w:t>The View Enrolled Courses feature aims to:</w:t>
      </w:r>
    </w:p>
    <w:p w:rsidR="00DF5510" w:rsidRDefault="00DF5510" w:rsidP="00694209">
      <w:pPr>
        <w:numPr>
          <w:ilvl w:val="0"/>
          <w:numId w:val="120"/>
        </w:numPr>
        <w:spacing w:before="100" w:beforeAutospacing="1" w:after="100" w:afterAutospacing="1"/>
      </w:pPr>
      <w:r>
        <w:lastRenderedPageBreak/>
        <w:t xml:space="preserve">Organize enrolled learning content. </w:t>
      </w:r>
    </w:p>
    <w:p w:rsidR="00DF5510" w:rsidRDefault="00DF5510" w:rsidP="00694209">
      <w:pPr>
        <w:numPr>
          <w:ilvl w:val="0"/>
          <w:numId w:val="120"/>
        </w:numPr>
        <w:spacing w:before="100" w:beforeAutospacing="1" w:after="100" w:afterAutospacing="1"/>
      </w:pPr>
      <w:r>
        <w:t xml:space="preserve">Simplify course access. </w:t>
      </w:r>
    </w:p>
    <w:p w:rsidR="00DF5510" w:rsidRDefault="00DF5510" w:rsidP="00694209">
      <w:pPr>
        <w:numPr>
          <w:ilvl w:val="0"/>
          <w:numId w:val="120"/>
        </w:numPr>
        <w:spacing w:before="100" w:beforeAutospacing="1" w:after="100" w:afterAutospacing="1"/>
      </w:pPr>
      <w:r>
        <w:t xml:space="preserve">Improve learning management. </w:t>
      </w:r>
    </w:p>
    <w:p w:rsidR="00DF5510" w:rsidRDefault="00DF5510" w:rsidP="00694209">
      <w:pPr>
        <w:numPr>
          <w:ilvl w:val="0"/>
          <w:numId w:val="120"/>
        </w:numPr>
        <w:spacing w:before="100" w:beforeAutospacing="1" w:after="100" w:afterAutospacing="1"/>
      </w:pPr>
      <w:r>
        <w:t xml:space="preserve">Support progress monitoring. </w:t>
      </w:r>
    </w:p>
    <w:p w:rsidR="00DF5510" w:rsidRDefault="00DF5510" w:rsidP="00694209">
      <w:pPr>
        <w:numPr>
          <w:ilvl w:val="0"/>
          <w:numId w:val="120"/>
        </w:numPr>
        <w:spacing w:before="100" w:beforeAutospacing="1" w:after="100" w:afterAutospacing="1"/>
      </w:pPr>
      <w:r>
        <w:t xml:space="preserve">Increase learning efficiency. </w:t>
      </w:r>
    </w:p>
    <w:p w:rsidR="00DF5510" w:rsidRDefault="00DF5510" w:rsidP="00DF5510">
      <w:r>
        <w:pict>
          <v:rect id="_x0000_i1391" style="width:0;height:1.5pt" o:hralign="center" o:hrstd="t" o:hr="t" fillcolor="#a0a0a0" stroked="f"/>
        </w:pict>
      </w:r>
    </w:p>
    <w:p w:rsidR="00DF5510" w:rsidRDefault="00DF5510" w:rsidP="00DF5510">
      <w:pPr>
        <w:pStyle w:val="Heading2"/>
      </w:pPr>
      <w:r>
        <w:t>Enrolled Courses Screen</w:t>
      </w:r>
    </w:p>
    <w:p w:rsidR="00DF5510" w:rsidRDefault="00DF5510" w:rsidP="00DF5510">
      <w:pPr>
        <w:pStyle w:val="NormalWeb"/>
      </w:pPr>
      <w:r>
        <w:t>The screen shall display:</w:t>
      </w:r>
    </w:p>
    <w:p w:rsidR="00DF5510" w:rsidRDefault="00DF5510" w:rsidP="00DF5510">
      <w:pPr>
        <w:pStyle w:val="Heading3"/>
      </w:pPr>
      <w:r>
        <w:t>Active Courses</w:t>
      </w:r>
    </w:p>
    <w:p w:rsidR="00DF5510" w:rsidRDefault="00DF5510" w:rsidP="00DF5510">
      <w:pPr>
        <w:pStyle w:val="NormalWeb"/>
      </w:pPr>
      <w:r>
        <w:t>Courses currently being studied.</w:t>
      </w:r>
    </w:p>
    <w:p w:rsidR="00DF5510" w:rsidRDefault="00DF5510" w:rsidP="00DF5510">
      <w:pPr>
        <w:pStyle w:val="Heading3"/>
      </w:pPr>
      <w:r>
        <w:t>Completed Courses</w:t>
      </w:r>
    </w:p>
    <w:p w:rsidR="00DF5510" w:rsidRDefault="00DF5510" w:rsidP="00DF5510">
      <w:pPr>
        <w:pStyle w:val="NormalWeb"/>
      </w:pPr>
      <w:r>
        <w:t>Successfully completed courses.</w:t>
      </w:r>
    </w:p>
    <w:p w:rsidR="00DF5510" w:rsidRDefault="00DF5510" w:rsidP="00DF5510">
      <w:pPr>
        <w:pStyle w:val="Heading3"/>
      </w:pPr>
      <w:r>
        <w:t>Recently Accessed Courses</w:t>
      </w:r>
    </w:p>
    <w:p w:rsidR="00DF5510" w:rsidRDefault="00DF5510" w:rsidP="00DF5510">
      <w:pPr>
        <w:pStyle w:val="NormalWeb"/>
      </w:pPr>
      <w:r>
        <w:t>Recently viewed educational content.</w:t>
      </w:r>
    </w:p>
    <w:p w:rsidR="00DF5510" w:rsidRDefault="00DF5510" w:rsidP="00DF5510">
      <w:pPr>
        <w:pStyle w:val="Heading3"/>
      </w:pPr>
      <w:r>
        <w:t>Continue Learning Button</w:t>
      </w:r>
    </w:p>
    <w:p w:rsidR="00DF5510" w:rsidRDefault="00DF5510" w:rsidP="00DF5510">
      <w:pPr>
        <w:pStyle w:val="NormalWeb"/>
      </w:pPr>
      <w:r>
        <w:t>Quick access to unfinished lessons.</w:t>
      </w:r>
    </w:p>
    <w:p w:rsidR="00DF5510" w:rsidRDefault="00DF5510" w:rsidP="00DF5510">
      <w:r>
        <w:pict>
          <v:rect id="_x0000_i1392" style="width:0;height:1.5pt" o:hralign="center" o:hrstd="t" o:hr="t" fillcolor="#a0a0a0" stroked="f"/>
        </w:pict>
      </w:r>
    </w:p>
    <w:p w:rsidR="00DF5510" w:rsidRDefault="00DF5510" w:rsidP="00DF5510">
      <w:pPr>
        <w:pStyle w:val="Heading2"/>
      </w:pPr>
      <w:r>
        <w:t>Course Information Displayed</w:t>
      </w:r>
    </w:p>
    <w:p w:rsidR="00DF5510" w:rsidRDefault="00DF5510" w:rsidP="00DF5510">
      <w:pPr>
        <w:pStyle w:val="NormalWeb"/>
      </w:pPr>
      <w:r>
        <w:t>Each enrolled course card shall contain:</w:t>
      </w:r>
    </w:p>
    <w:p w:rsidR="00DF5510" w:rsidRDefault="00DF5510" w:rsidP="00DF5510">
      <w:pPr>
        <w:pStyle w:val="Heading3"/>
      </w:pPr>
      <w:r>
        <w:t>Course Thumbnail</w:t>
      </w:r>
    </w:p>
    <w:p w:rsidR="00DF5510" w:rsidRDefault="00DF5510" w:rsidP="00DF5510">
      <w:pPr>
        <w:pStyle w:val="NormalWeb"/>
      </w:pPr>
      <w:r>
        <w:t>Visual representation of the course.</w:t>
      </w:r>
    </w:p>
    <w:p w:rsidR="00DF5510" w:rsidRDefault="00DF5510" w:rsidP="00DF5510">
      <w:pPr>
        <w:pStyle w:val="Heading3"/>
      </w:pPr>
      <w:r>
        <w:t>Course Title</w:t>
      </w:r>
    </w:p>
    <w:p w:rsidR="00DF5510" w:rsidRDefault="00DF5510" w:rsidP="00DF5510">
      <w:pPr>
        <w:pStyle w:val="NormalWeb"/>
      </w:pPr>
      <w:r>
        <w:t>Course name.</w:t>
      </w:r>
    </w:p>
    <w:p w:rsidR="00DF5510" w:rsidRDefault="00DF5510" w:rsidP="00DF5510">
      <w:pPr>
        <w:pStyle w:val="Heading3"/>
      </w:pPr>
      <w:r>
        <w:t>Progress Percentage</w:t>
      </w:r>
    </w:p>
    <w:p w:rsidR="00DF5510" w:rsidRDefault="00DF5510" w:rsidP="00DF5510">
      <w:pPr>
        <w:pStyle w:val="NormalWeb"/>
      </w:pPr>
      <w:r>
        <w:t>Completion status.</w:t>
      </w:r>
    </w:p>
    <w:p w:rsidR="00DF5510" w:rsidRDefault="00DF5510" w:rsidP="00DF5510">
      <w:pPr>
        <w:pStyle w:val="NormalWeb"/>
      </w:pPr>
      <w:r>
        <w:t>Example:</w:t>
      </w:r>
    </w:p>
    <w:p w:rsidR="00DF5510" w:rsidRDefault="00DF5510" w:rsidP="00DF5510">
      <w:pPr>
        <w:pStyle w:val="HTMLPreformatted"/>
      </w:pPr>
      <w:r>
        <w:rPr>
          <w:rStyle w:val="HTMLCode"/>
        </w:rPr>
        <w:lastRenderedPageBreak/>
        <w:t>75% Completed</w:t>
      </w:r>
    </w:p>
    <w:p w:rsidR="00DF5510" w:rsidRDefault="00DF5510" w:rsidP="00DF5510">
      <w:pPr>
        <w:pStyle w:val="Heading3"/>
      </w:pPr>
      <w:r>
        <w:t>Last Access Date</w:t>
      </w:r>
    </w:p>
    <w:p w:rsidR="00DF5510" w:rsidRDefault="00DF5510" w:rsidP="00DF5510">
      <w:pPr>
        <w:pStyle w:val="NormalWeb"/>
      </w:pPr>
      <w:r>
        <w:t>Recent activity timestamp.</w:t>
      </w:r>
    </w:p>
    <w:p w:rsidR="00DF5510" w:rsidRDefault="00DF5510" w:rsidP="00DF5510">
      <w:pPr>
        <w:pStyle w:val="Heading3"/>
      </w:pPr>
      <w:r>
        <w:t>Continue Learning Button</w:t>
      </w:r>
    </w:p>
    <w:p w:rsidR="00DF5510" w:rsidRDefault="00DF5510" w:rsidP="00DF5510">
      <w:pPr>
        <w:pStyle w:val="NormalWeb"/>
      </w:pPr>
      <w:r>
        <w:t>Direct lesson access.</w:t>
      </w:r>
    </w:p>
    <w:p w:rsidR="00DF5510" w:rsidRDefault="00DF5510" w:rsidP="00DF5510">
      <w:r>
        <w:pict>
          <v:rect id="_x0000_i1393" style="width:0;height:1.5pt" o:hralign="center" o:hrstd="t" o:hr="t" fillcolor="#a0a0a0" stroked="f"/>
        </w:pict>
      </w:r>
    </w:p>
    <w:p w:rsidR="00DF5510" w:rsidRDefault="00DF5510" w:rsidP="00DF5510">
      <w:pPr>
        <w:pStyle w:val="Heading2"/>
      </w:pPr>
      <w:r>
        <w:t>Workflow</w:t>
      </w:r>
    </w:p>
    <w:p w:rsidR="00DF5510" w:rsidRDefault="00DF5510" w:rsidP="00DF5510">
      <w:pPr>
        <w:pStyle w:val="Heading3"/>
      </w:pPr>
      <w:r>
        <w:t>Step 1</w:t>
      </w:r>
    </w:p>
    <w:p w:rsidR="00DF5510" w:rsidRDefault="00DF5510" w:rsidP="00DF5510">
      <w:pPr>
        <w:pStyle w:val="NormalWeb"/>
      </w:pPr>
      <w:r>
        <w:t>Student opens Enrolled Courses page.</w:t>
      </w:r>
    </w:p>
    <w:p w:rsidR="00DF5510" w:rsidRDefault="00DF5510" w:rsidP="00DF5510">
      <w:pPr>
        <w:pStyle w:val="Heading3"/>
      </w:pPr>
      <w:r>
        <w:t>Step 2</w:t>
      </w:r>
    </w:p>
    <w:p w:rsidR="00DF5510" w:rsidRDefault="00DF5510" w:rsidP="00DF5510">
      <w:pPr>
        <w:pStyle w:val="NormalWeb"/>
      </w:pPr>
      <w:r>
        <w:t>System retrieves enrolled courses.</w:t>
      </w:r>
    </w:p>
    <w:p w:rsidR="00DF5510" w:rsidRDefault="00DF5510" w:rsidP="00DF5510">
      <w:pPr>
        <w:pStyle w:val="Heading3"/>
      </w:pPr>
      <w:r>
        <w:t>Step 3</w:t>
      </w:r>
    </w:p>
    <w:p w:rsidR="00DF5510" w:rsidRDefault="00DF5510" w:rsidP="00DF5510">
      <w:pPr>
        <w:pStyle w:val="NormalWeb"/>
      </w:pPr>
      <w:r>
        <w:t>Course information displayed.</w:t>
      </w:r>
    </w:p>
    <w:p w:rsidR="00DF5510" w:rsidRDefault="00DF5510" w:rsidP="00DF5510">
      <w:pPr>
        <w:pStyle w:val="Heading3"/>
      </w:pPr>
      <w:r>
        <w:t>Step 4</w:t>
      </w:r>
    </w:p>
    <w:p w:rsidR="00DF5510" w:rsidRDefault="00DF5510" w:rsidP="00DF5510">
      <w:pPr>
        <w:pStyle w:val="NormalWeb"/>
      </w:pPr>
      <w:r>
        <w:t>Student selects a course.</w:t>
      </w:r>
    </w:p>
    <w:p w:rsidR="00DF5510" w:rsidRDefault="00DF5510" w:rsidP="00DF5510">
      <w:pPr>
        <w:pStyle w:val="Heading3"/>
      </w:pPr>
      <w:r>
        <w:t>Step 5</w:t>
      </w:r>
    </w:p>
    <w:p w:rsidR="00DF5510" w:rsidRDefault="00DF5510" w:rsidP="00DF5510">
      <w:pPr>
        <w:pStyle w:val="NormalWeb"/>
      </w:pPr>
      <w:r>
        <w:t>System redirects to learning content.</w:t>
      </w:r>
    </w:p>
    <w:p w:rsidR="00DF5510" w:rsidRDefault="00DF5510" w:rsidP="00DF5510">
      <w:r>
        <w:pict>
          <v:rect id="_x0000_i1394" style="width:0;height:1.5pt" o:hralign="center" o:hrstd="t" o:hr="t" fillcolor="#a0a0a0" stroked="f"/>
        </w:pict>
      </w:r>
    </w:p>
    <w:p w:rsidR="00DF5510" w:rsidRDefault="00DF5510" w:rsidP="00DF5510">
      <w:pPr>
        <w:pStyle w:val="Heading2"/>
      </w:pPr>
      <w:r>
        <w:t>Filtering Options</w:t>
      </w:r>
    </w:p>
    <w:p w:rsidR="00DF5510" w:rsidRDefault="00DF5510" w:rsidP="00DF5510">
      <w:pPr>
        <w:pStyle w:val="NormalWeb"/>
      </w:pPr>
      <w:r>
        <w:t>Students may filter enrolled courses using:</w:t>
      </w:r>
    </w:p>
    <w:p w:rsidR="00DF5510" w:rsidRDefault="00DF5510" w:rsidP="00DF5510">
      <w:pPr>
        <w:pStyle w:val="Heading3"/>
      </w:pPr>
      <w:r>
        <w:t>Active Courses</w:t>
      </w:r>
    </w:p>
    <w:p w:rsidR="00DF5510" w:rsidRDefault="00DF5510" w:rsidP="00DF5510">
      <w:pPr>
        <w:pStyle w:val="NormalWeb"/>
      </w:pPr>
      <w:r>
        <w:t>Courses currently in progress.</w:t>
      </w:r>
    </w:p>
    <w:p w:rsidR="00DF5510" w:rsidRDefault="00DF5510" w:rsidP="00DF5510">
      <w:pPr>
        <w:pStyle w:val="Heading3"/>
      </w:pPr>
      <w:r>
        <w:t>Completed Courses</w:t>
      </w:r>
    </w:p>
    <w:p w:rsidR="00DF5510" w:rsidRDefault="00DF5510" w:rsidP="00DF5510">
      <w:pPr>
        <w:pStyle w:val="NormalWeb"/>
      </w:pPr>
      <w:r>
        <w:t>Finished courses.</w:t>
      </w:r>
    </w:p>
    <w:p w:rsidR="00DF5510" w:rsidRDefault="00DF5510" w:rsidP="00DF5510">
      <w:pPr>
        <w:pStyle w:val="Heading3"/>
      </w:pPr>
      <w:r>
        <w:lastRenderedPageBreak/>
        <w:t>Recently Accessed</w:t>
      </w:r>
    </w:p>
    <w:p w:rsidR="00DF5510" w:rsidRDefault="00DF5510" w:rsidP="00DF5510">
      <w:pPr>
        <w:pStyle w:val="NormalWeb"/>
      </w:pPr>
      <w:r>
        <w:t>Recently viewed content.</w:t>
      </w:r>
    </w:p>
    <w:p w:rsidR="00DF5510" w:rsidRDefault="00DF5510" w:rsidP="00DF5510">
      <w:pPr>
        <w:pStyle w:val="Heading3"/>
      </w:pPr>
      <w:r>
        <w:t>Category Filter</w:t>
      </w:r>
    </w:p>
    <w:p w:rsidR="00DF5510" w:rsidRDefault="00DF5510" w:rsidP="00DF5510">
      <w:pPr>
        <w:pStyle w:val="NormalWeb"/>
      </w:pPr>
      <w:r>
        <w:t>Courses grouped by category.</w:t>
      </w:r>
    </w:p>
    <w:p w:rsidR="00DF5510" w:rsidRDefault="00DF5510" w:rsidP="00DF5510">
      <w:r>
        <w:pict>
          <v:rect id="_x0000_i1395" style="width:0;height:1.5pt" o:hralign="center" o:hrstd="t" o:hr="t" fillcolor="#a0a0a0" stroked="f"/>
        </w:pict>
      </w:r>
    </w:p>
    <w:p w:rsidR="00DF5510" w:rsidRDefault="00DF5510" w:rsidP="00DF5510">
      <w:pPr>
        <w:pStyle w:val="Heading2"/>
      </w:pPr>
      <w:r>
        <w:t>Benefits</w:t>
      </w:r>
    </w:p>
    <w:p w:rsidR="00DF5510" w:rsidRDefault="00DF5510" w:rsidP="00DF5510">
      <w:pPr>
        <w:pStyle w:val="Heading3"/>
      </w:pPr>
      <w:r>
        <w:t>Improved Learning Organization</w:t>
      </w:r>
    </w:p>
    <w:p w:rsidR="00DF5510" w:rsidRDefault="00DF5510" w:rsidP="00DF5510">
      <w:pPr>
        <w:pStyle w:val="NormalWeb"/>
      </w:pPr>
      <w:r>
        <w:t>All enrolled courses remain centralized.</w:t>
      </w:r>
    </w:p>
    <w:p w:rsidR="00DF5510" w:rsidRDefault="00DF5510" w:rsidP="00DF5510">
      <w:pPr>
        <w:pStyle w:val="Heading3"/>
      </w:pPr>
      <w:r>
        <w:t>Faster Course Access</w:t>
      </w:r>
    </w:p>
    <w:p w:rsidR="00DF5510" w:rsidRDefault="00DF5510" w:rsidP="00DF5510">
      <w:pPr>
        <w:pStyle w:val="NormalWeb"/>
      </w:pPr>
      <w:r>
        <w:t>Students can quickly continue learning.</w:t>
      </w:r>
    </w:p>
    <w:p w:rsidR="00DF5510" w:rsidRDefault="00DF5510" w:rsidP="00DF5510">
      <w:pPr>
        <w:pStyle w:val="Heading3"/>
      </w:pPr>
      <w:r>
        <w:t>Better Progress Visibility</w:t>
      </w:r>
    </w:p>
    <w:p w:rsidR="00DF5510" w:rsidRDefault="00DF5510" w:rsidP="00DF5510">
      <w:pPr>
        <w:pStyle w:val="NormalWeb"/>
      </w:pPr>
      <w:r>
        <w:t>Learning status remains visible.</w:t>
      </w:r>
    </w:p>
    <w:p w:rsidR="00DF5510" w:rsidRDefault="00DF5510" w:rsidP="00DF5510">
      <w:pPr>
        <w:pStyle w:val="Heading3"/>
      </w:pPr>
      <w:r>
        <w:t>Enhanced Productivity</w:t>
      </w:r>
    </w:p>
    <w:p w:rsidR="00DF5510" w:rsidRDefault="00DF5510" w:rsidP="00DF5510">
      <w:pPr>
        <w:pStyle w:val="NormalWeb"/>
      </w:pPr>
      <w:r>
        <w:t>Reduced navigation effort.</w:t>
      </w:r>
    </w:p>
    <w:p w:rsidR="00DF5510" w:rsidRDefault="00DF5510" w:rsidP="00DF5510">
      <w:r>
        <w:pict>
          <v:rect id="_x0000_i1396" style="width:0;height:1.5pt" o:hralign="center" o:hrstd="t" o:hr="t" fillcolor="#a0a0a0" stroked="f"/>
        </w:pict>
      </w:r>
    </w:p>
    <w:p w:rsidR="00DF5510" w:rsidRDefault="00DF5510" w:rsidP="00DF5510">
      <w:pPr>
        <w:pStyle w:val="Heading2"/>
      </w:pPr>
      <w:r>
        <w:t>Business Rules</w:t>
      </w:r>
    </w:p>
    <w:p w:rsidR="00DF5510" w:rsidRDefault="00DF5510" w:rsidP="00694209">
      <w:pPr>
        <w:numPr>
          <w:ilvl w:val="0"/>
          <w:numId w:val="121"/>
        </w:numPr>
        <w:spacing w:before="100" w:beforeAutospacing="1" w:after="100" w:afterAutospacing="1"/>
      </w:pPr>
      <w:r>
        <w:t xml:space="preserve">Students may only view their own enrolled courses. </w:t>
      </w:r>
    </w:p>
    <w:p w:rsidR="00DF5510" w:rsidRDefault="00DF5510" w:rsidP="00694209">
      <w:pPr>
        <w:numPr>
          <w:ilvl w:val="0"/>
          <w:numId w:val="121"/>
        </w:numPr>
        <w:spacing w:before="100" w:beforeAutospacing="1" w:after="100" w:afterAutospacing="1"/>
      </w:pPr>
      <w:r>
        <w:t xml:space="preserve">Progress percentages must update automatically. </w:t>
      </w:r>
    </w:p>
    <w:p w:rsidR="00DF5510" w:rsidRDefault="00DF5510" w:rsidP="00694209">
      <w:pPr>
        <w:numPr>
          <w:ilvl w:val="0"/>
          <w:numId w:val="121"/>
        </w:numPr>
        <w:spacing w:before="100" w:beforeAutospacing="1" w:after="100" w:afterAutospacing="1"/>
      </w:pPr>
      <w:r>
        <w:t xml:space="preserve">Course information shall synchronize in real time. </w:t>
      </w:r>
    </w:p>
    <w:p w:rsidR="00DF5510" w:rsidRDefault="00DF5510" w:rsidP="00694209">
      <w:pPr>
        <w:numPr>
          <w:ilvl w:val="0"/>
          <w:numId w:val="121"/>
        </w:numPr>
        <w:spacing w:before="100" w:beforeAutospacing="1" w:after="100" w:afterAutospacing="1"/>
      </w:pPr>
      <w:r>
        <w:t xml:space="preserve">Completed courses shall remain visible. </w:t>
      </w:r>
    </w:p>
    <w:p w:rsidR="00DF5510" w:rsidRDefault="00DF5510" w:rsidP="00DF5510">
      <w:r>
        <w:pict>
          <v:rect id="_x0000_i1397" style="width:0;height:1.5pt" o:hralign="center" o:hrstd="t" o:hr="t" fillcolor="#a0a0a0" stroked="f"/>
        </w:pict>
      </w:r>
    </w:p>
    <w:p w:rsidR="00DF5510" w:rsidRDefault="00DF5510" w:rsidP="00DF5510">
      <w:pPr>
        <w:pStyle w:val="Heading2"/>
      </w:pPr>
      <w:r>
        <w:t>Security Requirements</w:t>
      </w:r>
    </w:p>
    <w:p w:rsidR="00DF5510" w:rsidRDefault="00DF5510" w:rsidP="00694209">
      <w:pPr>
        <w:numPr>
          <w:ilvl w:val="0"/>
          <w:numId w:val="122"/>
        </w:numPr>
        <w:spacing w:before="100" w:beforeAutospacing="1" w:after="100" w:afterAutospacing="1"/>
      </w:pPr>
      <w:r>
        <w:t xml:space="preserve">Enrolled course data shall be protected. </w:t>
      </w:r>
    </w:p>
    <w:p w:rsidR="00DF5510" w:rsidRDefault="00DF5510" w:rsidP="00694209">
      <w:pPr>
        <w:numPr>
          <w:ilvl w:val="0"/>
          <w:numId w:val="122"/>
        </w:numPr>
        <w:spacing w:before="100" w:beforeAutospacing="1" w:after="100" w:afterAutospacing="1"/>
      </w:pPr>
      <w:r>
        <w:t xml:space="preserve">Unauthorized access shall be prevented. </w:t>
      </w:r>
    </w:p>
    <w:p w:rsidR="00DF5510" w:rsidRDefault="00DF5510" w:rsidP="00694209">
      <w:pPr>
        <w:numPr>
          <w:ilvl w:val="0"/>
          <w:numId w:val="122"/>
        </w:numPr>
        <w:spacing w:before="100" w:beforeAutospacing="1" w:after="100" w:afterAutospacing="1"/>
      </w:pPr>
      <w:r>
        <w:t xml:space="preserve">Student learning records shall remain confidential. </w:t>
      </w:r>
    </w:p>
    <w:p w:rsidR="00DF5510" w:rsidRDefault="00DF5510" w:rsidP="00DF5510">
      <w:r>
        <w:pict>
          <v:rect id="_x0000_i1398" style="width:0;height:1.5pt" o:hralign="center" o:hrstd="t" o:hr="t" fillcolor="#a0a0a0" stroked="f"/>
        </w:pict>
      </w:r>
    </w:p>
    <w:p w:rsidR="00DF5510" w:rsidRDefault="00DF5510" w:rsidP="00DF5510">
      <w:pPr>
        <w:pStyle w:val="Heading1"/>
      </w:pPr>
      <w:r>
        <w:lastRenderedPageBreak/>
        <w:t>5.6 Dark Mode</w:t>
      </w:r>
    </w:p>
    <w:p w:rsidR="00DF5510" w:rsidRDefault="00DF5510" w:rsidP="00DF5510">
      <w:pPr>
        <w:pStyle w:val="Heading2"/>
      </w:pPr>
      <w:r>
        <w:t>Description</w:t>
      </w:r>
    </w:p>
    <w:p w:rsidR="00DF5510" w:rsidRDefault="00DF5510" w:rsidP="00DF5510">
      <w:pPr>
        <w:pStyle w:val="NormalWeb"/>
      </w:pPr>
      <w:r>
        <w:t>Dark Mode is a user interface customization feature that allows students to switch the application's appearance from a light theme to a dark theme. This feature improves user comfort, reduces eye strain, and enhances accessibility, particularly when learning during nighttime or in low-light environments.</w:t>
      </w:r>
    </w:p>
    <w:p w:rsidR="00DF5510" w:rsidRDefault="00DF5510" w:rsidP="00DF5510">
      <w:pPr>
        <w:pStyle w:val="NormalWeb"/>
      </w:pPr>
      <w:r>
        <w:t>The Dark Mode feature is increasingly considered an essential component of modern mobile applications and contributes significantly to user satisfaction.</w:t>
      </w:r>
    </w:p>
    <w:p w:rsidR="00DF5510" w:rsidRDefault="00DF5510" w:rsidP="00DF5510">
      <w:r>
        <w:pict>
          <v:rect id="_x0000_i1399" style="width:0;height:1.5pt" o:hralign="center" o:hrstd="t" o:hr="t" fillcolor="#a0a0a0" stroked="f"/>
        </w:pict>
      </w:r>
    </w:p>
    <w:p w:rsidR="00DF5510" w:rsidRDefault="00DF5510" w:rsidP="00DF5510">
      <w:pPr>
        <w:pStyle w:val="Heading2"/>
      </w:pPr>
      <w:r>
        <w:t>Purpose</w:t>
      </w:r>
    </w:p>
    <w:p w:rsidR="00DF5510" w:rsidRDefault="00DF5510" w:rsidP="00DF5510">
      <w:pPr>
        <w:pStyle w:val="NormalWeb"/>
      </w:pPr>
      <w:r>
        <w:t>The Dark Mode feature aims to:</w:t>
      </w:r>
    </w:p>
    <w:p w:rsidR="00DF5510" w:rsidRDefault="00DF5510" w:rsidP="00694209">
      <w:pPr>
        <w:numPr>
          <w:ilvl w:val="0"/>
          <w:numId w:val="123"/>
        </w:numPr>
        <w:spacing w:before="100" w:beforeAutospacing="1" w:after="100" w:afterAutospacing="1"/>
      </w:pPr>
      <w:r>
        <w:t xml:space="preserve">Improve visual comfort. </w:t>
      </w:r>
    </w:p>
    <w:p w:rsidR="00DF5510" w:rsidRDefault="00DF5510" w:rsidP="00694209">
      <w:pPr>
        <w:numPr>
          <w:ilvl w:val="0"/>
          <w:numId w:val="123"/>
        </w:numPr>
        <w:spacing w:before="100" w:beforeAutospacing="1" w:after="100" w:afterAutospacing="1"/>
      </w:pPr>
      <w:r>
        <w:t xml:space="preserve">Reduce eye fatigue. </w:t>
      </w:r>
    </w:p>
    <w:p w:rsidR="00DF5510" w:rsidRDefault="00DF5510" w:rsidP="00694209">
      <w:pPr>
        <w:numPr>
          <w:ilvl w:val="0"/>
          <w:numId w:val="123"/>
        </w:numPr>
        <w:spacing w:before="100" w:beforeAutospacing="1" w:after="100" w:afterAutospacing="1"/>
      </w:pPr>
      <w:r>
        <w:t xml:space="preserve">Enhance accessibility. </w:t>
      </w:r>
    </w:p>
    <w:p w:rsidR="00DF5510" w:rsidRDefault="00DF5510" w:rsidP="00694209">
      <w:pPr>
        <w:numPr>
          <w:ilvl w:val="0"/>
          <w:numId w:val="123"/>
        </w:numPr>
        <w:spacing w:before="100" w:beforeAutospacing="1" w:after="100" w:afterAutospacing="1"/>
      </w:pPr>
      <w:r>
        <w:t xml:space="preserve">Support user preferences. </w:t>
      </w:r>
    </w:p>
    <w:p w:rsidR="00DF5510" w:rsidRDefault="00DF5510" w:rsidP="00694209">
      <w:pPr>
        <w:numPr>
          <w:ilvl w:val="0"/>
          <w:numId w:val="123"/>
        </w:numPr>
        <w:spacing w:before="100" w:beforeAutospacing="1" w:after="100" w:afterAutospacing="1"/>
      </w:pPr>
      <w:r>
        <w:t xml:space="preserve">Improve battery efficiency on OLED displays. </w:t>
      </w:r>
    </w:p>
    <w:p w:rsidR="00DF5510" w:rsidRDefault="00DF5510" w:rsidP="00DF5510">
      <w:r>
        <w:pict>
          <v:rect id="_x0000_i1400" style="width:0;height:1.5pt" o:hralign="center" o:hrstd="t" o:hr="t" fillcolor="#a0a0a0" stroked="f"/>
        </w:pict>
      </w:r>
    </w:p>
    <w:p w:rsidR="00DF5510" w:rsidRDefault="00DF5510" w:rsidP="00DF5510">
      <w:pPr>
        <w:pStyle w:val="Heading2"/>
      </w:pPr>
      <w:r>
        <w:t>Theme Options</w:t>
      </w:r>
    </w:p>
    <w:p w:rsidR="00DF5510" w:rsidRDefault="00DF5510" w:rsidP="00DF5510">
      <w:pPr>
        <w:pStyle w:val="Heading3"/>
      </w:pPr>
      <w:r>
        <w:t>Light Mode</w:t>
      </w:r>
    </w:p>
    <w:p w:rsidR="00DF5510" w:rsidRDefault="00DF5510" w:rsidP="00DF5510">
      <w:pPr>
        <w:pStyle w:val="NormalWeb"/>
      </w:pPr>
      <w:r>
        <w:t>Default application theme.</w:t>
      </w:r>
    </w:p>
    <w:p w:rsidR="00DF5510" w:rsidRDefault="00DF5510" w:rsidP="00DF5510">
      <w:pPr>
        <w:pStyle w:val="NormalWeb"/>
      </w:pPr>
      <w:r>
        <w:t>Characteristics:</w:t>
      </w:r>
    </w:p>
    <w:p w:rsidR="00DF5510" w:rsidRDefault="00DF5510" w:rsidP="00694209">
      <w:pPr>
        <w:numPr>
          <w:ilvl w:val="0"/>
          <w:numId w:val="124"/>
        </w:numPr>
        <w:spacing w:before="100" w:beforeAutospacing="1" w:after="100" w:afterAutospacing="1"/>
      </w:pPr>
      <w:r>
        <w:t xml:space="preserve">Light backgrounds </w:t>
      </w:r>
    </w:p>
    <w:p w:rsidR="00DF5510" w:rsidRDefault="00DF5510" w:rsidP="00694209">
      <w:pPr>
        <w:numPr>
          <w:ilvl w:val="0"/>
          <w:numId w:val="124"/>
        </w:numPr>
        <w:spacing w:before="100" w:beforeAutospacing="1" w:after="100" w:afterAutospacing="1"/>
      </w:pPr>
      <w:r>
        <w:t xml:space="preserve">Dark text </w:t>
      </w:r>
    </w:p>
    <w:p w:rsidR="00DF5510" w:rsidRDefault="00DF5510" w:rsidP="00694209">
      <w:pPr>
        <w:numPr>
          <w:ilvl w:val="0"/>
          <w:numId w:val="124"/>
        </w:numPr>
        <w:spacing w:before="100" w:beforeAutospacing="1" w:after="100" w:afterAutospacing="1"/>
      </w:pPr>
      <w:r>
        <w:t xml:space="preserve">Bright appearance </w:t>
      </w:r>
    </w:p>
    <w:p w:rsidR="00DF5510" w:rsidRDefault="00DF5510" w:rsidP="00DF5510">
      <w:r>
        <w:pict>
          <v:rect id="_x0000_i1401" style="width:0;height:1.5pt" o:hralign="center" o:hrstd="t" o:hr="t" fillcolor="#a0a0a0" stroked="f"/>
        </w:pict>
      </w:r>
    </w:p>
    <w:p w:rsidR="00DF5510" w:rsidRDefault="00DF5510" w:rsidP="00DF5510">
      <w:pPr>
        <w:pStyle w:val="Heading3"/>
      </w:pPr>
      <w:r>
        <w:t>Dark Mode</w:t>
      </w:r>
    </w:p>
    <w:p w:rsidR="00DF5510" w:rsidRDefault="00DF5510" w:rsidP="00DF5510">
      <w:pPr>
        <w:pStyle w:val="NormalWeb"/>
      </w:pPr>
      <w:r>
        <w:t>Alternative visual theme.</w:t>
      </w:r>
    </w:p>
    <w:p w:rsidR="00DF5510" w:rsidRDefault="00DF5510" w:rsidP="00DF5510">
      <w:pPr>
        <w:pStyle w:val="NormalWeb"/>
      </w:pPr>
      <w:r>
        <w:t>Characteristics:</w:t>
      </w:r>
    </w:p>
    <w:p w:rsidR="00DF5510" w:rsidRDefault="00DF5510" w:rsidP="00694209">
      <w:pPr>
        <w:numPr>
          <w:ilvl w:val="0"/>
          <w:numId w:val="125"/>
        </w:numPr>
        <w:spacing w:before="100" w:beforeAutospacing="1" w:after="100" w:afterAutospacing="1"/>
      </w:pPr>
      <w:r>
        <w:t xml:space="preserve">Dark backgrounds </w:t>
      </w:r>
    </w:p>
    <w:p w:rsidR="00DF5510" w:rsidRDefault="00DF5510" w:rsidP="00694209">
      <w:pPr>
        <w:numPr>
          <w:ilvl w:val="0"/>
          <w:numId w:val="125"/>
        </w:numPr>
        <w:spacing w:before="100" w:beforeAutospacing="1" w:after="100" w:afterAutospacing="1"/>
      </w:pPr>
      <w:r>
        <w:t xml:space="preserve">Light text </w:t>
      </w:r>
    </w:p>
    <w:p w:rsidR="00DF5510" w:rsidRDefault="00DF5510" w:rsidP="00694209">
      <w:pPr>
        <w:numPr>
          <w:ilvl w:val="0"/>
          <w:numId w:val="125"/>
        </w:numPr>
        <w:spacing w:before="100" w:beforeAutospacing="1" w:after="100" w:afterAutospacing="1"/>
      </w:pPr>
      <w:r>
        <w:t xml:space="preserve">Reduced brightness </w:t>
      </w:r>
    </w:p>
    <w:p w:rsidR="00DF5510" w:rsidRDefault="00DF5510" w:rsidP="00DF5510">
      <w:r>
        <w:lastRenderedPageBreak/>
        <w:pict>
          <v:rect id="_x0000_i1402" style="width:0;height:1.5pt" o:hralign="center" o:hrstd="t" o:hr="t" fillcolor="#a0a0a0" stroked="f"/>
        </w:pict>
      </w:r>
    </w:p>
    <w:p w:rsidR="00DF5510" w:rsidRDefault="00DF5510" w:rsidP="00DF5510">
      <w:pPr>
        <w:pStyle w:val="Heading2"/>
      </w:pPr>
      <w:r>
        <w:t>User Interface Requirements</w:t>
      </w:r>
    </w:p>
    <w:p w:rsidR="00DF5510" w:rsidRDefault="00DF5510" w:rsidP="00DF5510">
      <w:pPr>
        <w:pStyle w:val="NormalWeb"/>
      </w:pPr>
      <w:r>
        <w:t>The Settings page shall contain:</w:t>
      </w:r>
    </w:p>
    <w:p w:rsidR="00DF5510" w:rsidRDefault="00DF5510" w:rsidP="00DF5510">
      <w:pPr>
        <w:pStyle w:val="HTMLPreformatted"/>
      </w:pPr>
      <w:r>
        <w:rPr>
          <w:rStyle w:val="HTMLCode"/>
        </w:rPr>
        <w:t>Appearance</w:t>
      </w:r>
      <w:r>
        <w:br/>
      </w:r>
      <w:r>
        <w:br/>
      </w:r>
      <w:r>
        <w:rPr>
          <w:rStyle w:val="HTMLCode"/>
        </w:rPr>
        <w:t>○ Light Mode</w:t>
      </w:r>
      <w:r>
        <w:br/>
      </w:r>
      <w:r>
        <w:br/>
      </w:r>
      <w:r>
        <w:rPr>
          <w:rStyle w:val="HTMLCode"/>
        </w:rPr>
        <w:t>● Dark Mode</w:t>
      </w:r>
    </w:p>
    <w:p w:rsidR="00DF5510" w:rsidRDefault="00DF5510" w:rsidP="00DF5510">
      <w:pPr>
        <w:pStyle w:val="NormalWeb"/>
      </w:pPr>
      <w:r>
        <w:t>Students can switch themes at any time.</w:t>
      </w:r>
    </w:p>
    <w:p w:rsidR="00DF5510" w:rsidRDefault="00DF5510" w:rsidP="00DF5510">
      <w:r>
        <w:pict>
          <v:rect id="_x0000_i1403" style="width:0;height:1.5pt" o:hralign="center" o:hrstd="t" o:hr="t" fillcolor="#a0a0a0" stroked="f"/>
        </w:pict>
      </w:r>
    </w:p>
    <w:p w:rsidR="00DF5510" w:rsidRDefault="00DF5510" w:rsidP="00DF5510">
      <w:pPr>
        <w:pStyle w:val="Heading2"/>
      </w:pPr>
      <w:r>
        <w:t>Dark Mode Workflow</w:t>
      </w:r>
    </w:p>
    <w:p w:rsidR="00DF5510" w:rsidRDefault="00DF5510" w:rsidP="00DF5510">
      <w:pPr>
        <w:pStyle w:val="Heading3"/>
      </w:pPr>
      <w:r>
        <w:t>Step 1</w:t>
      </w:r>
    </w:p>
    <w:p w:rsidR="00DF5510" w:rsidRDefault="00DF5510" w:rsidP="00DF5510">
      <w:pPr>
        <w:pStyle w:val="NormalWeb"/>
      </w:pPr>
      <w:r>
        <w:t>Student opens Settings.</w:t>
      </w:r>
    </w:p>
    <w:p w:rsidR="00DF5510" w:rsidRDefault="00DF5510" w:rsidP="00DF5510">
      <w:pPr>
        <w:pStyle w:val="Heading3"/>
      </w:pPr>
      <w:r>
        <w:t>Step 2</w:t>
      </w:r>
    </w:p>
    <w:p w:rsidR="00DF5510" w:rsidRDefault="00DF5510" w:rsidP="00DF5510">
      <w:pPr>
        <w:pStyle w:val="NormalWeb"/>
      </w:pPr>
      <w:r>
        <w:t>Student selects Appearance.</w:t>
      </w:r>
    </w:p>
    <w:p w:rsidR="00DF5510" w:rsidRDefault="00DF5510" w:rsidP="00DF5510">
      <w:pPr>
        <w:pStyle w:val="Heading3"/>
      </w:pPr>
      <w:r>
        <w:t>Step 3</w:t>
      </w:r>
    </w:p>
    <w:p w:rsidR="00DF5510" w:rsidRDefault="00DF5510" w:rsidP="00DF5510">
      <w:pPr>
        <w:pStyle w:val="NormalWeb"/>
      </w:pPr>
      <w:r>
        <w:t>Student chooses Dark Mode.</w:t>
      </w:r>
    </w:p>
    <w:p w:rsidR="00DF5510" w:rsidRDefault="00DF5510" w:rsidP="00DF5510">
      <w:pPr>
        <w:pStyle w:val="Heading3"/>
      </w:pPr>
      <w:r>
        <w:t>Step 4</w:t>
      </w:r>
    </w:p>
    <w:p w:rsidR="00DF5510" w:rsidRDefault="00DF5510" w:rsidP="00DF5510">
      <w:pPr>
        <w:pStyle w:val="NormalWeb"/>
      </w:pPr>
      <w:r>
        <w:t>Theme updates instantly.</w:t>
      </w:r>
    </w:p>
    <w:p w:rsidR="00DF5510" w:rsidRDefault="00DF5510" w:rsidP="00DF5510">
      <w:pPr>
        <w:pStyle w:val="Heading3"/>
      </w:pPr>
      <w:r>
        <w:t>Step 5</w:t>
      </w:r>
    </w:p>
    <w:p w:rsidR="00DF5510" w:rsidRDefault="00DF5510" w:rsidP="00DF5510">
      <w:pPr>
        <w:pStyle w:val="NormalWeb"/>
      </w:pPr>
      <w:r>
        <w:t>Preference saved automatically.</w:t>
      </w:r>
    </w:p>
    <w:p w:rsidR="00DF5510" w:rsidRDefault="00DF5510" w:rsidP="00DF5510">
      <w:r>
        <w:pict>
          <v:rect id="_x0000_i1404" style="width:0;height:1.5pt" o:hralign="center" o:hrstd="t" o:hr="t" fillcolor="#a0a0a0" stroked="f"/>
        </w:pict>
      </w:r>
    </w:p>
    <w:p w:rsidR="00DF5510" w:rsidRDefault="00DF5510" w:rsidP="00DF5510">
      <w:pPr>
        <w:pStyle w:val="Heading2"/>
      </w:pPr>
      <w:r>
        <w:t>Theme Persistence</w:t>
      </w:r>
    </w:p>
    <w:p w:rsidR="00DF5510" w:rsidRDefault="00DF5510" w:rsidP="00DF5510">
      <w:pPr>
        <w:pStyle w:val="NormalWeb"/>
      </w:pPr>
      <w:r>
        <w:t>The application shall remember theme preferences.</w:t>
      </w:r>
    </w:p>
    <w:p w:rsidR="00DF5510" w:rsidRDefault="00DF5510" w:rsidP="00DF5510">
      <w:pPr>
        <w:pStyle w:val="NormalWeb"/>
      </w:pPr>
      <w:r>
        <w:t>When the user logs in again:</w:t>
      </w:r>
    </w:p>
    <w:p w:rsidR="00DF5510" w:rsidRDefault="00DF5510" w:rsidP="00694209">
      <w:pPr>
        <w:numPr>
          <w:ilvl w:val="0"/>
          <w:numId w:val="126"/>
        </w:numPr>
        <w:spacing w:before="100" w:beforeAutospacing="1" w:after="100" w:afterAutospacing="1"/>
      </w:pPr>
      <w:r>
        <w:t xml:space="preserve">Previous theme restored. </w:t>
      </w:r>
    </w:p>
    <w:p w:rsidR="00DF5510" w:rsidRDefault="00DF5510" w:rsidP="00694209">
      <w:pPr>
        <w:numPr>
          <w:ilvl w:val="0"/>
          <w:numId w:val="126"/>
        </w:numPr>
        <w:spacing w:before="100" w:beforeAutospacing="1" w:after="100" w:afterAutospacing="1"/>
      </w:pPr>
      <w:r>
        <w:t xml:space="preserve">No manual reconfiguration required. </w:t>
      </w:r>
    </w:p>
    <w:p w:rsidR="00DF5510" w:rsidRDefault="00DF5510" w:rsidP="00DF5510">
      <w:r>
        <w:lastRenderedPageBreak/>
        <w:pict>
          <v:rect id="_x0000_i1405" style="width:0;height:1.5pt" o:hralign="center" o:hrstd="t" o:hr="t" fillcolor="#a0a0a0" stroked="f"/>
        </w:pict>
      </w:r>
    </w:p>
    <w:p w:rsidR="00DF5510" w:rsidRDefault="00DF5510" w:rsidP="00DF5510">
      <w:pPr>
        <w:pStyle w:val="Heading2"/>
      </w:pPr>
      <w:r>
        <w:t>Benefits</w:t>
      </w:r>
    </w:p>
    <w:p w:rsidR="00DF5510" w:rsidRDefault="00DF5510" w:rsidP="00DF5510">
      <w:pPr>
        <w:pStyle w:val="Heading3"/>
      </w:pPr>
      <w:r>
        <w:t>Reduced Eye Strain</w:t>
      </w:r>
    </w:p>
    <w:p w:rsidR="00DF5510" w:rsidRDefault="00DF5510" w:rsidP="00DF5510">
      <w:pPr>
        <w:pStyle w:val="NormalWeb"/>
      </w:pPr>
      <w:r>
        <w:t>Improves comfort during extended learning sessions.</w:t>
      </w:r>
    </w:p>
    <w:p w:rsidR="00DF5510" w:rsidRDefault="00DF5510" w:rsidP="00DF5510">
      <w:pPr>
        <w:pStyle w:val="Heading3"/>
      </w:pPr>
      <w:r>
        <w:t>Better Night-Time Learning</w:t>
      </w:r>
    </w:p>
    <w:p w:rsidR="00DF5510" w:rsidRDefault="00DF5510" w:rsidP="00DF5510">
      <w:pPr>
        <w:pStyle w:val="NormalWeb"/>
      </w:pPr>
      <w:r>
        <w:t>Suitable for low-light environments.</w:t>
      </w:r>
    </w:p>
    <w:p w:rsidR="00DF5510" w:rsidRDefault="00DF5510" w:rsidP="00DF5510">
      <w:pPr>
        <w:pStyle w:val="Heading3"/>
      </w:pPr>
      <w:r>
        <w:t>Improved Accessibility</w:t>
      </w:r>
    </w:p>
    <w:p w:rsidR="00DF5510" w:rsidRDefault="00DF5510" w:rsidP="00DF5510">
      <w:pPr>
        <w:pStyle w:val="NormalWeb"/>
      </w:pPr>
      <w:r>
        <w:t>Supports user visual preferences.</w:t>
      </w:r>
    </w:p>
    <w:p w:rsidR="00DF5510" w:rsidRDefault="00DF5510" w:rsidP="00DF5510">
      <w:pPr>
        <w:pStyle w:val="Heading3"/>
      </w:pPr>
      <w:r>
        <w:t>Modern User Experience</w:t>
      </w:r>
    </w:p>
    <w:p w:rsidR="00DF5510" w:rsidRDefault="00DF5510" w:rsidP="00DF5510">
      <w:pPr>
        <w:pStyle w:val="NormalWeb"/>
      </w:pPr>
      <w:r>
        <w:t>Provides contemporary application design.</w:t>
      </w:r>
    </w:p>
    <w:p w:rsidR="00DF5510" w:rsidRDefault="00DF5510" w:rsidP="00DF5510">
      <w:pPr>
        <w:pStyle w:val="Heading3"/>
      </w:pPr>
      <w:r>
        <w:t>Battery Optimization</w:t>
      </w:r>
    </w:p>
    <w:p w:rsidR="00DF5510" w:rsidRDefault="00DF5510" w:rsidP="00DF5510">
      <w:pPr>
        <w:pStyle w:val="NormalWeb"/>
      </w:pPr>
      <w:r>
        <w:t>Reduces power consumption on supported devices.</w:t>
      </w:r>
    </w:p>
    <w:p w:rsidR="00DF5510" w:rsidRDefault="00DF5510" w:rsidP="00DF5510">
      <w:r>
        <w:pict>
          <v:rect id="_x0000_i1406" style="width:0;height:1.5pt" o:hralign="center" o:hrstd="t" o:hr="t" fillcolor="#a0a0a0" stroked="f"/>
        </w:pict>
      </w:r>
    </w:p>
    <w:p w:rsidR="00DF5510" w:rsidRDefault="00DF5510" w:rsidP="00DF5510">
      <w:pPr>
        <w:pStyle w:val="Heading2"/>
      </w:pPr>
      <w:r>
        <w:t>Business Rules</w:t>
      </w:r>
    </w:p>
    <w:p w:rsidR="00DF5510" w:rsidRDefault="00DF5510" w:rsidP="00694209">
      <w:pPr>
        <w:numPr>
          <w:ilvl w:val="0"/>
          <w:numId w:val="127"/>
        </w:numPr>
        <w:spacing w:before="100" w:beforeAutospacing="1" w:after="100" w:afterAutospacing="1"/>
      </w:pPr>
      <w:r>
        <w:t xml:space="preserve">Theme preferences shall be stored permanently. </w:t>
      </w:r>
    </w:p>
    <w:p w:rsidR="00DF5510" w:rsidRDefault="00DF5510" w:rsidP="00694209">
      <w:pPr>
        <w:numPr>
          <w:ilvl w:val="0"/>
          <w:numId w:val="127"/>
        </w:numPr>
        <w:spacing w:before="100" w:beforeAutospacing="1" w:after="100" w:afterAutospacing="1"/>
      </w:pPr>
      <w:r>
        <w:t xml:space="preserve">Theme changes shall apply immediately. </w:t>
      </w:r>
    </w:p>
    <w:p w:rsidR="00DF5510" w:rsidRDefault="00DF5510" w:rsidP="00694209">
      <w:pPr>
        <w:numPr>
          <w:ilvl w:val="0"/>
          <w:numId w:val="127"/>
        </w:numPr>
        <w:spacing w:before="100" w:beforeAutospacing="1" w:after="100" w:afterAutospacing="1"/>
      </w:pPr>
      <w:r>
        <w:t xml:space="preserve">All screens shall support both themes. </w:t>
      </w:r>
    </w:p>
    <w:p w:rsidR="00DF5510" w:rsidRDefault="00DF5510" w:rsidP="00694209">
      <w:pPr>
        <w:numPr>
          <w:ilvl w:val="0"/>
          <w:numId w:val="127"/>
        </w:numPr>
        <w:spacing w:before="100" w:beforeAutospacing="1" w:after="100" w:afterAutospacing="1"/>
      </w:pPr>
      <w:r>
        <w:t xml:space="preserve">Theme preferences shall remain synchronized across sessions. </w:t>
      </w:r>
    </w:p>
    <w:p w:rsidR="00DF5510" w:rsidRDefault="00DF5510" w:rsidP="00DF5510">
      <w:r>
        <w:pict>
          <v:rect id="_x0000_i1407" style="width:0;height:1.5pt" o:hralign="center" o:hrstd="t" o:hr="t" fillcolor="#a0a0a0" stroked="f"/>
        </w:pict>
      </w:r>
    </w:p>
    <w:p w:rsidR="00DF5510" w:rsidRDefault="00DF5510" w:rsidP="00DF5510">
      <w:pPr>
        <w:pStyle w:val="Heading2"/>
      </w:pPr>
      <w:r>
        <w:t>Security Requirements</w:t>
      </w:r>
    </w:p>
    <w:p w:rsidR="00DF5510" w:rsidRDefault="00DF5510" w:rsidP="00DF5510">
      <w:pPr>
        <w:pStyle w:val="NormalWeb"/>
      </w:pPr>
      <w:r>
        <w:t>Theme preferences shall only be accessible by the authenticated user.</w:t>
      </w:r>
    </w:p>
    <w:p w:rsidR="00DF5510" w:rsidRDefault="00DF5510" w:rsidP="00DF5510">
      <w:pPr>
        <w:pStyle w:val="NormalWeb"/>
      </w:pPr>
      <w:r>
        <w:t>Unauthorized users shall not modify another user's settings.</w:t>
      </w:r>
    </w:p>
    <w:p w:rsidR="00DF5510" w:rsidRDefault="00DF5510" w:rsidP="00DF5510">
      <w:r>
        <w:pict>
          <v:rect id="_x0000_i1408" style="width:0;height:1.5pt" o:hralign="center" o:hrstd="t" o:hr="t" fillcolor="#a0a0a0" stroked="f"/>
        </w:pict>
      </w:r>
    </w:p>
    <w:p w:rsidR="00DF5510" w:rsidRDefault="00DF5510" w:rsidP="00DF5510">
      <w:pPr>
        <w:pStyle w:val="Heading1"/>
      </w:pPr>
      <w:r>
        <w:t>5.7 Module Summary</w:t>
      </w:r>
    </w:p>
    <w:p w:rsidR="00DF5510" w:rsidRDefault="00DF5510" w:rsidP="00DF5510">
      <w:pPr>
        <w:pStyle w:val="NormalWeb"/>
      </w:pPr>
      <w:r>
        <w:t xml:space="preserve">The Personalization Module enhances the learning experience by allowing students to customize and organize their educational environment according to individual preferences. Through Bookmark/Favorite Courses, students can save and manage courses of interest. The View </w:t>
      </w:r>
      <w:r>
        <w:lastRenderedPageBreak/>
        <w:t>Enrolled Courses feature provides centralized access to active and completed learning content, while Dark Mode improves visual comfort and accessibility.</w:t>
      </w:r>
    </w:p>
    <w:p w:rsidR="00DF5510" w:rsidRDefault="00DF5510" w:rsidP="00DF5510">
      <w:pPr>
        <w:pStyle w:val="NormalWeb"/>
      </w:pPr>
      <w:r>
        <w:t>Together, these features contribute to improved usability, increased engagement, enhanced productivity, and a more personalized learning experience. The Personalization Module plays an important role in creating a student-centered platform that adapts to individual learning habits and preferences while supporting long-term educational success.</w:t>
      </w:r>
    </w:p>
    <w:p w:rsidR="00DF5510" w:rsidRDefault="00DF5510" w:rsidP="00DF5510">
      <w:pPr>
        <w:pStyle w:val="z-TopofForm"/>
      </w:pPr>
      <w:r>
        <w:t>Top of Form</w:t>
      </w:r>
    </w:p>
    <w:p w:rsidR="00694209" w:rsidRDefault="00694209" w:rsidP="00694209">
      <w:pPr>
        <w:pStyle w:val="Heading1"/>
      </w:pPr>
      <w:r>
        <w:br/>
      </w:r>
      <w:r>
        <w:br/>
      </w:r>
      <w:r>
        <w:t>Chapter 6</w:t>
      </w:r>
    </w:p>
    <w:p w:rsidR="00694209" w:rsidRDefault="00694209" w:rsidP="00694209">
      <w:pPr>
        <w:pStyle w:val="Heading1"/>
      </w:pPr>
      <w:r>
        <w:t>Module 4: Assessment</w:t>
      </w:r>
    </w:p>
    <w:p w:rsidR="00694209" w:rsidRDefault="00694209" w:rsidP="00694209">
      <w:pPr>
        <w:pStyle w:val="Heading2"/>
      </w:pPr>
      <w:r>
        <w:t>6.1 Module Overview</w:t>
      </w:r>
    </w:p>
    <w:p w:rsidR="00694209" w:rsidRDefault="00694209" w:rsidP="00694209">
      <w:pPr>
        <w:pStyle w:val="NormalWeb"/>
      </w:pPr>
      <w:r>
        <w:t>The Assessment Module is one of the most important components of the Smart Learning Platform. This module is responsible for evaluating student understanding, measuring learning outcomes, monitoring academic performance, and ensuring that students achieve the educational objectives defined within each course.</w:t>
      </w:r>
    </w:p>
    <w:p w:rsidR="00694209" w:rsidRDefault="00694209" w:rsidP="00694209">
      <w:pPr>
        <w:pStyle w:val="NormalWeb"/>
      </w:pPr>
      <w:r>
        <w:t>The Assessment Module provides various evaluation mechanisms including quizzes, assignment submissions, progress tracking, and performance reporting. These features allow students to test their knowledge, identify learning gaps, receive feedback, and continuously improve their understanding of course content.</w:t>
      </w:r>
    </w:p>
    <w:p w:rsidR="00694209" w:rsidRDefault="00694209" w:rsidP="00694209">
      <w:pPr>
        <w:pStyle w:val="NormalWeb"/>
      </w:pPr>
      <w:r>
        <w:t>The module serves as a bridge between learning and performance measurement. While the Course Learning Module delivers educational content, the Assessment Module verifies whether students have successfully understood and applied the concepts being taught.</w:t>
      </w:r>
    </w:p>
    <w:p w:rsidR="00694209" w:rsidRDefault="00694209" w:rsidP="00694209">
      <w:pPr>
        <w:pStyle w:val="NormalWeb"/>
      </w:pPr>
      <w:r>
        <w:t>By providing structured assessments and detailed performance analytics, the platform encourages active participation, continuous improvement, and successful course completion.</w:t>
      </w:r>
    </w:p>
    <w:p w:rsidR="00DF5510" w:rsidRDefault="00DF5510" w:rsidP="00DF5510"/>
    <w:p w:rsidR="00DF5510" w:rsidRDefault="00DF5510" w:rsidP="00DF5510">
      <w:pPr>
        <w:pStyle w:val="placeholder"/>
      </w:pPr>
    </w:p>
    <w:p w:rsidR="00DF5510" w:rsidRDefault="00DF5510" w:rsidP="00DF5510">
      <w:pPr>
        <w:pStyle w:val="z-BottomofForm"/>
      </w:pPr>
      <w:r>
        <w:t>Bottom of Form</w:t>
      </w:r>
    </w:p>
    <w:p w:rsidR="00694209" w:rsidRDefault="00DF5510" w:rsidP="00694209">
      <w:pPr>
        <w:pStyle w:val="Heading1"/>
      </w:pPr>
      <w:r>
        <w:lastRenderedPageBreak/>
        <w:br/>
      </w:r>
      <w:r>
        <w:br/>
      </w:r>
      <w:r w:rsidR="00694209">
        <w:t>6.2 Objectives of Assessment Module</w:t>
      </w:r>
    </w:p>
    <w:p w:rsidR="00694209" w:rsidRDefault="00694209" w:rsidP="00694209">
      <w:pPr>
        <w:pStyle w:val="NormalWeb"/>
      </w:pPr>
      <w:r>
        <w:t>The Assessment Module aims to achieve the following objectives:</w:t>
      </w:r>
    </w:p>
    <w:p w:rsidR="00694209" w:rsidRDefault="00694209" w:rsidP="00694209">
      <w:pPr>
        <w:pStyle w:val="Heading3"/>
      </w:pPr>
      <w:r>
        <w:t>Knowledge Evaluation</w:t>
      </w:r>
    </w:p>
    <w:p w:rsidR="00694209" w:rsidRDefault="00694209" w:rsidP="00694209">
      <w:pPr>
        <w:pStyle w:val="NormalWeb"/>
      </w:pPr>
      <w:r>
        <w:t>Evaluate the student's understanding of educational content through quizzes and assessments.</w:t>
      </w:r>
    </w:p>
    <w:p w:rsidR="00694209" w:rsidRDefault="00694209" w:rsidP="00694209">
      <w:pPr>
        <w:pStyle w:val="Heading3"/>
      </w:pPr>
      <w:r>
        <w:t>Learning Validation</w:t>
      </w:r>
    </w:p>
    <w:p w:rsidR="00694209" w:rsidRDefault="00694209" w:rsidP="00694209">
      <w:pPr>
        <w:pStyle w:val="NormalWeb"/>
      </w:pPr>
      <w:r>
        <w:t>Verify that students have successfully learned the concepts covered within lessons.</w:t>
      </w:r>
    </w:p>
    <w:p w:rsidR="00694209" w:rsidRDefault="00694209" w:rsidP="00694209">
      <w:pPr>
        <w:pStyle w:val="Heading3"/>
      </w:pPr>
      <w:r>
        <w:t>Performance Measurement</w:t>
      </w:r>
    </w:p>
    <w:p w:rsidR="00694209" w:rsidRDefault="00694209" w:rsidP="00694209">
      <w:pPr>
        <w:pStyle w:val="NormalWeb"/>
      </w:pPr>
      <w:r>
        <w:t>Measure academic performance through scores, grades, and completion percentages.</w:t>
      </w:r>
    </w:p>
    <w:p w:rsidR="00694209" w:rsidRDefault="00694209" w:rsidP="00694209">
      <w:pPr>
        <w:pStyle w:val="Heading3"/>
      </w:pPr>
      <w:r>
        <w:t>Progress Monitoring</w:t>
      </w:r>
    </w:p>
    <w:p w:rsidR="00694209" w:rsidRDefault="00694209" w:rsidP="00694209">
      <w:pPr>
        <w:pStyle w:val="NormalWeb"/>
      </w:pPr>
      <w:r>
        <w:t>Track learning activities and provide visibility into course advancement.</w:t>
      </w:r>
    </w:p>
    <w:p w:rsidR="00694209" w:rsidRDefault="00694209" w:rsidP="00694209">
      <w:pPr>
        <w:pStyle w:val="Heading3"/>
      </w:pPr>
      <w:r>
        <w:t>Skill Development</w:t>
      </w:r>
    </w:p>
    <w:p w:rsidR="00694209" w:rsidRDefault="00694209" w:rsidP="00694209">
      <w:pPr>
        <w:pStyle w:val="NormalWeb"/>
      </w:pPr>
      <w:r>
        <w:t>Encourage practical application of knowledge through assignments and projects.</w:t>
      </w:r>
    </w:p>
    <w:p w:rsidR="00694209" w:rsidRDefault="00694209" w:rsidP="00694209">
      <w:pPr>
        <w:pStyle w:val="Heading3"/>
      </w:pPr>
      <w:r>
        <w:t>Student Motivation</w:t>
      </w:r>
    </w:p>
    <w:p w:rsidR="00694209" w:rsidRDefault="00694209" w:rsidP="00694209">
      <w:pPr>
        <w:pStyle w:val="NormalWeb"/>
      </w:pPr>
      <w:r>
        <w:t>Motivate students through performance tracking and achievement recognition.</w:t>
      </w:r>
    </w:p>
    <w:p w:rsidR="00694209" w:rsidRDefault="00694209" w:rsidP="00694209">
      <w:pPr>
        <w:pStyle w:val="Heading3"/>
      </w:pPr>
      <w:r>
        <w:t>Course Completion Verification</w:t>
      </w:r>
    </w:p>
    <w:p w:rsidR="00694209" w:rsidRDefault="00694209" w:rsidP="00694209">
      <w:pPr>
        <w:pStyle w:val="NormalWeb"/>
      </w:pPr>
      <w:r>
        <w:t>Determine whether students satisfy the requirements necessary for course completion.</w:t>
      </w:r>
    </w:p>
    <w:p w:rsidR="00694209" w:rsidRDefault="00694209" w:rsidP="00694209">
      <w:r>
        <w:pict>
          <v:rect id="_x0000_i1445" style="width:0;height:1.5pt" o:hralign="center" o:hrstd="t" o:hr="t" fillcolor="#a0a0a0" stroked="f"/>
        </w:pict>
      </w:r>
    </w:p>
    <w:p w:rsidR="00694209" w:rsidRDefault="00694209" w:rsidP="00694209">
      <w:pPr>
        <w:pStyle w:val="Heading1"/>
      </w:pPr>
      <w:r>
        <w:t>6.3 Functional Components</w:t>
      </w:r>
    </w:p>
    <w:p w:rsidR="00694209" w:rsidRDefault="00694209" w:rsidP="00694209">
      <w:pPr>
        <w:pStyle w:val="NormalWeb"/>
      </w:pPr>
      <w:r>
        <w:t>The Assessment Module consists of the following sub-modules:</w:t>
      </w:r>
    </w:p>
    <w:p w:rsidR="00694209" w:rsidRDefault="00694209" w:rsidP="00694209">
      <w:pPr>
        <w:pStyle w:val="Heading3"/>
      </w:pPr>
      <w:r>
        <w:t>6.3.1 Take Quizzes</w:t>
      </w:r>
    </w:p>
    <w:p w:rsidR="00694209" w:rsidRDefault="00694209" w:rsidP="00694209">
      <w:pPr>
        <w:pStyle w:val="NormalWeb"/>
      </w:pPr>
      <w:r>
        <w:t>Allows students to participate in assessments and evaluate their knowledge.</w:t>
      </w:r>
    </w:p>
    <w:p w:rsidR="00694209" w:rsidRDefault="00694209" w:rsidP="00694209">
      <w:pPr>
        <w:pStyle w:val="Heading3"/>
      </w:pPr>
      <w:r>
        <w:lastRenderedPageBreak/>
        <w:t>6.3.2 View Quiz Results and Scores</w:t>
      </w:r>
    </w:p>
    <w:p w:rsidR="00694209" w:rsidRDefault="00694209" w:rsidP="00694209">
      <w:pPr>
        <w:pStyle w:val="NormalWeb"/>
      </w:pPr>
      <w:r>
        <w:t>Provides detailed performance reports and assessment feedback.</w:t>
      </w:r>
    </w:p>
    <w:p w:rsidR="00694209" w:rsidRDefault="00694209" w:rsidP="00694209">
      <w:pPr>
        <w:pStyle w:val="Heading3"/>
      </w:pPr>
      <w:r>
        <w:t>6.3.3 Track Course Progress</w:t>
      </w:r>
    </w:p>
    <w:p w:rsidR="00694209" w:rsidRDefault="00694209" w:rsidP="00694209">
      <w:pPr>
        <w:pStyle w:val="NormalWeb"/>
      </w:pPr>
      <w:r>
        <w:t>Monitors learning activities and calculates course completion percentages.</w:t>
      </w:r>
    </w:p>
    <w:p w:rsidR="00694209" w:rsidRDefault="00694209" w:rsidP="00694209">
      <w:pPr>
        <w:pStyle w:val="Heading3"/>
      </w:pPr>
      <w:r>
        <w:t>6.3.4 Submit Assignments</w:t>
      </w:r>
    </w:p>
    <w:p w:rsidR="00694209" w:rsidRDefault="00694209" w:rsidP="00694209">
      <w:pPr>
        <w:pStyle w:val="NormalWeb"/>
      </w:pPr>
      <w:r>
        <w:t>Allows students to upload assignments and complete practical learning tasks.</w:t>
      </w:r>
    </w:p>
    <w:p w:rsidR="00694209" w:rsidRDefault="00694209" w:rsidP="00694209">
      <w:r>
        <w:pict>
          <v:rect id="_x0000_i1446" style="width:0;height:1.5pt" o:hralign="center" o:hrstd="t" o:hr="t" fillcolor="#a0a0a0" stroked="f"/>
        </w:pict>
      </w:r>
    </w:p>
    <w:p w:rsidR="00694209" w:rsidRDefault="00694209" w:rsidP="00694209">
      <w:pPr>
        <w:pStyle w:val="Heading1"/>
      </w:pPr>
      <w:r>
        <w:t>6.4 Take Quizzes</w:t>
      </w:r>
    </w:p>
    <w:p w:rsidR="00694209" w:rsidRDefault="00694209" w:rsidP="00694209">
      <w:pPr>
        <w:pStyle w:val="Heading2"/>
      </w:pPr>
      <w:r>
        <w:t>Description</w:t>
      </w:r>
    </w:p>
    <w:p w:rsidR="00694209" w:rsidRDefault="00694209" w:rsidP="00694209">
      <w:pPr>
        <w:pStyle w:val="NormalWeb"/>
      </w:pPr>
      <w:r>
        <w:t>The Take Quizzes feature enables students to assess their understanding of course content through structured assessments. Quizzes are designed to reinforce learning, improve knowledge retention, and identify areas requiring additional study.</w:t>
      </w:r>
    </w:p>
    <w:p w:rsidR="00694209" w:rsidRDefault="00694209" w:rsidP="00694209">
      <w:pPr>
        <w:pStyle w:val="NormalWeb"/>
      </w:pPr>
      <w:r>
        <w:t>Quizzes may be conducted after lessons, modules, or entire courses depending on the educational requirements. The system automatically evaluates student responses and generates scores immediately after submission.</w:t>
      </w:r>
    </w:p>
    <w:p w:rsidR="00694209" w:rsidRDefault="00694209" w:rsidP="00694209">
      <w:pPr>
        <w:pStyle w:val="NormalWeb"/>
      </w:pPr>
      <w:r>
        <w:t>The quiz system provides an interactive and engaging method for testing knowledge while maintaining learning effectiveness.</w:t>
      </w:r>
    </w:p>
    <w:p w:rsidR="00694209" w:rsidRDefault="00694209" w:rsidP="00694209">
      <w:r>
        <w:pict>
          <v:rect id="_x0000_i1447" style="width:0;height:1.5pt" o:hralign="center" o:hrstd="t" o:hr="t" fillcolor="#a0a0a0" stroked="f"/>
        </w:pict>
      </w:r>
    </w:p>
    <w:p w:rsidR="00694209" w:rsidRDefault="00694209" w:rsidP="00694209">
      <w:pPr>
        <w:pStyle w:val="Heading2"/>
      </w:pPr>
      <w:r>
        <w:t>Purpose</w:t>
      </w:r>
    </w:p>
    <w:p w:rsidR="00694209" w:rsidRDefault="00694209" w:rsidP="00694209">
      <w:pPr>
        <w:pStyle w:val="NormalWeb"/>
      </w:pPr>
      <w:r>
        <w:t>The Take Quizzes feature aims to:</w:t>
      </w:r>
    </w:p>
    <w:p w:rsidR="00694209" w:rsidRDefault="00694209" w:rsidP="00694209">
      <w:pPr>
        <w:numPr>
          <w:ilvl w:val="0"/>
          <w:numId w:val="128"/>
        </w:numPr>
        <w:spacing w:before="100" w:beforeAutospacing="1" w:after="100" w:afterAutospacing="1"/>
      </w:pPr>
      <w:r>
        <w:t xml:space="preserve">Evaluate student understanding. </w:t>
      </w:r>
    </w:p>
    <w:p w:rsidR="00694209" w:rsidRDefault="00694209" w:rsidP="00694209">
      <w:pPr>
        <w:numPr>
          <w:ilvl w:val="0"/>
          <w:numId w:val="128"/>
        </w:numPr>
        <w:spacing w:before="100" w:beforeAutospacing="1" w:after="100" w:afterAutospacing="1"/>
      </w:pPr>
      <w:r>
        <w:t xml:space="preserve">Reinforce learning concepts. </w:t>
      </w:r>
    </w:p>
    <w:p w:rsidR="00694209" w:rsidRDefault="00694209" w:rsidP="00694209">
      <w:pPr>
        <w:numPr>
          <w:ilvl w:val="0"/>
          <w:numId w:val="128"/>
        </w:numPr>
        <w:spacing w:before="100" w:beforeAutospacing="1" w:after="100" w:afterAutospacing="1"/>
      </w:pPr>
      <w:r>
        <w:t xml:space="preserve">Identify learning gaps. </w:t>
      </w:r>
    </w:p>
    <w:p w:rsidR="00694209" w:rsidRDefault="00694209" w:rsidP="00694209">
      <w:pPr>
        <w:numPr>
          <w:ilvl w:val="0"/>
          <w:numId w:val="128"/>
        </w:numPr>
        <w:spacing w:before="100" w:beforeAutospacing="1" w:after="100" w:afterAutospacing="1"/>
      </w:pPr>
      <w:r>
        <w:t xml:space="preserve">Improve knowledge retention. </w:t>
      </w:r>
    </w:p>
    <w:p w:rsidR="00694209" w:rsidRDefault="00694209" w:rsidP="00694209">
      <w:pPr>
        <w:numPr>
          <w:ilvl w:val="0"/>
          <w:numId w:val="128"/>
        </w:numPr>
        <w:spacing w:before="100" w:beforeAutospacing="1" w:after="100" w:afterAutospacing="1"/>
      </w:pPr>
      <w:r>
        <w:t xml:space="preserve">Measure academic performance. </w:t>
      </w:r>
    </w:p>
    <w:p w:rsidR="00694209" w:rsidRDefault="00694209" w:rsidP="00694209">
      <w:pPr>
        <w:numPr>
          <w:ilvl w:val="0"/>
          <w:numId w:val="128"/>
        </w:numPr>
        <w:spacing w:before="100" w:beforeAutospacing="1" w:after="100" w:afterAutospacing="1"/>
      </w:pPr>
      <w:r>
        <w:t xml:space="preserve">Support course completion requirements. </w:t>
      </w:r>
    </w:p>
    <w:p w:rsidR="00694209" w:rsidRDefault="00694209" w:rsidP="00694209">
      <w:r>
        <w:pict>
          <v:rect id="_x0000_i1448" style="width:0;height:1.5pt" o:hralign="center" o:hrstd="t" o:hr="t" fillcolor="#a0a0a0" stroked="f"/>
        </w:pict>
      </w:r>
    </w:p>
    <w:p w:rsidR="00694209" w:rsidRDefault="00694209" w:rsidP="00694209">
      <w:pPr>
        <w:pStyle w:val="Heading2"/>
      </w:pPr>
      <w:r>
        <w:t>Quiz Types</w:t>
      </w:r>
    </w:p>
    <w:p w:rsidR="00694209" w:rsidRDefault="00694209" w:rsidP="00694209">
      <w:pPr>
        <w:pStyle w:val="Heading3"/>
      </w:pPr>
      <w:r>
        <w:t>Multiple Choice Questions (MCQ)</w:t>
      </w:r>
    </w:p>
    <w:p w:rsidR="00694209" w:rsidRDefault="00694209" w:rsidP="00694209">
      <w:pPr>
        <w:pStyle w:val="NormalWeb"/>
      </w:pPr>
      <w:r>
        <w:t>Students select one correct answer from multiple options.</w:t>
      </w:r>
    </w:p>
    <w:p w:rsidR="00694209" w:rsidRDefault="00694209" w:rsidP="00694209">
      <w:pPr>
        <w:pStyle w:val="NormalWeb"/>
      </w:pPr>
      <w:r>
        <w:lastRenderedPageBreak/>
        <w:t>Example:</w:t>
      </w:r>
    </w:p>
    <w:p w:rsidR="00694209" w:rsidRDefault="00694209" w:rsidP="00694209">
      <w:pPr>
        <w:pStyle w:val="HTMLPreformatted"/>
      </w:pPr>
      <w:r>
        <w:rPr>
          <w:rStyle w:val="HTMLCode"/>
        </w:rPr>
        <w:t>What is React Native?</w:t>
      </w:r>
      <w:r>
        <w:br/>
      </w:r>
      <w:r>
        <w:br/>
      </w:r>
      <w:r>
        <w:rPr>
          <w:rStyle w:val="HTMLCode"/>
        </w:rPr>
        <w:t>A. Database</w:t>
      </w:r>
      <w:r>
        <w:br/>
      </w:r>
      <w:r>
        <w:rPr>
          <w:rStyle w:val="HTMLCode"/>
        </w:rPr>
        <w:t>B. Mobile Framework</w:t>
      </w:r>
      <w:r>
        <w:br/>
      </w:r>
      <w:r>
        <w:rPr>
          <w:rStyle w:val="HTMLCode"/>
        </w:rPr>
        <w:t>C. Server</w:t>
      </w:r>
      <w:r>
        <w:br/>
      </w:r>
      <w:r>
        <w:rPr>
          <w:rStyle w:val="HTMLCode"/>
        </w:rPr>
        <w:t>D. Browser</w:t>
      </w:r>
    </w:p>
    <w:p w:rsidR="00694209" w:rsidRDefault="00694209" w:rsidP="00694209">
      <w:r>
        <w:pict>
          <v:rect id="_x0000_i1449" style="width:0;height:1.5pt" o:hralign="center" o:hrstd="t" o:hr="t" fillcolor="#a0a0a0" stroked="f"/>
        </w:pict>
      </w:r>
    </w:p>
    <w:p w:rsidR="00694209" w:rsidRDefault="00694209" w:rsidP="00694209">
      <w:pPr>
        <w:pStyle w:val="Heading3"/>
      </w:pPr>
      <w:r>
        <w:t>True or False Questions</w:t>
      </w:r>
    </w:p>
    <w:p w:rsidR="00694209" w:rsidRDefault="00694209" w:rsidP="00694209">
      <w:pPr>
        <w:pStyle w:val="NormalWeb"/>
      </w:pPr>
      <w:r>
        <w:t>Students determine whether a statement is correct.</w:t>
      </w:r>
    </w:p>
    <w:p w:rsidR="00694209" w:rsidRDefault="00694209" w:rsidP="00694209">
      <w:pPr>
        <w:pStyle w:val="NormalWeb"/>
      </w:pPr>
      <w:r>
        <w:t>Example:</w:t>
      </w:r>
    </w:p>
    <w:p w:rsidR="00694209" w:rsidRDefault="00694209" w:rsidP="00694209">
      <w:pPr>
        <w:pStyle w:val="HTMLPreformatted"/>
      </w:pPr>
      <w:r>
        <w:rPr>
          <w:rStyle w:val="HTMLCode"/>
        </w:rPr>
        <w:t>Node.js is a JavaScript runtime.</w:t>
      </w:r>
      <w:r>
        <w:br/>
      </w:r>
      <w:r>
        <w:br/>
      </w:r>
      <w:r>
        <w:rPr>
          <w:rStyle w:val="HTMLCode"/>
        </w:rPr>
        <w:t>True</w:t>
      </w:r>
      <w:r>
        <w:br/>
      </w:r>
      <w:r>
        <w:rPr>
          <w:rStyle w:val="HTMLCode"/>
        </w:rPr>
        <w:t>False</w:t>
      </w:r>
    </w:p>
    <w:p w:rsidR="00694209" w:rsidRDefault="00694209" w:rsidP="00694209">
      <w:r>
        <w:pict>
          <v:rect id="_x0000_i1450" style="width:0;height:1.5pt" o:hralign="center" o:hrstd="t" o:hr="t" fillcolor="#a0a0a0" stroked="f"/>
        </w:pict>
      </w:r>
    </w:p>
    <w:p w:rsidR="00694209" w:rsidRDefault="00694209" w:rsidP="00694209">
      <w:pPr>
        <w:pStyle w:val="Heading3"/>
      </w:pPr>
      <w:r>
        <w:t>Multiple Select Questions</w:t>
      </w:r>
    </w:p>
    <w:p w:rsidR="00694209" w:rsidRDefault="00694209" w:rsidP="00694209">
      <w:pPr>
        <w:pStyle w:val="NormalWeb"/>
      </w:pPr>
      <w:r>
        <w:t>Students may select more than one correct answer.</w:t>
      </w:r>
    </w:p>
    <w:p w:rsidR="00694209" w:rsidRDefault="00694209" w:rsidP="00694209">
      <w:r>
        <w:pict>
          <v:rect id="_x0000_i1451" style="width:0;height:1.5pt" o:hralign="center" o:hrstd="t" o:hr="t" fillcolor="#a0a0a0" stroked="f"/>
        </w:pict>
      </w:r>
    </w:p>
    <w:p w:rsidR="00694209" w:rsidRDefault="00694209" w:rsidP="00694209">
      <w:pPr>
        <w:pStyle w:val="Heading3"/>
      </w:pPr>
      <w:r>
        <w:t>Fill in the Blank Questions</w:t>
      </w:r>
    </w:p>
    <w:p w:rsidR="00694209" w:rsidRDefault="00694209" w:rsidP="00694209">
      <w:pPr>
        <w:pStyle w:val="NormalWeb"/>
      </w:pPr>
      <w:r>
        <w:t>Students enter the correct answer manually.</w:t>
      </w:r>
    </w:p>
    <w:p w:rsidR="00694209" w:rsidRDefault="00694209" w:rsidP="00694209">
      <w:r>
        <w:pict>
          <v:rect id="_x0000_i1452" style="width:0;height:1.5pt" o:hralign="center" o:hrstd="t" o:hr="t" fillcolor="#a0a0a0" stroked="f"/>
        </w:pict>
      </w:r>
    </w:p>
    <w:p w:rsidR="00694209" w:rsidRDefault="00694209" w:rsidP="00694209">
      <w:pPr>
        <w:pStyle w:val="Heading2"/>
      </w:pPr>
      <w:r>
        <w:t>Quiz Information Displayed</w:t>
      </w:r>
    </w:p>
    <w:p w:rsidR="00694209" w:rsidRDefault="00694209" w:rsidP="00694209">
      <w:pPr>
        <w:pStyle w:val="NormalWeb"/>
      </w:pPr>
      <w:r>
        <w:t>The quiz screen shall display:</w:t>
      </w:r>
    </w:p>
    <w:p w:rsidR="00694209" w:rsidRDefault="00694209" w:rsidP="00694209">
      <w:pPr>
        <w:pStyle w:val="Heading3"/>
      </w:pPr>
      <w:r>
        <w:t>Quiz Title</w:t>
      </w:r>
    </w:p>
    <w:p w:rsidR="00694209" w:rsidRDefault="00694209" w:rsidP="00694209">
      <w:pPr>
        <w:pStyle w:val="NormalWeb"/>
      </w:pPr>
      <w:r>
        <w:t>Name of assessment.</w:t>
      </w:r>
    </w:p>
    <w:p w:rsidR="00694209" w:rsidRDefault="00694209" w:rsidP="00694209">
      <w:pPr>
        <w:pStyle w:val="Heading3"/>
      </w:pPr>
      <w:r>
        <w:t>Total Questions</w:t>
      </w:r>
    </w:p>
    <w:p w:rsidR="00694209" w:rsidRDefault="00694209" w:rsidP="00694209">
      <w:pPr>
        <w:pStyle w:val="NormalWeb"/>
      </w:pPr>
      <w:r>
        <w:t>Number of questions included.</w:t>
      </w:r>
    </w:p>
    <w:p w:rsidR="00694209" w:rsidRDefault="00694209" w:rsidP="00694209">
      <w:pPr>
        <w:pStyle w:val="Heading3"/>
      </w:pPr>
      <w:r>
        <w:t>Time Limit</w:t>
      </w:r>
    </w:p>
    <w:p w:rsidR="00694209" w:rsidRDefault="00694209" w:rsidP="00694209">
      <w:pPr>
        <w:pStyle w:val="NormalWeb"/>
      </w:pPr>
      <w:r>
        <w:t>Duration allowed for completion.</w:t>
      </w:r>
    </w:p>
    <w:p w:rsidR="00694209" w:rsidRDefault="00694209" w:rsidP="00694209">
      <w:pPr>
        <w:pStyle w:val="Heading3"/>
      </w:pPr>
      <w:r>
        <w:lastRenderedPageBreak/>
        <w:t>Passing Score</w:t>
      </w:r>
    </w:p>
    <w:p w:rsidR="00694209" w:rsidRDefault="00694209" w:rsidP="00694209">
      <w:pPr>
        <w:pStyle w:val="NormalWeb"/>
      </w:pPr>
      <w:r>
        <w:t>Minimum score required.</w:t>
      </w:r>
    </w:p>
    <w:p w:rsidR="00694209" w:rsidRDefault="00694209" w:rsidP="00694209">
      <w:pPr>
        <w:pStyle w:val="Heading3"/>
      </w:pPr>
      <w:r>
        <w:t>Instructions</w:t>
      </w:r>
    </w:p>
    <w:p w:rsidR="00694209" w:rsidRDefault="00694209" w:rsidP="00694209">
      <w:pPr>
        <w:pStyle w:val="NormalWeb"/>
      </w:pPr>
      <w:r>
        <w:t>Assessment guidelines.</w:t>
      </w:r>
    </w:p>
    <w:p w:rsidR="00694209" w:rsidRDefault="00694209" w:rsidP="00694209">
      <w:r>
        <w:pict>
          <v:rect id="_x0000_i1453" style="width:0;height:1.5pt" o:hralign="center" o:hrstd="t" o:hr="t" fillcolor="#a0a0a0" stroked="f"/>
        </w:pict>
      </w:r>
    </w:p>
    <w:p w:rsidR="00694209" w:rsidRDefault="00694209" w:rsidP="00694209">
      <w:pPr>
        <w:pStyle w:val="Heading2"/>
      </w:pPr>
      <w:r>
        <w:t>Quiz Workflow</w:t>
      </w:r>
    </w:p>
    <w:p w:rsidR="00694209" w:rsidRDefault="00694209" w:rsidP="00694209">
      <w:pPr>
        <w:pStyle w:val="Heading3"/>
      </w:pPr>
      <w:r>
        <w:t>Step 1</w:t>
      </w:r>
    </w:p>
    <w:p w:rsidR="00694209" w:rsidRDefault="00694209" w:rsidP="00694209">
      <w:pPr>
        <w:pStyle w:val="NormalWeb"/>
      </w:pPr>
      <w:r>
        <w:t>Student opens quiz.</w:t>
      </w:r>
    </w:p>
    <w:p w:rsidR="00694209" w:rsidRDefault="00694209" w:rsidP="00694209">
      <w:pPr>
        <w:pStyle w:val="Heading3"/>
      </w:pPr>
      <w:r>
        <w:t>Step 2</w:t>
      </w:r>
    </w:p>
    <w:p w:rsidR="00694209" w:rsidRDefault="00694209" w:rsidP="00694209">
      <w:pPr>
        <w:pStyle w:val="NormalWeb"/>
      </w:pPr>
      <w:r>
        <w:t>Instructions displayed.</w:t>
      </w:r>
    </w:p>
    <w:p w:rsidR="00694209" w:rsidRDefault="00694209" w:rsidP="00694209">
      <w:pPr>
        <w:pStyle w:val="Heading3"/>
      </w:pPr>
      <w:r>
        <w:t>Step 3</w:t>
      </w:r>
    </w:p>
    <w:p w:rsidR="00694209" w:rsidRDefault="00694209" w:rsidP="00694209">
      <w:pPr>
        <w:pStyle w:val="NormalWeb"/>
      </w:pPr>
      <w:r>
        <w:t>Student starts assessment.</w:t>
      </w:r>
    </w:p>
    <w:p w:rsidR="00694209" w:rsidRDefault="00694209" w:rsidP="00694209">
      <w:pPr>
        <w:pStyle w:val="Heading3"/>
      </w:pPr>
      <w:r>
        <w:t>Step 4</w:t>
      </w:r>
    </w:p>
    <w:p w:rsidR="00694209" w:rsidRDefault="00694209" w:rsidP="00694209">
      <w:pPr>
        <w:pStyle w:val="NormalWeb"/>
      </w:pPr>
      <w:r>
        <w:t>Questions displayed one by one.</w:t>
      </w:r>
    </w:p>
    <w:p w:rsidR="00694209" w:rsidRDefault="00694209" w:rsidP="00694209">
      <w:pPr>
        <w:pStyle w:val="Heading3"/>
      </w:pPr>
      <w:r>
        <w:t>Step 5</w:t>
      </w:r>
    </w:p>
    <w:p w:rsidR="00694209" w:rsidRDefault="00694209" w:rsidP="00694209">
      <w:pPr>
        <w:pStyle w:val="NormalWeb"/>
      </w:pPr>
      <w:r>
        <w:t>Student submits answers.</w:t>
      </w:r>
    </w:p>
    <w:p w:rsidR="00694209" w:rsidRDefault="00694209" w:rsidP="00694209">
      <w:pPr>
        <w:pStyle w:val="Heading3"/>
      </w:pPr>
      <w:r>
        <w:t>Step 6</w:t>
      </w:r>
    </w:p>
    <w:p w:rsidR="00694209" w:rsidRDefault="00694209" w:rsidP="00694209">
      <w:pPr>
        <w:pStyle w:val="NormalWeb"/>
      </w:pPr>
      <w:r>
        <w:t>System evaluates responses.</w:t>
      </w:r>
    </w:p>
    <w:p w:rsidR="00694209" w:rsidRDefault="00694209" w:rsidP="00694209">
      <w:pPr>
        <w:pStyle w:val="Heading3"/>
      </w:pPr>
      <w:r>
        <w:t>Step 7</w:t>
      </w:r>
    </w:p>
    <w:p w:rsidR="00694209" w:rsidRDefault="00694209" w:rsidP="00694209">
      <w:pPr>
        <w:pStyle w:val="NormalWeb"/>
      </w:pPr>
      <w:r>
        <w:t>Results generated.</w:t>
      </w:r>
    </w:p>
    <w:p w:rsidR="00694209" w:rsidRDefault="00694209" w:rsidP="00694209">
      <w:r>
        <w:pict>
          <v:rect id="_x0000_i1454" style="width:0;height:1.5pt" o:hralign="center" o:hrstd="t" o:hr="t" fillcolor="#a0a0a0" stroked="f"/>
        </w:pict>
      </w:r>
    </w:p>
    <w:p w:rsidR="00694209" w:rsidRDefault="00694209" w:rsidP="00694209">
      <w:pPr>
        <w:pStyle w:val="Heading2"/>
      </w:pPr>
      <w:r>
        <w:t>Timer Management</w:t>
      </w:r>
    </w:p>
    <w:p w:rsidR="00694209" w:rsidRDefault="00694209" w:rsidP="00694209">
      <w:pPr>
        <w:pStyle w:val="NormalWeb"/>
      </w:pPr>
      <w:r>
        <w:t>The system may support timed quizzes.</w:t>
      </w:r>
    </w:p>
    <w:p w:rsidR="00694209" w:rsidRDefault="00694209" w:rsidP="00694209">
      <w:pPr>
        <w:pStyle w:val="NormalWeb"/>
      </w:pPr>
      <w:r>
        <w:t>Example:</w:t>
      </w:r>
    </w:p>
    <w:p w:rsidR="00694209" w:rsidRDefault="00694209" w:rsidP="00694209">
      <w:pPr>
        <w:pStyle w:val="HTMLPreformatted"/>
      </w:pPr>
      <w:r>
        <w:rPr>
          <w:rStyle w:val="HTMLCode"/>
        </w:rPr>
        <w:lastRenderedPageBreak/>
        <w:t>Time Remaining:</w:t>
      </w:r>
      <w:r>
        <w:br/>
      </w:r>
      <w:r>
        <w:rPr>
          <w:rStyle w:val="HTMLCode"/>
        </w:rPr>
        <w:t>20 Minutes</w:t>
      </w:r>
    </w:p>
    <w:p w:rsidR="00694209" w:rsidRDefault="00694209" w:rsidP="00694209">
      <w:pPr>
        <w:pStyle w:val="NormalWeb"/>
      </w:pPr>
      <w:r>
        <w:t>When time expires:</w:t>
      </w:r>
    </w:p>
    <w:p w:rsidR="00694209" w:rsidRDefault="00694209" w:rsidP="00694209">
      <w:pPr>
        <w:numPr>
          <w:ilvl w:val="0"/>
          <w:numId w:val="129"/>
        </w:numPr>
        <w:spacing w:before="100" w:beforeAutospacing="1" w:after="100" w:afterAutospacing="1"/>
      </w:pPr>
      <w:r>
        <w:t xml:space="preserve">Quiz automatically submitted. </w:t>
      </w:r>
    </w:p>
    <w:p w:rsidR="00694209" w:rsidRDefault="00694209" w:rsidP="00694209">
      <w:pPr>
        <w:numPr>
          <w:ilvl w:val="0"/>
          <w:numId w:val="129"/>
        </w:numPr>
        <w:spacing w:before="100" w:beforeAutospacing="1" w:after="100" w:afterAutospacing="1"/>
      </w:pPr>
      <w:r>
        <w:t xml:space="preserve">Evaluation begins. </w:t>
      </w:r>
    </w:p>
    <w:p w:rsidR="00694209" w:rsidRDefault="00694209" w:rsidP="00694209">
      <w:r>
        <w:pict>
          <v:rect id="_x0000_i1455" style="width:0;height:1.5pt" o:hralign="center" o:hrstd="t" o:hr="t" fillcolor="#a0a0a0" stroked="f"/>
        </w:pict>
      </w:r>
    </w:p>
    <w:p w:rsidR="00694209" w:rsidRDefault="00694209" w:rsidP="00694209">
      <w:pPr>
        <w:pStyle w:val="Heading2"/>
      </w:pPr>
      <w:r>
        <w:t>Benefits</w:t>
      </w:r>
    </w:p>
    <w:p w:rsidR="00694209" w:rsidRDefault="00694209" w:rsidP="00694209">
      <w:pPr>
        <w:pStyle w:val="Heading3"/>
      </w:pPr>
      <w:r>
        <w:t>Immediate Assessment</w:t>
      </w:r>
    </w:p>
    <w:p w:rsidR="00694209" w:rsidRDefault="00694209" w:rsidP="00694209">
      <w:pPr>
        <w:pStyle w:val="NormalWeb"/>
      </w:pPr>
      <w:r>
        <w:t>Students receive instant evaluation.</w:t>
      </w:r>
    </w:p>
    <w:p w:rsidR="00694209" w:rsidRDefault="00694209" w:rsidP="00694209">
      <w:pPr>
        <w:pStyle w:val="Heading3"/>
      </w:pPr>
      <w:r>
        <w:t>Better Learning</w:t>
      </w:r>
    </w:p>
    <w:p w:rsidR="00694209" w:rsidRDefault="00694209" w:rsidP="00694209">
      <w:pPr>
        <w:pStyle w:val="NormalWeb"/>
      </w:pPr>
      <w:r>
        <w:t>Reinforces educational concepts.</w:t>
      </w:r>
    </w:p>
    <w:p w:rsidR="00694209" w:rsidRDefault="00694209" w:rsidP="00694209">
      <w:pPr>
        <w:pStyle w:val="Heading3"/>
      </w:pPr>
      <w:r>
        <w:t>Knowledge Validation</w:t>
      </w:r>
    </w:p>
    <w:p w:rsidR="00694209" w:rsidRDefault="00694209" w:rsidP="00694209">
      <w:pPr>
        <w:pStyle w:val="NormalWeb"/>
      </w:pPr>
      <w:r>
        <w:t>Measures learning effectiveness.</w:t>
      </w:r>
    </w:p>
    <w:p w:rsidR="00694209" w:rsidRDefault="00694209" w:rsidP="00694209">
      <w:pPr>
        <w:pStyle w:val="Heading3"/>
      </w:pPr>
      <w:r>
        <w:t>Increased Engagement</w:t>
      </w:r>
    </w:p>
    <w:p w:rsidR="00694209" w:rsidRDefault="00694209" w:rsidP="00694209">
      <w:pPr>
        <w:pStyle w:val="NormalWeb"/>
      </w:pPr>
      <w:r>
        <w:t>Encourages active participation.</w:t>
      </w:r>
    </w:p>
    <w:p w:rsidR="00694209" w:rsidRDefault="00694209" w:rsidP="00694209">
      <w:r>
        <w:pict>
          <v:rect id="_x0000_i1456" style="width:0;height:1.5pt" o:hralign="center" o:hrstd="t" o:hr="t" fillcolor="#a0a0a0" stroked="f"/>
        </w:pict>
      </w:r>
    </w:p>
    <w:p w:rsidR="00694209" w:rsidRDefault="00694209" w:rsidP="00694209">
      <w:pPr>
        <w:pStyle w:val="Heading2"/>
      </w:pPr>
      <w:r>
        <w:t>Business Rules</w:t>
      </w:r>
    </w:p>
    <w:p w:rsidR="00694209" w:rsidRDefault="00694209" w:rsidP="00694209">
      <w:pPr>
        <w:numPr>
          <w:ilvl w:val="0"/>
          <w:numId w:val="130"/>
        </w:numPr>
        <w:spacing w:before="100" w:beforeAutospacing="1" w:after="100" w:afterAutospacing="1"/>
      </w:pPr>
      <w:r>
        <w:t xml:space="preserve">Only enrolled students may attempt quizzes. </w:t>
      </w:r>
    </w:p>
    <w:p w:rsidR="00694209" w:rsidRDefault="00694209" w:rsidP="00694209">
      <w:pPr>
        <w:numPr>
          <w:ilvl w:val="0"/>
          <w:numId w:val="130"/>
        </w:numPr>
        <w:spacing w:before="100" w:beforeAutospacing="1" w:after="100" w:afterAutospacing="1"/>
      </w:pPr>
      <w:r>
        <w:t xml:space="preserve">Quiz questions must be displayed correctly. </w:t>
      </w:r>
    </w:p>
    <w:p w:rsidR="00694209" w:rsidRDefault="00694209" w:rsidP="00694209">
      <w:pPr>
        <w:numPr>
          <w:ilvl w:val="0"/>
          <w:numId w:val="130"/>
        </w:numPr>
        <w:spacing w:before="100" w:beforeAutospacing="1" w:after="100" w:afterAutospacing="1"/>
      </w:pPr>
      <w:r>
        <w:t xml:space="preserve">Time limits must be enforced. </w:t>
      </w:r>
    </w:p>
    <w:p w:rsidR="00694209" w:rsidRDefault="00694209" w:rsidP="00694209">
      <w:pPr>
        <w:numPr>
          <w:ilvl w:val="0"/>
          <w:numId w:val="130"/>
        </w:numPr>
        <w:spacing w:before="100" w:beforeAutospacing="1" w:after="100" w:afterAutospacing="1"/>
      </w:pPr>
      <w:r>
        <w:t xml:space="preserve">Quiz attempts shall be recorded. </w:t>
      </w:r>
    </w:p>
    <w:p w:rsidR="00694209" w:rsidRDefault="00694209" w:rsidP="00694209">
      <w:pPr>
        <w:numPr>
          <w:ilvl w:val="0"/>
          <w:numId w:val="130"/>
        </w:numPr>
        <w:spacing w:before="100" w:beforeAutospacing="1" w:after="100" w:afterAutospacing="1"/>
      </w:pPr>
      <w:r>
        <w:t xml:space="preserve">Scores shall be calculated automatically. </w:t>
      </w:r>
    </w:p>
    <w:p w:rsidR="00694209" w:rsidRDefault="00694209" w:rsidP="00694209">
      <w:r>
        <w:pict>
          <v:rect id="_x0000_i1457" style="width:0;height:1.5pt" o:hralign="center" o:hrstd="t" o:hr="t" fillcolor="#a0a0a0" stroked="f"/>
        </w:pict>
      </w:r>
    </w:p>
    <w:p w:rsidR="00694209" w:rsidRDefault="00694209" w:rsidP="00694209">
      <w:pPr>
        <w:pStyle w:val="Heading1"/>
      </w:pPr>
      <w:r>
        <w:t>6.5 View Quiz Results and Scores</w:t>
      </w:r>
    </w:p>
    <w:p w:rsidR="00694209" w:rsidRDefault="00694209" w:rsidP="00694209">
      <w:pPr>
        <w:pStyle w:val="Heading2"/>
      </w:pPr>
      <w:r>
        <w:t>Description</w:t>
      </w:r>
    </w:p>
    <w:p w:rsidR="00694209" w:rsidRDefault="00694209" w:rsidP="00694209">
      <w:pPr>
        <w:pStyle w:val="NormalWeb"/>
      </w:pPr>
      <w:r>
        <w:t>The View Quiz Results and Scores feature provides students with detailed feedback regarding quiz performance. After completing an assessment, students can review their scores, correct answers, incorrect answers, accuracy percentage, and overall performance metrics.</w:t>
      </w:r>
    </w:p>
    <w:p w:rsidR="00694209" w:rsidRDefault="00694209" w:rsidP="00694209">
      <w:pPr>
        <w:pStyle w:val="NormalWeb"/>
      </w:pPr>
      <w:r>
        <w:lastRenderedPageBreak/>
        <w:t>This feature helps students identify strengths and weaknesses and supports continuous learning improvement.</w:t>
      </w:r>
    </w:p>
    <w:p w:rsidR="00694209" w:rsidRDefault="00694209" w:rsidP="00694209">
      <w:r>
        <w:pict>
          <v:rect id="_x0000_i1458" style="width:0;height:1.5pt" o:hralign="center" o:hrstd="t" o:hr="t" fillcolor="#a0a0a0" stroked="f"/>
        </w:pict>
      </w:r>
    </w:p>
    <w:p w:rsidR="00694209" w:rsidRDefault="00694209" w:rsidP="00694209">
      <w:pPr>
        <w:pStyle w:val="Heading2"/>
      </w:pPr>
      <w:r>
        <w:t>Purpose</w:t>
      </w:r>
    </w:p>
    <w:p w:rsidR="00694209" w:rsidRDefault="00694209" w:rsidP="00694209">
      <w:pPr>
        <w:pStyle w:val="NormalWeb"/>
      </w:pPr>
      <w:r>
        <w:t>The purpose of this feature is to:</w:t>
      </w:r>
    </w:p>
    <w:p w:rsidR="00694209" w:rsidRDefault="00694209" w:rsidP="00694209">
      <w:pPr>
        <w:numPr>
          <w:ilvl w:val="0"/>
          <w:numId w:val="131"/>
        </w:numPr>
        <w:spacing w:before="100" w:beforeAutospacing="1" w:after="100" w:afterAutospacing="1"/>
      </w:pPr>
      <w:r>
        <w:t xml:space="preserve">Provide assessment feedback. </w:t>
      </w:r>
    </w:p>
    <w:p w:rsidR="00694209" w:rsidRDefault="00694209" w:rsidP="00694209">
      <w:pPr>
        <w:numPr>
          <w:ilvl w:val="0"/>
          <w:numId w:val="131"/>
        </w:numPr>
        <w:spacing w:before="100" w:beforeAutospacing="1" w:after="100" w:afterAutospacing="1"/>
      </w:pPr>
      <w:r>
        <w:t xml:space="preserve">Improve academic performance. </w:t>
      </w:r>
    </w:p>
    <w:p w:rsidR="00694209" w:rsidRDefault="00694209" w:rsidP="00694209">
      <w:pPr>
        <w:numPr>
          <w:ilvl w:val="0"/>
          <w:numId w:val="131"/>
        </w:numPr>
        <w:spacing w:before="100" w:beforeAutospacing="1" w:after="100" w:afterAutospacing="1"/>
      </w:pPr>
      <w:r>
        <w:t xml:space="preserve">Identify weak areas. </w:t>
      </w:r>
    </w:p>
    <w:p w:rsidR="00694209" w:rsidRDefault="00694209" w:rsidP="00694209">
      <w:pPr>
        <w:numPr>
          <w:ilvl w:val="0"/>
          <w:numId w:val="131"/>
        </w:numPr>
        <w:spacing w:before="100" w:beforeAutospacing="1" w:after="100" w:afterAutospacing="1"/>
      </w:pPr>
      <w:r>
        <w:t xml:space="preserve">Encourage improvement. </w:t>
      </w:r>
    </w:p>
    <w:p w:rsidR="00694209" w:rsidRDefault="00694209" w:rsidP="00694209">
      <w:pPr>
        <w:numPr>
          <w:ilvl w:val="0"/>
          <w:numId w:val="131"/>
        </w:numPr>
        <w:spacing w:before="100" w:beforeAutospacing="1" w:after="100" w:afterAutospacing="1"/>
      </w:pPr>
      <w:r>
        <w:t xml:space="preserve">Support learning analysis. </w:t>
      </w:r>
    </w:p>
    <w:p w:rsidR="00694209" w:rsidRDefault="00694209" w:rsidP="00694209">
      <w:r>
        <w:pict>
          <v:rect id="_x0000_i1459" style="width:0;height:1.5pt" o:hralign="center" o:hrstd="t" o:hr="t" fillcolor="#a0a0a0" stroked="f"/>
        </w:pict>
      </w:r>
    </w:p>
    <w:p w:rsidR="00694209" w:rsidRDefault="00694209" w:rsidP="00694209">
      <w:pPr>
        <w:pStyle w:val="Heading2"/>
      </w:pPr>
      <w:r>
        <w:t>Result Information Displayed</w:t>
      </w:r>
    </w:p>
    <w:p w:rsidR="00694209" w:rsidRDefault="00694209" w:rsidP="00694209">
      <w:pPr>
        <w:pStyle w:val="Heading3"/>
      </w:pPr>
      <w:r>
        <w:t>Quiz Title</w:t>
      </w:r>
    </w:p>
    <w:p w:rsidR="00694209" w:rsidRDefault="00694209" w:rsidP="00694209">
      <w:pPr>
        <w:pStyle w:val="NormalWeb"/>
      </w:pPr>
      <w:r>
        <w:t>Assessment name.</w:t>
      </w:r>
    </w:p>
    <w:p w:rsidR="00694209" w:rsidRDefault="00694209" w:rsidP="00694209">
      <w:pPr>
        <w:pStyle w:val="Heading3"/>
      </w:pPr>
      <w:r>
        <w:t>Date Attempted</w:t>
      </w:r>
    </w:p>
    <w:p w:rsidR="00694209" w:rsidRDefault="00694209" w:rsidP="00694209">
      <w:pPr>
        <w:pStyle w:val="NormalWeb"/>
      </w:pPr>
      <w:r>
        <w:t>Quiz completion date.</w:t>
      </w:r>
    </w:p>
    <w:p w:rsidR="00694209" w:rsidRDefault="00694209" w:rsidP="00694209">
      <w:pPr>
        <w:pStyle w:val="Heading3"/>
      </w:pPr>
      <w:r>
        <w:t>Total Questions</w:t>
      </w:r>
    </w:p>
    <w:p w:rsidR="00694209" w:rsidRDefault="00694209" w:rsidP="00694209">
      <w:pPr>
        <w:pStyle w:val="NormalWeb"/>
      </w:pPr>
      <w:r>
        <w:t>Number of questions attempted.</w:t>
      </w:r>
    </w:p>
    <w:p w:rsidR="00694209" w:rsidRDefault="00694209" w:rsidP="00694209">
      <w:pPr>
        <w:pStyle w:val="Heading3"/>
      </w:pPr>
      <w:r>
        <w:t>Correct Answers</w:t>
      </w:r>
    </w:p>
    <w:p w:rsidR="00694209" w:rsidRDefault="00694209" w:rsidP="00694209">
      <w:pPr>
        <w:pStyle w:val="NormalWeb"/>
      </w:pPr>
      <w:r>
        <w:t>Correct responses count.</w:t>
      </w:r>
    </w:p>
    <w:p w:rsidR="00694209" w:rsidRDefault="00694209" w:rsidP="00694209">
      <w:pPr>
        <w:pStyle w:val="Heading3"/>
      </w:pPr>
      <w:r>
        <w:t>Incorrect Answers</w:t>
      </w:r>
    </w:p>
    <w:p w:rsidR="00694209" w:rsidRDefault="00694209" w:rsidP="00694209">
      <w:pPr>
        <w:pStyle w:val="NormalWeb"/>
      </w:pPr>
      <w:r>
        <w:t>Wrong responses count.</w:t>
      </w:r>
    </w:p>
    <w:p w:rsidR="00694209" w:rsidRDefault="00694209" w:rsidP="00694209">
      <w:pPr>
        <w:pStyle w:val="Heading3"/>
      </w:pPr>
      <w:r>
        <w:t>Score Obtained</w:t>
      </w:r>
    </w:p>
    <w:p w:rsidR="00694209" w:rsidRDefault="00694209" w:rsidP="00694209">
      <w:pPr>
        <w:pStyle w:val="NormalWeb"/>
      </w:pPr>
      <w:r>
        <w:t>Final score achieved.</w:t>
      </w:r>
    </w:p>
    <w:p w:rsidR="00694209" w:rsidRDefault="00694209" w:rsidP="00694209">
      <w:pPr>
        <w:pStyle w:val="NormalWeb"/>
      </w:pPr>
      <w:r>
        <w:t>Example:</w:t>
      </w:r>
    </w:p>
    <w:p w:rsidR="00694209" w:rsidRDefault="00694209" w:rsidP="00694209">
      <w:pPr>
        <w:pStyle w:val="HTMLPreformatted"/>
      </w:pPr>
      <w:r>
        <w:rPr>
          <w:rStyle w:val="HTMLCode"/>
        </w:rPr>
        <w:t>Score:</w:t>
      </w:r>
      <w:r>
        <w:br/>
      </w:r>
      <w:r>
        <w:rPr>
          <w:rStyle w:val="HTMLCode"/>
        </w:rPr>
        <w:t>18 / 20</w:t>
      </w:r>
    </w:p>
    <w:p w:rsidR="00694209" w:rsidRDefault="00694209" w:rsidP="00694209">
      <w:pPr>
        <w:pStyle w:val="Heading3"/>
      </w:pPr>
      <w:r>
        <w:lastRenderedPageBreak/>
        <w:t>Percentage Score</w:t>
      </w:r>
    </w:p>
    <w:p w:rsidR="00694209" w:rsidRDefault="00694209" w:rsidP="00694209">
      <w:pPr>
        <w:pStyle w:val="NormalWeb"/>
      </w:pPr>
      <w:r>
        <w:t>Performance percentage.</w:t>
      </w:r>
    </w:p>
    <w:p w:rsidR="00694209" w:rsidRDefault="00694209" w:rsidP="00694209">
      <w:pPr>
        <w:pStyle w:val="NormalWeb"/>
      </w:pPr>
      <w:r>
        <w:t>Example:</w:t>
      </w:r>
    </w:p>
    <w:p w:rsidR="00694209" w:rsidRDefault="00694209" w:rsidP="00694209">
      <w:pPr>
        <w:pStyle w:val="HTMLPreformatted"/>
      </w:pPr>
      <w:r>
        <w:rPr>
          <w:rStyle w:val="HTMLCode"/>
        </w:rPr>
        <w:t>90%</w:t>
      </w:r>
    </w:p>
    <w:p w:rsidR="00694209" w:rsidRDefault="00694209" w:rsidP="00694209">
      <w:pPr>
        <w:pStyle w:val="Heading3"/>
      </w:pPr>
      <w:r>
        <w:t>Pass/Fail Status</w:t>
      </w:r>
    </w:p>
    <w:p w:rsidR="00694209" w:rsidRDefault="00694209" w:rsidP="00694209">
      <w:pPr>
        <w:pStyle w:val="NormalWeb"/>
      </w:pPr>
      <w:r>
        <w:t>Assessment outcome.</w:t>
      </w:r>
    </w:p>
    <w:p w:rsidR="00694209" w:rsidRDefault="00694209" w:rsidP="00694209">
      <w:pPr>
        <w:pStyle w:val="NormalWeb"/>
      </w:pPr>
      <w:r>
        <w:t>Example:</w:t>
      </w:r>
    </w:p>
    <w:p w:rsidR="00694209" w:rsidRDefault="00694209" w:rsidP="00694209">
      <w:pPr>
        <w:pStyle w:val="HTMLPreformatted"/>
      </w:pPr>
      <w:r>
        <w:rPr>
          <w:rStyle w:val="HTMLCode"/>
        </w:rPr>
        <w:t>Passed</w:t>
      </w:r>
    </w:p>
    <w:p w:rsidR="00694209" w:rsidRDefault="00694209" w:rsidP="00694209">
      <w:r>
        <w:pict>
          <v:rect id="_x0000_i1460" style="width:0;height:1.5pt" o:hralign="center" o:hrstd="t" o:hr="t" fillcolor="#a0a0a0" stroked="f"/>
        </w:pict>
      </w:r>
    </w:p>
    <w:p w:rsidR="00694209" w:rsidRDefault="00694209" w:rsidP="00694209">
      <w:pPr>
        <w:pStyle w:val="Heading2"/>
      </w:pPr>
      <w:r>
        <w:t>Quiz Analytics</w:t>
      </w:r>
    </w:p>
    <w:p w:rsidR="00694209" w:rsidRDefault="00694209" w:rsidP="00694209">
      <w:pPr>
        <w:pStyle w:val="NormalWeb"/>
      </w:pPr>
      <w:r>
        <w:t>The system shall provide:</w:t>
      </w:r>
    </w:p>
    <w:p w:rsidR="00694209" w:rsidRDefault="00694209" w:rsidP="00694209">
      <w:pPr>
        <w:pStyle w:val="Heading3"/>
      </w:pPr>
      <w:r>
        <w:t>Accuracy Rate</w:t>
      </w:r>
    </w:p>
    <w:p w:rsidR="00694209" w:rsidRDefault="00694209" w:rsidP="00694209">
      <w:pPr>
        <w:pStyle w:val="NormalWeb"/>
      </w:pPr>
      <w:r>
        <w:t>Percentage of correct answers.</w:t>
      </w:r>
    </w:p>
    <w:p w:rsidR="00694209" w:rsidRDefault="00694209" w:rsidP="00694209">
      <w:pPr>
        <w:pStyle w:val="Heading3"/>
      </w:pPr>
      <w:r>
        <w:t>Performance Trend</w:t>
      </w:r>
    </w:p>
    <w:p w:rsidR="00694209" w:rsidRDefault="00694209" w:rsidP="00694209">
      <w:pPr>
        <w:pStyle w:val="NormalWeb"/>
      </w:pPr>
      <w:r>
        <w:t>Comparison with previous attempts.</w:t>
      </w:r>
    </w:p>
    <w:p w:rsidR="00694209" w:rsidRDefault="00694209" w:rsidP="00694209">
      <w:pPr>
        <w:pStyle w:val="Heading3"/>
      </w:pPr>
      <w:r>
        <w:t>Average Score</w:t>
      </w:r>
    </w:p>
    <w:p w:rsidR="00694209" w:rsidRDefault="00694209" w:rsidP="00694209">
      <w:pPr>
        <w:pStyle w:val="NormalWeb"/>
      </w:pPr>
      <w:r>
        <w:t>Overall performance average.</w:t>
      </w:r>
    </w:p>
    <w:p w:rsidR="00694209" w:rsidRDefault="00694209" w:rsidP="00694209">
      <w:pPr>
        <w:pStyle w:val="Heading3"/>
      </w:pPr>
      <w:r>
        <w:t>Best Score</w:t>
      </w:r>
    </w:p>
    <w:p w:rsidR="00694209" w:rsidRDefault="00694209" w:rsidP="00694209">
      <w:pPr>
        <w:pStyle w:val="NormalWeb"/>
      </w:pPr>
      <w:r>
        <w:t>Highest score achieved.</w:t>
      </w:r>
    </w:p>
    <w:p w:rsidR="00694209" w:rsidRDefault="00694209" w:rsidP="00694209">
      <w:r>
        <w:pict>
          <v:rect id="_x0000_i1461" style="width:0;height:1.5pt" o:hralign="center" o:hrstd="t" o:hr="t" fillcolor="#a0a0a0" stroked="f"/>
        </w:pict>
      </w:r>
    </w:p>
    <w:p w:rsidR="00694209" w:rsidRDefault="00694209" w:rsidP="00694209">
      <w:pPr>
        <w:pStyle w:val="Heading2"/>
      </w:pPr>
      <w:r>
        <w:t>Benefits</w:t>
      </w:r>
    </w:p>
    <w:p w:rsidR="00694209" w:rsidRDefault="00694209" w:rsidP="00694209">
      <w:pPr>
        <w:pStyle w:val="Heading3"/>
      </w:pPr>
      <w:r>
        <w:t>Learning Feedback</w:t>
      </w:r>
    </w:p>
    <w:p w:rsidR="00694209" w:rsidRDefault="00694209" w:rsidP="00694209">
      <w:pPr>
        <w:pStyle w:val="NormalWeb"/>
      </w:pPr>
      <w:r>
        <w:t>Provides immediate educational insights.</w:t>
      </w:r>
    </w:p>
    <w:p w:rsidR="00694209" w:rsidRDefault="00694209" w:rsidP="00694209">
      <w:pPr>
        <w:pStyle w:val="Heading3"/>
      </w:pPr>
      <w:r>
        <w:t>Performance Analysis</w:t>
      </w:r>
    </w:p>
    <w:p w:rsidR="00694209" w:rsidRDefault="00694209" w:rsidP="00694209">
      <w:pPr>
        <w:pStyle w:val="NormalWeb"/>
      </w:pPr>
      <w:r>
        <w:t>Supports self-improvement.</w:t>
      </w:r>
    </w:p>
    <w:p w:rsidR="00694209" w:rsidRDefault="00694209" w:rsidP="00694209">
      <w:pPr>
        <w:pStyle w:val="Heading3"/>
      </w:pPr>
      <w:r>
        <w:lastRenderedPageBreak/>
        <w:t>Motivation</w:t>
      </w:r>
    </w:p>
    <w:p w:rsidR="00694209" w:rsidRDefault="00694209" w:rsidP="00694209">
      <w:pPr>
        <w:pStyle w:val="NormalWeb"/>
      </w:pPr>
      <w:r>
        <w:t>Encourages better future performance.</w:t>
      </w:r>
    </w:p>
    <w:p w:rsidR="00694209" w:rsidRDefault="00694209" w:rsidP="00694209">
      <w:r>
        <w:pict>
          <v:rect id="_x0000_i1462" style="width:0;height:1.5pt" o:hralign="center" o:hrstd="t" o:hr="t" fillcolor="#a0a0a0" stroked="f"/>
        </w:pict>
      </w:r>
    </w:p>
    <w:p w:rsidR="00694209" w:rsidRDefault="00694209" w:rsidP="00694209">
      <w:pPr>
        <w:pStyle w:val="Heading2"/>
      </w:pPr>
      <w:r>
        <w:t>Business Rules</w:t>
      </w:r>
    </w:p>
    <w:p w:rsidR="00694209" w:rsidRDefault="00694209" w:rsidP="00694209">
      <w:pPr>
        <w:numPr>
          <w:ilvl w:val="0"/>
          <w:numId w:val="132"/>
        </w:numPr>
        <w:spacing w:before="100" w:beforeAutospacing="1" w:after="100" w:afterAutospacing="1"/>
      </w:pPr>
      <w:r>
        <w:t xml:space="preserve">Results shall be generated automatically. </w:t>
      </w:r>
    </w:p>
    <w:p w:rsidR="00694209" w:rsidRDefault="00694209" w:rsidP="00694209">
      <w:pPr>
        <w:numPr>
          <w:ilvl w:val="0"/>
          <w:numId w:val="132"/>
        </w:numPr>
        <w:spacing w:before="100" w:beforeAutospacing="1" w:after="100" w:afterAutospacing="1"/>
      </w:pPr>
      <w:r>
        <w:t xml:space="preserve">Scores shall be calculated accurately. </w:t>
      </w:r>
    </w:p>
    <w:p w:rsidR="00694209" w:rsidRDefault="00694209" w:rsidP="00694209">
      <w:pPr>
        <w:numPr>
          <w:ilvl w:val="0"/>
          <w:numId w:val="132"/>
        </w:numPr>
        <w:spacing w:before="100" w:beforeAutospacing="1" w:after="100" w:afterAutospacing="1"/>
      </w:pPr>
      <w:r>
        <w:t xml:space="preserve">Results shall remain available for future review. </w:t>
      </w:r>
    </w:p>
    <w:p w:rsidR="00694209" w:rsidRDefault="00694209" w:rsidP="00694209">
      <w:pPr>
        <w:numPr>
          <w:ilvl w:val="0"/>
          <w:numId w:val="132"/>
        </w:numPr>
        <w:spacing w:before="100" w:beforeAutospacing="1" w:after="100" w:afterAutospacing="1"/>
      </w:pPr>
      <w:r>
        <w:t xml:space="preserve">Only authorized students may view results. </w:t>
      </w:r>
    </w:p>
    <w:p w:rsidR="00694209" w:rsidRDefault="00694209" w:rsidP="00694209">
      <w:r>
        <w:pict>
          <v:rect id="_x0000_i1463" style="width:0;height:1.5pt" o:hralign="center" o:hrstd="t" o:hr="t" fillcolor="#a0a0a0" stroked="f"/>
        </w:pict>
      </w:r>
    </w:p>
    <w:p w:rsidR="00694209" w:rsidRDefault="00694209" w:rsidP="00694209">
      <w:pPr>
        <w:pStyle w:val="Heading1"/>
      </w:pPr>
      <w:r>
        <w:t>6.6 Track Course Progress (% Completed)</w:t>
      </w:r>
    </w:p>
    <w:p w:rsidR="00694209" w:rsidRDefault="00694209" w:rsidP="00694209">
      <w:pPr>
        <w:pStyle w:val="Heading2"/>
      </w:pPr>
      <w:r>
        <w:t>Description</w:t>
      </w:r>
    </w:p>
    <w:p w:rsidR="00694209" w:rsidRDefault="00694209" w:rsidP="00694209">
      <w:pPr>
        <w:pStyle w:val="NormalWeb"/>
      </w:pPr>
      <w:r>
        <w:t>The Track Course Progress feature continuously monitors student learning activities and calculates completion percentages for enrolled courses. The system evaluates lesson completion, quiz participation, assignment submissions, and other educational activities to determine overall progress.</w:t>
      </w:r>
    </w:p>
    <w:p w:rsidR="00694209" w:rsidRDefault="00694209" w:rsidP="00694209">
      <w:pPr>
        <w:pStyle w:val="NormalWeb"/>
      </w:pPr>
      <w:r>
        <w:t>The progress tracking system provides students with real-time visibility into their learning journey and helps them understand how much content has been completed and what remains unfinished.</w:t>
      </w:r>
    </w:p>
    <w:p w:rsidR="00694209" w:rsidRDefault="00694209" w:rsidP="00694209">
      <w:r>
        <w:pict>
          <v:rect id="_x0000_i1464" style="width:0;height:1.5pt" o:hralign="center" o:hrstd="t" o:hr="t" fillcolor="#a0a0a0" stroked="f"/>
        </w:pict>
      </w:r>
    </w:p>
    <w:p w:rsidR="00694209" w:rsidRDefault="00694209" w:rsidP="00694209">
      <w:pPr>
        <w:pStyle w:val="Heading2"/>
      </w:pPr>
      <w:r>
        <w:t>Purpose</w:t>
      </w:r>
    </w:p>
    <w:p w:rsidR="00694209" w:rsidRDefault="00694209" w:rsidP="00694209">
      <w:pPr>
        <w:pStyle w:val="NormalWeb"/>
      </w:pPr>
      <w:r>
        <w:t>The purpose of progress tracking is to:</w:t>
      </w:r>
    </w:p>
    <w:p w:rsidR="00694209" w:rsidRDefault="00694209" w:rsidP="00694209">
      <w:pPr>
        <w:numPr>
          <w:ilvl w:val="0"/>
          <w:numId w:val="133"/>
        </w:numPr>
        <w:spacing w:before="100" w:beforeAutospacing="1" w:after="100" w:afterAutospacing="1"/>
      </w:pPr>
      <w:r>
        <w:t xml:space="preserve">Monitor learning activities. </w:t>
      </w:r>
    </w:p>
    <w:p w:rsidR="00694209" w:rsidRDefault="00694209" w:rsidP="00694209">
      <w:pPr>
        <w:numPr>
          <w:ilvl w:val="0"/>
          <w:numId w:val="133"/>
        </w:numPr>
        <w:spacing w:before="100" w:beforeAutospacing="1" w:after="100" w:afterAutospacing="1"/>
      </w:pPr>
      <w:r>
        <w:t xml:space="preserve">Encourage course completion. </w:t>
      </w:r>
    </w:p>
    <w:p w:rsidR="00694209" w:rsidRDefault="00694209" w:rsidP="00694209">
      <w:pPr>
        <w:numPr>
          <w:ilvl w:val="0"/>
          <w:numId w:val="133"/>
        </w:numPr>
        <w:spacing w:before="100" w:beforeAutospacing="1" w:after="100" w:afterAutospacing="1"/>
      </w:pPr>
      <w:r>
        <w:t xml:space="preserve">Improve motivation. </w:t>
      </w:r>
    </w:p>
    <w:p w:rsidR="00694209" w:rsidRDefault="00694209" w:rsidP="00694209">
      <w:pPr>
        <w:numPr>
          <w:ilvl w:val="0"/>
          <w:numId w:val="133"/>
        </w:numPr>
        <w:spacing w:before="100" w:beforeAutospacing="1" w:after="100" w:afterAutospacing="1"/>
      </w:pPr>
      <w:r>
        <w:t xml:space="preserve">Provide performance visibility. </w:t>
      </w:r>
    </w:p>
    <w:p w:rsidR="00694209" w:rsidRDefault="00694209" w:rsidP="00694209">
      <w:pPr>
        <w:numPr>
          <w:ilvl w:val="0"/>
          <w:numId w:val="133"/>
        </w:numPr>
        <w:spacing w:before="100" w:beforeAutospacing="1" w:after="100" w:afterAutospacing="1"/>
      </w:pPr>
      <w:r>
        <w:t xml:space="preserve">Support learning goals. </w:t>
      </w:r>
    </w:p>
    <w:p w:rsidR="00694209" w:rsidRDefault="00694209" w:rsidP="00694209">
      <w:r>
        <w:pict>
          <v:rect id="_x0000_i1465" style="width:0;height:1.5pt" o:hralign="center" o:hrstd="t" o:hr="t" fillcolor="#a0a0a0" stroked="f"/>
        </w:pict>
      </w:r>
    </w:p>
    <w:p w:rsidR="00694209" w:rsidRDefault="00694209" w:rsidP="00694209">
      <w:pPr>
        <w:pStyle w:val="Heading2"/>
      </w:pPr>
      <w:r>
        <w:t>Progress Metrics</w:t>
      </w:r>
    </w:p>
    <w:p w:rsidR="00694209" w:rsidRDefault="00694209" w:rsidP="00694209">
      <w:pPr>
        <w:pStyle w:val="Heading3"/>
      </w:pPr>
      <w:r>
        <w:t>Lessons Completed</w:t>
      </w:r>
    </w:p>
    <w:p w:rsidR="00694209" w:rsidRDefault="00694209" w:rsidP="00694209">
      <w:pPr>
        <w:pStyle w:val="NormalWeb"/>
      </w:pPr>
      <w:r>
        <w:t>Completed lessons count.</w:t>
      </w:r>
    </w:p>
    <w:p w:rsidR="00694209" w:rsidRDefault="00694209" w:rsidP="00694209">
      <w:pPr>
        <w:pStyle w:val="Heading3"/>
      </w:pPr>
      <w:r>
        <w:lastRenderedPageBreak/>
        <w:t>Total Lessons</w:t>
      </w:r>
    </w:p>
    <w:p w:rsidR="00694209" w:rsidRDefault="00694209" w:rsidP="00694209">
      <w:pPr>
        <w:pStyle w:val="NormalWeb"/>
      </w:pPr>
      <w:r>
        <w:t>Total available lessons.</w:t>
      </w:r>
    </w:p>
    <w:p w:rsidR="00694209" w:rsidRDefault="00694209" w:rsidP="00694209">
      <w:pPr>
        <w:pStyle w:val="Heading3"/>
      </w:pPr>
      <w:r>
        <w:t>Quiz Completion</w:t>
      </w:r>
    </w:p>
    <w:p w:rsidR="00694209" w:rsidRDefault="00694209" w:rsidP="00694209">
      <w:pPr>
        <w:pStyle w:val="NormalWeb"/>
      </w:pPr>
      <w:r>
        <w:t>Completed assessments.</w:t>
      </w:r>
    </w:p>
    <w:p w:rsidR="00694209" w:rsidRDefault="00694209" w:rsidP="00694209">
      <w:pPr>
        <w:pStyle w:val="Heading3"/>
      </w:pPr>
      <w:r>
        <w:t>Assignment Completion</w:t>
      </w:r>
    </w:p>
    <w:p w:rsidR="00694209" w:rsidRDefault="00694209" w:rsidP="00694209">
      <w:pPr>
        <w:pStyle w:val="NormalWeb"/>
      </w:pPr>
      <w:r>
        <w:t>Submitted assignments.</w:t>
      </w:r>
    </w:p>
    <w:p w:rsidR="00694209" w:rsidRDefault="00694209" w:rsidP="00694209">
      <w:pPr>
        <w:pStyle w:val="Heading3"/>
      </w:pPr>
      <w:r>
        <w:t>Learning Hours</w:t>
      </w:r>
    </w:p>
    <w:p w:rsidR="00694209" w:rsidRDefault="00694209" w:rsidP="00694209">
      <w:pPr>
        <w:pStyle w:val="NormalWeb"/>
      </w:pPr>
      <w:r>
        <w:t>Time spent learning.</w:t>
      </w:r>
    </w:p>
    <w:p w:rsidR="00694209" w:rsidRDefault="00694209" w:rsidP="00694209">
      <w:r>
        <w:pict>
          <v:rect id="_x0000_i1466" style="width:0;height:1.5pt" o:hralign="center" o:hrstd="t" o:hr="t" fillcolor="#a0a0a0" stroked="f"/>
        </w:pict>
      </w:r>
    </w:p>
    <w:p w:rsidR="00694209" w:rsidRDefault="00694209" w:rsidP="00694209">
      <w:pPr>
        <w:pStyle w:val="Heading2"/>
      </w:pPr>
      <w:r>
        <w:t>Progress Calculation</w:t>
      </w:r>
    </w:p>
    <w:p w:rsidR="00694209" w:rsidRDefault="00694209" w:rsidP="00694209">
      <w:pPr>
        <w:pStyle w:val="NormalWeb"/>
      </w:pPr>
      <w:r>
        <w:t>Formula:</w:t>
      </w:r>
    </w:p>
    <w:p w:rsidR="00694209" w:rsidRDefault="00694209" w:rsidP="00694209">
      <w:pPr>
        <w:pStyle w:val="HTMLPreformatted"/>
      </w:pPr>
      <w:r>
        <w:rPr>
          <w:rStyle w:val="HTMLCode"/>
        </w:rPr>
        <w:t>Completed Activities ÷ Total Activities × 100</w:t>
      </w:r>
    </w:p>
    <w:p w:rsidR="00694209" w:rsidRDefault="00694209" w:rsidP="00694209">
      <w:pPr>
        <w:pStyle w:val="NormalWeb"/>
      </w:pPr>
      <w:r>
        <w:t>Example:</w:t>
      </w:r>
    </w:p>
    <w:p w:rsidR="00694209" w:rsidRDefault="00694209" w:rsidP="00694209">
      <w:pPr>
        <w:pStyle w:val="HTMLPreformatted"/>
      </w:pPr>
      <w:r>
        <w:rPr>
          <w:rStyle w:val="HTMLCode"/>
        </w:rPr>
        <w:t>18 Completed Activities</w:t>
      </w:r>
      <w:r>
        <w:br/>
      </w:r>
      <w:r>
        <w:rPr>
          <w:rStyle w:val="HTMLCode"/>
        </w:rPr>
        <w:t>20 Total Activities</w:t>
      </w:r>
      <w:r>
        <w:br/>
      </w:r>
      <w:r>
        <w:br/>
      </w:r>
      <w:r>
        <w:rPr>
          <w:rStyle w:val="HTMLCode"/>
        </w:rPr>
        <w:t>Progress = 90%</w:t>
      </w:r>
    </w:p>
    <w:p w:rsidR="00694209" w:rsidRDefault="00694209" w:rsidP="00694209">
      <w:r>
        <w:pict>
          <v:rect id="_x0000_i1467" style="width:0;height:1.5pt" o:hralign="center" o:hrstd="t" o:hr="t" fillcolor="#a0a0a0" stroked="f"/>
        </w:pict>
      </w:r>
    </w:p>
    <w:p w:rsidR="00694209" w:rsidRDefault="00694209" w:rsidP="00694209">
      <w:pPr>
        <w:pStyle w:val="Heading2"/>
      </w:pPr>
      <w:r>
        <w:t>Progress Visualization</w:t>
      </w:r>
    </w:p>
    <w:p w:rsidR="00694209" w:rsidRDefault="00694209" w:rsidP="00694209">
      <w:pPr>
        <w:pStyle w:val="NormalWeb"/>
      </w:pPr>
      <w:r>
        <w:t>The platform shall display:</w:t>
      </w:r>
    </w:p>
    <w:p w:rsidR="00694209" w:rsidRDefault="00694209" w:rsidP="00694209">
      <w:pPr>
        <w:pStyle w:val="Heading3"/>
      </w:pPr>
      <w:r>
        <w:t>Progress Bars</w:t>
      </w:r>
    </w:p>
    <w:p w:rsidR="00694209" w:rsidRDefault="00694209" w:rsidP="00694209">
      <w:pPr>
        <w:pStyle w:val="NormalWeb"/>
      </w:pPr>
      <w:r>
        <w:t>Visual completion indicators.</w:t>
      </w:r>
    </w:p>
    <w:p w:rsidR="00694209" w:rsidRDefault="00694209" w:rsidP="00694209">
      <w:pPr>
        <w:pStyle w:val="Heading3"/>
      </w:pPr>
      <w:r>
        <w:t>Circular Charts</w:t>
      </w:r>
    </w:p>
    <w:p w:rsidR="00694209" w:rsidRDefault="00694209" w:rsidP="00694209">
      <w:pPr>
        <w:pStyle w:val="NormalWeb"/>
      </w:pPr>
      <w:r>
        <w:t>Graphical progress display.</w:t>
      </w:r>
    </w:p>
    <w:p w:rsidR="00694209" w:rsidRDefault="00694209" w:rsidP="00694209">
      <w:pPr>
        <w:pStyle w:val="Heading3"/>
      </w:pPr>
      <w:r>
        <w:t>Dashboard Analytics</w:t>
      </w:r>
    </w:p>
    <w:p w:rsidR="00694209" w:rsidRDefault="00694209" w:rsidP="00694209">
      <w:pPr>
        <w:pStyle w:val="NormalWeb"/>
      </w:pPr>
      <w:r>
        <w:t>Learning statistics overview.</w:t>
      </w:r>
    </w:p>
    <w:p w:rsidR="00694209" w:rsidRDefault="00694209" w:rsidP="00694209">
      <w:r>
        <w:lastRenderedPageBreak/>
        <w:pict>
          <v:rect id="_x0000_i1468" style="width:0;height:1.5pt" o:hralign="center" o:hrstd="t" o:hr="t" fillcolor="#a0a0a0" stroked="f"/>
        </w:pict>
      </w:r>
    </w:p>
    <w:p w:rsidR="00694209" w:rsidRDefault="00694209" w:rsidP="00694209">
      <w:pPr>
        <w:pStyle w:val="Heading2"/>
      </w:pPr>
      <w:r>
        <w:t>Benefits</w:t>
      </w:r>
    </w:p>
    <w:p w:rsidR="00694209" w:rsidRDefault="00694209" w:rsidP="00694209">
      <w:pPr>
        <w:pStyle w:val="Heading3"/>
      </w:pPr>
      <w:r>
        <w:t>Better Awareness</w:t>
      </w:r>
    </w:p>
    <w:p w:rsidR="00694209" w:rsidRDefault="00694209" w:rsidP="00694209">
      <w:pPr>
        <w:pStyle w:val="NormalWeb"/>
      </w:pPr>
      <w:r>
        <w:t>Students understand learning status.</w:t>
      </w:r>
    </w:p>
    <w:p w:rsidR="00694209" w:rsidRDefault="00694209" w:rsidP="00694209">
      <w:pPr>
        <w:pStyle w:val="Heading3"/>
      </w:pPr>
      <w:r>
        <w:t>Improved Motivation</w:t>
      </w:r>
    </w:p>
    <w:p w:rsidR="00694209" w:rsidRDefault="00694209" w:rsidP="00694209">
      <w:pPr>
        <w:pStyle w:val="NormalWeb"/>
      </w:pPr>
      <w:r>
        <w:t>Visible progress encourages completion.</w:t>
      </w:r>
    </w:p>
    <w:p w:rsidR="00694209" w:rsidRDefault="00694209" w:rsidP="00694209">
      <w:pPr>
        <w:pStyle w:val="Heading3"/>
      </w:pPr>
      <w:r>
        <w:t>Goal Achievement</w:t>
      </w:r>
    </w:p>
    <w:p w:rsidR="00694209" w:rsidRDefault="00694209" w:rsidP="00694209">
      <w:pPr>
        <w:pStyle w:val="NormalWeb"/>
      </w:pPr>
      <w:r>
        <w:t>Supports learning objectives.</w:t>
      </w:r>
    </w:p>
    <w:p w:rsidR="00694209" w:rsidRDefault="00694209" w:rsidP="00694209">
      <w:r>
        <w:pict>
          <v:rect id="_x0000_i1469" style="width:0;height:1.5pt" o:hralign="center" o:hrstd="t" o:hr="t" fillcolor="#a0a0a0" stroked="f"/>
        </w:pict>
      </w:r>
    </w:p>
    <w:p w:rsidR="00694209" w:rsidRDefault="00694209" w:rsidP="00694209">
      <w:pPr>
        <w:pStyle w:val="Heading2"/>
      </w:pPr>
      <w:r>
        <w:t>Business Rules</w:t>
      </w:r>
    </w:p>
    <w:p w:rsidR="00694209" w:rsidRDefault="00694209" w:rsidP="00694209">
      <w:pPr>
        <w:numPr>
          <w:ilvl w:val="0"/>
          <w:numId w:val="134"/>
        </w:numPr>
        <w:spacing w:before="100" w:beforeAutospacing="1" w:after="100" w:afterAutospacing="1"/>
      </w:pPr>
      <w:r>
        <w:t xml:space="preserve">Progress updates automatically. </w:t>
      </w:r>
    </w:p>
    <w:p w:rsidR="00694209" w:rsidRDefault="00694209" w:rsidP="00694209">
      <w:pPr>
        <w:numPr>
          <w:ilvl w:val="0"/>
          <w:numId w:val="134"/>
        </w:numPr>
        <w:spacing w:before="100" w:beforeAutospacing="1" w:after="100" w:afterAutospacing="1"/>
      </w:pPr>
      <w:r>
        <w:t xml:space="preserve">Lesson completion affects progress. </w:t>
      </w:r>
    </w:p>
    <w:p w:rsidR="00694209" w:rsidRDefault="00694209" w:rsidP="00694209">
      <w:pPr>
        <w:numPr>
          <w:ilvl w:val="0"/>
          <w:numId w:val="134"/>
        </w:numPr>
        <w:spacing w:before="100" w:beforeAutospacing="1" w:after="100" w:afterAutospacing="1"/>
      </w:pPr>
      <w:r>
        <w:t xml:space="preserve">Quiz completion affects progress. </w:t>
      </w:r>
    </w:p>
    <w:p w:rsidR="00694209" w:rsidRDefault="00694209" w:rsidP="00694209">
      <w:pPr>
        <w:numPr>
          <w:ilvl w:val="0"/>
          <w:numId w:val="134"/>
        </w:numPr>
        <w:spacing w:before="100" w:beforeAutospacing="1" w:after="100" w:afterAutospacing="1"/>
      </w:pPr>
      <w:r>
        <w:t xml:space="preserve">Assignment submission affects progress. </w:t>
      </w:r>
    </w:p>
    <w:p w:rsidR="00694209" w:rsidRDefault="00694209" w:rsidP="00694209">
      <w:pPr>
        <w:numPr>
          <w:ilvl w:val="0"/>
          <w:numId w:val="134"/>
        </w:numPr>
        <w:spacing w:before="100" w:beforeAutospacing="1" w:after="100" w:afterAutospacing="1"/>
      </w:pPr>
      <w:r>
        <w:t xml:space="preserve">Progress percentages must be accurate. </w:t>
      </w:r>
    </w:p>
    <w:p w:rsidR="00694209" w:rsidRDefault="00694209" w:rsidP="00694209">
      <w:r>
        <w:pict>
          <v:rect id="_x0000_i1470" style="width:0;height:1.5pt" o:hralign="center" o:hrstd="t" o:hr="t" fillcolor="#a0a0a0" stroked="f"/>
        </w:pict>
      </w:r>
    </w:p>
    <w:p w:rsidR="00694209" w:rsidRDefault="00694209" w:rsidP="00694209">
      <w:pPr>
        <w:pStyle w:val="Heading1"/>
      </w:pPr>
      <w:r>
        <w:t>6.7 Submit Assignments</w:t>
      </w:r>
    </w:p>
    <w:p w:rsidR="00694209" w:rsidRDefault="00694209" w:rsidP="00694209">
      <w:pPr>
        <w:pStyle w:val="Heading2"/>
      </w:pPr>
      <w:r>
        <w:t>Description</w:t>
      </w:r>
    </w:p>
    <w:p w:rsidR="00694209" w:rsidRDefault="00694209" w:rsidP="00694209">
      <w:pPr>
        <w:pStyle w:val="NormalWeb"/>
      </w:pPr>
      <w:r>
        <w:t>The Submit Assignments feature enables students to upload coursework, projects, reports, and practical exercises required by a course. Assignments provide opportunities for students to apply theoretical knowledge in practical scenarios and demonstrate their understanding of course concepts.</w:t>
      </w:r>
    </w:p>
    <w:p w:rsidR="00694209" w:rsidRDefault="00694209" w:rsidP="00694209">
      <w:pPr>
        <w:pStyle w:val="NormalWeb"/>
      </w:pPr>
      <w:r>
        <w:t>Assignment submission plays an important role in evaluating practical skills and measuring educational outcomes.</w:t>
      </w:r>
    </w:p>
    <w:p w:rsidR="00694209" w:rsidRDefault="00694209" w:rsidP="00694209">
      <w:r>
        <w:pict>
          <v:rect id="_x0000_i1471" style="width:0;height:1.5pt" o:hralign="center" o:hrstd="t" o:hr="t" fillcolor="#a0a0a0" stroked="f"/>
        </w:pict>
      </w:r>
    </w:p>
    <w:p w:rsidR="00694209" w:rsidRDefault="00694209" w:rsidP="00694209">
      <w:pPr>
        <w:pStyle w:val="Heading2"/>
      </w:pPr>
      <w:r>
        <w:t>Purpose</w:t>
      </w:r>
    </w:p>
    <w:p w:rsidR="00694209" w:rsidRDefault="00694209" w:rsidP="00694209">
      <w:pPr>
        <w:pStyle w:val="NormalWeb"/>
      </w:pPr>
      <w:r>
        <w:t>The Submit Assignments feature aims to:</w:t>
      </w:r>
    </w:p>
    <w:p w:rsidR="00694209" w:rsidRDefault="00694209" w:rsidP="00694209">
      <w:pPr>
        <w:numPr>
          <w:ilvl w:val="0"/>
          <w:numId w:val="135"/>
        </w:numPr>
        <w:spacing w:before="100" w:beforeAutospacing="1" w:after="100" w:afterAutospacing="1"/>
      </w:pPr>
      <w:r>
        <w:t xml:space="preserve">Evaluate practical knowledge. </w:t>
      </w:r>
    </w:p>
    <w:p w:rsidR="00694209" w:rsidRDefault="00694209" w:rsidP="00694209">
      <w:pPr>
        <w:numPr>
          <w:ilvl w:val="0"/>
          <w:numId w:val="135"/>
        </w:numPr>
        <w:spacing w:before="100" w:beforeAutospacing="1" w:after="100" w:afterAutospacing="1"/>
      </w:pPr>
      <w:r>
        <w:t xml:space="preserve">Reinforce learning. </w:t>
      </w:r>
    </w:p>
    <w:p w:rsidR="00694209" w:rsidRDefault="00694209" w:rsidP="00694209">
      <w:pPr>
        <w:numPr>
          <w:ilvl w:val="0"/>
          <w:numId w:val="135"/>
        </w:numPr>
        <w:spacing w:before="100" w:beforeAutospacing="1" w:after="100" w:afterAutospacing="1"/>
      </w:pPr>
      <w:r>
        <w:t xml:space="preserve">Develop problem-solving skills. </w:t>
      </w:r>
    </w:p>
    <w:p w:rsidR="00694209" w:rsidRDefault="00694209" w:rsidP="00694209">
      <w:pPr>
        <w:numPr>
          <w:ilvl w:val="0"/>
          <w:numId w:val="135"/>
        </w:numPr>
        <w:spacing w:before="100" w:beforeAutospacing="1" w:after="100" w:afterAutospacing="1"/>
      </w:pPr>
      <w:r>
        <w:t xml:space="preserve">Measure student performance. </w:t>
      </w:r>
    </w:p>
    <w:p w:rsidR="00694209" w:rsidRDefault="00694209" w:rsidP="00694209">
      <w:pPr>
        <w:numPr>
          <w:ilvl w:val="0"/>
          <w:numId w:val="135"/>
        </w:numPr>
        <w:spacing w:before="100" w:beforeAutospacing="1" w:after="100" w:afterAutospacing="1"/>
      </w:pPr>
      <w:r>
        <w:lastRenderedPageBreak/>
        <w:t xml:space="preserve">Support course completion. </w:t>
      </w:r>
    </w:p>
    <w:p w:rsidR="00694209" w:rsidRDefault="00694209" w:rsidP="00694209">
      <w:r>
        <w:pict>
          <v:rect id="_x0000_i1472" style="width:0;height:1.5pt" o:hralign="center" o:hrstd="t" o:hr="t" fillcolor="#a0a0a0" stroked="f"/>
        </w:pict>
      </w:r>
    </w:p>
    <w:p w:rsidR="00694209" w:rsidRDefault="00694209" w:rsidP="00694209">
      <w:pPr>
        <w:pStyle w:val="Heading2"/>
      </w:pPr>
      <w:r>
        <w:t>Assignment Information</w:t>
      </w:r>
    </w:p>
    <w:p w:rsidR="00694209" w:rsidRDefault="00694209" w:rsidP="00694209">
      <w:pPr>
        <w:pStyle w:val="NormalWeb"/>
      </w:pPr>
      <w:r>
        <w:t>The assignment page shall display:</w:t>
      </w:r>
    </w:p>
    <w:p w:rsidR="00694209" w:rsidRDefault="00694209" w:rsidP="00694209">
      <w:pPr>
        <w:pStyle w:val="Heading3"/>
      </w:pPr>
      <w:r>
        <w:t>Assignment Title</w:t>
      </w:r>
    </w:p>
    <w:p w:rsidR="00694209" w:rsidRDefault="00694209" w:rsidP="00694209">
      <w:pPr>
        <w:pStyle w:val="NormalWeb"/>
      </w:pPr>
      <w:r>
        <w:t>Name of assignment.</w:t>
      </w:r>
    </w:p>
    <w:p w:rsidR="00694209" w:rsidRDefault="00694209" w:rsidP="00694209">
      <w:pPr>
        <w:pStyle w:val="Heading3"/>
      </w:pPr>
      <w:r>
        <w:t>Assignment Description</w:t>
      </w:r>
    </w:p>
    <w:p w:rsidR="00694209" w:rsidRDefault="00694209" w:rsidP="00694209">
      <w:pPr>
        <w:pStyle w:val="NormalWeb"/>
      </w:pPr>
      <w:r>
        <w:t>Detailed task instructions.</w:t>
      </w:r>
    </w:p>
    <w:p w:rsidR="00694209" w:rsidRDefault="00694209" w:rsidP="00694209">
      <w:pPr>
        <w:pStyle w:val="Heading3"/>
      </w:pPr>
      <w:r>
        <w:t>Due Date</w:t>
      </w:r>
    </w:p>
    <w:p w:rsidR="00694209" w:rsidRDefault="00694209" w:rsidP="00694209">
      <w:pPr>
        <w:pStyle w:val="NormalWeb"/>
      </w:pPr>
      <w:r>
        <w:t>Submission deadline.</w:t>
      </w:r>
    </w:p>
    <w:p w:rsidR="00694209" w:rsidRDefault="00694209" w:rsidP="00694209">
      <w:pPr>
        <w:pStyle w:val="Heading3"/>
      </w:pPr>
      <w:r>
        <w:t>Maximum Marks</w:t>
      </w:r>
    </w:p>
    <w:p w:rsidR="00694209" w:rsidRDefault="00694209" w:rsidP="00694209">
      <w:pPr>
        <w:pStyle w:val="NormalWeb"/>
      </w:pPr>
      <w:r>
        <w:t>Maximum obtainable score.</w:t>
      </w:r>
    </w:p>
    <w:p w:rsidR="00694209" w:rsidRDefault="00694209" w:rsidP="00694209">
      <w:pPr>
        <w:pStyle w:val="Heading3"/>
      </w:pPr>
      <w:r>
        <w:t>Submission Status</w:t>
      </w:r>
    </w:p>
    <w:p w:rsidR="00694209" w:rsidRDefault="00694209" w:rsidP="00694209">
      <w:pPr>
        <w:pStyle w:val="NormalWeb"/>
      </w:pPr>
      <w:r>
        <w:t>Current submission status.</w:t>
      </w:r>
    </w:p>
    <w:p w:rsidR="00694209" w:rsidRDefault="00694209" w:rsidP="00694209">
      <w:r>
        <w:pict>
          <v:rect id="_x0000_i1473" style="width:0;height:1.5pt" o:hralign="center" o:hrstd="t" o:hr="t" fillcolor="#a0a0a0" stroked="f"/>
        </w:pict>
      </w:r>
    </w:p>
    <w:p w:rsidR="00694209" w:rsidRDefault="00694209" w:rsidP="00694209">
      <w:pPr>
        <w:pStyle w:val="Heading2"/>
      </w:pPr>
      <w:r>
        <w:t>Supported File Types</w:t>
      </w:r>
    </w:p>
    <w:p w:rsidR="00694209" w:rsidRDefault="00694209" w:rsidP="00694209">
      <w:pPr>
        <w:pStyle w:val="NormalWeb"/>
      </w:pPr>
      <w:r>
        <w:t>Students may upload:</w:t>
      </w:r>
    </w:p>
    <w:p w:rsidR="00694209" w:rsidRDefault="00694209" w:rsidP="00694209">
      <w:pPr>
        <w:pStyle w:val="Heading3"/>
      </w:pPr>
      <w:r>
        <w:t>PDF Files</w:t>
      </w:r>
    </w:p>
    <w:p w:rsidR="00694209" w:rsidRDefault="00694209" w:rsidP="00694209">
      <w:pPr>
        <w:pStyle w:val="NormalWeb"/>
      </w:pPr>
      <w:r>
        <w:t>Project reports and documentation.</w:t>
      </w:r>
    </w:p>
    <w:p w:rsidR="00694209" w:rsidRDefault="00694209" w:rsidP="00694209">
      <w:pPr>
        <w:pStyle w:val="Heading3"/>
      </w:pPr>
      <w:r>
        <w:t>DOCX Files</w:t>
      </w:r>
    </w:p>
    <w:p w:rsidR="00694209" w:rsidRDefault="00694209" w:rsidP="00694209">
      <w:pPr>
        <w:pStyle w:val="NormalWeb"/>
      </w:pPr>
      <w:r>
        <w:t>Written assignments.</w:t>
      </w:r>
    </w:p>
    <w:p w:rsidR="00694209" w:rsidRDefault="00694209" w:rsidP="00694209">
      <w:pPr>
        <w:pStyle w:val="Heading3"/>
      </w:pPr>
      <w:r>
        <w:t>Images</w:t>
      </w:r>
    </w:p>
    <w:p w:rsidR="00694209" w:rsidRDefault="00694209" w:rsidP="00694209">
      <w:pPr>
        <w:pStyle w:val="NormalWeb"/>
      </w:pPr>
      <w:r>
        <w:t>Screenshots and diagrams.</w:t>
      </w:r>
    </w:p>
    <w:p w:rsidR="00694209" w:rsidRDefault="00694209" w:rsidP="00694209">
      <w:pPr>
        <w:pStyle w:val="Heading3"/>
      </w:pPr>
      <w:r>
        <w:lastRenderedPageBreak/>
        <w:t>ZIP Files</w:t>
      </w:r>
    </w:p>
    <w:p w:rsidR="00694209" w:rsidRDefault="00694209" w:rsidP="00694209">
      <w:pPr>
        <w:pStyle w:val="NormalWeb"/>
      </w:pPr>
      <w:r>
        <w:t>Project source code.</w:t>
      </w:r>
    </w:p>
    <w:p w:rsidR="00694209" w:rsidRDefault="00694209" w:rsidP="00694209">
      <w:r>
        <w:pict>
          <v:rect id="_x0000_i1474" style="width:0;height:1.5pt" o:hralign="center" o:hrstd="t" o:hr="t" fillcolor="#a0a0a0" stroked="f"/>
        </w:pict>
      </w:r>
    </w:p>
    <w:p w:rsidR="00694209" w:rsidRDefault="00694209" w:rsidP="00694209">
      <w:pPr>
        <w:pStyle w:val="Heading2"/>
      </w:pPr>
      <w:r>
        <w:t>Assignment Workflow</w:t>
      </w:r>
    </w:p>
    <w:p w:rsidR="00694209" w:rsidRDefault="00694209" w:rsidP="00694209">
      <w:pPr>
        <w:pStyle w:val="Heading3"/>
      </w:pPr>
      <w:r>
        <w:t>Step 1</w:t>
      </w:r>
    </w:p>
    <w:p w:rsidR="00694209" w:rsidRDefault="00694209" w:rsidP="00694209">
      <w:pPr>
        <w:pStyle w:val="NormalWeb"/>
      </w:pPr>
      <w:r>
        <w:t>Student opens assignment page.</w:t>
      </w:r>
    </w:p>
    <w:p w:rsidR="00694209" w:rsidRDefault="00694209" w:rsidP="00694209">
      <w:pPr>
        <w:pStyle w:val="Heading3"/>
      </w:pPr>
      <w:r>
        <w:t>Step 2</w:t>
      </w:r>
    </w:p>
    <w:p w:rsidR="00694209" w:rsidRDefault="00694209" w:rsidP="00694209">
      <w:pPr>
        <w:pStyle w:val="NormalWeb"/>
      </w:pPr>
      <w:r>
        <w:t>Assignment instructions reviewed.</w:t>
      </w:r>
    </w:p>
    <w:p w:rsidR="00694209" w:rsidRDefault="00694209" w:rsidP="00694209">
      <w:pPr>
        <w:pStyle w:val="Heading3"/>
      </w:pPr>
      <w:r>
        <w:t>Step 3</w:t>
      </w:r>
    </w:p>
    <w:p w:rsidR="00694209" w:rsidRDefault="00694209" w:rsidP="00694209">
      <w:pPr>
        <w:pStyle w:val="NormalWeb"/>
      </w:pPr>
      <w:r>
        <w:t>Student selects file.</w:t>
      </w:r>
    </w:p>
    <w:p w:rsidR="00694209" w:rsidRDefault="00694209" w:rsidP="00694209">
      <w:pPr>
        <w:pStyle w:val="Heading3"/>
      </w:pPr>
      <w:r>
        <w:t>Step 4</w:t>
      </w:r>
    </w:p>
    <w:p w:rsidR="00694209" w:rsidRDefault="00694209" w:rsidP="00694209">
      <w:pPr>
        <w:pStyle w:val="NormalWeb"/>
      </w:pPr>
      <w:r>
        <w:t>File uploaded.</w:t>
      </w:r>
    </w:p>
    <w:p w:rsidR="00694209" w:rsidRDefault="00694209" w:rsidP="00694209">
      <w:pPr>
        <w:pStyle w:val="Heading3"/>
      </w:pPr>
      <w:r>
        <w:t>Step 5</w:t>
      </w:r>
    </w:p>
    <w:p w:rsidR="00694209" w:rsidRDefault="00694209" w:rsidP="00694209">
      <w:pPr>
        <w:pStyle w:val="NormalWeb"/>
      </w:pPr>
      <w:r>
        <w:t>Submission validated.</w:t>
      </w:r>
    </w:p>
    <w:p w:rsidR="00694209" w:rsidRDefault="00694209" w:rsidP="00694209">
      <w:pPr>
        <w:pStyle w:val="Heading3"/>
      </w:pPr>
      <w:r>
        <w:t>Step 6</w:t>
      </w:r>
    </w:p>
    <w:p w:rsidR="00694209" w:rsidRDefault="00694209" w:rsidP="00694209">
      <w:pPr>
        <w:pStyle w:val="NormalWeb"/>
      </w:pPr>
      <w:r>
        <w:t>Assignment recorded.</w:t>
      </w:r>
    </w:p>
    <w:p w:rsidR="00694209" w:rsidRDefault="00694209" w:rsidP="00694209">
      <w:pPr>
        <w:pStyle w:val="Heading3"/>
      </w:pPr>
      <w:r>
        <w:t>Step 7</w:t>
      </w:r>
    </w:p>
    <w:p w:rsidR="00694209" w:rsidRDefault="00694209" w:rsidP="00694209">
      <w:pPr>
        <w:pStyle w:val="NormalWeb"/>
      </w:pPr>
      <w:r>
        <w:t>Success message displayed.</w:t>
      </w:r>
    </w:p>
    <w:p w:rsidR="00694209" w:rsidRDefault="00694209" w:rsidP="00694209">
      <w:r>
        <w:pict>
          <v:rect id="_x0000_i1475" style="width:0;height:1.5pt" o:hralign="center" o:hrstd="t" o:hr="t" fillcolor="#a0a0a0" stroked="f"/>
        </w:pict>
      </w:r>
    </w:p>
    <w:p w:rsidR="00694209" w:rsidRDefault="00694209" w:rsidP="00694209">
      <w:pPr>
        <w:pStyle w:val="Heading2"/>
      </w:pPr>
      <w:r>
        <w:t>Submission Status</w:t>
      </w:r>
    </w:p>
    <w:p w:rsidR="00694209" w:rsidRDefault="00694209" w:rsidP="00694209">
      <w:pPr>
        <w:pStyle w:val="NormalWeb"/>
      </w:pPr>
      <w:r>
        <w:t>Possible statuses include:</w:t>
      </w:r>
    </w:p>
    <w:p w:rsidR="00694209" w:rsidRDefault="00694209" w:rsidP="00694209">
      <w:pPr>
        <w:pStyle w:val="Heading3"/>
      </w:pPr>
      <w:r>
        <w:t>Pending</w:t>
      </w:r>
    </w:p>
    <w:p w:rsidR="00694209" w:rsidRDefault="00694209" w:rsidP="00694209">
      <w:pPr>
        <w:pStyle w:val="NormalWeb"/>
      </w:pPr>
      <w:r>
        <w:t>Assignment not submitted.</w:t>
      </w:r>
    </w:p>
    <w:p w:rsidR="00694209" w:rsidRDefault="00694209" w:rsidP="00694209">
      <w:pPr>
        <w:pStyle w:val="Heading3"/>
      </w:pPr>
      <w:r>
        <w:lastRenderedPageBreak/>
        <w:t>Submitted</w:t>
      </w:r>
    </w:p>
    <w:p w:rsidR="00694209" w:rsidRDefault="00694209" w:rsidP="00694209">
      <w:pPr>
        <w:pStyle w:val="NormalWeb"/>
      </w:pPr>
      <w:r>
        <w:t>Successfully uploaded.</w:t>
      </w:r>
    </w:p>
    <w:p w:rsidR="00694209" w:rsidRDefault="00694209" w:rsidP="00694209">
      <w:pPr>
        <w:pStyle w:val="Heading3"/>
      </w:pPr>
      <w:r>
        <w:t>Reviewed</w:t>
      </w:r>
    </w:p>
    <w:p w:rsidR="00694209" w:rsidRDefault="00694209" w:rsidP="00694209">
      <w:pPr>
        <w:pStyle w:val="NormalWeb"/>
      </w:pPr>
      <w:r>
        <w:t>Instructor evaluation completed.</w:t>
      </w:r>
    </w:p>
    <w:p w:rsidR="00694209" w:rsidRDefault="00694209" w:rsidP="00694209">
      <w:pPr>
        <w:pStyle w:val="Heading3"/>
      </w:pPr>
      <w:r>
        <w:t>Graded</w:t>
      </w:r>
    </w:p>
    <w:p w:rsidR="00694209" w:rsidRDefault="00694209" w:rsidP="00694209">
      <w:pPr>
        <w:pStyle w:val="NormalWeb"/>
      </w:pPr>
      <w:r>
        <w:t>Marks assigned.</w:t>
      </w:r>
    </w:p>
    <w:p w:rsidR="00694209" w:rsidRDefault="00694209" w:rsidP="00694209">
      <w:r>
        <w:pict>
          <v:rect id="_x0000_i1476" style="width:0;height:1.5pt" o:hralign="center" o:hrstd="t" o:hr="t" fillcolor="#a0a0a0" stroked="f"/>
        </w:pict>
      </w:r>
    </w:p>
    <w:p w:rsidR="00694209" w:rsidRDefault="00694209" w:rsidP="00694209">
      <w:pPr>
        <w:pStyle w:val="Heading2"/>
      </w:pPr>
      <w:r>
        <w:t>Benefits</w:t>
      </w:r>
    </w:p>
    <w:p w:rsidR="00694209" w:rsidRDefault="00694209" w:rsidP="00694209">
      <w:pPr>
        <w:pStyle w:val="Heading3"/>
      </w:pPr>
      <w:r>
        <w:t>Practical Learning</w:t>
      </w:r>
    </w:p>
    <w:p w:rsidR="00694209" w:rsidRDefault="00694209" w:rsidP="00694209">
      <w:pPr>
        <w:pStyle w:val="NormalWeb"/>
      </w:pPr>
      <w:r>
        <w:t>Encourages real-world application.</w:t>
      </w:r>
    </w:p>
    <w:p w:rsidR="00694209" w:rsidRDefault="00694209" w:rsidP="00694209">
      <w:pPr>
        <w:pStyle w:val="Heading3"/>
      </w:pPr>
      <w:r>
        <w:t>Skill Development</w:t>
      </w:r>
    </w:p>
    <w:p w:rsidR="00694209" w:rsidRDefault="00694209" w:rsidP="00694209">
      <w:pPr>
        <w:pStyle w:val="NormalWeb"/>
      </w:pPr>
      <w:r>
        <w:t>Improves technical abilities.</w:t>
      </w:r>
    </w:p>
    <w:p w:rsidR="00694209" w:rsidRDefault="00694209" w:rsidP="00694209">
      <w:pPr>
        <w:pStyle w:val="Heading3"/>
      </w:pPr>
      <w:r>
        <w:t>Performance Evaluation</w:t>
      </w:r>
    </w:p>
    <w:p w:rsidR="00694209" w:rsidRDefault="00694209" w:rsidP="00694209">
      <w:pPr>
        <w:pStyle w:val="NormalWeb"/>
      </w:pPr>
      <w:r>
        <w:t>Measures practical understanding.</w:t>
      </w:r>
    </w:p>
    <w:p w:rsidR="00694209" w:rsidRDefault="00694209" w:rsidP="00694209">
      <w:pPr>
        <w:pStyle w:val="Heading3"/>
      </w:pPr>
      <w:r>
        <w:t>Academic Growth</w:t>
      </w:r>
    </w:p>
    <w:p w:rsidR="00694209" w:rsidRDefault="00694209" w:rsidP="00694209">
      <w:pPr>
        <w:pStyle w:val="NormalWeb"/>
      </w:pPr>
      <w:r>
        <w:t>Supports educational objectives.</w:t>
      </w:r>
    </w:p>
    <w:p w:rsidR="00694209" w:rsidRDefault="00694209" w:rsidP="00694209">
      <w:r>
        <w:pict>
          <v:rect id="_x0000_i1477" style="width:0;height:1.5pt" o:hralign="center" o:hrstd="t" o:hr="t" fillcolor="#a0a0a0" stroked="f"/>
        </w:pict>
      </w:r>
    </w:p>
    <w:p w:rsidR="00694209" w:rsidRDefault="00694209" w:rsidP="00694209">
      <w:pPr>
        <w:pStyle w:val="Heading2"/>
      </w:pPr>
      <w:r>
        <w:t>Business Rules</w:t>
      </w:r>
    </w:p>
    <w:p w:rsidR="00694209" w:rsidRDefault="00694209" w:rsidP="00694209">
      <w:pPr>
        <w:numPr>
          <w:ilvl w:val="0"/>
          <w:numId w:val="136"/>
        </w:numPr>
        <w:spacing w:before="100" w:beforeAutospacing="1" w:after="100" w:afterAutospacing="1"/>
      </w:pPr>
      <w:r>
        <w:t xml:space="preserve">Only enrolled students may submit assignments. </w:t>
      </w:r>
    </w:p>
    <w:p w:rsidR="00694209" w:rsidRDefault="00694209" w:rsidP="00694209">
      <w:pPr>
        <w:numPr>
          <w:ilvl w:val="0"/>
          <w:numId w:val="136"/>
        </w:numPr>
        <w:spacing w:before="100" w:beforeAutospacing="1" w:after="100" w:afterAutospacing="1"/>
      </w:pPr>
      <w:r>
        <w:t xml:space="preserve">File size limitations must be enforced. </w:t>
      </w:r>
    </w:p>
    <w:p w:rsidR="00694209" w:rsidRDefault="00694209" w:rsidP="00694209">
      <w:pPr>
        <w:numPr>
          <w:ilvl w:val="0"/>
          <w:numId w:val="136"/>
        </w:numPr>
        <w:spacing w:before="100" w:beforeAutospacing="1" w:after="100" w:afterAutospacing="1"/>
      </w:pPr>
      <w:r>
        <w:t xml:space="preserve">Invalid file formats shall be rejected. </w:t>
      </w:r>
    </w:p>
    <w:p w:rsidR="00694209" w:rsidRDefault="00694209" w:rsidP="00694209">
      <w:pPr>
        <w:numPr>
          <w:ilvl w:val="0"/>
          <w:numId w:val="136"/>
        </w:numPr>
        <w:spacing w:before="100" w:beforeAutospacing="1" w:after="100" w:afterAutospacing="1"/>
      </w:pPr>
      <w:r>
        <w:t xml:space="preserve">Submission timestamps shall be recorded. </w:t>
      </w:r>
    </w:p>
    <w:p w:rsidR="00694209" w:rsidRDefault="00694209" w:rsidP="00694209">
      <w:pPr>
        <w:numPr>
          <w:ilvl w:val="0"/>
          <w:numId w:val="136"/>
        </w:numPr>
        <w:spacing w:before="100" w:beforeAutospacing="1" w:after="100" w:afterAutospacing="1"/>
      </w:pPr>
      <w:r>
        <w:t xml:space="preserve">Late submissions shall be flagged. </w:t>
      </w:r>
    </w:p>
    <w:p w:rsidR="00694209" w:rsidRDefault="00694209" w:rsidP="00694209">
      <w:pPr>
        <w:numPr>
          <w:ilvl w:val="0"/>
          <w:numId w:val="136"/>
        </w:numPr>
        <w:spacing w:before="100" w:beforeAutospacing="1" w:after="100" w:afterAutospacing="1"/>
      </w:pPr>
      <w:r>
        <w:t xml:space="preserve">Assignments contribute to course completion. </w:t>
      </w:r>
    </w:p>
    <w:p w:rsidR="00694209" w:rsidRDefault="00694209" w:rsidP="00694209">
      <w:r>
        <w:pict>
          <v:rect id="_x0000_i1478" style="width:0;height:1.5pt" o:hralign="center" o:hrstd="t" o:hr="t" fillcolor="#a0a0a0" stroked="f"/>
        </w:pict>
      </w:r>
    </w:p>
    <w:p w:rsidR="00694209" w:rsidRDefault="00694209" w:rsidP="00694209">
      <w:pPr>
        <w:pStyle w:val="Heading1"/>
      </w:pPr>
      <w:r>
        <w:lastRenderedPageBreak/>
        <w:t>6.8 Security Requirements</w:t>
      </w:r>
    </w:p>
    <w:p w:rsidR="00694209" w:rsidRDefault="00694209" w:rsidP="00694209">
      <w:pPr>
        <w:pStyle w:val="NormalWeb"/>
      </w:pPr>
      <w:r>
        <w:t>The Assessment Module shall implement strong security controls to protect assessment integrity and student data.</w:t>
      </w:r>
    </w:p>
    <w:p w:rsidR="00694209" w:rsidRDefault="00694209" w:rsidP="00694209">
      <w:pPr>
        <w:pStyle w:val="Heading3"/>
      </w:pPr>
      <w:r>
        <w:t>Access Control</w:t>
      </w:r>
    </w:p>
    <w:p w:rsidR="00694209" w:rsidRDefault="00694209" w:rsidP="00694209">
      <w:pPr>
        <w:pStyle w:val="NormalWeb"/>
      </w:pPr>
      <w:r>
        <w:t>Only authorized students may access quizzes and assignments.</w:t>
      </w:r>
    </w:p>
    <w:p w:rsidR="00694209" w:rsidRDefault="00694209" w:rsidP="00694209">
      <w:pPr>
        <w:pStyle w:val="Heading3"/>
      </w:pPr>
      <w:r>
        <w:t>Submission Protection</w:t>
      </w:r>
    </w:p>
    <w:p w:rsidR="00694209" w:rsidRDefault="00694209" w:rsidP="00694209">
      <w:pPr>
        <w:pStyle w:val="NormalWeb"/>
      </w:pPr>
      <w:r>
        <w:t>Assignment files shall be securely stored.</w:t>
      </w:r>
    </w:p>
    <w:p w:rsidR="00694209" w:rsidRDefault="00694209" w:rsidP="00694209">
      <w:pPr>
        <w:pStyle w:val="Heading3"/>
      </w:pPr>
      <w:r>
        <w:t>Data Integrity</w:t>
      </w:r>
    </w:p>
    <w:p w:rsidR="00694209" w:rsidRDefault="00694209" w:rsidP="00694209">
      <w:pPr>
        <w:pStyle w:val="NormalWeb"/>
      </w:pPr>
      <w:r>
        <w:t>Assessment records shall not be modified without authorization.</w:t>
      </w:r>
    </w:p>
    <w:p w:rsidR="00694209" w:rsidRDefault="00694209" w:rsidP="00694209">
      <w:pPr>
        <w:pStyle w:val="Heading3"/>
      </w:pPr>
      <w:r>
        <w:t>Result Protection</w:t>
      </w:r>
    </w:p>
    <w:p w:rsidR="00694209" w:rsidRDefault="00694209" w:rsidP="00694209">
      <w:pPr>
        <w:pStyle w:val="NormalWeb"/>
      </w:pPr>
      <w:r>
        <w:t>Students may only view their own results.</w:t>
      </w:r>
    </w:p>
    <w:p w:rsidR="00694209" w:rsidRDefault="00694209" w:rsidP="00694209">
      <w:pPr>
        <w:pStyle w:val="Heading3"/>
      </w:pPr>
      <w:r>
        <w:t>Audit Logging</w:t>
      </w:r>
    </w:p>
    <w:p w:rsidR="00694209" w:rsidRDefault="00694209" w:rsidP="00694209">
      <w:pPr>
        <w:pStyle w:val="NormalWeb"/>
      </w:pPr>
      <w:r>
        <w:t>Assessment activities shall be recorded.</w:t>
      </w:r>
    </w:p>
    <w:p w:rsidR="00694209" w:rsidRDefault="00694209" w:rsidP="00694209">
      <w:r>
        <w:pict>
          <v:rect id="_x0000_i1479" style="width:0;height:1.5pt" o:hralign="center" o:hrstd="t" o:hr="t" fillcolor="#a0a0a0" stroked="f"/>
        </w:pict>
      </w:r>
    </w:p>
    <w:p w:rsidR="00694209" w:rsidRDefault="00694209" w:rsidP="00694209">
      <w:pPr>
        <w:pStyle w:val="Heading1"/>
      </w:pPr>
      <w:r>
        <w:t>6.9 Module Summary</w:t>
      </w:r>
    </w:p>
    <w:p w:rsidR="00694209" w:rsidRDefault="00694209" w:rsidP="00694209">
      <w:pPr>
        <w:pStyle w:val="NormalWeb"/>
      </w:pPr>
      <w:r>
        <w:t>The Assessment Module provides a comprehensive framework for evaluating student performance within the Smart Learning Platform. Through quizzes, result analysis, progress tracking, and assignment submissions, the module ensures that learning outcomes are effectively measured and validated.</w:t>
      </w:r>
    </w:p>
    <w:p w:rsidR="00694209" w:rsidRDefault="00694209" w:rsidP="00694209">
      <w:pPr>
        <w:pStyle w:val="NormalWeb"/>
      </w:pPr>
      <w:r>
        <w:t>The module helps students assess their knowledge, identify areas for improvement, monitor academic progress, and demonstrate practical skills. By combining automated evaluation, detailed analytics, and structured assessments, the Assessment Module contributes significantly to educational success, engagement, and continuous learning improvement.</w:t>
      </w:r>
    </w:p>
    <w:p w:rsidR="00034EA2" w:rsidRDefault="00DF5510" w:rsidP="00DF5510">
      <w:pPr>
        <w:spacing w:before="100" w:beforeAutospacing="1" w:after="100" w:afterAutospacing="1"/>
        <w:ind w:left="720"/>
      </w:pPr>
      <w:r>
        <w:br/>
      </w:r>
    </w:p>
    <w:p w:rsidR="00FD00C1" w:rsidRDefault="00FD00C1" w:rsidP="00FD00C1">
      <w:pPr>
        <w:pStyle w:val="NormalWeb"/>
      </w:pPr>
      <w:r>
        <w:t>.</w:t>
      </w:r>
    </w:p>
    <w:p w:rsidR="00C47465" w:rsidRDefault="00C47465" w:rsidP="00C47465">
      <w:pPr>
        <w:pStyle w:val="Heading1"/>
      </w:pPr>
      <w:r>
        <w:lastRenderedPageBreak/>
        <w:t>Chapter 7</w:t>
      </w:r>
    </w:p>
    <w:p w:rsidR="00C47465" w:rsidRDefault="00C47465" w:rsidP="00C47465">
      <w:pPr>
        <w:pStyle w:val="Heading1"/>
      </w:pPr>
      <w:r>
        <w:t>Module 5: Achievements</w:t>
      </w:r>
    </w:p>
    <w:p w:rsidR="00C47465" w:rsidRDefault="00C47465" w:rsidP="00C47465">
      <w:pPr>
        <w:pStyle w:val="Heading2"/>
      </w:pPr>
      <w:r>
        <w:t>7.1 Module Overview</w:t>
      </w:r>
    </w:p>
    <w:p w:rsidR="00C47465" w:rsidRDefault="00C47465" w:rsidP="00C47465">
      <w:pPr>
        <w:pStyle w:val="NormalWeb"/>
      </w:pPr>
      <w:r>
        <w:t>The Achievements Module is designed to recognize, reward, and motivate students for their learning efforts and accomplishments within the Smart Learning Platform. One of the major challenges in online learning is maintaining student engagement and motivation throughout the learning journey. The Achievements Module addresses this challenge by providing recognition for completed learning activities and rewarding students for reaching educational milestones.</w:t>
      </w:r>
    </w:p>
    <w:p w:rsidR="00C47465" w:rsidRDefault="00C47465" w:rsidP="00C47465">
      <w:pPr>
        <w:pStyle w:val="NormalWeb"/>
      </w:pPr>
      <w:r>
        <w:t>This module enables students to earn course completion certificates, download earned certificates, and view their learning history. By rewarding educational achievements, the platform encourages students to remain committed to their learning goals and continue developing their knowledge and skills.</w:t>
      </w:r>
    </w:p>
    <w:p w:rsidR="00C47465" w:rsidRDefault="00C47465" w:rsidP="00C47465">
      <w:pPr>
        <w:pStyle w:val="NormalWeb"/>
      </w:pPr>
      <w:r>
        <w:t>The module plays a significant role in enhancing student satisfaction, increasing engagement, and promoting lifelong learning.</w:t>
      </w:r>
    </w:p>
    <w:p w:rsidR="00C47465" w:rsidRDefault="00C47465" w:rsidP="00C47465">
      <w:r>
        <w:pict>
          <v:rect id="_x0000_i1515" style="width:0;height:1.5pt" o:hralign="center" o:hrstd="t" o:hr="t" fillcolor="#a0a0a0" stroked="f"/>
        </w:pict>
      </w:r>
    </w:p>
    <w:p w:rsidR="00C47465" w:rsidRDefault="00C47465" w:rsidP="00C47465">
      <w:pPr>
        <w:pStyle w:val="Heading1"/>
      </w:pPr>
      <w:r>
        <w:t>7.2 Objectives of Achievements Module</w:t>
      </w:r>
    </w:p>
    <w:p w:rsidR="00C47465" w:rsidRDefault="00C47465" w:rsidP="00C47465">
      <w:pPr>
        <w:pStyle w:val="NormalWeb"/>
      </w:pPr>
      <w:r>
        <w:t>The Achievements Module aims to achieve the following objectives:</w:t>
      </w:r>
    </w:p>
    <w:p w:rsidR="00C47465" w:rsidRDefault="00C47465" w:rsidP="00C47465">
      <w:pPr>
        <w:pStyle w:val="Heading3"/>
      </w:pPr>
      <w:r>
        <w:t>Recognition of Learning Efforts</w:t>
      </w:r>
    </w:p>
    <w:p w:rsidR="00C47465" w:rsidRDefault="00C47465" w:rsidP="00C47465">
      <w:pPr>
        <w:pStyle w:val="NormalWeb"/>
      </w:pPr>
      <w:r>
        <w:t>Recognize and reward students for successfully completing educational activities and courses.</w:t>
      </w:r>
    </w:p>
    <w:p w:rsidR="00C47465" w:rsidRDefault="00C47465" w:rsidP="00C47465">
      <w:pPr>
        <w:pStyle w:val="Heading3"/>
      </w:pPr>
      <w:r>
        <w:t>Motivation Enhancement</w:t>
      </w:r>
    </w:p>
    <w:p w:rsidR="00C47465" w:rsidRDefault="00C47465" w:rsidP="00C47465">
      <w:pPr>
        <w:pStyle w:val="NormalWeb"/>
      </w:pPr>
      <w:r>
        <w:t>Encourage students to remain active and engaged throughout their learning journey.</w:t>
      </w:r>
    </w:p>
    <w:p w:rsidR="00C47465" w:rsidRDefault="00C47465" w:rsidP="00C47465">
      <w:pPr>
        <w:pStyle w:val="Heading3"/>
      </w:pPr>
      <w:r>
        <w:t>Learning Validation</w:t>
      </w:r>
    </w:p>
    <w:p w:rsidR="00C47465" w:rsidRDefault="00C47465" w:rsidP="00C47465">
      <w:pPr>
        <w:pStyle w:val="NormalWeb"/>
      </w:pPr>
      <w:r>
        <w:t>Provide official proof of course completion and educational accomplishments.</w:t>
      </w:r>
    </w:p>
    <w:p w:rsidR="00C47465" w:rsidRDefault="00C47465" w:rsidP="00C47465">
      <w:pPr>
        <w:pStyle w:val="Heading3"/>
      </w:pPr>
      <w:r>
        <w:t>Achievement Tracking</w:t>
      </w:r>
    </w:p>
    <w:p w:rsidR="00C47465" w:rsidRDefault="00C47465" w:rsidP="00C47465">
      <w:pPr>
        <w:pStyle w:val="NormalWeb"/>
      </w:pPr>
      <w:r>
        <w:t>Maintain records of completed courses, certificates, and learning milestones.</w:t>
      </w:r>
    </w:p>
    <w:p w:rsidR="00C47465" w:rsidRDefault="00C47465" w:rsidP="00C47465">
      <w:pPr>
        <w:pStyle w:val="Heading3"/>
      </w:pPr>
      <w:r>
        <w:t>Career Development Support</w:t>
      </w:r>
    </w:p>
    <w:p w:rsidR="00C47465" w:rsidRDefault="00C47465" w:rsidP="00C47465">
      <w:pPr>
        <w:pStyle w:val="NormalWeb"/>
      </w:pPr>
      <w:r>
        <w:t>Provide students with certificates that can be used for academic and professional growth.</w:t>
      </w:r>
    </w:p>
    <w:p w:rsidR="00C47465" w:rsidRDefault="00C47465" w:rsidP="00C47465">
      <w:pPr>
        <w:pStyle w:val="Heading3"/>
      </w:pPr>
      <w:r>
        <w:lastRenderedPageBreak/>
        <w:t>Learning History Management</w:t>
      </w:r>
    </w:p>
    <w:p w:rsidR="00C47465" w:rsidRDefault="00C47465" w:rsidP="00C47465">
      <w:pPr>
        <w:pStyle w:val="NormalWeb"/>
      </w:pPr>
      <w:r>
        <w:t>Allow students to access their educational achievements at any time.</w:t>
      </w:r>
    </w:p>
    <w:p w:rsidR="00C47465" w:rsidRDefault="00C47465" w:rsidP="00C47465">
      <w:r>
        <w:pict>
          <v:rect id="_x0000_i1516" style="width:0;height:1.5pt" o:hralign="center" o:hrstd="t" o:hr="t" fillcolor="#a0a0a0" stroked="f"/>
        </w:pict>
      </w:r>
    </w:p>
    <w:p w:rsidR="00C47465" w:rsidRDefault="00C47465" w:rsidP="00C47465">
      <w:pPr>
        <w:pStyle w:val="Heading1"/>
      </w:pPr>
      <w:r>
        <w:t>7.3 Functional Components</w:t>
      </w:r>
    </w:p>
    <w:p w:rsidR="00C47465" w:rsidRDefault="00C47465" w:rsidP="00C47465">
      <w:pPr>
        <w:pStyle w:val="NormalWeb"/>
      </w:pPr>
      <w:r>
        <w:t>The Achievements Module consists of the following sub-modules:</w:t>
      </w:r>
    </w:p>
    <w:p w:rsidR="00C47465" w:rsidRDefault="00C47465" w:rsidP="00C47465">
      <w:pPr>
        <w:pStyle w:val="Heading3"/>
      </w:pPr>
      <w:r>
        <w:t>7.3.1 Earn Course Completion Certificates</w:t>
      </w:r>
    </w:p>
    <w:p w:rsidR="00C47465" w:rsidRDefault="00C47465" w:rsidP="00C47465">
      <w:pPr>
        <w:pStyle w:val="NormalWeb"/>
      </w:pPr>
      <w:r>
        <w:t>Provides certificates upon successful completion of course requirements.</w:t>
      </w:r>
    </w:p>
    <w:p w:rsidR="00C47465" w:rsidRDefault="00C47465" w:rsidP="00C47465">
      <w:pPr>
        <w:pStyle w:val="Heading3"/>
      </w:pPr>
      <w:r>
        <w:t>7.3.2 Download Certificates</w:t>
      </w:r>
    </w:p>
    <w:p w:rsidR="00C47465" w:rsidRDefault="00C47465" w:rsidP="00C47465">
      <w:pPr>
        <w:pStyle w:val="NormalWeb"/>
      </w:pPr>
      <w:r>
        <w:t>Allows students to download earned certificates.</w:t>
      </w:r>
    </w:p>
    <w:p w:rsidR="00C47465" w:rsidRDefault="00C47465" w:rsidP="00C47465">
      <w:pPr>
        <w:pStyle w:val="Heading3"/>
      </w:pPr>
      <w:r>
        <w:t>7.3.3 View Learning History</w:t>
      </w:r>
    </w:p>
    <w:p w:rsidR="00C47465" w:rsidRDefault="00C47465" w:rsidP="00C47465">
      <w:pPr>
        <w:pStyle w:val="NormalWeb"/>
      </w:pPr>
      <w:r>
        <w:t>Provides a complete record of completed courses and educational achievements.</w:t>
      </w:r>
    </w:p>
    <w:p w:rsidR="00C47465" w:rsidRDefault="00C47465" w:rsidP="00C47465">
      <w:r>
        <w:pict>
          <v:rect id="_x0000_i1517" style="width:0;height:1.5pt" o:hralign="center" o:hrstd="t" o:hr="t" fillcolor="#a0a0a0" stroked="f"/>
        </w:pict>
      </w:r>
    </w:p>
    <w:p w:rsidR="00C47465" w:rsidRDefault="00C47465" w:rsidP="00C47465">
      <w:pPr>
        <w:pStyle w:val="Heading1"/>
      </w:pPr>
      <w:r>
        <w:t>7.4 Earn Course Completion Certificates</w:t>
      </w:r>
    </w:p>
    <w:p w:rsidR="00C47465" w:rsidRDefault="00C47465" w:rsidP="00C47465">
      <w:pPr>
        <w:pStyle w:val="Heading2"/>
      </w:pPr>
      <w:r>
        <w:t>Description</w:t>
      </w:r>
    </w:p>
    <w:p w:rsidR="00C47465" w:rsidRDefault="00C47465" w:rsidP="00C47465">
      <w:pPr>
        <w:pStyle w:val="NormalWeb"/>
      </w:pPr>
      <w:r>
        <w:t>The Earn Course Completion Certificates feature automatically awards certificates to students who successfully complete all mandatory course requirements. Certificates act as official recognition of the student's accomplishment and demonstrate successful completion of educational content.</w:t>
      </w:r>
    </w:p>
    <w:p w:rsidR="00C47465" w:rsidRDefault="00C47465" w:rsidP="00C47465">
      <w:pPr>
        <w:pStyle w:val="NormalWeb"/>
      </w:pPr>
      <w:r>
        <w:t>Certificates provide learners with tangible proof of their efforts and encourage them to complete courses rather than abandoning them midway.</w:t>
      </w:r>
    </w:p>
    <w:p w:rsidR="00C47465" w:rsidRDefault="00C47465" w:rsidP="00C47465">
      <w:pPr>
        <w:pStyle w:val="NormalWeb"/>
      </w:pPr>
      <w:r>
        <w:t>This feature serves as an important motivational mechanism within the platform.</w:t>
      </w:r>
    </w:p>
    <w:p w:rsidR="00C47465" w:rsidRDefault="00C47465" w:rsidP="00C47465">
      <w:r>
        <w:pict>
          <v:rect id="_x0000_i1518" style="width:0;height:1.5pt" o:hralign="center" o:hrstd="t" o:hr="t" fillcolor="#a0a0a0" stroked="f"/>
        </w:pict>
      </w:r>
    </w:p>
    <w:p w:rsidR="00C47465" w:rsidRDefault="00C47465" w:rsidP="00C47465">
      <w:pPr>
        <w:pStyle w:val="Heading2"/>
      </w:pPr>
      <w:r>
        <w:t>Purpose</w:t>
      </w:r>
    </w:p>
    <w:p w:rsidR="00C47465" w:rsidRDefault="00C47465" w:rsidP="00C47465">
      <w:pPr>
        <w:pStyle w:val="NormalWeb"/>
      </w:pPr>
      <w:r>
        <w:t>The purpose of certificate generation is to:</w:t>
      </w:r>
    </w:p>
    <w:p w:rsidR="00C47465" w:rsidRDefault="00C47465" w:rsidP="00C47465">
      <w:pPr>
        <w:numPr>
          <w:ilvl w:val="0"/>
          <w:numId w:val="137"/>
        </w:numPr>
        <w:spacing w:before="100" w:beforeAutospacing="1" w:after="100" w:afterAutospacing="1"/>
      </w:pPr>
      <w:r>
        <w:t xml:space="preserve">Recognize student achievements. </w:t>
      </w:r>
    </w:p>
    <w:p w:rsidR="00C47465" w:rsidRDefault="00C47465" w:rsidP="00C47465">
      <w:pPr>
        <w:numPr>
          <w:ilvl w:val="0"/>
          <w:numId w:val="137"/>
        </w:numPr>
        <w:spacing w:before="100" w:beforeAutospacing="1" w:after="100" w:afterAutospacing="1"/>
      </w:pPr>
      <w:r>
        <w:t xml:space="preserve">Validate learning outcomes. </w:t>
      </w:r>
    </w:p>
    <w:p w:rsidR="00C47465" w:rsidRDefault="00C47465" w:rsidP="00C47465">
      <w:pPr>
        <w:numPr>
          <w:ilvl w:val="0"/>
          <w:numId w:val="137"/>
        </w:numPr>
        <w:spacing w:before="100" w:beforeAutospacing="1" w:after="100" w:afterAutospacing="1"/>
      </w:pPr>
      <w:r>
        <w:t xml:space="preserve">Encourage course completion. </w:t>
      </w:r>
    </w:p>
    <w:p w:rsidR="00C47465" w:rsidRDefault="00C47465" w:rsidP="00C47465">
      <w:pPr>
        <w:numPr>
          <w:ilvl w:val="0"/>
          <w:numId w:val="137"/>
        </w:numPr>
        <w:spacing w:before="100" w:beforeAutospacing="1" w:after="100" w:afterAutospacing="1"/>
      </w:pPr>
      <w:r>
        <w:lastRenderedPageBreak/>
        <w:t xml:space="preserve">Increase student motivation. </w:t>
      </w:r>
    </w:p>
    <w:p w:rsidR="00C47465" w:rsidRDefault="00C47465" w:rsidP="00C47465">
      <w:pPr>
        <w:numPr>
          <w:ilvl w:val="0"/>
          <w:numId w:val="137"/>
        </w:numPr>
        <w:spacing w:before="100" w:beforeAutospacing="1" w:after="100" w:afterAutospacing="1"/>
      </w:pPr>
      <w:r>
        <w:t xml:space="preserve">Support career development. </w:t>
      </w:r>
    </w:p>
    <w:p w:rsidR="00C47465" w:rsidRDefault="00C47465" w:rsidP="00C47465">
      <w:pPr>
        <w:numPr>
          <w:ilvl w:val="0"/>
          <w:numId w:val="137"/>
        </w:numPr>
        <w:spacing w:before="100" w:beforeAutospacing="1" w:after="100" w:afterAutospacing="1"/>
      </w:pPr>
      <w:r>
        <w:t xml:space="preserve">Provide educational credentials. </w:t>
      </w:r>
    </w:p>
    <w:p w:rsidR="00C47465" w:rsidRDefault="00C47465" w:rsidP="00C47465">
      <w:r>
        <w:pict>
          <v:rect id="_x0000_i1519" style="width:0;height:1.5pt" o:hralign="center" o:hrstd="t" o:hr="t" fillcolor="#a0a0a0" stroked="f"/>
        </w:pict>
      </w:r>
    </w:p>
    <w:p w:rsidR="00C47465" w:rsidRDefault="00C47465" w:rsidP="00C47465">
      <w:pPr>
        <w:pStyle w:val="Heading2"/>
      </w:pPr>
      <w:r>
        <w:t>Certificate Eligibility Requirements</w:t>
      </w:r>
    </w:p>
    <w:p w:rsidR="00C47465" w:rsidRDefault="00C47465" w:rsidP="00C47465">
      <w:pPr>
        <w:pStyle w:val="NormalWeb"/>
      </w:pPr>
      <w:r>
        <w:t>Students become eligible for certificates after satisfying all required course conditions.</w:t>
      </w:r>
    </w:p>
    <w:p w:rsidR="00C47465" w:rsidRDefault="00C47465" w:rsidP="00C47465">
      <w:pPr>
        <w:pStyle w:val="Heading3"/>
      </w:pPr>
      <w:r>
        <w:t>Lesson Completion</w:t>
      </w:r>
    </w:p>
    <w:p w:rsidR="00C47465" w:rsidRDefault="00C47465" w:rsidP="00C47465">
      <w:pPr>
        <w:pStyle w:val="NormalWeb"/>
      </w:pPr>
      <w:r>
        <w:t>Students must complete all mandatory lessons.</w:t>
      </w:r>
    </w:p>
    <w:p w:rsidR="00C47465" w:rsidRDefault="00C47465" w:rsidP="00C47465">
      <w:pPr>
        <w:pStyle w:val="Heading3"/>
      </w:pPr>
      <w:r>
        <w:t>Quiz Completion</w:t>
      </w:r>
    </w:p>
    <w:p w:rsidR="00C47465" w:rsidRDefault="00C47465" w:rsidP="00C47465">
      <w:pPr>
        <w:pStyle w:val="NormalWeb"/>
      </w:pPr>
      <w:r>
        <w:t>Students must successfully complete required assessments.</w:t>
      </w:r>
    </w:p>
    <w:p w:rsidR="00C47465" w:rsidRDefault="00C47465" w:rsidP="00C47465">
      <w:pPr>
        <w:pStyle w:val="Heading3"/>
      </w:pPr>
      <w:r>
        <w:t>Assignment Submission</w:t>
      </w:r>
    </w:p>
    <w:p w:rsidR="00C47465" w:rsidRDefault="00C47465" w:rsidP="00C47465">
      <w:pPr>
        <w:pStyle w:val="NormalWeb"/>
      </w:pPr>
      <w:r>
        <w:t>Students must submit mandatory assignments.</w:t>
      </w:r>
    </w:p>
    <w:p w:rsidR="00C47465" w:rsidRDefault="00C47465" w:rsidP="00C47465">
      <w:pPr>
        <w:pStyle w:val="Heading3"/>
      </w:pPr>
      <w:r>
        <w:t>Passing Criteria</w:t>
      </w:r>
    </w:p>
    <w:p w:rsidR="00C47465" w:rsidRDefault="00C47465" w:rsidP="00C47465">
      <w:pPr>
        <w:pStyle w:val="NormalWeb"/>
      </w:pPr>
      <w:r>
        <w:t>Students must achieve the minimum required score.</w:t>
      </w:r>
    </w:p>
    <w:p w:rsidR="00C47465" w:rsidRDefault="00C47465" w:rsidP="00C47465">
      <w:pPr>
        <w:pStyle w:val="NormalWeb"/>
      </w:pPr>
      <w:r>
        <w:t>Example:</w:t>
      </w:r>
    </w:p>
    <w:p w:rsidR="00C47465" w:rsidRDefault="00C47465" w:rsidP="00C47465">
      <w:pPr>
        <w:pStyle w:val="HTMLPreformatted"/>
      </w:pPr>
      <w:r>
        <w:rPr>
          <w:rStyle w:val="HTMLCode"/>
        </w:rPr>
        <w:t>Minimum Passing Score: 60%</w:t>
      </w:r>
    </w:p>
    <w:p w:rsidR="00C47465" w:rsidRDefault="00C47465" w:rsidP="00C47465">
      <w:r>
        <w:pict>
          <v:rect id="_x0000_i1520" style="width:0;height:1.5pt" o:hralign="center" o:hrstd="t" o:hr="t" fillcolor="#a0a0a0" stroked="f"/>
        </w:pict>
      </w:r>
    </w:p>
    <w:p w:rsidR="00C47465" w:rsidRDefault="00C47465" w:rsidP="00C47465">
      <w:pPr>
        <w:pStyle w:val="Heading2"/>
      </w:pPr>
      <w:r>
        <w:t>Certificate Generation Workflow</w:t>
      </w:r>
    </w:p>
    <w:p w:rsidR="00C47465" w:rsidRDefault="00C47465" w:rsidP="00C47465">
      <w:pPr>
        <w:pStyle w:val="Heading3"/>
      </w:pPr>
      <w:r>
        <w:t>Step 1</w:t>
      </w:r>
    </w:p>
    <w:p w:rsidR="00C47465" w:rsidRDefault="00C47465" w:rsidP="00C47465">
      <w:pPr>
        <w:pStyle w:val="NormalWeb"/>
      </w:pPr>
      <w:r>
        <w:t>Student completes course requirements.</w:t>
      </w:r>
    </w:p>
    <w:p w:rsidR="00C47465" w:rsidRDefault="00C47465" w:rsidP="00C47465">
      <w:pPr>
        <w:pStyle w:val="Heading3"/>
      </w:pPr>
      <w:r>
        <w:t>Step 2</w:t>
      </w:r>
    </w:p>
    <w:p w:rsidR="00C47465" w:rsidRDefault="00C47465" w:rsidP="00C47465">
      <w:pPr>
        <w:pStyle w:val="NormalWeb"/>
      </w:pPr>
      <w:r>
        <w:t>System verifies completion criteria.</w:t>
      </w:r>
    </w:p>
    <w:p w:rsidR="00C47465" w:rsidRDefault="00C47465" w:rsidP="00C47465">
      <w:pPr>
        <w:pStyle w:val="Heading3"/>
      </w:pPr>
      <w:r>
        <w:t>Step 3</w:t>
      </w:r>
    </w:p>
    <w:p w:rsidR="00C47465" w:rsidRDefault="00C47465" w:rsidP="00C47465">
      <w:pPr>
        <w:pStyle w:val="NormalWeb"/>
      </w:pPr>
      <w:r>
        <w:t>System validates assessment scores.</w:t>
      </w:r>
    </w:p>
    <w:p w:rsidR="00C47465" w:rsidRDefault="00C47465" w:rsidP="00C47465">
      <w:pPr>
        <w:pStyle w:val="Heading3"/>
      </w:pPr>
      <w:r>
        <w:t>Step 4</w:t>
      </w:r>
    </w:p>
    <w:p w:rsidR="00C47465" w:rsidRDefault="00C47465" w:rsidP="00C47465">
      <w:pPr>
        <w:pStyle w:val="NormalWeb"/>
      </w:pPr>
      <w:r>
        <w:t>Certificate generated automatically.</w:t>
      </w:r>
    </w:p>
    <w:p w:rsidR="00C47465" w:rsidRDefault="00C47465" w:rsidP="00C47465">
      <w:pPr>
        <w:pStyle w:val="Heading3"/>
      </w:pPr>
      <w:r>
        <w:lastRenderedPageBreak/>
        <w:t>Step 5</w:t>
      </w:r>
    </w:p>
    <w:p w:rsidR="00C47465" w:rsidRDefault="00C47465" w:rsidP="00C47465">
      <w:pPr>
        <w:pStyle w:val="NormalWeb"/>
      </w:pPr>
      <w:r>
        <w:t>Certificate stored in database.</w:t>
      </w:r>
    </w:p>
    <w:p w:rsidR="00C47465" w:rsidRDefault="00C47465" w:rsidP="00C47465">
      <w:pPr>
        <w:pStyle w:val="Heading3"/>
      </w:pPr>
      <w:r>
        <w:t>Step 6</w:t>
      </w:r>
    </w:p>
    <w:p w:rsidR="00C47465" w:rsidRDefault="00C47465" w:rsidP="00C47465">
      <w:pPr>
        <w:pStyle w:val="NormalWeb"/>
      </w:pPr>
      <w:r>
        <w:t>Student receives notification.</w:t>
      </w:r>
    </w:p>
    <w:p w:rsidR="00C47465" w:rsidRDefault="00C47465" w:rsidP="00C47465">
      <w:r>
        <w:pict>
          <v:rect id="_x0000_i1521" style="width:0;height:1.5pt" o:hralign="center" o:hrstd="t" o:hr="t" fillcolor="#a0a0a0" stroked="f"/>
        </w:pict>
      </w:r>
    </w:p>
    <w:p w:rsidR="00C47465" w:rsidRDefault="00C47465" w:rsidP="00C47465">
      <w:pPr>
        <w:pStyle w:val="Heading2"/>
      </w:pPr>
      <w:r>
        <w:t>Certificate Information</w:t>
      </w:r>
    </w:p>
    <w:p w:rsidR="00C47465" w:rsidRDefault="00C47465" w:rsidP="00C47465">
      <w:pPr>
        <w:pStyle w:val="NormalWeb"/>
      </w:pPr>
      <w:r>
        <w:t>The certificate shall contain:</w:t>
      </w:r>
    </w:p>
    <w:p w:rsidR="00C47465" w:rsidRDefault="00C47465" w:rsidP="00C47465">
      <w:pPr>
        <w:pStyle w:val="Heading3"/>
      </w:pPr>
      <w:r>
        <w:t>Student Name</w:t>
      </w:r>
    </w:p>
    <w:p w:rsidR="00C47465" w:rsidRDefault="00C47465" w:rsidP="00C47465">
      <w:pPr>
        <w:pStyle w:val="NormalWeb"/>
      </w:pPr>
      <w:r>
        <w:t>Name of certificate holder.</w:t>
      </w:r>
    </w:p>
    <w:p w:rsidR="00C47465" w:rsidRDefault="00C47465" w:rsidP="00C47465">
      <w:pPr>
        <w:pStyle w:val="Heading3"/>
      </w:pPr>
      <w:r>
        <w:t>Course Name</w:t>
      </w:r>
    </w:p>
    <w:p w:rsidR="00C47465" w:rsidRDefault="00C47465" w:rsidP="00C47465">
      <w:pPr>
        <w:pStyle w:val="NormalWeb"/>
      </w:pPr>
      <w:r>
        <w:t>Completed course title.</w:t>
      </w:r>
    </w:p>
    <w:p w:rsidR="00C47465" w:rsidRDefault="00C47465" w:rsidP="00C47465">
      <w:pPr>
        <w:pStyle w:val="Heading3"/>
      </w:pPr>
      <w:r>
        <w:t>Completion Date</w:t>
      </w:r>
    </w:p>
    <w:p w:rsidR="00C47465" w:rsidRDefault="00C47465" w:rsidP="00C47465">
      <w:pPr>
        <w:pStyle w:val="NormalWeb"/>
      </w:pPr>
      <w:r>
        <w:t>Date of successful completion.</w:t>
      </w:r>
    </w:p>
    <w:p w:rsidR="00C47465" w:rsidRDefault="00C47465" w:rsidP="00C47465">
      <w:pPr>
        <w:pStyle w:val="Heading3"/>
      </w:pPr>
      <w:r>
        <w:t>Certificate ID</w:t>
      </w:r>
    </w:p>
    <w:p w:rsidR="00C47465" w:rsidRDefault="00C47465" w:rsidP="00C47465">
      <w:pPr>
        <w:pStyle w:val="NormalWeb"/>
      </w:pPr>
      <w:r>
        <w:t>Unique certificate identifier.</w:t>
      </w:r>
    </w:p>
    <w:p w:rsidR="00C47465" w:rsidRDefault="00C47465" w:rsidP="00C47465">
      <w:pPr>
        <w:pStyle w:val="Heading3"/>
      </w:pPr>
      <w:r>
        <w:t>Instructor Name</w:t>
      </w:r>
    </w:p>
    <w:p w:rsidR="00C47465" w:rsidRDefault="00C47465" w:rsidP="00C47465">
      <w:pPr>
        <w:pStyle w:val="NormalWeb"/>
      </w:pPr>
      <w:r>
        <w:t>Course instructor information.</w:t>
      </w:r>
    </w:p>
    <w:p w:rsidR="00C47465" w:rsidRDefault="00C47465" w:rsidP="00C47465">
      <w:pPr>
        <w:pStyle w:val="Heading3"/>
      </w:pPr>
      <w:r>
        <w:t>Platform Name</w:t>
      </w:r>
    </w:p>
    <w:p w:rsidR="00C47465" w:rsidRDefault="00C47465" w:rsidP="00C47465">
      <w:pPr>
        <w:pStyle w:val="NormalWeb"/>
      </w:pPr>
      <w:r>
        <w:t>Smart Learning Platform branding.</w:t>
      </w:r>
    </w:p>
    <w:p w:rsidR="00C47465" w:rsidRDefault="00C47465" w:rsidP="00C47465">
      <w:pPr>
        <w:pStyle w:val="Heading3"/>
      </w:pPr>
      <w:r>
        <w:t>Verification Number</w:t>
      </w:r>
    </w:p>
    <w:p w:rsidR="00C47465" w:rsidRDefault="00C47465" w:rsidP="00C47465">
      <w:pPr>
        <w:pStyle w:val="NormalWeb"/>
      </w:pPr>
      <w:r>
        <w:t>Unique verification code.</w:t>
      </w:r>
    </w:p>
    <w:p w:rsidR="00C47465" w:rsidRDefault="00C47465" w:rsidP="00C47465">
      <w:r>
        <w:pict>
          <v:rect id="_x0000_i1522" style="width:0;height:1.5pt" o:hralign="center" o:hrstd="t" o:hr="t" fillcolor="#a0a0a0" stroked="f"/>
        </w:pict>
      </w:r>
    </w:p>
    <w:p w:rsidR="00C47465" w:rsidRDefault="00C47465" w:rsidP="00C47465">
      <w:pPr>
        <w:pStyle w:val="Heading2"/>
      </w:pPr>
      <w:r>
        <w:lastRenderedPageBreak/>
        <w:t>Benefits</w:t>
      </w:r>
    </w:p>
    <w:p w:rsidR="00C47465" w:rsidRDefault="00C47465" w:rsidP="00C47465">
      <w:pPr>
        <w:pStyle w:val="Heading3"/>
      </w:pPr>
      <w:r>
        <w:t>Student Recognition</w:t>
      </w:r>
    </w:p>
    <w:p w:rsidR="00C47465" w:rsidRDefault="00C47465" w:rsidP="00C47465">
      <w:pPr>
        <w:pStyle w:val="NormalWeb"/>
      </w:pPr>
      <w:r>
        <w:t>Official acknowledgment of accomplishments.</w:t>
      </w:r>
    </w:p>
    <w:p w:rsidR="00C47465" w:rsidRDefault="00C47465" w:rsidP="00C47465">
      <w:pPr>
        <w:pStyle w:val="Heading3"/>
      </w:pPr>
      <w:r>
        <w:t>Motivation</w:t>
      </w:r>
    </w:p>
    <w:p w:rsidR="00C47465" w:rsidRDefault="00C47465" w:rsidP="00C47465">
      <w:pPr>
        <w:pStyle w:val="NormalWeb"/>
      </w:pPr>
      <w:r>
        <w:t>Encourages course completion.</w:t>
      </w:r>
    </w:p>
    <w:p w:rsidR="00C47465" w:rsidRDefault="00C47465" w:rsidP="00C47465">
      <w:pPr>
        <w:pStyle w:val="Heading3"/>
      </w:pPr>
      <w:r>
        <w:t>Career Enhancement</w:t>
      </w:r>
    </w:p>
    <w:p w:rsidR="00C47465" w:rsidRDefault="00C47465" w:rsidP="00C47465">
      <w:pPr>
        <w:pStyle w:val="NormalWeb"/>
      </w:pPr>
      <w:r>
        <w:t>Useful for resumes and portfolios.</w:t>
      </w:r>
    </w:p>
    <w:p w:rsidR="00C47465" w:rsidRDefault="00C47465" w:rsidP="00C47465">
      <w:pPr>
        <w:pStyle w:val="Heading3"/>
      </w:pPr>
      <w:r>
        <w:t>Learning Validation</w:t>
      </w:r>
    </w:p>
    <w:p w:rsidR="00C47465" w:rsidRDefault="00C47465" w:rsidP="00C47465">
      <w:pPr>
        <w:pStyle w:val="NormalWeb"/>
      </w:pPr>
      <w:r>
        <w:t>Proof of educational achievement.</w:t>
      </w:r>
    </w:p>
    <w:p w:rsidR="00C47465" w:rsidRDefault="00C47465" w:rsidP="00C47465">
      <w:r>
        <w:pict>
          <v:rect id="_x0000_i1523"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38"/>
        </w:numPr>
        <w:spacing w:before="100" w:beforeAutospacing="1" w:after="100" w:afterAutospacing="1"/>
      </w:pPr>
      <w:r>
        <w:t xml:space="preserve">Certificates shall only be issued after successful course completion. </w:t>
      </w:r>
    </w:p>
    <w:p w:rsidR="00C47465" w:rsidRDefault="00C47465" w:rsidP="00C47465">
      <w:pPr>
        <w:numPr>
          <w:ilvl w:val="0"/>
          <w:numId w:val="138"/>
        </w:numPr>
        <w:spacing w:before="100" w:beforeAutospacing="1" w:after="100" w:afterAutospacing="1"/>
      </w:pPr>
      <w:r>
        <w:t xml:space="preserve">Certificates must contain unique identifiers. </w:t>
      </w:r>
    </w:p>
    <w:p w:rsidR="00C47465" w:rsidRDefault="00C47465" w:rsidP="00C47465">
      <w:pPr>
        <w:numPr>
          <w:ilvl w:val="0"/>
          <w:numId w:val="138"/>
        </w:numPr>
        <w:spacing w:before="100" w:beforeAutospacing="1" w:after="100" w:afterAutospacing="1"/>
      </w:pPr>
      <w:r>
        <w:t xml:space="preserve">Certificates cannot be issued manually without validation. </w:t>
      </w:r>
    </w:p>
    <w:p w:rsidR="00C47465" w:rsidRDefault="00C47465" w:rsidP="00C47465">
      <w:pPr>
        <w:numPr>
          <w:ilvl w:val="0"/>
          <w:numId w:val="138"/>
        </w:numPr>
        <w:spacing w:before="100" w:beforeAutospacing="1" w:after="100" w:afterAutospacing="1"/>
      </w:pPr>
      <w:r>
        <w:t xml:space="preserve">Certificate records must remain permanently stored. </w:t>
      </w:r>
    </w:p>
    <w:p w:rsidR="00C47465" w:rsidRDefault="00C47465" w:rsidP="00C47465">
      <w:r>
        <w:pict>
          <v:rect id="_x0000_i1524" style="width:0;height:1.5pt" o:hralign="center" o:hrstd="t" o:hr="t" fillcolor="#a0a0a0" stroked="f"/>
        </w:pict>
      </w:r>
    </w:p>
    <w:p w:rsidR="00C47465" w:rsidRDefault="00C47465" w:rsidP="00C47465">
      <w:pPr>
        <w:pStyle w:val="Heading1"/>
      </w:pPr>
      <w:r>
        <w:t>7.5 Download Certificates</w:t>
      </w:r>
    </w:p>
    <w:p w:rsidR="00C47465" w:rsidRDefault="00C47465" w:rsidP="00C47465">
      <w:pPr>
        <w:pStyle w:val="Heading2"/>
      </w:pPr>
      <w:r>
        <w:t>Description</w:t>
      </w:r>
    </w:p>
    <w:p w:rsidR="00C47465" w:rsidRDefault="00C47465" w:rsidP="00C47465">
      <w:pPr>
        <w:pStyle w:val="NormalWeb"/>
      </w:pPr>
      <w:r>
        <w:t>The Download Certificates feature allows students to access and download certificates that they have earned. Students can retrieve certificates at any time after successful course completion.</w:t>
      </w:r>
    </w:p>
    <w:p w:rsidR="00C47465" w:rsidRDefault="00C47465" w:rsidP="00C47465">
      <w:pPr>
        <w:pStyle w:val="NormalWeb"/>
      </w:pPr>
      <w:r>
        <w:t>Downloaded certificates may be used for educational portfolios, job applications, professional profiles, and academic records.</w:t>
      </w:r>
    </w:p>
    <w:p w:rsidR="00C47465" w:rsidRDefault="00C47465" w:rsidP="00C47465">
      <w:pPr>
        <w:pStyle w:val="NormalWeb"/>
      </w:pPr>
      <w:r>
        <w:t>This feature ensures that students maintain long-term access to their achievements.</w:t>
      </w:r>
    </w:p>
    <w:p w:rsidR="00C47465" w:rsidRDefault="00C47465" w:rsidP="00C47465">
      <w:r>
        <w:pict>
          <v:rect id="_x0000_i1525" style="width:0;height:1.5pt" o:hralign="center" o:hrstd="t" o:hr="t" fillcolor="#a0a0a0" stroked="f"/>
        </w:pict>
      </w:r>
    </w:p>
    <w:p w:rsidR="00C47465" w:rsidRDefault="00C47465" w:rsidP="00C47465">
      <w:pPr>
        <w:pStyle w:val="Heading2"/>
      </w:pPr>
      <w:r>
        <w:t>Purpose</w:t>
      </w:r>
    </w:p>
    <w:p w:rsidR="00C47465" w:rsidRDefault="00C47465" w:rsidP="00C47465">
      <w:pPr>
        <w:pStyle w:val="NormalWeb"/>
      </w:pPr>
      <w:r>
        <w:t>The Download Certificates feature aims to:</w:t>
      </w:r>
    </w:p>
    <w:p w:rsidR="00C47465" w:rsidRDefault="00C47465" w:rsidP="00C47465">
      <w:pPr>
        <w:numPr>
          <w:ilvl w:val="0"/>
          <w:numId w:val="139"/>
        </w:numPr>
        <w:spacing w:before="100" w:beforeAutospacing="1" w:after="100" w:afterAutospacing="1"/>
      </w:pPr>
      <w:r>
        <w:t xml:space="preserve">Provide certificate accessibility. </w:t>
      </w:r>
    </w:p>
    <w:p w:rsidR="00C47465" w:rsidRDefault="00C47465" w:rsidP="00C47465">
      <w:pPr>
        <w:numPr>
          <w:ilvl w:val="0"/>
          <w:numId w:val="139"/>
        </w:numPr>
        <w:spacing w:before="100" w:beforeAutospacing="1" w:after="100" w:afterAutospacing="1"/>
      </w:pPr>
      <w:r>
        <w:t xml:space="preserve">Support career development. </w:t>
      </w:r>
    </w:p>
    <w:p w:rsidR="00C47465" w:rsidRDefault="00C47465" w:rsidP="00C47465">
      <w:pPr>
        <w:numPr>
          <w:ilvl w:val="0"/>
          <w:numId w:val="139"/>
        </w:numPr>
        <w:spacing w:before="100" w:beforeAutospacing="1" w:after="100" w:afterAutospacing="1"/>
      </w:pPr>
      <w:r>
        <w:lastRenderedPageBreak/>
        <w:t xml:space="preserve">Preserve learning records. </w:t>
      </w:r>
    </w:p>
    <w:p w:rsidR="00C47465" w:rsidRDefault="00C47465" w:rsidP="00C47465">
      <w:pPr>
        <w:numPr>
          <w:ilvl w:val="0"/>
          <w:numId w:val="139"/>
        </w:numPr>
        <w:spacing w:before="100" w:beforeAutospacing="1" w:after="100" w:afterAutospacing="1"/>
      </w:pPr>
      <w:r>
        <w:t xml:space="preserve">Enable sharing of achievements. </w:t>
      </w:r>
    </w:p>
    <w:p w:rsidR="00C47465" w:rsidRDefault="00C47465" w:rsidP="00C47465">
      <w:r>
        <w:pict>
          <v:rect id="_x0000_i1526" style="width:0;height:1.5pt" o:hralign="center" o:hrstd="t" o:hr="t" fillcolor="#a0a0a0" stroked="f"/>
        </w:pict>
      </w:r>
    </w:p>
    <w:p w:rsidR="00C47465" w:rsidRDefault="00C47465" w:rsidP="00C47465">
      <w:pPr>
        <w:pStyle w:val="Heading2"/>
      </w:pPr>
      <w:r>
        <w:t>Certificate Display Information</w:t>
      </w:r>
    </w:p>
    <w:p w:rsidR="00C47465" w:rsidRDefault="00C47465" w:rsidP="00C47465">
      <w:pPr>
        <w:pStyle w:val="NormalWeb"/>
      </w:pPr>
      <w:r>
        <w:t>The certificate list page shall display:</w:t>
      </w:r>
    </w:p>
    <w:p w:rsidR="00C47465" w:rsidRDefault="00C47465" w:rsidP="00C47465">
      <w:pPr>
        <w:pStyle w:val="Heading3"/>
      </w:pPr>
      <w:r>
        <w:t>Certificate Name</w:t>
      </w:r>
    </w:p>
    <w:p w:rsidR="00C47465" w:rsidRDefault="00C47465" w:rsidP="00C47465">
      <w:pPr>
        <w:pStyle w:val="NormalWeb"/>
      </w:pPr>
      <w:r>
        <w:t>Associated course title.</w:t>
      </w:r>
    </w:p>
    <w:p w:rsidR="00C47465" w:rsidRDefault="00C47465" w:rsidP="00C47465">
      <w:pPr>
        <w:pStyle w:val="Heading3"/>
      </w:pPr>
      <w:r>
        <w:t>Issue Date</w:t>
      </w:r>
    </w:p>
    <w:p w:rsidR="00C47465" w:rsidRDefault="00C47465" w:rsidP="00C47465">
      <w:pPr>
        <w:pStyle w:val="NormalWeb"/>
      </w:pPr>
      <w:r>
        <w:t>Date of certificate generation.</w:t>
      </w:r>
    </w:p>
    <w:p w:rsidR="00C47465" w:rsidRDefault="00C47465" w:rsidP="00C47465">
      <w:pPr>
        <w:pStyle w:val="Heading3"/>
      </w:pPr>
      <w:r>
        <w:t>Certificate Status</w:t>
      </w:r>
    </w:p>
    <w:p w:rsidR="00C47465" w:rsidRDefault="00C47465" w:rsidP="00C47465">
      <w:pPr>
        <w:pStyle w:val="NormalWeb"/>
      </w:pPr>
      <w:r>
        <w:t>Available or downloaded.</w:t>
      </w:r>
    </w:p>
    <w:p w:rsidR="00C47465" w:rsidRDefault="00C47465" w:rsidP="00C47465">
      <w:pPr>
        <w:pStyle w:val="Heading3"/>
      </w:pPr>
      <w:r>
        <w:t>Verification Code</w:t>
      </w:r>
    </w:p>
    <w:p w:rsidR="00C47465" w:rsidRDefault="00C47465" w:rsidP="00C47465">
      <w:pPr>
        <w:pStyle w:val="NormalWeb"/>
      </w:pPr>
      <w:r>
        <w:t>Certificate verification number.</w:t>
      </w:r>
    </w:p>
    <w:p w:rsidR="00C47465" w:rsidRDefault="00C47465" w:rsidP="00C47465">
      <w:pPr>
        <w:pStyle w:val="Heading3"/>
      </w:pPr>
      <w:r>
        <w:t>Download Option</w:t>
      </w:r>
    </w:p>
    <w:p w:rsidR="00C47465" w:rsidRDefault="00C47465" w:rsidP="00C47465">
      <w:pPr>
        <w:pStyle w:val="NormalWeb"/>
      </w:pPr>
      <w:r>
        <w:t>PDF download button.</w:t>
      </w:r>
    </w:p>
    <w:p w:rsidR="00C47465" w:rsidRDefault="00C47465" w:rsidP="00C47465">
      <w:r>
        <w:pict>
          <v:rect id="_x0000_i1527" style="width:0;height:1.5pt" o:hralign="center" o:hrstd="t" o:hr="t" fillcolor="#a0a0a0" stroked="f"/>
        </w:pict>
      </w:r>
    </w:p>
    <w:p w:rsidR="00C47465" w:rsidRDefault="00C47465" w:rsidP="00C47465">
      <w:pPr>
        <w:pStyle w:val="Heading2"/>
      </w:pPr>
      <w:r>
        <w:t>Download Workflow</w:t>
      </w:r>
    </w:p>
    <w:p w:rsidR="00C47465" w:rsidRDefault="00C47465" w:rsidP="00C47465">
      <w:pPr>
        <w:pStyle w:val="Heading3"/>
      </w:pPr>
      <w:r>
        <w:t>Step 1</w:t>
      </w:r>
    </w:p>
    <w:p w:rsidR="00C47465" w:rsidRDefault="00C47465" w:rsidP="00C47465">
      <w:pPr>
        <w:pStyle w:val="NormalWeb"/>
      </w:pPr>
      <w:r>
        <w:t>Student opens Certificates page.</w:t>
      </w:r>
    </w:p>
    <w:p w:rsidR="00C47465" w:rsidRDefault="00C47465" w:rsidP="00C47465">
      <w:pPr>
        <w:pStyle w:val="Heading3"/>
      </w:pPr>
      <w:r>
        <w:t>Step 2</w:t>
      </w:r>
    </w:p>
    <w:p w:rsidR="00C47465" w:rsidRDefault="00C47465" w:rsidP="00C47465">
      <w:pPr>
        <w:pStyle w:val="NormalWeb"/>
      </w:pPr>
      <w:r>
        <w:t>System retrieves certificate records.</w:t>
      </w:r>
    </w:p>
    <w:p w:rsidR="00C47465" w:rsidRDefault="00C47465" w:rsidP="00C47465">
      <w:pPr>
        <w:pStyle w:val="Heading3"/>
      </w:pPr>
      <w:r>
        <w:t>Step 3</w:t>
      </w:r>
    </w:p>
    <w:p w:rsidR="00C47465" w:rsidRDefault="00C47465" w:rsidP="00C47465">
      <w:pPr>
        <w:pStyle w:val="NormalWeb"/>
      </w:pPr>
      <w:r>
        <w:t>Student selects certificate.</w:t>
      </w:r>
    </w:p>
    <w:p w:rsidR="00C47465" w:rsidRDefault="00C47465" w:rsidP="00C47465">
      <w:pPr>
        <w:pStyle w:val="Heading3"/>
      </w:pPr>
      <w:r>
        <w:t>Step 4</w:t>
      </w:r>
    </w:p>
    <w:p w:rsidR="00C47465" w:rsidRDefault="00C47465" w:rsidP="00C47465">
      <w:pPr>
        <w:pStyle w:val="NormalWeb"/>
      </w:pPr>
      <w:r>
        <w:t>Certificate preview displayed.</w:t>
      </w:r>
    </w:p>
    <w:p w:rsidR="00C47465" w:rsidRDefault="00C47465" w:rsidP="00C47465">
      <w:pPr>
        <w:pStyle w:val="Heading3"/>
      </w:pPr>
      <w:r>
        <w:lastRenderedPageBreak/>
        <w:t>Step 5</w:t>
      </w:r>
    </w:p>
    <w:p w:rsidR="00C47465" w:rsidRDefault="00C47465" w:rsidP="00C47465">
      <w:pPr>
        <w:pStyle w:val="NormalWeb"/>
      </w:pPr>
      <w:r>
        <w:t>Student selects Download.</w:t>
      </w:r>
    </w:p>
    <w:p w:rsidR="00C47465" w:rsidRDefault="00C47465" w:rsidP="00C47465">
      <w:pPr>
        <w:pStyle w:val="Heading3"/>
      </w:pPr>
      <w:r>
        <w:t>Step 6</w:t>
      </w:r>
    </w:p>
    <w:p w:rsidR="00C47465" w:rsidRDefault="00C47465" w:rsidP="00C47465">
      <w:pPr>
        <w:pStyle w:val="NormalWeb"/>
      </w:pPr>
      <w:r>
        <w:t>PDF generated and downloaded.</w:t>
      </w:r>
    </w:p>
    <w:p w:rsidR="00C47465" w:rsidRDefault="00C47465" w:rsidP="00C47465">
      <w:r>
        <w:pict>
          <v:rect id="_x0000_i1528" style="width:0;height:1.5pt" o:hralign="center" o:hrstd="t" o:hr="t" fillcolor="#a0a0a0" stroked="f"/>
        </w:pict>
      </w:r>
    </w:p>
    <w:p w:rsidR="00C47465" w:rsidRDefault="00C47465" w:rsidP="00C47465">
      <w:pPr>
        <w:pStyle w:val="Heading2"/>
      </w:pPr>
      <w:r>
        <w:t>Download Format</w:t>
      </w:r>
    </w:p>
    <w:p w:rsidR="00C47465" w:rsidRDefault="00C47465" w:rsidP="00C47465">
      <w:pPr>
        <w:pStyle w:val="NormalWeb"/>
      </w:pPr>
      <w:r>
        <w:t>Certificates shall be downloadable in:</w:t>
      </w:r>
    </w:p>
    <w:p w:rsidR="00C47465" w:rsidRDefault="00C47465" w:rsidP="00C47465">
      <w:pPr>
        <w:pStyle w:val="Heading3"/>
      </w:pPr>
      <w:r>
        <w:t>PDF Format</w:t>
      </w:r>
    </w:p>
    <w:p w:rsidR="00C47465" w:rsidRDefault="00C47465" w:rsidP="00C47465">
      <w:pPr>
        <w:pStyle w:val="NormalWeb"/>
      </w:pPr>
      <w:r>
        <w:t>Portable and printable document.</w:t>
      </w:r>
    </w:p>
    <w:p w:rsidR="00C47465" w:rsidRDefault="00C47465" w:rsidP="00C47465">
      <w:r>
        <w:pict>
          <v:rect id="_x0000_i1529" style="width:0;height:1.5pt" o:hralign="center" o:hrstd="t" o:hr="t" fillcolor="#a0a0a0" stroked="f"/>
        </w:pict>
      </w:r>
    </w:p>
    <w:p w:rsidR="00C47465" w:rsidRDefault="00C47465" w:rsidP="00C47465">
      <w:pPr>
        <w:pStyle w:val="Heading2"/>
      </w:pPr>
      <w:r>
        <w:t>Benefits</w:t>
      </w:r>
    </w:p>
    <w:p w:rsidR="00C47465" w:rsidRDefault="00C47465" w:rsidP="00C47465">
      <w:pPr>
        <w:pStyle w:val="Heading3"/>
      </w:pPr>
      <w:r>
        <w:t>Easy Access</w:t>
      </w:r>
    </w:p>
    <w:p w:rsidR="00C47465" w:rsidRDefault="00C47465" w:rsidP="00C47465">
      <w:pPr>
        <w:pStyle w:val="NormalWeb"/>
      </w:pPr>
      <w:r>
        <w:t>Certificates available anytime.</w:t>
      </w:r>
    </w:p>
    <w:p w:rsidR="00C47465" w:rsidRDefault="00C47465" w:rsidP="00C47465">
      <w:pPr>
        <w:pStyle w:val="Heading3"/>
      </w:pPr>
      <w:r>
        <w:t>Professional Use</w:t>
      </w:r>
    </w:p>
    <w:p w:rsidR="00C47465" w:rsidRDefault="00C47465" w:rsidP="00C47465">
      <w:pPr>
        <w:pStyle w:val="NormalWeb"/>
      </w:pPr>
      <w:r>
        <w:t>Can be attached to resumes and profiles.</w:t>
      </w:r>
    </w:p>
    <w:p w:rsidR="00C47465" w:rsidRDefault="00C47465" w:rsidP="00C47465">
      <w:pPr>
        <w:pStyle w:val="Heading3"/>
      </w:pPr>
      <w:r>
        <w:t>Record Preservation</w:t>
      </w:r>
    </w:p>
    <w:p w:rsidR="00C47465" w:rsidRDefault="00C47465" w:rsidP="00C47465">
      <w:pPr>
        <w:pStyle w:val="NormalWeb"/>
      </w:pPr>
      <w:r>
        <w:t>Maintains educational documentation.</w:t>
      </w:r>
    </w:p>
    <w:p w:rsidR="00C47465" w:rsidRDefault="00C47465" w:rsidP="00C47465">
      <w:r>
        <w:pict>
          <v:rect id="_x0000_i1530"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40"/>
        </w:numPr>
        <w:spacing w:before="100" w:beforeAutospacing="1" w:after="100" w:afterAutospacing="1"/>
      </w:pPr>
      <w:r>
        <w:t xml:space="preserve">Students may only download their own certificates. </w:t>
      </w:r>
    </w:p>
    <w:p w:rsidR="00C47465" w:rsidRDefault="00C47465" w:rsidP="00C47465">
      <w:pPr>
        <w:numPr>
          <w:ilvl w:val="0"/>
          <w:numId w:val="140"/>
        </w:numPr>
        <w:spacing w:before="100" w:beforeAutospacing="1" w:after="100" w:afterAutospacing="1"/>
      </w:pPr>
      <w:r>
        <w:t xml:space="preserve">Certificates must be downloadable in PDF format. </w:t>
      </w:r>
    </w:p>
    <w:p w:rsidR="00C47465" w:rsidRDefault="00C47465" w:rsidP="00C47465">
      <w:pPr>
        <w:numPr>
          <w:ilvl w:val="0"/>
          <w:numId w:val="140"/>
        </w:numPr>
        <w:spacing w:before="100" w:beforeAutospacing="1" w:after="100" w:afterAutospacing="1"/>
      </w:pPr>
      <w:r>
        <w:t xml:space="preserve">Deleted courses shall not affect existing certificates. </w:t>
      </w:r>
    </w:p>
    <w:p w:rsidR="00C47465" w:rsidRDefault="00C47465" w:rsidP="00C47465">
      <w:pPr>
        <w:numPr>
          <w:ilvl w:val="0"/>
          <w:numId w:val="140"/>
        </w:numPr>
        <w:spacing w:before="100" w:beforeAutospacing="1" w:after="100" w:afterAutospacing="1"/>
      </w:pPr>
      <w:r>
        <w:t xml:space="preserve">Download history may be maintained. </w:t>
      </w:r>
    </w:p>
    <w:p w:rsidR="00C47465" w:rsidRDefault="00C47465" w:rsidP="00C47465">
      <w:r>
        <w:pict>
          <v:rect id="_x0000_i1531" style="width:0;height:1.5pt" o:hralign="center" o:hrstd="t" o:hr="t" fillcolor="#a0a0a0" stroked="f"/>
        </w:pict>
      </w:r>
    </w:p>
    <w:p w:rsidR="00C47465" w:rsidRDefault="00C47465" w:rsidP="00C47465">
      <w:pPr>
        <w:pStyle w:val="Heading2"/>
      </w:pPr>
      <w:r>
        <w:t>Security Requirements</w:t>
      </w:r>
    </w:p>
    <w:p w:rsidR="00C47465" w:rsidRDefault="00C47465" w:rsidP="00C47465">
      <w:pPr>
        <w:numPr>
          <w:ilvl w:val="0"/>
          <w:numId w:val="141"/>
        </w:numPr>
        <w:spacing w:before="100" w:beforeAutospacing="1" w:after="100" w:afterAutospacing="1"/>
      </w:pPr>
      <w:r>
        <w:t xml:space="preserve">Certificate access requires authentication. </w:t>
      </w:r>
    </w:p>
    <w:p w:rsidR="00C47465" w:rsidRDefault="00C47465" w:rsidP="00C47465">
      <w:pPr>
        <w:numPr>
          <w:ilvl w:val="0"/>
          <w:numId w:val="141"/>
        </w:numPr>
        <w:spacing w:before="100" w:beforeAutospacing="1" w:after="100" w:afterAutospacing="1"/>
      </w:pPr>
      <w:r>
        <w:t xml:space="preserve">Certificate data must be protected. </w:t>
      </w:r>
    </w:p>
    <w:p w:rsidR="00C47465" w:rsidRDefault="00C47465" w:rsidP="00C47465">
      <w:pPr>
        <w:numPr>
          <w:ilvl w:val="0"/>
          <w:numId w:val="141"/>
        </w:numPr>
        <w:spacing w:before="100" w:beforeAutospacing="1" w:after="100" w:afterAutospacing="1"/>
      </w:pPr>
      <w:r>
        <w:t xml:space="preserve">Unauthorized downloads must be prevented. </w:t>
      </w:r>
    </w:p>
    <w:p w:rsidR="00C47465" w:rsidRDefault="00C47465" w:rsidP="00C47465">
      <w:r>
        <w:lastRenderedPageBreak/>
        <w:pict>
          <v:rect id="_x0000_i1532" style="width:0;height:1.5pt" o:hralign="center" o:hrstd="t" o:hr="t" fillcolor="#a0a0a0" stroked="f"/>
        </w:pict>
      </w:r>
    </w:p>
    <w:p w:rsidR="00C47465" w:rsidRDefault="00C47465" w:rsidP="00C47465">
      <w:pPr>
        <w:pStyle w:val="Heading1"/>
      </w:pPr>
      <w:r>
        <w:t>7.6 View Learning History</w:t>
      </w:r>
    </w:p>
    <w:p w:rsidR="00C47465" w:rsidRDefault="00C47465" w:rsidP="00C47465">
      <w:pPr>
        <w:pStyle w:val="Heading2"/>
      </w:pPr>
      <w:r>
        <w:t>Description</w:t>
      </w:r>
    </w:p>
    <w:p w:rsidR="00C47465" w:rsidRDefault="00C47465" w:rsidP="00C47465">
      <w:pPr>
        <w:pStyle w:val="NormalWeb"/>
      </w:pPr>
      <w:r>
        <w:t>The View Learning History feature provides students with a comprehensive record of their educational activities and achievements within the platform. Learning history serves as a personal academic archive that helps students monitor their educational growth over time.</w:t>
      </w:r>
    </w:p>
    <w:p w:rsidR="00C47465" w:rsidRDefault="00C47465" w:rsidP="00C47465">
      <w:pPr>
        <w:pStyle w:val="NormalWeb"/>
      </w:pPr>
      <w:r>
        <w:t>Students can review completed courses, earned certificates, assessment performance, and historical learning activities.</w:t>
      </w:r>
    </w:p>
    <w:p w:rsidR="00C47465" w:rsidRDefault="00C47465" w:rsidP="00C47465">
      <w:pPr>
        <w:pStyle w:val="NormalWeb"/>
      </w:pPr>
      <w:r>
        <w:t>This feature promotes self-reflection and helps students understand their educational journey.</w:t>
      </w:r>
    </w:p>
    <w:p w:rsidR="00C47465" w:rsidRDefault="00C47465" w:rsidP="00C47465">
      <w:r>
        <w:pict>
          <v:rect id="_x0000_i1533" style="width:0;height:1.5pt" o:hralign="center" o:hrstd="t" o:hr="t" fillcolor="#a0a0a0" stroked="f"/>
        </w:pict>
      </w:r>
    </w:p>
    <w:p w:rsidR="00C47465" w:rsidRDefault="00C47465" w:rsidP="00C47465">
      <w:pPr>
        <w:pStyle w:val="Heading2"/>
      </w:pPr>
      <w:r>
        <w:t>Purpose</w:t>
      </w:r>
    </w:p>
    <w:p w:rsidR="00C47465" w:rsidRDefault="00C47465" w:rsidP="00C47465">
      <w:pPr>
        <w:pStyle w:val="NormalWeb"/>
      </w:pPr>
      <w:r>
        <w:t>The purpose of Learning History is to:</w:t>
      </w:r>
    </w:p>
    <w:p w:rsidR="00C47465" w:rsidRDefault="00C47465" w:rsidP="00C47465">
      <w:pPr>
        <w:numPr>
          <w:ilvl w:val="0"/>
          <w:numId w:val="142"/>
        </w:numPr>
        <w:spacing w:before="100" w:beforeAutospacing="1" w:after="100" w:afterAutospacing="1"/>
      </w:pPr>
      <w:r>
        <w:t xml:space="preserve">Maintain learning records. </w:t>
      </w:r>
    </w:p>
    <w:p w:rsidR="00C47465" w:rsidRDefault="00C47465" w:rsidP="00C47465">
      <w:pPr>
        <w:numPr>
          <w:ilvl w:val="0"/>
          <w:numId w:val="142"/>
        </w:numPr>
        <w:spacing w:before="100" w:beforeAutospacing="1" w:after="100" w:afterAutospacing="1"/>
      </w:pPr>
      <w:r>
        <w:t xml:space="preserve">Track educational growth. </w:t>
      </w:r>
    </w:p>
    <w:p w:rsidR="00C47465" w:rsidRDefault="00C47465" w:rsidP="00C47465">
      <w:pPr>
        <w:numPr>
          <w:ilvl w:val="0"/>
          <w:numId w:val="142"/>
        </w:numPr>
        <w:spacing w:before="100" w:beforeAutospacing="1" w:after="100" w:afterAutospacing="1"/>
      </w:pPr>
      <w:r>
        <w:t xml:space="preserve">Review completed achievements. </w:t>
      </w:r>
    </w:p>
    <w:p w:rsidR="00C47465" w:rsidRDefault="00C47465" w:rsidP="00C47465">
      <w:pPr>
        <w:numPr>
          <w:ilvl w:val="0"/>
          <w:numId w:val="142"/>
        </w:numPr>
        <w:spacing w:before="100" w:beforeAutospacing="1" w:after="100" w:afterAutospacing="1"/>
      </w:pPr>
      <w:r>
        <w:t xml:space="preserve">Support career documentation. </w:t>
      </w:r>
    </w:p>
    <w:p w:rsidR="00C47465" w:rsidRDefault="00C47465" w:rsidP="00C47465">
      <w:pPr>
        <w:numPr>
          <w:ilvl w:val="0"/>
          <w:numId w:val="142"/>
        </w:numPr>
        <w:spacing w:before="100" w:beforeAutospacing="1" w:after="100" w:afterAutospacing="1"/>
      </w:pPr>
      <w:r>
        <w:t xml:space="preserve">Improve learning awareness. </w:t>
      </w:r>
    </w:p>
    <w:p w:rsidR="00C47465" w:rsidRDefault="00C47465" w:rsidP="00C47465">
      <w:r>
        <w:pict>
          <v:rect id="_x0000_i1534" style="width:0;height:1.5pt" o:hralign="center" o:hrstd="t" o:hr="t" fillcolor="#a0a0a0" stroked="f"/>
        </w:pict>
      </w:r>
    </w:p>
    <w:p w:rsidR="00C47465" w:rsidRDefault="00C47465" w:rsidP="00C47465">
      <w:pPr>
        <w:pStyle w:val="Heading2"/>
      </w:pPr>
      <w:r>
        <w:t>Learning History Information</w:t>
      </w:r>
    </w:p>
    <w:p w:rsidR="00C47465" w:rsidRDefault="00C47465" w:rsidP="00C47465">
      <w:pPr>
        <w:pStyle w:val="NormalWeb"/>
      </w:pPr>
      <w:r>
        <w:t>The system shall display:</w:t>
      </w:r>
    </w:p>
    <w:p w:rsidR="00C47465" w:rsidRDefault="00C47465" w:rsidP="00C47465">
      <w:pPr>
        <w:pStyle w:val="Heading3"/>
      </w:pPr>
      <w:r>
        <w:t>Completed Courses</w:t>
      </w:r>
    </w:p>
    <w:p w:rsidR="00C47465" w:rsidRDefault="00C47465" w:rsidP="00C47465">
      <w:pPr>
        <w:pStyle w:val="NormalWeb"/>
      </w:pPr>
      <w:r>
        <w:t>Courses successfully finished.</w:t>
      </w:r>
    </w:p>
    <w:p w:rsidR="00C47465" w:rsidRDefault="00C47465" w:rsidP="00C47465">
      <w:pPr>
        <w:pStyle w:val="Heading3"/>
      </w:pPr>
      <w:r>
        <w:t>Course Completion Dates</w:t>
      </w:r>
    </w:p>
    <w:p w:rsidR="00C47465" w:rsidRDefault="00C47465" w:rsidP="00C47465">
      <w:pPr>
        <w:pStyle w:val="NormalWeb"/>
      </w:pPr>
      <w:r>
        <w:t>Dates of completion.</w:t>
      </w:r>
    </w:p>
    <w:p w:rsidR="00C47465" w:rsidRDefault="00C47465" w:rsidP="00C47465">
      <w:pPr>
        <w:pStyle w:val="Heading3"/>
      </w:pPr>
      <w:r>
        <w:t>Certificates Earned</w:t>
      </w:r>
    </w:p>
    <w:p w:rsidR="00C47465" w:rsidRDefault="00C47465" w:rsidP="00C47465">
      <w:pPr>
        <w:pStyle w:val="NormalWeb"/>
      </w:pPr>
      <w:r>
        <w:t>Generated certificates.</w:t>
      </w:r>
    </w:p>
    <w:p w:rsidR="00C47465" w:rsidRDefault="00C47465" w:rsidP="00C47465">
      <w:pPr>
        <w:pStyle w:val="Heading3"/>
      </w:pPr>
      <w:r>
        <w:t>Assessment Performance</w:t>
      </w:r>
    </w:p>
    <w:p w:rsidR="00C47465" w:rsidRDefault="00C47465" w:rsidP="00C47465">
      <w:pPr>
        <w:pStyle w:val="NormalWeb"/>
      </w:pPr>
      <w:r>
        <w:t>Quiz and assignment records.</w:t>
      </w:r>
    </w:p>
    <w:p w:rsidR="00C47465" w:rsidRDefault="00C47465" w:rsidP="00C47465">
      <w:pPr>
        <w:pStyle w:val="Heading3"/>
      </w:pPr>
      <w:r>
        <w:lastRenderedPageBreak/>
        <w:t>Learning Hours</w:t>
      </w:r>
    </w:p>
    <w:p w:rsidR="00C47465" w:rsidRDefault="00C47465" w:rsidP="00C47465">
      <w:pPr>
        <w:pStyle w:val="NormalWeb"/>
      </w:pPr>
      <w:r>
        <w:t>Time spent learning.</w:t>
      </w:r>
    </w:p>
    <w:p w:rsidR="00C47465" w:rsidRDefault="00C47465" w:rsidP="00C47465">
      <w:pPr>
        <w:pStyle w:val="Heading3"/>
      </w:pPr>
      <w:r>
        <w:t>Learning Milestones</w:t>
      </w:r>
    </w:p>
    <w:p w:rsidR="00C47465" w:rsidRDefault="00C47465" w:rsidP="00C47465">
      <w:pPr>
        <w:pStyle w:val="NormalWeb"/>
      </w:pPr>
      <w:r>
        <w:t>Educational achievements reached.</w:t>
      </w:r>
    </w:p>
    <w:p w:rsidR="00C47465" w:rsidRDefault="00C47465" w:rsidP="00C47465">
      <w:r>
        <w:pict>
          <v:rect id="_x0000_i1535" style="width:0;height:1.5pt" o:hralign="center" o:hrstd="t" o:hr="t" fillcolor="#a0a0a0" stroked="f"/>
        </w:pict>
      </w:r>
    </w:p>
    <w:p w:rsidR="00C47465" w:rsidRDefault="00C47465" w:rsidP="00C47465">
      <w:pPr>
        <w:pStyle w:val="Heading2"/>
      </w:pPr>
      <w:r>
        <w:t>Learning History Workflow</w:t>
      </w:r>
    </w:p>
    <w:p w:rsidR="00C47465" w:rsidRDefault="00C47465" w:rsidP="00C47465">
      <w:pPr>
        <w:pStyle w:val="Heading3"/>
      </w:pPr>
      <w:r>
        <w:t>Step 1</w:t>
      </w:r>
    </w:p>
    <w:p w:rsidR="00C47465" w:rsidRDefault="00C47465" w:rsidP="00C47465">
      <w:pPr>
        <w:pStyle w:val="NormalWeb"/>
      </w:pPr>
      <w:r>
        <w:t>Student opens Learning History page.</w:t>
      </w:r>
    </w:p>
    <w:p w:rsidR="00C47465" w:rsidRDefault="00C47465" w:rsidP="00C47465">
      <w:pPr>
        <w:pStyle w:val="Heading3"/>
      </w:pPr>
      <w:r>
        <w:t>Step 2</w:t>
      </w:r>
    </w:p>
    <w:p w:rsidR="00C47465" w:rsidRDefault="00C47465" w:rsidP="00C47465">
      <w:pPr>
        <w:pStyle w:val="NormalWeb"/>
      </w:pPr>
      <w:r>
        <w:t>System retrieves educational records.</w:t>
      </w:r>
    </w:p>
    <w:p w:rsidR="00C47465" w:rsidRDefault="00C47465" w:rsidP="00C47465">
      <w:pPr>
        <w:pStyle w:val="Heading3"/>
      </w:pPr>
      <w:r>
        <w:t>Step 3</w:t>
      </w:r>
    </w:p>
    <w:p w:rsidR="00C47465" w:rsidRDefault="00C47465" w:rsidP="00C47465">
      <w:pPr>
        <w:pStyle w:val="NormalWeb"/>
      </w:pPr>
      <w:r>
        <w:t>Learning history displayed.</w:t>
      </w:r>
    </w:p>
    <w:p w:rsidR="00C47465" w:rsidRDefault="00C47465" w:rsidP="00C47465">
      <w:pPr>
        <w:pStyle w:val="Heading3"/>
      </w:pPr>
      <w:r>
        <w:t>Step 4</w:t>
      </w:r>
    </w:p>
    <w:p w:rsidR="00C47465" w:rsidRDefault="00C47465" w:rsidP="00C47465">
      <w:pPr>
        <w:pStyle w:val="NormalWeb"/>
      </w:pPr>
      <w:r>
        <w:t>Student reviews achievements.</w:t>
      </w:r>
    </w:p>
    <w:p w:rsidR="00C47465" w:rsidRDefault="00C47465" w:rsidP="00C47465">
      <w:r>
        <w:pict>
          <v:rect id="_x0000_i1536" style="width:0;height:1.5pt" o:hralign="center" o:hrstd="t" o:hr="t" fillcolor="#a0a0a0" stroked="f"/>
        </w:pict>
      </w:r>
    </w:p>
    <w:p w:rsidR="00C47465" w:rsidRDefault="00C47465" w:rsidP="00C47465">
      <w:pPr>
        <w:pStyle w:val="Heading2"/>
      </w:pPr>
      <w:r>
        <w:t>Filtering Options</w:t>
      </w:r>
    </w:p>
    <w:p w:rsidR="00C47465" w:rsidRDefault="00C47465" w:rsidP="00C47465">
      <w:pPr>
        <w:pStyle w:val="NormalWeb"/>
      </w:pPr>
      <w:r>
        <w:t>Students may filter learning history by:</w:t>
      </w:r>
    </w:p>
    <w:p w:rsidR="00C47465" w:rsidRDefault="00C47465" w:rsidP="00C47465">
      <w:pPr>
        <w:pStyle w:val="Heading3"/>
      </w:pPr>
      <w:r>
        <w:t>Date Range</w:t>
      </w:r>
    </w:p>
    <w:p w:rsidR="00C47465" w:rsidRDefault="00C47465" w:rsidP="00C47465">
      <w:pPr>
        <w:pStyle w:val="NormalWeb"/>
      </w:pPr>
      <w:r>
        <w:t>Specific time periods.</w:t>
      </w:r>
    </w:p>
    <w:p w:rsidR="00C47465" w:rsidRDefault="00C47465" w:rsidP="00C47465">
      <w:pPr>
        <w:pStyle w:val="Heading3"/>
      </w:pPr>
      <w:r>
        <w:t>Completed Courses</w:t>
      </w:r>
    </w:p>
    <w:p w:rsidR="00C47465" w:rsidRDefault="00C47465" w:rsidP="00C47465">
      <w:pPr>
        <w:pStyle w:val="NormalWeb"/>
      </w:pPr>
      <w:r>
        <w:t>Course completion records.</w:t>
      </w:r>
    </w:p>
    <w:p w:rsidR="00C47465" w:rsidRDefault="00C47465" w:rsidP="00C47465">
      <w:pPr>
        <w:pStyle w:val="Heading3"/>
      </w:pPr>
      <w:r>
        <w:t>Certificates</w:t>
      </w:r>
    </w:p>
    <w:p w:rsidR="00C47465" w:rsidRDefault="00C47465" w:rsidP="00C47465">
      <w:pPr>
        <w:pStyle w:val="NormalWeb"/>
      </w:pPr>
      <w:r>
        <w:t>Earned certificates.</w:t>
      </w:r>
    </w:p>
    <w:p w:rsidR="00C47465" w:rsidRDefault="00C47465" w:rsidP="00C47465">
      <w:pPr>
        <w:pStyle w:val="Heading3"/>
      </w:pPr>
      <w:r>
        <w:lastRenderedPageBreak/>
        <w:t>Learning Categories</w:t>
      </w:r>
    </w:p>
    <w:p w:rsidR="00C47465" w:rsidRDefault="00C47465" w:rsidP="00C47465">
      <w:pPr>
        <w:pStyle w:val="NormalWeb"/>
      </w:pPr>
      <w:r>
        <w:t>Subject-wise filtering.</w:t>
      </w:r>
    </w:p>
    <w:p w:rsidR="00C47465" w:rsidRDefault="00C47465" w:rsidP="00C47465">
      <w:r>
        <w:pict>
          <v:rect id="_x0000_i1537" style="width:0;height:1.5pt" o:hralign="center" o:hrstd="t" o:hr="t" fillcolor="#a0a0a0" stroked="f"/>
        </w:pict>
      </w:r>
    </w:p>
    <w:p w:rsidR="00C47465" w:rsidRDefault="00C47465" w:rsidP="00C47465">
      <w:pPr>
        <w:pStyle w:val="Heading2"/>
      </w:pPr>
      <w:r>
        <w:t>Benefits</w:t>
      </w:r>
    </w:p>
    <w:p w:rsidR="00C47465" w:rsidRDefault="00C47465" w:rsidP="00C47465">
      <w:pPr>
        <w:pStyle w:val="Heading3"/>
      </w:pPr>
      <w:r>
        <w:t>Educational Tracking</w:t>
      </w:r>
    </w:p>
    <w:p w:rsidR="00C47465" w:rsidRDefault="00C47465" w:rsidP="00C47465">
      <w:pPr>
        <w:pStyle w:val="NormalWeb"/>
      </w:pPr>
      <w:r>
        <w:t>Monitor learning progress.</w:t>
      </w:r>
    </w:p>
    <w:p w:rsidR="00C47465" w:rsidRDefault="00C47465" w:rsidP="00C47465">
      <w:pPr>
        <w:pStyle w:val="Heading3"/>
      </w:pPr>
      <w:r>
        <w:t>Achievement Visibility</w:t>
      </w:r>
    </w:p>
    <w:p w:rsidR="00C47465" w:rsidRDefault="00C47465" w:rsidP="00C47465">
      <w:pPr>
        <w:pStyle w:val="NormalWeb"/>
      </w:pPr>
      <w:r>
        <w:t>View accomplishments.</w:t>
      </w:r>
    </w:p>
    <w:p w:rsidR="00C47465" w:rsidRDefault="00C47465" w:rsidP="00C47465">
      <w:pPr>
        <w:pStyle w:val="Heading3"/>
      </w:pPr>
      <w:r>
        <w:t>Career Support</w:t>
      </w:r>
    </w:p>
    <w:p w:rsidR="00C47465" w:rsidRDefault="00C47465" w:rsidP="00C47465">
      <w:pPr>
        <w:pStyle w:val="NormalWeb"/>
      </w:pPr>
      <w:r>
        <w:t>Access educational records.</w:t>
      </w:r>
    </w:p>
    <w:p w:rsidR="00C47465" w:rsidRDefault="00C47465" w:rsidP="00C47465">
      <w:pPr>
        <w:pStyle w:val="Heading3"/>
      </w:pPr>
      <w:r>
        <w:t>Self Evaluation</w:t>
      </w:r>
    </w:p>
    <w:p w:rsidR="00C47465" w:rsidRDefault="00C47465" w:rsidP="00C47465">
      <w:pPr>
        <w:pStyle w:val="NormalWeb"/>
      </w:pPr>
      <w:r>
        <w:t>Reflect on learning growth.</w:t>
      </w:r>
    </w:p>
    <w:p w:rsidR="00C47465" w:rsidRDefault="00C47465" w:rsidP="00C47465">
      <w:r>
        <w:pict>
          <v:rect id="_x0000_i1538"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43"/>
        </w:numPr>
        <w:spacing w:before="100" w:beforeAutospacing="1" w:after="100" w:afterAutospacing="1"/>
      </w:pPr>
      <w:r>
        <w:t xml:space="preserve">Learning history shall remain permanently stored. </w:t>
      </w:r>
    </w:p>
    <w:p w:rsidR="00C47465" w:rsidRDefault="00C47465" w:rsidP="00C47465">
      <w:pPr>
        <w:numPr>
          <w:ilvl w:val="0"/>
          <w:numId w:val="143"/>
        </w:numPr>
        <w:spacing w:before="100" w:beforeAutospacing="1" w:after="100" w:afterAutospacing="1"/>
      </w:pPr>
      <w:r>
        <w:t xml:space="preserve">Students may only access their own records. </w:t>
      </w:r>
    </w:p>
    <w:p w:rsidR="00C47465" w:rsidRDefault="00C47465" w:rsidP="00C47465">
      <w:pPr>
        <w:numPr>
          <w:ilvl w:val="0"/>
          <w:numId w:val="143"/>
        </w:numPr>
        <w:spacing w:before="100" w:beforeAutospacing="1" w:after="100" w:afterAutospacing="1"/>
      </w:pPr>
      <w:r>
        <w:t xml:space="preserve">Historical data shall not be modified manually. </w:t>
      </w:r>
    </w:p>
    <w:p w:rsidR="00C47465" w:rsidRDefault="00C47465" w:rsidP="00C47465">
      <w:pPr>
        <w:numPr>
          <w:ilvl w:val="0"/>
          <w:numId w:val="143"/>
        </w:numPr>
        <w:spacing w:before="100" w:beforeAutospacing="1" w:after="100" w:afterAutospacing="1"/>
      </w:pPr>
      <w:r>
        <w:t xml:space="preserve">Completed courses must remain visible. </w:t>
      </w:r>
    </w:p>
    <w:p w:rsidR="00C47465" w:rsidRDefault="00C47465" w:rsidP="00C47465">
      <w:r>
        <w:pict>
          <v:rect id="_x0000_i1539" style="width:0;height:1.5pt" o:hralign="center" o:hrstd="t" o:hr="t" fillcolor="#a0a0a0" stroked="f"/>
        </w:pict>
      </w:r>
    </w:p>
    <w:p w:rsidR="00C47465" w:rsidRDefault="00C47465" w:rsidP="00C47465">
      <w:pPr>
        <w:pStyle w:val="Heading1"/>
      </w:pPr>
      <w:r>
        <w:t>7.7 Security Requirements</w:t>
      </w:r>
    </w:p>
    <w:p w:rsidR="00C47465" w:rsidRDefault="00C47465" w:rsidP="00C47465">
      <w:pPr>
        <w:pStyle w:val="NormalWeb"/>
      </w:pPr>
      <w:r>
        <w:t>The Achievements Module shall implement security measures to protect achievement records and certificate information.</w:t>
      </w:r>
    </w:p>
    <w:p w:rsidR="00C47465" w:rsidRDefault="00C47465" w:rsidP="00C47465">
      <w:pPr>
        <w:pStyle w:val="Heading3"/>
      </w:pPr>
      <w:r>
        <w:t>Access Control</w:t>
      </w:r>
    </w:p>
    <w:p w:rsidR="00C47465" w:rsidRDefault="00C47465" w:rsidP="00C47465">
      <w:pPr>
        <w:pStyle w:val="NormalWeb"/>
      </w:pPr>
      <w:r>
        <w:t>Only authenticated users may access achievement information.</w:t>
      </w:r>
    </w:p>
    <w:p w:rsidR="00C47465" w:rsidRDefault="00C47465" w:rsidP="00C47465">
      <w:pPr>
        <w:pStyle w:val="Heading3"/>
      </w:pPr>
      <w:r>
        <w:t>Certificate Protection</w:t>
      </w:r>
    </w:p>
    <w:p w:rsidR="00C47465" w:rsidRDefault="00C47465" w:rsidP="00C47465">
      <w:pPr>
        <w:pStyle w:val="NormalWeb"/>
      </w:pPr>
      <w:r>
        <w:t>Certificates must be securely stored.</w:t>
      </w:r>
    </w:p>
    <w:p w:rsidR="00C47465" w:rsidRDefault="00C47465" w:rsidP="00C47465">
      <w:pPr>
        <w:pStyle w:val="Heading3"/>
      </w:pPr>
      <w:r>
        <w:lastRenderedPageBreak/>
        <w:t>Data Integrity</w:t>
      </w:r>
    </w:p>
    <w:p w:rsidR="00C47465" w:rsidRDefault="00C47465" w:rsidP="00C47465">
      <w:pPr>
        <w:pStyle w:val="NormalWeb"/>
      </w:pPr>
      <w:r>
        <w:t>Achievement records must remain accurate and protected from unauthorized modification.</w:t>
      </w:r>
    </w:p>
    <w:p w:rsidR="00C47465" w:rsidRDefault="00C47465" w:rsidP="00C47465">
      <w:pPr>
        <w:pStyle w:val="Heading3"/>
      </w:pPr>
      <w:r>
        <w:t>Privacy Protection</w:t>
      </w:r>
    </w:p>
    <w:p w:rsidR="00C47465" w:rsidRDefault="00C47465" w:rsidP="00C47465">
      <w:pPr>
        <w:pStyle w:val="NormalWeb"/>
      </w:pPr>
      <w:r>
        <w:t>Students may only view their own achievements and learning history.</w:t>
      </w:r>
    </w:p>
    <w:p w:rsidR="00C47465" w:rsidRDefault="00C47465" w:rsidP="00C47465">
      <w:pPr>
        <w:pStyle w:val="Heading3"/>
      </w:pPr>
      <w:r>
        <w:t>Audit Logging</w:t>
      </w:r>
    </w:p>
    <w:p w:rsidR="00C47465" w:rsidRDefault="00C47465" w:rsidP="00C47465">
      <w:pPr>
        <w:pStyle w:val="NormalWeb"/>
      </w:pPr>
      <w:r>
        <w:t>Certificate generation and downloads shall be recorded for auditing purposes.</w:t>
      </w:r>
    </w:p>
    <w:p w:rsidR="00C47465" w:rsidRDefault="00C47465" w:rsidP="00C47465">
      <w:r>
        <w:pict>
          <v:rect id="_x0000_i1540" style="width:0;height:1.5pt" o:hralign="center" o:hrstd="t" o:hr="t" fillcolor="#a0a0a0" stroked="f"/>
        </w:pict>
      </w:r>
    </w:p>
    <w:p w:rsidR="00C47465" w:rsidRDefault="00C47465" w:rsidP="00C47465">
      <w:pPr>
        <w:pStyle w:val="Heading1"/>
      </w:pPr>
      <w:r>
        <w:t>7.8 Module Summary</w:t>
      </w:r>
    </w:p>
    <w:p w:rsidR="00C47465" w:rsidRDefault="00C47465" w:rsidP="00C47465">
      <w:pPr>
        <w:pStyle w:val="NormalWeb"/>
      </w:pPr>
      <w:r>
        <w:t>The Achievements Module provides a structured mechanism for recognizing and rewarding student accomplishments within the Smart Learning Platform. Through certificate generation, certificate downloads, and learning history management, the module motivates students to complete courses and continue their educational journey.</w:t>
      </w:r>
    </w:p>
    <w:p w:rsidR="00C47465" w:rsidRDefault="00C47465" w:rsidP="00C47465">
      <w:pPr>
        <w:pStyle w:val="NormalWeb"/>
      </w:pPr>
      <w:r>
        <w:t>By maintaining a permanent record of achievements and providing official recognition of learning outcomes, the module enhances student engagement, supports professional development, and contributes to long-term educational success. The Achievements Module plays a vital role in creating a rewarding and motivating learning environment that encourages continuous growth and achievement.</w:t>
      </w:r>
    </w:p>
    <w:p w:rsidR="00C47465" w:rsidRDefault="00C47465" w:rsidP="00C47465">
      <w:pPr>
        <w:pStyle w:val="Heading1"/>
      </w:pPr>
      <w:r>
        <w:br/>
      </w:r>
      <w:r>
        <w:br/>
      </w:r>
      <w:r>
        <w:br/>
      </w:r>
      <w:r>
        <w:br/>
      </w:r>
      <w:r>
        <w:br/>
      </w:r>
      <w:r>
        <w:br/>
      </w:r>
      <w:r>
        <w:br/>
      </w:r>
      <w:r>
        <w:t>Chapter 8</w:t>
      </w:r>
    </w:p>
    <w:p w:rsidR="00C47465" w:rsidRDefault="00C47465" w:rsidP="00C47465">
      <w:pPr>
        <w:pStyle w:val="Heading1"/>
      </w:pPr>
      <w:r>
        <w:t>Module 6: Interaction</w:t>
      </w:r>
    </w:p>
    <w:p w:rsidR="00C47465" w:rsidRDefault="00C47465" w:rsidP="00C47465">
      <w:pPr>
        <w:pStyle w:val="Heading2"/>
      </w:pPr>
      <w:r>
        <w:t>8.1 Module Overview</w:t>
      </w:r>
    </w:p>
    <w:p w:rsidR="00C47465" w:rsidRDefault="00C47465" w:rsidP="00C47465">
      <w:pPr>
        <w:pStyle w:val="NormalWeb"/>
      </w:pPr>
      <w:r>
        <w:t xml:space="preserve">The Interaction Module is designed to facilitate communication, collaboration, knowledge sharing, and community engagement among students within the Smart Learning Platform. </w:t>
      </w:r>
      <w:r>
        <w:lastRenderedPageBreak/>
        <w:t>Learning becomes more effective when students actively participate in discussions, share experiences, ask questions, and assist one another in understanding complex concepts.</w:t>
      </w:r>
    </w:p>
    <w:p w:rsidR="00C47465" w:rsidRDefault="00C47465" w:rsidP="00C47465">
      <w:pPr>
        <w:pStyle w:val="NormalWeb"/>
      </w:pPr>
      <w:r>
        <w:t>Traditional learning systems often focus only on content delivery and assessments. However, modern educational platforms emphasize collaborative learning environments where students can interact with peers, exchange ideas, provide feedback, and build learning communities.</w:t>
      </w:r>
    </w:p>
    <w:p w:rsidR="00C47465" w:rsidRDefault="00C47465" w:rsidP="00C47465">
      <w:pPr>
        <w:pStyle w:val="NormalWeb"/>
      </w:pPr>
      <w:r>
        <w:t>The Interaction Module provides various communication mechanisms including course ratings, course reviews, discussion forums, doubt clarification, and discussion replies. These features encourage active participation and create a dynamic learning ecosystem where students can learn not only from educational content but also from each other.</w:t>
      </w:r>
    </w:p>
    <w:p w:rsidR="00C47465" w:rsidRDefault="00C47465" w:rsidP="00C47465">
      <w:pPr>
        <w:pStyle w:val="NormalWeb"/>
      </w:pPr>
      <w:r>
        <w:t>The module significantly contributes to student engagement, retention, collaboration, and overall learning effectiveness.</w:t>
      </w:r>
    </w:p>
    <w:p w:rsidR="00C47465" w:rsidRDefault="00C47465" w:rsidP="00C47465">
      <w:r>
        <w:pict>
          <v:rect id="_x0000_i1567" style="width:0;height:1.5pt" o:hralign="center" o:hrstd="t" o:hr="t" fillcolor="#a0a0a0" stroked="f"/>
        </w:pict>
      </w:r>
    </w:p>
    <w:p w:rsidR="00C47465" w:rsidRDefault="00C47465" w:rsidP="00C47465">
      <w:pPr>
        <w:pStyle w:val="Heading1"/>
      </w:pPr>
      <w:r>
        <w:t>8.2 Objectives of Interaction Module</w:t>
      </w:r>
    </w:p>
    <w:p w:rsidR="00C47465" w:rsidRDefault="00C47465" w:rsidP="00C47465">
      <w:pPr>
        <w:pStyle w:val="NormalWeb"/>
      </w:pPr>
      <w:r>
        <w:t>The Interaction Module aims to achieve the following objectives:</w:t>
      </w:r>
    </w:p>
    <w:p w:rsidR="00C47465" w:rsidRDefault="00C47465" w:rsidP="00C47465">
      <w:pPr>
        <w:pStyle w:val="Heading3"/>
      </w:pPr>
      <w:r>
        <w:t>Collaborative Learning</w:t>
      </w:r>
    </w:p>
    <w:p w:rsidR="00C47465" w:rsidRDefault="00C47465" w:rsidP="00C47465">
      <w:pPr>
        <w:pStyle w:val="NormalWeb"/>
      </w:pPr>
      <w:r>
        <w:t>Promote knowledge sharing and collaboration among students.</w:t>
      </w:r>
    </w:p>
    <w:p w:rsidR="00C47465" w:rsidRDefault="00C47465" w:rsidP="00C47465">
      <w:pPr>
        <w:pStyle w:val="Heading3"/>
      </w:pPr>
      <w:r>
        <w:t>Community Building</w:t>
      </w:r>
    </w:p>
    <w:p w:rsidR="00C47465" w:rsidRDefault="00C47465" w:rsidP="00C47465">
      <w:pPr>
        <w:pStyle w:val="NormalWeb"/>
      </w:pPr>
      <w:r>
        <w:t>Create an educational community where learners can communicate and support each other.</w:t>
      </w:r>
    </w:p>
    <w:p w:rsidR="00C47465" w:rsidRDefault="00C47465" w:rsidP="00C47465">
      <w:pPr>
        <w:pStyle w:val="Heading3"/>
      </w:pPr>
      <w:r>
        <w:t>Student Engagement</w:t>
      </w:r>
    </w:p>
    <w:p w:rsidR="00C47465" w:rsidRDefault="00C47465" w:rsidP="00C47465">
      <w:pPr>
        <w:pStyle w:val="NormalWeb"/>
      </w:pPr>
      <w:r>
        <w:t>Increase participation and interaction within the platform.</w:t>
      </w:r>
    </w:p>
    <w:p w:rsidR="00C47465" w:rsidRDefault="00C47465" w:rsidP="00C47465">
      <w:pPr>
        <w:pStyle w:val="Heading3"/>
      </w:pPr>
      <w:r>
        <w:t>Feedback Collection</w:t>
      </w:r>
    </w:p>
    <w:p w:rsidR="00C47465" w:rsidRDefault="00C47465" w:rsidP="00C47465">
      <w:pPr>
        <w:pStyle w:val="NormalWeb"/>
      </w:pPr>
      <w:r>
        <w:t>Allow students to provide valuable feedback regarding courses and learning experiences.</w:t>
      </w:r>
    </w:p>
    <w:p w:rsidR="00C47465" w:rsidRDefault="00C47465" w:rsidP="00C47465">
      <w:pPr>
        <w:pStyle w:val="Heading3"/>
      </w:pPr>
      <w:r>
        <w:t>Knowledge Sharing</w:t>
      </w:r>
    </w:p>
    <w:p w:rsidR="00C47465" w:rsidRDefault="00C47465" w:rsidP="00C47465">
      <w:pPr>
        <w:pStyle w:val="NormalWeb"/>
      </w:pPr>
      <w:r>
        <w:t>Encourage students to exchange ideas and solve problems collaboratively.</w:t>
      </w:r>
    </w:p>
    <w:p w:rsidR="00C47465" w:rsidRDefault="00C47465" w:rsidP="00C47465">
      <w:pPr>
        <w:pStyle w:val="Heading3"/>
      </w:pPr>
      <w:r>
        <w:t>Learning Improvement</w:t>
      </w:r>
    </w:p>
    <w:p w:rsidR="00C47465" w:rsidRDefault="00C47465" w:rsidP="00C47465">
      <w:pPr>
        <w:pStyle w:val="NormalWeb"/>
      </w:pPr>
      <w:r>
        <w:t>Provide opportunities for discussion, clarification, and peer-assisted learning.</w:t>
      </w:r>
    </w:p>
    <w:p w:rsidR="00C47465" w:rsidRDefault="00C47465" w:rsidP="00C47465">
      <w:pPr>
        <w:pStyle w:val="Heading3"/>
      </w:pPr>
      <w:r>
        <w:lastRenderedPageBreak/>
        <w:t>Course Evaluation</w:t>
      </w:r>
    </w:p>
    <w:p w:rsidR="00C47465" w:rsidRDefault="00C47465" w:rsidP="00C47465">
      <w:pPr>
        <w:pStyle w:val="NormalWeb"/>
      </w:pPr>
      <w:r>
        <w:t>Enable students to evaluate and review educational content.</w:t>
      </w:r>
    </w:p>
    <w:p w:rsidR="00C47465" w:rsidRDefault="00C47465" w:rsidP="00C47465">
      <w:r>
        <w:pict>
          <v:rect id="_x0000_i1568" style="width:0;height:1.5pt" o:hralign="center" o:hrstd="t" o:hr="t" fillcolor="#a0a0a0" stroked="f"/>
        </w:pict>
      </w:r>
    </w:p>
    <w:p w:rsidR="00C47465" w:rsidRDefault="00C47465" w:rsidP="00C47465">
      <w:pPr>
        <w:pStyle w:val="Heading1"/>
      </w:pPr>
      <w:r>
        <w:t>8.3 Functional Components</w:t>
      </w:r>
    </w:p>
    <w:p w:rsidR="00C47465" w:rsidRDefault="00C47465" w:rsidP="00C47465">
      <w:pPr>
        <w:pStyle w:val="NormalWeb"/>
      </w:pPr>
      <w:r>
        <w:t>The Interaction Module consists of the following sub-modules:</w:t>
      </w:r>
    </w:p>
    <w:p w:rsidR="00C47465" w:rsidRDefault="00C47465" w:rsidP="00C47465">
      <w:pPr>
        <w:pStyle w:val="Heading3"/>
      </w:pPr>
      <w:r>
        <w:t>8.3.1 Ratings</w:t>
      </w:r>
    </w:p>
    <w:p w:rsidR="00C47465" w:rsidRDefault="00C47465" w:rsidP="00C47465">
      <w:pPr>
        <w:pStyle w:val="NormalWeb"/>
      </w:pPr>
      <w:r>
        <w:t>Allows students to rate courses based on their learning experience.</w:t>
      </w:r>
    </w:p>
    <w:p w:rsidR="00C47465" w:rsidRDefault="00C47465" w:rsidP="00C47465">
      <w:pPr>
        <w:pStyle w:val="Heading3"/>
      </w:pPr>
      <w:r>
        <w:t>8.3.2 Reviews</w:t>
      </w:r>
    </w:p>
    <w:p w:rsidR="00C47465" w:rsidRDefault="00C47465" w:rsidP="00C47465">
      <w:pPr>
        <w:pStyle w:val="NormalWeb"/>
      </w:pPr>
      <w:r>
        <w:t>Allows students to share detailed feedback regarding courses.</w:t>
      </w:r>
    </w:p>
    <w:p w:rsidR="00C47465" w:rsidRDefault="00C47465" w:rsidP="00C47465">
      <w:pPr>
        <w:pStyle w:val="Heading3"/>
      </w:pPr>
      <w:r>
        <w:t>8.3.3 Discussion Forum</w:t>
      </w:r>
    </w:p>
    <w:p w:rsidR="00C47465" w:rsidRDefault="00C47465" w:rsidP="00C47465">
      <w:pPr>
        <w:pStyle w:val="NormalWeb"/>
      </w:pPr>
      <w:r>
        <w:t>Provides a collaborative platform for educational discussions.</w:t>
      </w:r>
    </w:p>
    <w:p w:rsidR="00C47465" w:rsidRDefault="00C47465" w:rsidP="00C47465">
      <w:pPr>
        <w:pStyle w:val="Heading3"/>
      </w:pPr>
      <w:r>
        <w:t>8.3.4 Ask Doubts and Questions</w:t>
      </w:r>
    </w:p>
    <w:p w:rsidR="00C47465" w:rsidRDefault="00C47465" w:rsidP="00C47465">
      <w:pPr>
        <w:pStyle w:val="NormalWeb"/>
      </w:pPr>
      <w:r>
        <w:t>Allows students to seek clarification regarding course content.</w:t>
      </w:r>
    </w:p>
    <w:p w:rsidR="00C47465" w:rsidRDefault="00C47465" w:rsidP="00C47465">
      <w:pPr>
        <w:pStyle w:val="Heading3"/>
      </w:pPr>
      <w:r>
        <w:t>8.3.5 Reply to Discussions</w:t>
      </w:r>
    </w:p>
    <w:p w:rsidR="00C47465" w:rsidRDefault="00C47465" w:rsidP="00C47465">
      <w:pPr>
        <w:pStyle w:val="NormalWeb"/>
      </w:pPr>
      <w:r>
        <w:t>Enables students to participate in discussion threads and answer questions.</w:t>
      </w:r>
    </w:p>
    <w:p w:rsidR="00C47465" w:rsidRDefault="00C47465" w:rsidP="00C47465">
      <w:r>
        <w:pict>
          <v:rect id="_x0000_i1569" style="width:0;height:1.5pt" o:hralign="center" o:hrstd="t" o:hr="t" fillcolor="#a0a0a0" stroked="f"/>
        </w:pict>
      </w:r>
    </w:p>
    <w:p w:rsidR="00C47465" w:rsidRDefault="00C47465" w:rsidP="00C47465">
      <w:pPr>
        <w:pStyle w:val="Heading1"/>
      </w:pPr>
      <w:r>
        <w:t>8.4 Ratings</w:t>
      </w:r>
    </w:p>
    <w:p w:rsidR="00C47465" w:rsidRDefault="00C47465" w:rsidP="00C47465">
      <w:pPr>
        <w:pStyle w:val="Heading2"/>
      </w:pPr>
      <w:r>
        <w:t>Description</w:t>
      </w:r>
    </w:p>
    <w:p w:rsidR="00C47465" w:rsidRDefault="00C47465" w:rsidP="00C47465">
      <w:pPr>
        <w:pStyle w:val="NormalWeb"/>
      </w:pPr>
      <w:r>
        <w:t>The Ratings feature allows students to evaluate courses based on their overall learning experience. Ratings provide valuable feedback to both learners and platform administrators regarding course quality and effectiveness.</w:t>
      </w:r>
    </w:p>
    <w:p w:rsidR="00C47465" w:rsidRDefault="00C47465" w:rsidP="00C47465">
      <w:pPr>
        <w:pStyle w:val="NormalWeb"/>
      </w:pPr>
      <w:r>
        <w:t>Students can assign numerical ratings after enrolling in and participating in courses.</w:t>
      </w:r>
    </w:p>
    <w:p w:rsidR="00C47465" w:rsidRDefault="00C47465" w:rsidP="00C47465">
      <w:pPr>
        <w:pStyle w:val="NormalWeb"/>
      </w:pPr>
      <w:r>
        <w:t>The rating system helps future learners identify high-quality courses and make informed enrollment decisions.</w:t>
      </w:r>
    </w:p>
    <w:p w:rsidR="00C47465" w:rsidRDefault="00C47465" w:rsidP="00C47465">
      <w:r>
        <w:pict>
          <v:rect id="_x0000_i1570" style="width:0;height:1.5pt" o:hralign="center" o:hrstd="t" o:hr="t" fillcolor="#a0a0a0" stroked="f"/>
        </w:pict>
      </w:r>
    </w:p>
    <w:p w:rsidR="00C47465" w:rsidRDefault="00C47465" w:rsidP="00C47465">
      <w:pPr>
        <w:pStyle w:val="Heading2"/>
      </w:pPr>
      <w:r>
        <w:lastRenderedPageBreak/>
        <w:t>Purpose</w:t>
      </w:r>
    </w:p>
    <w:p w:rsidR="00C47465" w:rsidRDefault="00C47465" w:rsidP="00C47465">
      <w:pPr>
        <w:pStyle w:val="NormalWeb"/>
      </w:pPr>
      <w:r>
        <w:t>The Ratings feature aims to:</w:t>
      </w:r>
    </w:p>
    <w:p w:rsidR="00C47465" w:rsidRDefault="00C47465" w:rsidP="00C47465">
      <w:pPr>
        <w:numPr>
          <w:ilvl w:val="0"/>
          <w:numId w:val="144"/>
        </w:numPr>
        <w:spacing w:before="100" w:beforeAutospacing="1" w:after="100" w:afterAutospacing="1"/>
      </w:pPr>
      <w:r>
        <w:t xml:space="preserve">Evaluate course quality. </w:t>
      </w:r>
    </w:p>
    <w:p w:rsidR="00C47465" w:rsidRDefault="00C47465" w:rsidP="00C47465">
      <w:pPr>
        <w:numPr>
          <w:ilvl w:val="0"/>
          <w:numId w:val="144"/>
        </w:numPr>
        <w:spacing w:before="100" w:beforeAutospacing="1" w:after="100" w:afterAutospacing="1"/>
      </w:pPr>
      <w:r>
        <w:t xml:space="preserve">Collect student feedback. </w:t>
      </w:r>
    </w:p>
    <w:p w:rsidR="00C47465" w:rsidRDefault="00C47465" w:rsidP="00C47465">
      <w:pPr>
        <w:numPr>
          <w:ilvl w:val="0"/>
          <w:numId w:val="144"/>
        </w:numPr>
        <w:spacing w:before="100" w:beforeAutospacing="1" w:after="100" w:afterAutospacing="1"/>
      </w:pPr>
      <w:r>
        <w:t xml:space="preserve">Improve course recommendations. </w:t>
      </w:r>
    </w:p>
    <w:p w:rsidR="00C47465" w:rsidRDefault="00C47465" w:rsidP="00C47465">
      <w:pPr>
        <w:numPr>
          <w:ilvl w:val="0"/>
          <w:numId w:val="144"/>
        </w:numPr>
        <w:spacing w:before="100" w:beforeAutospacing="1" w:after="100" w:afterAutospacing="1"/>
      </w:pPr>
      <w:r>
        <w:t xml:space="preserve">Increase platform transparency. </w:t>
      </w:r>
    </w:p>
    <w:p w:rsidR="00C47465" w:rsidRDefault="00C47465" w:rsidP="00C47465">
      <w:pPr>
        <w:numPr>
          <w:ilvl w:val="0"/>
          <w:numId w:val="144"/>
        </w:numPr>
        <w:spacing w:before="100" w:beforeAutospacing="1" w:after="100" w:afterAutospacing="1"/>
      </w:pPr>
      <w:r>
        <w:t xml:space="preserve">Support informed decision-making. </w:t>
      </w:r>
    </w:p>
    <w:p w:rsidR="00C47465" w:rsidRDefault="00C47465" w:rsidP="00C47465">
      <w:r>
        <w:pict>
          <v:rect id="_x0000_i1571" style="width:0;height:1.5pt" o:hralign="center" o:hrstd="t" o:hr="t" fillcolor="#a0a0a0" stroked="f"/>
        </w:pict>
      </w:r>
    </w:p>
    <w:p w:rsidR="00C47465" w:rsidRDefault="00C47465" w:rsidP="00C47465">
      <w:pPr>
        <w:pStyle w:val="Heading2"/>
      </w:pPr>
      <w:r>
        <w:t>Rating Scale</w:t>
      </w:r>
    </w:p>
    <w:p w:rsidR="00C47465" w:rsidRDefault="00C47465" w:rsidP="00C47465">
      <w:pPr>
        <w:pStyle w:val="NormalWeb"/>
      </w:pPr>
      <w:r>
        <w:t>The platform shall support a five-star rating system.</w:t>
      </w:r>
    </w:p>
    <w:p w:rsidR="00C47465" w:rsidRDefault="00C47465" w:rsidP="00C47465">
      <w:pPr>
        <w:pStyle w:val="NormalWeb"/>
      </w:pPr>
      <w:r>
        <w:t>Example:</w:t>
      </w:r>
    </w:p>
    <w:p w:rsidR="00C47465" w:rsidRDefault="00C47465" w:rsidP="00C47465">
      <w:pPr>
        <w:pStyle w:val="HTMLPreformatted"/>
      </w:pPr>
      <w:r>
        <w:rPr>
          <w:rStyle w:val="HTMLCode"/>
          <w:rFonts w:ascii="Segoe UI Symbol" w:hAnsi="Segoe UI Symbol" w:cs="Segoe UI Symbol"/>
        </w:rPr>
        <w:t>⭐</w:t>
      </w:r>
      <w:r>
        <w:rPr>
          <w:rStyle w:val="HTMLCode"/>
        </w:rPr>
        <w:t xml:space="preserve"> 1 - Poor</w:t>
      </w:r>
      <w:r>
        <w:br/>
      </w:r>
      <w:r>
        <w:rPr>
          <w:rStyle w:val="HTMLCode"/>
          <w:rFonts w:ascii="Segoe UI Symbol" w:hAnsi="Segoe UI Symbol" w:cs="Segoe UI Symbol"/>
        </w:rPr>
        <w:t>⭐⭐</w:t>
      </w:r>
      <w:r>
        <w:rPr>
          <w:rStyle w:val="HTMLCode"/>
        </w:rPr>
        <w:t xml:space="preserve"> 2 - Fair</w:t>
      </w:r>
      <w:r>
        <w:br/>
      </w:r>
      <w:r>
        <w:rPr>
          <w:rStyle w:val="HTMLCode"/>
          <w:rFonts w:ascii="Segoe UI Symbol" w:hAnsi="Segoe UI Symbol" w:cs="Segoe UI Symbol"/>
        </w:rPr>
        <w:t>⭐⭐⭐</w:t>
      </w:r>
      <w:r>
        <w:rPr>
          <w:rStyle w:val="HTMLCode"/>
        </w:rPr>
        <w:t xml:space="preserve"> 3 - Good</w:t>
      </w:r>
      <w:r>
        <w:br/>
      </w:r>
      <w:r>
        <w:rPr>
          <w:rStyle w:val="HTMLCode"/>
          <w:rFonts w:ascii="Segoe UI Symbol" w:hAnsi="Segoe UI Symbol" w:cs="Segoe UI Symbol"/>
        </w:rPr>
        <w:t>⭐⭐⭐⭐</w:t>
      </w:r>
      <w:r>
        <w:rPr>
          <w:rStyle w:val="HTMLCode"/>
        </w:rPr>
        <w:t xml:space="preserve"> 4 - Very Good</w:t>
      </w:r>
      <w:r>
        <w:br/>
      </w:r>
      <w:r>
        <w:rPr>
          <w:rStyle w:val="HTMLCode"/>
          <w:rFonts w:ascii="Segoe UI Symbol" w:hAnsi="Segoe UI Symbol" w:cs="Segoe UI Symbol"/>
        </w:rPr>
        <w:t>⭐⭐⭐⭐⭐</w:t>
      </w:r>
      <w:r>
        <w:rPr>
          <w:rStyle w:val="HTMLCode"/>
        </w:rPr>
        <w:t xml:space="preserve"> 5 - Excellent</w:t>
      </w:r>
    </w:p>
    <w:p w:rsidR="00C47465" w:rsidRDefault="00C47465" w:rsidP="00C47465">
      <w:r>
        <w:pict>
          <v:rect id="_x0000_i1572" style="width:0;height:1.5pt" o:hralign="center" o:hrstd="t" o:hr="t" fillcolor="#a0a0a0" stroked="f"/>
        </w:pict>
      </w:r>
    </w:p>
    <w:p w:rsidR="00C47465" w:rsidRDefault="00C47465" w:rsidP="00C47465">
      <w:pPr>
        <w:pStyle w:val="Heading2"/>
      </w:pPr>
      <w:r>
        <w:t>Rating Workflow</w:t>
      </w:r>
    </w:p>
    <w:p w:rsidR="00C47465" w:rsidRDefault="00C47465" w:rsidP="00C47465">
      <w:pPr>
        <w:pStyle w:val="Heading3"/>
      </w:pPr>
      <w:r>
        <w:t>Step 1</w:t>
      </w:r>
    </w:p>
    <w:p w:rsidR="00C47465" w:rsidRDefault="00C47465" w:rsidP="00C47465">
      <w:pPr>
        <w:pStyle w:val="NormalWeb"/>
      </w:pPr>
      <w:r>
        <w:t>Student completes a portion of the course.</w:t>
      </w:r>
    </w:p>
    <w:p w:rsidR="00C47465" w:rsidRDefault="00C47465" w:rsidP="00C47465">
      <w:pPr>
        <w:pStyle w:val="Heading3"/>
      </w:pPr>
      <w:r>
        <w:t>Step 2</w:t>
      </w:r>
    </w:p>
    <w:p w:rsidR="00C47465" w:rsidRDefault="00C47465" w:rsidP="00C47465">
      <w:pPr>
        <w:pStyle w:val="NormalWeb"/>
      </w:pPr>
      <w:r>
        <w:t>Student opens course details.</w:t>
      </w:r>
    </w:p>
    <w:p w:rsidR="00C47465" w:rsidRDefault="00C47465" w:rsidP="00C47465">
      <w:pPr>
        <w:pStyle w:val="Heading3"/>
      </w:pPr>
      <w:r>
        <w:t>Step 3</w:t>
      </w:r>
    </w:p>
    <w:p w:rsidR="00C47465" w:rsidRDefault="00C47465" w:rsidP="00C47465">
      <w:pPr>
        <w:pStyle w:val="NormalWeb"/>
      </w:pPr>
      <w:r>
        <w:t>Student selects rating.</w:t>
      </w:r>
    </w:p>
    <w:p w:rsidR="00C47465" w:rsidRDefault="00C47465" w:rsidP="00C47465">
      <w:pPr>
        <w:pStyle w:val="Heading3"/>
      </w:pPr>
      <w:r>
        <w:t>Step 4</w:t>
      </w:r>
    </w:p>
    <w:p w:rsidR="00C47465" w:rsidRDefault="00C47465" w:rsidP="00C47465">
      <w:pPr>
        <w:pStyle w:val="NormalWeb"/>
      </w:pPr>
      <w:r>
        <w:t>System validates submission.</w:t>
      </w:r>
    </w:p>
    <w:p w:rsidR="00C47465" w:rsidRDefault="00C47465" w:rsidP="00C47465">
      <w:pPr>
        <w:pStyle w:val="Heading3"/>
      </w:pPr>
      <w:r>
        <w:t>Step 5</w:t>
      </w:r>
    </w:p>
    <w:p w:rsidR="00C47465" w:rsidRDefault="00C47465" w:rsidP="00C47465">
      <w:pPr>
        <w:pStyle w:val="NormalWeb"/>
      </w:pPr>
      <w:r>
        <w:t>Rating stored successfully.</w:t>
      </w:r>
    </w:p>
    <w:p w:rsidR="00C47465" w:rsidRDefault="00C47465" w:rsidP="00C47465">
      <w:pPr>
        <w:pStyle w:val="Heading3"/>
      </w:pPr>
      <w:r>
        <w:lastRenderedPageBreak/>
        <w:t>Step 6</w:t>
      </w:r>
    </w:p>
    <w:p w:rsidR="00C47465" w:rsidRDefault="00C47465" w:rsidP="00C47465">
      <w:pPr>
        <w:pStyle w:val="NormalWeb"/>
      </w:pPr>
      <w:r>
        <w:t>Course average rating updated.</w:t>
      </w:r>
    </w:p>
    <w:p w:rsidR="00C47465" w:rsidRDefault="00C47465" w:rsidP="00C47465">
      <w:r>
        <w:pict>
          <v:rect id="_x0000_i1573" style="width:0;height:1.5pt" o:hralign="center" o:hrstd="t" o:hr="t" fillcolor="#a0a0a0" stroked="f"/>
        </w:pict>
      </w:r>
    </w:p>
    <w:p w:rsidR="00C47465" w:rsidRDefault="00C47465" w:rsidP="00C47465">
      <w:pPr>
        <w:pStyle w:val="Heading2"/>
      </w:pPr>
      <w:r>
        <w:t>Rating Information Stored</w:t>
      </w:r>
    </w:p>
    <w:p w:rsidR="00C47465" w:rsidRDefault="00C47465" w:rsidP="00C47465">
      <w:pPr>
        <w:pStyle w:val="NormalWeb"/>
      </w:pPr>
      <w:r>
        <w:t>The system shall record:</w:t>
      </w:r>
    </w:p>
    <w:p w:rsidR="00C47465" w:rsidRDefault="00C47465" w:rsidP="00C47465">
      <w:pPr>
        <w:numPr>
          <w:ilvl w:val="0"/>
          <w:numId w:val="145"/>
        </w:numPr>
        <w:spacing w:before="100" w:beforeAutospacing="1" w:after="100" w:afterAutospacing="1"/>
      </w:pPr>
      <w:r>
        <w:t xml:space="preserve">Student ID </w:t>
      </w:r>
    </w:p>
    <w:p w:rsidR="00C47465" w:rsidRDefault="00C47465" w:rsidP="00C47465">
      <w:pPr>
        <w:numPr>
          <w:ilvl w:val="0"/>
          <w:numId w:val="145"/>
        </w:numPr>
        <w:spacing w:before="100" w:beforeAutospacing="1" w:after="100" w:afterAutospacing="1"/>
      </w:pPr>
      <w:r>
        <w:t xml:space="preserve">Course ID </w:t>
      </w:r>
    </w:p>
    <w:p w:rsidR="00C47465" w:rsidRDefault="00C47465" w:rsidP="00C47465">
      <w:pPr>
        <w:numPr>
          <w:ilvl w:val="0"/>
          <w:numId w:val="145"/>
        </w:numPr>
        <w:spacing w:before="100" w:beforeAutospacing="1" w:after="100" w:afterAutospacing="1"/>
      </w:pPr>
      <w:r>
        <w:t xml:space="preserve">Rating Value </w:t>
      </w:r>
    </w:p>
    <w:p w:rsidR="00C47465" w:rsidRDefault="00C47465" w:rsidP="00C47465">
      <w:pPr>
        <w:numPr>
          <w:ilvl w:val="0"/>
          <w:numId w:val="145"/>
        </w:numPr>
        <w:spacing w:before="100" w:beforeAutospacing="1" w:after="100" w:afterAutospacing="1"/>
      </w:pPr>
      <w:r>
        <w:t xml:space="preserve">Submission Date </w:t>
      </w:r>
    </w:p>
    <w:p w:rsidR="00C47465" w:rsidRDefault="00C47465" w:rsidP="00C47465">
      <w:r>
        <w:pict>
          <v:rect id="_x0000_i1574" style="width:0;height:1.5pt" o:hralign="center" o:hrstd="t" o:hr="t" fillcolor="#a0a0a0" stroked="f"/>
        </w:pict>
      </w:r>
    </w:p>
    <w:p w:rsidR="00C47465" w:rsidRDefault="00C47465" w:rsidP="00C47465">
      <w:pPr>
        <w:pStyle w:val="Heading2"/>
      </w:pPr>
      <w:r>
        <w:t>Benefits</w:t>
      </w:r>
    </w:p>
    <w:p w:rsidR="00C47465" w:rsidRDefault="00C47465" w:rsidP="00C47465">
      <w:pPr>
        <w:pStyle w:val="Heading3"/>
      </w:pPr>
      <w:r>
        <w:t>Course Evaluation</w:t>
      </w:r>
    </w:p>
    <w:p w:rsidR="00C47465" w:rsidRDefault="00C47465" w:rsidP="00C47465">
      <w:pPr>
        <w:pStyle w:val="NormalWeb"/>
      </w:pPr>
      <w:r>
        <w:t>Provides measurable course quality indicators.</w:t>
      </w:r>
    </w:p>
    <w:p w:rsidR="00C47465" w:rsidRDefault="00C47465" w:rsidP="00C47465">
      <w:pPr>
        <w:pStyle w:val="Heading3"/>
      </w:pPr>
      <w:r>
        <w:t>Better Recommendations</w:t>
      </w:r>
    </w:p>
    <w:p w:rsidR="00C47465" w:rsidRDefault="00C47465" w:rsidP="00C47465">
      <w:pPr>
        <w:pStyle w:val="NormalWeb"/>
      </w:pPr>
      <w:r>
        <w:t>Improves recommendation accuracy.</w:t>
      </w:r>
    </w:p>
    <w:p w:rsidR="00C47465" w:rsidRDefault="00C47465" w:rsidP="00C47465">
      <w:pPr>
        <w:pStyle w:val="Heading3"/>
      </w:pPr>
      <w:r>
        <w:t>Student Guidance</w:t>
      </w:r>
    </w:p>
    <w:p w:rsidR="00C47465" w:rsidRDefault="00C47465" w:rsidP="00C47465">
      <w:pPr>
        <w:pStyle w:val="NormalWeb"/>
      </w:pPr>
      <w:r>
        <w:t>Assists future learners.</w:t>
      </w:r>
    </w:p>
    <w:p w:rsidR="00C47465" w:rsidRDefault="00C47465" w:rsidP="00C47465">
      <w:pPr>
        <w:pStyle w:val="Heading3"/>
      </w:pPr>
      <w:r>
        <w:t>Quality Improvement</w:t>
      </w:r>
    </w:p>
    <w:p w:rsidR="00C47465" w:rsidRDefault="00C47465" w:rsidP="00C47465">
      <w:pPr>
        <w:pStyle w:val="NormalWeb"/>
      </w:pPr>
      <w:r>
        <w:t>Helps instructors improve content.</w:t>
      </w:r>
    </w:p>
    <w:p w:rsidR="00C47465" w:rsidRDefault="00C47465" w:rsidP="00C47465">
      <w:r>
        <w:pict>
          <v:rect id="_x0000_i1575"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46"/>
        </w:numPr>
        <w:spacing w:before="100" w:beforeAutospacing="1" w:after="100" w:afterAutospacing="1"/>
      </w:pPr>
      <w:r>
        <w:t xml:space="preserve">Only enrolled students may submit ratings. </w:t>
      </w:r>
    </w:p>
    <w:p w:rsidR="00C47465" w:rsidRDefault="00C47465" w:rsidP="00C47465">
      <w:pPr>
        <w:numPr>
          <w:ilvl w:val="0"/>
          <w:numId w:val="146"/>
        </w:numPr>
        <w:spacing w:before="100" w:beforeAutospacing="1" w:after="100" w:afterAutospacing="1"/>
      </w:pPr>
      <w:r>
        <w:t xml:space="preserve">One rating per student per course. </w:t>
      </w:r>
    </w:p>
    <w:p w:rsidR="00C47465" w:rsidRDefault="00C47465" w:rsidP="00C47465">
      <w:pPr>
        <w:numPr>
          <w:ilvl w:val="0"/>
          <w:numId w:val="146"/>
        </w:numPr>
        <w:spacing w:before="100" w:beforeAutospacing="1" w:after="100" w:afterAutospacing="1"/>
      </w:pPr>
      <w:r>
        <w:t xml:space="preserve">Ratings may be updated. </w:t>
      </w:r>
    </w:p>
    <w:p w:rsidR="00C47465" w:rsidRDefault="00C47465" w:rsidP="00C47465">
      <w:pPr>
        <w:numPr>
          <w:ilvl w:val="0"/>
          <w:numId w:val="146"/>
        </w:numPr>
        <w:spacing w:before="100" w:beforeAutospacing="1" w:after="100" w:afterAutospacing="1"/>
      </w:pPr>
      <w:r>
        <w:t xml:space="preserve">Average ratings update automatically. </w:t>
      </w:r>
    </w:p>
    <w:p w:rsidR="00C47465" w:rsidRDefault="00C47465" w:rsidP="00C47465">
      <w:r>
        <w:pict>
          <v:rect id="_x0000_i1576" style="width:0;height:1.5pt" o:hralign="center" o:hrstd="t" o:hr="t" fillcolor="#a0a0a0" stroked="f"/>
        </w:pict>
      </w:r>
    </w:p>
    <w:p w:rsidR="00C47465" w:rsidRDefault="00C47465" w:rsidP="00C47465">
      <w:pPr>
        <w:pStyle w:val="Heading1"/>
      </w:pPr>
      <w:r>
        <w:lastRenderedPageBreak/>
        <w:t>8.5 Reviews</w:t>
      </w:r>
    </w:p>
    <w:p w:rsidR="00C47465" w:rsidRDefault="00C47465" w:rsidP="00C47465">
      <w:pPr>
        <w:pStyle w:val="Heading2"/>
      </w:pPr>
      <w:r>
        <w:t>Description</w:t>
      </w:r>
    </w:p>
    <w:p w:rsidR="00C47465" w:rsidRDefault="00C47465" w:rsidP="00C47465">
      <w:pPr>
        <w:pStyle w:val="NormalWeb"/>
      </w:pPr>
      <w:r>
        <w:t>The Reviews feature allows students to provide detailed written feedback regarding courses. Unlike ratings, reviews enable students to explain their learning experiences, discuss strengths and weaknesses, and provide suggestions.</w:t>
      </w:r>
    </w:p>
    <w:p w:rsidR="00C47465" w:rsidRDefault="00C47465" w:rsidP="00C47465">
      <w:pPr>
        <w:pStyle w:val="NormalWeb"/>
      </w:pPr>
      <w:r>
        <w:t>Reviews help prospective students understand course quality from the perspective of actual learners.</w:t>
      </w:r>
    </w:p>
    <w:p w:rsidR="00C47465" w:rsidRDefault="00C47465" w:rsidP="00C47465">
      <w:r>
        <w:pict>
          <v:rect id="_x0000_i1577" style="width:0;height:1.5pt" o:hralign="center" o:hrstd="t" o:hr="t" fillcolor="#a0a0a0" stroked="f"/>
        </w:pict>
      </w:r>
    </w:p>
    <w:p w:rsidR="00C47465" w:rsidRDefault="00C47465" w:rsidP="00C47465">
      <w:pPr>
        <w:pStyle w:val="Heading2"/>
      </w:pPr>
      <w:r>
        <w:t>Purpose</w:t>
      </w:r>
    </w:p>
    <w:p w:rsidR="00C47465" w:rsidRDefault="00C47465" w:rsidP="00C47465">
      <w:pPr>
        <w:pStyle w:val="NormalWeb"/>
      </w:pPr>
      <w:r>
        <w:t>The Reviews feature aims to:</w:t>
      </w:r>
    </w:p>
    <w:p w:rsidR="00C47465" w:rsidRDefault="00C47465" w:rsidP="00C47465">
      <w:pPr>
        <w:numPr>
          <w:ilvl w:val="0"/>
          <w:numId w:val="147"/>
        </w:numPr>
        <w:spacing w:before="100" w:beforeAutospacing="1" w:after="100" w:afterAutospacing="1"/>
      </w:pPr>
      <w:r>
        <w:t xml:space="preserve">Collect detailed feedback. </w:t>
      </w:r>
    </w:p>
    <w:p w:rsidR="00C47465" w:rsidRDefault="00C47465" w:rsidP="00C47465">
      <w:pPr>
        <w:numPr>
          <w:ilvl w:val="0"/>
          <w:numId w:val="147"/>
        </w:numPr>
        <w:spacing w:before="100" w:beforeAutospacing="1" w:after="100" w:afterAutospacing="1"/>
      </w:pPr>
      <w:r>
        <w:t xml:space="preserve">Improve course quality. </w:t>
      </w:r>
    </w:p>
    <w:p w:rsidR="00C47465" w:rsidRDefault="00C47465" w:rsidP="00C47465">
      <w:pPr>
        <w:numPr>
          <w:ilvl w:val="0"/>
          <w:numId w:val="147"/>
        </w:numPr>
        <w:spacing w:before="100" w:beforeAutospacing="1" w:after="100" w:afterAutospacing="1"/>
      </w:pPr>
      <w:r>
        <w:t xml:space="preserve">Increase transparency. </w:t>
      </w:r>
    </w:p>
    <w:p w:rsidR="00C47465" w:rsidRDefault="00C47465" w:rsidP="00C47465">
      <w:pPr>
        <w:numPr>
          <w:ilvl w:val="0"/>
          <w:numId w:val="147"/>
        </w:numPr>
        <w:spacing w:before="100" w:beforeAutospacing="1" w:after="100" w:afterAutospacing="1"/>
      </w:pPr>
      <w:r>
        <w:t xml:space="preserve">Support enrollment decisions. </w:t>
      </w:r>
    </w:p>
    <w:p w:rsidR="00C47465" w:rsidRDefault="00C47465" w:rsidP="00C47465">
      <w:pPr>
        <w:numPr>
          <w:ilvl w:val="0"/>
          <w:numId w:val="147"/>
        </w:numPr>
        <w:spacing w:before="100" w:beforeAutospacing="1" w:after="100" w:afterAutospacing="1"/>
      </w:pPr>
      <w:r>
        <w:t xml:space="preserve">Encourage community participation. </w:t>
      </w:r>
    </w:p>
    <w:p w:rsidR="00C47465" w:rsidRDefault="00C47465" w:rsidP="00C47465">
      <w:r>
        <w:pict>
          <v:rect id="_x0000_i1578" style="width:0;height:1.5pt" o:hralign="center" o:hrstd="t" o:hr="t" fillcolor="#a0a0a0" stroked="f"/>
        </w:pict>
      </w:r>
    </w:p>
    <w:p w:rsidR="00C47465" w:rsidRDefault="00C47465" w:rsidP="00C47465">
      <w:pPr>
        <w:pStyle w:val="Heading2"/>
      </w:pPr>
      <w:r>
        <w:t>Review Information</w:t>
      </w:r>
    </w:p>
    <w:p w:rsidR="00C47465" w:rsidRDefault="00C47465" w:rsidP="00C47465">
      <w:pPr>
        <w:pStyle w:val="NormalWeb"/>
      </w:pPr>
      <w:r>
        <w:t>Students may provide:</w:t>
      </w:r>
    </w:p>
    <w:p w:rsidR="00C47465" w:rsidRDefault="00C47465" w:rsidP="00C47465">
      <w:pPr>
        <w:pStyle w:val="Heading3"/>
      </w:pPr>
      <w:r>
        <w:t>Review Title</w:t>
      </w:r>
    </w:p>
    <w:p w:rsidR="00C47465" w:rsidRDefault="00C47465" w:rsidP="00C47465">
      <w:pPr>
        <w:pStyle w:val="NormalWeb"/>
      </w:pPr>
      <w:r>
        <w:t>Short summary of feedback.</w:t>
      </w:r>
    </w:p>
    <w:p w:rsidR="00C47465" w:rsidRDefault="00C47465" w:rsidP="00C47465">
      <w:pPr>
        <w:pStyle w:val="NormalWeb"/>
      </w:pPr>
      <w:r>
        <w:t>Example:</w:t>
      </w:r>
    </w:p>
    <w:p w:rsidR="00C47465" w:rsidRDefault="00C47465" w:rsidP="00C47465">
      <w:pPr>
        <w:pStyle w:val="HTMLPreformatted"/>
      </w:pPr>
      <w:r>
        <w:rPr>
          <w:rStyle w:val="HTMLCode"/>
        </w:rPr>
        <w:t>Excellent Course for Beginners</w:t>
      </w:r>
    </w:p>
    <w:p w:rsidR="00C47465" w:rsidRDefault="00C47465" w:rsidP="00C47465">
      <w:pPr>
        <w:pStyle w:val="Heading3"/>
      </w:pPr>
      <w:r>
        <w:t>Review Description</w:t>
      </w:r>
    </w:p>
    <w:p w:rsidR="00C47465" w:rsidRDefault="00C47465" w:rsidP="00C47465">
      <w:pPr>
        <w:pStyle w:val="NormalWeb"/>
      </w:pPr>
      <w:r>
        <w:t>Detailed comments regarding:</w:t>
      </w:r>
    </w:p>
    <w:p w:rsidR="00C47465" w:rsidRDefault="00C47465" w:rsidP="00C47465">
      <w:pPr>
        <w:numPr>
          <w:ilvl w:val="0"/>
          <w:numId w:val="148"/>
        </w:numPr>
        <w:spacing w:before="100" w:beforeAutospacing="1" w:after="100" w:afterAutospacing="1"/>
      </w:pPr>
      <w:r>
        <w:t xml:space="preserve">Course quality </w:t>
      </w:r>
    </w:p>
    <w:p w:rsidR="00C47465" w:rsidRDefault="00C47465" w:rsidP="00C47465">
      <w:pPr>
        <w:numPr>
          <w:ilvl w:val="0"/>
          <w:numId w:val="148"/>
        </w:numPr>
        <w:spacing w:before="100" w:beforeAutospacing="1" w:after="100" w:afterAutospacing="1"/>
      </w:pPr>
      <w:r>
        <w:t xml:space="preserve">Teaching effectiveness </w:t>
      </w:r>
    </w:p>
    <w:p w:rsidR="00C47465" w:rsidRDefault="00C47465" w:rsidP="00C47465">
      <w:pPr>
        <w:numPr>
          <w:ilvl w:val="0"/>
          <w:numId w:val="148"/>
        </w:numPr>
        <w:spacing w:before="100" w:beforeAutospacing="1" w:after="100" w:afterAutospacing="1"/>
      </w:pPr>
      <w:r>
        <w:t xml:space="preserve">Content relevance </w:t>
      </w:r>
    </w:p>
    <w:p w:rsidR="00C47465" w:rsidRDefault="00C47465" w:rsidP="00C47465">
      <w:pPr>
        <w:numPr>
          <w:ilvl w:val="0"/>
          <w:numId w:val="148"/>
        </w:numPr>
        <w:spacing w:before="100" w:beforeAutospacing="1" w:after="100" w:afterAutospacing="1"/>
      </w:pPr>
      <w:r>
        <w:t xml:space="preserve">Learning experience </w:t>
      </w:r>
    </w:p>
    <w:p w:rsidR="00C47465" w:rsidRDefault="00C47465" w:rsidP="00C47465">
      <w:r>
        <w:pict>
          <v:rect id="_x0000_i1579" style="width:0;height:1.5pt" o:hralign="center" o:hrstd="t" o:hr="t" fillcolor="#a0a0a0" stroked="f"/>
        </w:pict>
      </w:r>
    </w:p>
    <w:p w:rsidR="00C47465" w:rsidRDefault="00C47465" w:rsidP="00C47465">
      <w:pPr>
        <w:pStyle w:val="Heading2"/>
      </w:pPr>
      <w:r>
        <w:lastRenderedPageBreak/>
        <w:t>Review Workflow</w:t>
      </w:r>
    </w:p>
    <w:p w:rsidR="00C47465" w:rsidRDefault="00C47465" w:rsidP="00C47465">
      <w:pPr>
        <w:pStyle w:val="Heading3"/>
      </w:pPr>
      <w:r>
        <w:t>Step 1</w:t>
      </w:r>
    </w:p>
    <w:p w:rsidR="00C47465" w:rsidRDefault="00C47465" w:rsidP="00C47465">
      <w:pPr>
        <w:pStyle w:val="NormalWeb"/>
      </w:pPr>
      <w:r>
        <w:t>Student completes course activities.</w:t>
      </w:r>
    </w:p>
    <w:p w:rsidR="00C47465" w:rsidRDefault="00C47465" w:rsidP="00C47465">
      <w:pPr>
        <w:pStyle w:val="Heading3"/>
      </w:pPr>
      <w:r>
        <w:t>Step 2</w:t>
      </w:r>
    </w:p>
    <w:p w:rsidR="00C47465" w:rsidRDefault="00C47465" w:rsidP="00C47465">
      <w:pPr>
        <w:pStyle w:val="NormalWeb"/>
      </w:pPr>
      <w:r>
        <w:t>Student opens review section.</w:t>
      </w:r>
    </w:p>
    <w:p w:rsidR="00C47465" w:rsidRDefault="00C47465" w:rsidP="00C47465">
      <w:pPr>
        <w:pStyle w:val="Heading3"/>
      </w:pPr>
      <w:r>
        <w:t>Step 3</w:t>
      </w:r>
    </w:p>
    <w:p w:rsidR="00C47465" w:rsidRDefault="00C47465" w:rsidP="00C47465">
      <w:pPr>
        <w:pStyle w:val="NormalWeb"/>
      </w:pPr>
      <w:r>
        <w:t>Review written.</w:t>
      </w:r>
    </w:p>
    <w:p w:rsidR="00C47465" w:rsidRDefault="00C47465" w:rsidP="00C47465">
      <w:pPr>
        <w:pStyle w:val="Heading3"/>
      </w:pPr>
      <w:r>
        <w:t>Step 4</w:t>
      </w:r>
    </w:p>
    <w:p w:rsidR="00C47465" w:rsidRDefault="00C47465" w:rsidP="00C47465">
      <w:pPr>
        <w:pStyle w:val="NormalWeb"/>
      </w:pPr>
      <w:r>
        <w:t>Review submitted.</w:t>
      </w:r>
    </w:p>
    <w:p w:rsidR="00C47465" w:rsidRDefault="00C47465" w:rsidP="00C47465">
      <w:pPr>
        <w:pStyle w:val="Heading3"/>
      </w:pPr>
      <w:r>
        <w:t>Step 5</w:t>
      </w:r>
    </w:p>
    <w:p w:rsidR="00C47465" w:rsidRDefault="00C47465" w:rsidP="00C47465">
      <w:pPr>
        <w:pStyle w:val="NormalWeb"/>
      </w:pPr>
      <w:r>
        <w:t>Review published.</w:t>
      </w:r>
    </w:p>
    <w:p w:rsidR="00C47465" w:rsidRDefault="00C47465" w:rsidP="00C47465">
      <w:r>
        <w:pict>
          <v:rect id="_x0000_i1580" style="width:0;height:1.5pt" o:hralign="center" o:hrstd="t" o:hr="t" fillcolor="#a0a0a0" stroked="f"/>
        </w:pict>
      </w:r>
    </w:p>
    <w:p w:rsidR="00C47465" w:rsidRDefault="00C47465" w:rsidP="00C47465">
      <w:pPr>
        <w:pStyle w:val="Heading2"/>
      </w:pPr>
      <w:r>
        <w:t>Review Features</w:t>
      </w:r>
    </w:p>
    <w:p w:rsidR="00C47465" w:rsidRDefault="00C47465" w:rsidP="00C47465">
      <w:pPr>
        <w:pStyle w:val="Heading3"/>
      </w:pPr>
      <w:r>
        <w:t>Edit Review</w:t>
      </w:r>
    </w:p>
    <w:p w:rsidR="00C47465" w:rsidRDefault="00C47465" w:rsidP="00C47465">
      <w:pPr>
        <w:pStyle w:val="NormalWeb"/>
      </w:pPr>
      <w:r>
        <w:t>Students may modify reviews.</w:t>
      </w:r>
    </w:p>
    <w:p w:rsidR="00C47465" w:rsidRDefault="00C47465" w:rsidP="00C47465">
      <w:pPr>
        <w:pStyle w:val="Heading3"/>
      </w:pPr>
      <w:r>
        <w:t>Delete Review</w:t>
      </w:r>
    </w:p>
    <w:p w:rsidR="00C47465" w:rsidRDefault="00C47465" w:rsidP="00C47465">
      <w:pPr>
        <w:pStyle w:val="NormalWeb"/>
      </w:pPr>
      <w:r>
        <w:t>Students may remove reviews.</w:t>
      </w:r>
    </w:p>
    <w:p w:rsidR="00C47465" w:rsidRDefault="00C47465" w:rsidP="00C47465">
      <w:pPr>
        <w:pStyle w:val="Heading3"/>
      </w:pPr>
      <w:r>
        <w:t>Like Review</w:t>
      </w:r>
    </w:p>
    <w:p w:rsidR="00C47465" w:rsidRDefault="00C47465" w:rsidP="00C47465">
      <w:pPr>
        <w:pStyle w:val="NormalWeb"/>
      </w:pPr>
      <w:r>
        <w:t>Users may appreciate helpful reviews.</w:t>
      </w:r>
    </w:p>
    <w:p w:rsidR="00C47465" w:rsidRDefault="00C47465" w:rsidP="00C47465">
      <w:pPr>
        <w:pStyle w:val="Heading3"/>
      </w:pPr>
      <w:r>
        <w:t>Report Review</w:t>
      </w:r>
    </w:p>
    <w:p w:rsidR="00C47465" w:rsidRDefault="00C47465" w:rsidP="00C47465">
      <w:pPr>
        <w:pStyle w:val="NormalWeb"/>
      </w:pPr>
      <w:r>
        <w:t>Inappropriate reviews may be reported.</w:t>
      </w:r>
    </w:p>
    <w:p w:rsidR="00C47465" w:rsidRDefault="00C47465" w:rsidP="00C47465">
      <w:r>
        <w:pict>
          <v:rect id="_x0000_i1581" style="width:0;height:1.5pt" o:hralign="center" o:hrstd="t" o:hr="t" fillcolor="#a0a0a0" stroked="f"/>
        </w:pict>
      </w:r>
    </w:p>
    <w:p w:rsidR="00C47465" w:rsidRDefault="00C47465" w:rsidP="00C47465">
      <w:pPr>
        <w:pStyle w:val="Heading2"/>
      </w:pPr>
      <w:r>
        <w:t>Benefits</w:t>
      </w:r>
    </w:p>
    <w:p w:rsidR="00C47465" w:rsidRDefault="00C47465" w:rsidP="00C47465">
      <w:pPr>
        <w:pStyle w:val="Heading3"/>
      </w:pPr>
      <w:r>
        <w:t>Honest Feedback</w:t>
      </w:r>
    </w:p>
    <w:p w:rsidR="00C47465" w:rsidRDefault="00C47465" w:rsidP="00C47465">
      <w:pPr>
        <w:pStyle w:val="NormalWeb"/>
      </w:pPr>
      <w:r>
        <w:t>Provides authentic course insights.</w:t>
      </w:r>
    </w:p>
    <w:p w:rsidR="00C47465" w:rsidRDefault="00C47465" w:rsidP="00C47465">
      <w:pPr>
        <w:pStyle w:val="Heading3"/>
      </w:pPr>
      <w:r>
        <w:lastRenderedPageBreak/>
        <w:t>Community Support</w:t>
      </w:r>
    </w:p>
    <w:p w:rsidR="00C47465" w:rsidRDefault="00C47465" w:rsidP="00C47465">
      <w:pPr>
        <w:pStyle w:val="NormalWeb"/>
      </w:pPr>
      <w:r>
        <w:t>Helps future learners.</w:t>
      </w:r>
    </w:p>
    <w:p w:rsidR="00C47465" w:rsidRDefault="00C47465" w:rsidP="00C47465">
      <w:pPr>
        <w:pStyle w:val="Heading3"/>
      </w:pPr>
      <w:r>
        <w:t>Continuous Improvement</w:t>
      </w:r>
    </w:p>
    <w:p w:rsidR="00C47465" w:rsidRDefault="00C47465" w:rsidP="00C47465">
      <w:pPr>
        <w:pStyle w:val="NormalWeb"/>
      </w:pPr>
      <w:r>
        <w:t>Supports instructor development.</w:t>
      </w:r>
    </w:p>
    <w:p w:rsidR="00C47465" w:rsidRDefault="00C47465" w:rsidP="00C47465">
      <w:r>
        <w:pict>
          <v:rect id="_x0000_i1582"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49"/>
        </w:numPr>
        <w:spacing w:before="100" w:beforeAutospacing="1" w:after="100" w:afterAutospacing="1"/>
      </w:pPr>
      <w:r>
        <w:t xml:space="preserve">Reviews require course enrollment. </w:t>
      </w:r>
    </w:p>
    <w:p w:rsidR="00C47465" w:rsidRDefault="00C47465" w:rsidP="00C47465">
      <w:pPr>
        <w:numPr>
          <w:ilvl w:val="0"/>
          <w:numId w:val="149"/>
        </w:numPr>
        <w:spacing w:before="100" w:beforeAutospacing="1" w:after="100" w:afterAutospacing="1"/>
      </w:pPr>
      <w:r>
        <w:t xml:space="preserve">Offensive content is prohibited. </w:t>
      </w:r>
    </w:p>
    <w:p w:rsidR="00C47465" w:rsidRDefault="00C47465" w:rsidP="00C47465">
      <w:pPr>
        <w:numPr>
          <w:ilvl w:val="0"/>
          <w:numId w:val="149"/>
        </w:numPr>
        <w:spacing w:before="100" w:beforeAutospacing="1" w:after="100" w:afterAutospacing="1"/>
      </w:pPr>
      <w:r>
        <w:t xml:space="preserve">Reviews must be associated with ratings. </w:t>
      </w:r>
    </w:p>
    <w:p w:rsidR="00C47465" w:rsidRDefault="00C47465" w:rsidP="00C47465">
      <w:pPr>
        <w:numPr>
          <w:ilvl w:val="0"/>
          <w:numId w:val="149"/>
        </w:numPr>
        <w:spacing w:before="100" w:beforeAutospacing="1" w:after="100" w:afterAutospacing="1"/>
      </w:pPr>
      <w:r>
        <w:t xml:space="preserve">Duplicate reviews are not allowed. </w:t>
      </w:r>
    </w:p>
    <w:p w:rsidR="00C47465" w:rsidRDefault="00C47465" w:rsidP="00C47465">
      <w:r>
        <w:pict>
          <v:rect id="_x0000_i1583" style="width:0;height:1.5pt" o:hralign="center" o:hrstd="t" o:hr="t" fillcolor="#a0a0a0" stroked="f"/>
        </w:pict>
      </w:r>
    </w:p>
    <w:p w:rsidR="00C47465" w:rsidRDefault="00C47465" w:rsidP="00C47465">
      <w:pPr>
        <w:pStyle w:val="Heading1"/>
      </w:pPr>
      <w:r>
        <w:t>8.6 Discussion Forum</w:t>
      </w:r>
    </w:p>
    <w:p w:rsidR="00C47465" w:rsidRDefault="00C47465" w:rsidP="00C47465">
      <w:pPr>
        <w:pStyle w:val="Heading2"/>
      </w:pPr>
      <w:r>
        <w:t>Description</w:t>
      </w:r>
    </w:p>
    <w:p w:rsidR="00C47465" w:rsidRDefault="00C47465" w:rsidP="00C47465">
      <w:pPr>
        <w:pStyle w:val="NormalWeb"/>
      </w:pPr>
      <w:r>
        <w:t>The Discussion Forum serves as the primary collaborative learning environment within the Smart Learning Platform. It enables students to participate in educational discussions, share knowledge, exchange ideas, and solve learning challenges collectively.</w:t>
      </w:r>
    </w:p>
    <w:p w:rsidR="00C47465" w:rsidRDefault="00C47465" w:rsidP="00C47465">
      <w:pPr>
        <w:pStyle w:val="NormalWeb"/>
      </w:pPr>
      <w:r>
        <w:t>The forum encourages active participation and creates a supportive learning community.</w:t>
      </w:r>
    </w:p>
    <w:p w:rsidR="00C47465" w:rsidRDefault="00C47465" w:rsidP="00C47465">
      <w:r>
        <w:pict>
          <v:rect id="_x0000_i1584" style="width:0;height:1.5pt" o:hralign="center" o:hrstd="t" o:hr="t" fillcolor="#a0a0a0" stroked="f"/>
        </w:pict>
      </w:r>
    </w:p>
    <w:p w:rsidR="00C47465" w:rsidRDefault="00C47465" w:rsidP="00C47465">
      <w:pPr>
        <w:pStyle w:val="Heading2"/>
      </w:pPr>
      <w:r>
        <w:t>Purpose</w:t>
      </w:r>
    </w:p>
    <w:p w:rsidR="00C47465" w:rsidRDefault="00C47465" w:rsidP="00C47465">
      <w:pPr>
        <w:pStyle w:val="NormalWeb"/>
      </w:pPr>
      <w:r>
        <w:t>The Discussion Forum aims to:</w:t>
      </w:r>
    </w:p>
    <w:p w:rsidR="00C47465" w:rsidRDefault="00C47465" w:rsidP="00C47465">
      <w:pPr>
        <w:numPr>
          <w:ilvl w:val="0"/>
          <w:numId w:val="150"/>
        </w:numPr>
        <w:spacing w:before="100" w:beforeAutospacing="1" w:after="100" w:afterAutospacing="1"/>
      </w:pPr>
      <w:r>
        <w:t xml:space="preserve">Encourage collaboration. </w:t>
      </w:r>
    </w:p>
    <w:p w:rsidR="00C47465" w:rsidRDefault="00C47465" w:rsidP="00C47465">
      <w:pPr>
        <w:numPr>
          <w:ilvl w:val="0"/>
          <w:numId w:val="150"/>
        </w:numPr>
        <w:spacing w:before="100" w:beforeAutospacing="1" w:after="100" w:afterAutospacing="1"/>
      </w:pPr>
      <w:r>
        <w:t xml:space="preserve">Promote peer learning. </w:t>
      </w:r>
    </w:p>
    <w:p w:rsidR="00C47465" w:rsidRDefault="00C47465" w:rsidP="00C47465">
      <w:pPr>
        <w:numPr>
          <w:ilvl w:val="0"/>
          <w:numId w:val="150"/>
        </w:numPr>
        <w:spacing w:before="100" w:beforeAutospacing="1" w:after="100" w:afterAutospacing="1"/>
      </w:pPr>
      <w:r>
        <w:t xml:space="preserve">Support knowledge sharing. </w:t>
      </w:r>
    </w:p>
    <w:p w:rsidR="00C47465" w:rsidRDefault="00C47465" w:rsidP="00C47465">
      <w:pPr>
        <w:numPr>
          <w:ilvl w:val="0"/>
          <w:numId w:val="150"/>
        </w:numPr>
        <w:spacing w:before="100" w:beforeAutospacing="1" w:after="100" w:afterAutospacing="1"/>
      </w:pPr>
      <w:r>
        <w:t xml:space="preserve">Increase student engagement. </w:t>
      </w:r>
    </w:p>
    <w:p w:rsidR="00C47465" w:rsidRDefault="00C47465" w:rsidP="00C47465">
      <w:pPr>
        <w:numPr>
          <w:ilvl w:val="0"/>
          <w:numId w:val="150"/>
        </w:numPr>
        <w:spacing w:before="100" w:beforeAutospacing="1" w:after="100" w:afterAutospacing="1"/>
      </w:pPr>
      <w:r>
        <w:t xml:space="preserve">Facilitate academic discussions. </w:t>
      </w:r>
    </w:p>
    <w:p w:rsidR="00C47465" w:rsidRDefault="00C47465" w:rsidP="00C47465">
      <w:r>
        <w:pict>
          <v:rect id="_x0000_i1585" style="width:0;height:1.5pt" o:hralign="center" o:hrstd="t" o:hr="t" fillcolor="#a0a0a0" stroked="f"/>
        </w:pict>
      </w:r>
    </w:p>
    <w:p w:rsidR="00C47465" w:rsidRDefault="00C47465" w:rsidP="00C47465">
      <w:pPr>
        <w:pStyle w:val="Heading2"/>
      </w:pPr>
      <w:r>
        <w:t>Forum Features</w:t>
      </w:r>
    </w:p>
    <w:p w:rsidR="00C47465" w:rsidRDefault="00C47465" w:rsidP="00C47465">
      <w:pPr>
        <w:pStyle w:val="Heading3"/>
      </w:pPr>
      <w:r>
        <w:t>Create Discussion</w:t>
      </w:r>
    </w:p>
    <w:p w:rsidR="00C47465" w:rsidRDefault="00C47465" w:rsidP="00C47465">
      <w:pPr>
        <w:pStyle w:val="NormalWeb"/>
      </w:pPr>
      <w:r>
        <w:t>Students can create new discussion topics.</w:t>
      </w:r>
    </w:p>
    <w:p w:rsidR="00C47465" w:rsidRDefault="00C47465" w:rsidP="00C47465">
      <w:pPr>
        <w:pStyle w:val="Heading3"/>
      </w:pPr>
      <w:r>
        <w:lastRenderedPageBreak/>
        <w:t>Browse Discussions</w:t>
      </w:r>
    </w:p>
    <w:p w:rsidR="00C47465" w:rsidRDefault="00C47465" w:rsidP="00C47465">
      <w:pPr>
        <w:pStyle w:val="NormalWeb"/>
      </w:pPr>
      <w:r>
        <w:t>Students can view existing discussions.</w:t>
      </w:r>
    </w:p>
    <w:p w:rsidR="00C47465" w:rsidRDefault="00C47465" w:rsidP="00C47465">
      <w:pPr>
        <w:pStyle w:val="Heading3"/>
      </w:pPr>
      <w:r>
        <w:t>Search Discussions</w:t>
      </w:r>
    </w:p>
    <w:p w:rsidR="00C47465" w:rsidRDefault="00C47465" w:rsidP="00C47465">
      <w:pPr>
        <w:pStyle w:val="NormalWeb"/>
      </w:pPr>
      <w:r>
        <w:t>Allows topic-specific searches.</w:t>
      </w:r>
    </w:p>
    <w:p w:rsidR="00C47465" w:rsidRDefault="00C47465" w:rsidP="00C47465">
      <w:pPr>
        <w:pStyle w:val="Heading3"/>
      </w:pPr>
      <w:r>
        <w:t>Like Discussions</w:t>
      </w:r>
    </w:p>
    <w:p w:rsidR="00C47465" w:rsidRDefault="00C47465" w:rsidP="00C47465">
      <w:pPr>
        <w:pStyle w:val="NormalWeb"/>
      </w:pPr>
      <w:r>
        <w:t>Users may appreciate helpful content.</w:t>
      </w:r>
    </w:p>
    <w:p w:rsidR="00C47465" w:rsidRDefault="00C47465" w:rsidP="00C47465">
      <w:pPr>
        <w:pStyle w:val="Heading3"/>
      </w:pPr>
      <w:r>
        <w:t>Bookmark Discussions</w:t>
      </w:r>
    </w:p>
    <w:p w:rsidR="00C47465" w:rsidRDefault="00C47465" w:rsidP="00C47465">
      <w:pPr>
        <w:pStyle w:val="NormalWeb"/>
      </w:pPr>
      <w:r>
        <w:t>Save discussions for later reference.</w:t>
      </w:r>
    </w:p>
    <w:p w:rsidR="00C47465" w:rsidRDefault="00C47465" w:rsidP="00C47465">
      <w:r>
        <w:pict>
          <v:rect id="_x0000_i1586" style="width:0;height:1.5pt" o:hralign="center" o:hrstd="t" o:hr="t" fillcolor="#a0a0a0" stroked="f"/>
        </w:pict>
      </w:r>
    </w:p>
    <w:p w:rsidR="00C47465" w:rsidRDefault="00C47465" w:rsidP="00C47465">
      <w:pPr>
        <w:pStyle w:val="Heading2"/>
      </w:pPr>
      <w:r>
        <w:t>Discussion Information</w:t>
      </w:r>
    </w:p>
    <w:p w:rsidR="00C47465" w:rsidRDefault="00C47465" w:rsidP="00C47465">
      <w:pPr>
        <w:pStyle w:val="NormalWeb"/>
      </w:pPr>
      <w:r>
        <w:t>Each discussion shall contain:</w:t>
      </w:r>
    </w:p>
    <w:p w:rsidR="00C47465" w:rsidRDefault="00C47465" w:rsidP="00C47465">
      <w:pPr>
        <w:pStyle w:val="Heading3"/>
      </w:pPr>
      <w:r>
        <w:t>Discussion Title</w:t>
      </w:r>
    </w:p>
    <w:p w:rsidR="00C47465" w:rsidRDefault="00C47465" w:rsidP="00C47465">
      <w:pPr>
        <w:pStyle w:val="NormalWeb"/>
      </w:pPr>
      <w:r>
        <w:t>Topic heading.</w:t>
      </w:r>
    </w:p>
    <w:p w:rsidR="00C47465" w:rsidRDefault="00C47465" w:rsidP="00C47465">
      <w:pPr>
        <w:pStyle w:val="Heading3"/>
      </w:pPr>
      <w:r>
        <w:t>Discussion Content</w:t>
      </w:r>
    </w:p>
    <w:p w:rsidR="00C47465" w:rsidRDefault="00C47465" w:rsidP="00C47465">
      <w:pPr>
        <w:pStyle w:val="NormalWeb"/>
      </w:pPr>
      <w:r>
        <w:t>Detailed explanation.</w:t>
      </w:r>
    </w:p>
    <w:p w:rsidR="00C47465" w:rsidRDefault="00C47465" w:rsidP="00C47465">
      <w:pPr>
        <w:pStyle w:val="Heading3"/>
      </w:pPr>
      <w:r>
        <w:t>Author Information</w:t>
      </w:r>
    </w:p>
    <w:p w:rsidR="00C47465" w:rsidRDefault="00C47465" w:rsidP="00C47465">
      <w:pPr>
        <w:pStyle w:val="NormalWeb"/>
      </w:pPr>
      <w:r>
        <w:t>Discussion creator details.</w:t>
      </w:r>
    </w:p>
    <w:p w:rsidR="00C47465" w:rsidRDefault="00C47465" w:rsidP="00C47465">
      <w:pPr>
        <w:pStyle w:val="Heading3"/>
      </w:pPr>
      <w:r>
        <w:t>Date Created</w:t>
      </w:r>
    </w:p>
    <w:p w:rsidR="00C47465" w:rsidRDefault="00C47465" w:rsidP="00C47465">
      <w:pPr>
        <w:pStyle w:val="NormalWeb"/>
      </w:pPr>
      <w:r>
        <w:t>Creation timestamp.</w:t>
      </w:r>
    </w:p>
    <w:p w:rsidR="00C47465" w:rsidRDefault="00C47465" w:rsidP="00C47465">
      <w:pPr>
        <w:pStyle w:val="Heading3"/>
      </w:pPr>
      <w:r>
        <w:t>Replies Count</w:t>
      </w:r>
    </w:p>
    <w:p w:rsidR="00C47465" w:rsidRDefault="00C47465" w:rsidP="00C47465">
      <w:pPr>
        <w:pStyle w:val="NormalWeb"/>
      </w:pPr>
      <w:r>
        <w:t>Number of responses.</w:t>
      </w:r>
    </w:p>
    <w:p w:rsidR="00C47465" w:rsidRDefault="00C47465" w:rsidP="00C47465">
      <w:r>
        <w:pict>
          <v:rect id="_x0000_i1587" style="width:0;height:1.5pt" o:hralign="center" o:hrstd="t" o:hr="t" fillcolor="#a0a0a0" stroked="f"/>
        </w:pict>
      </w:r>
    </w:p>
    <w:p w:rsidR="00C47465" w:rsidRDefault="00C47465" w:rsidP="00C47465">
      <w:pPr>
        <w:pStyle w:val="Heading2"/>
      </w:pPr>
      <w:r>
        <w:lastRenderedPageBreak/>
        <w:t>Discussion Workflow</w:t>
      </w:r>
    </w:p>
    <w:p w:rsidR="00C47465" w:rsidRDefault="00C47465" w:rsidP="00C47465">
      <w:pPr>
        <w:pStyle w:val="Heading3"/>
      </w:pPr>
      <w:r>
        <w:t>Step 1</w:t>
      </w:r>
    </w:p>
    <w:p w:rsidR="00C47465" w:rsidRDefault="00C47465" w:rsidP="00C47465">
      <w:pPr>
        <w:pStyle w:val="NormalWeb"/>
      </w:pPr>
      <w:r>
        <w:t>Student creates topic.</w:t>
      </w:r>
    </w:p>
    <w:p w:rsidR="00C47465" w:rsidRDefault="00C47465" w:rsidP="00C47465">
      <w:pPr>
        <w:pStyle w:val="Heading3"/>
      </w:pPr>
      <w:r>
        <w:t>Step 2</w:t>
      </w:r>
    </w:p>
    <w:p w:rsidR="00C47465" w:rsidRDefault="00C47465" w:rsidP="00C47465">
      <w:pPr>
        <w:pStyle w:val="NormalWeb"/>
      </w:pPr>
      <w:r>
        <w:t>Discussion published.</w:t>
      </w:r>
    </w:p>
    <w:p w:rsidR="00C47465" w:rsidRDefault="00C47465" w:rsidP="00C47465">
      <w:pPr>
        <w:pStyle w:val="Heading3"/>
      </w:pPr>
      <w:r>
        <w:t>Step 3</w:t>
      </w:r>
    </w:p>
    <w:p w:rsidR="00C47465" w:rsidRDefault="00C47465" w:rsidP="00C47465">
      <w:pPr>
        <w:pStyle w:val="NormalWeb"/>
      </w:pPr>
      <w:r>
        <w:t>Community members participate.</w:t>
      </w:r>
    </w:p>
    <w:p w:rsidR="00C47465" w:rsidRDefault="00C47465" w:rsidP="00C47465">
      <w:pPr>
        <w:pStyle w:val="Heading3"/>
      </w:pPr>
      <w:r>
        <w:t>Step 4</w:t>
      </w:r>
    </w:p>
    <w:p w:rsidR="00C47465" w:rsidRDefault="00C47465" w:rsidP="00C47465">
      <w:pPr>
        <w:pStyle w:val="NormalWeb"/>
      </w:pPr>
      <w:r>
        <w:t>Replies generated.</w:t>
      </w:r>
    </w:p>
    <w:p w:rsidR="00C47465" w:rsidRDefault="00C47465" w:rsidP="00C47465">
      <w:pPr>
        <w:pStyle w:val="Heading3"/>
      </w:pPr>
      <w:r>
        <w:t>Step 5</w:t>
      </w:r>
    </w:p>
    <w:p w:rsidR="00C47465" w:rsidRDefault="00C47465" w:rsidP="00C47465">
      <w:pPr>
        <w:pStyle w:val="NormalWeb"/>
      </w:pPr>
      <w:r>
        <w:t>Discussion grows through interaction.</w:t>
      </w:r>
    </w:p>
    <w:p w:rsidR="00C47465" w:rsidRDefault="00C47465" w:rsidP="00C47465">
      <w:r>
        <w:pict>
          <v:rect id="_x0000_i1588" style="width:0;height:1.5pt" o:hralign="center" o:hrstd="t" o:hr="t" fillcolor="#a0a0a0" stroked="f"/>
        </w:pict>
      </w:r>
    </w:p>
    <w:p w:rsidR="00C47465" w:rsidRDefault="00C47465" w:rsidP="00C47465">
      <w:pPr>
        <w:pStyle w:val="Heading2"/>
      </w:pPr>
      <w:r>
        <w:t>Benefits</w:t>
      </w:r>
    </w:p>
    <w:p w:rsidR="00C47465" w:rsidRDefault="00C47465" w:rsidP="00C47465">
      <w:pPr>
        <w:pStyle w:val="Heading3"/>
      </w:pPr>
      <w:r>
        <w:t>Peer Learning</w:t>
      </w:r>
    </w:p>
    <w:p w:rsidR="00C47465" w:rsidRDefault="00C47465" w:rsidP="00C47465">
      <w:pPr>
        <w:pStyle w:val="NormalWeb"/>
      </w:pPr>
      <w:r>
        <w:t>Students learn from each other.</w:t>
      </w:r>
    </w:p>
    <w:p w:rsidR="00C47465" w:rsidRDefault="00C47465" w:rsidP="00C47465">
      <w:pPr>
        <w:pStyle w:val="Heading3"/>
      </w:pPr>
      <w:r>
        <w:t>Knowledge Exchange</w:t>
      </w:r>
    </w:p>
    <w:p w:rsidR="00C47465" w:rsidRDefault="00C47465" w:rsidP="00C47465">
      <w:pPr>
        <w:pStyle w:val="NormalWeb"/>
      </w:pPr>
      <w:r>
        <w:t>Information sharing encouraged.</w:t>
      </w:r>
    </w:p>
    <w:p w:rsidR="00C47465" w:rsidRDefault="00C47465" w:rsidP="00C47465">
      <w:pPr>
        <w:pStyle w:val="Heading3"/>
      </w:pPr>
      <w:r>
        <w:t>Community Engagement</w:t>
      </w:r>
    </w:p>
    <w:p w:rsidR="00C47465" w:rsidRDefault="00C47465" w:rsidP="00C47465">
      <w:pPr>
        <w:pStyle w:val="NormalWeb"/>
      </w:pPr>
      <w:r>
        <w:t>Creates active learning environment.</w:t>
      </w:r>
    </w:p>
    <w:p w:rsidR="00C47465" w:rsidRDefault="00C47465" w:rsidP="00C47465">
      <w:r>
        <w:pict>
          <v:rect id="_x0000_i1589"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51"/>
        </w:numPr>
        <w:spacing w:before="100" w:beforeAutospacing="1" w:after="100" w:afterAutospacing="1"/>
      </w:pPr>
      <w:r>
        <w:t xml:space="preserve">Discussions must be educational. </w:t>
      </w:r>
    </w:p>
    <w:p w:rsidR="00C47465" w:rsidRDefault="00C47465" w:rsidP="00C47465">
      <w:pPr>
        <w:numPr>
          <w:ilvl w:val="0"/>
          <w:numId w:val="151"/>
        </w:numPr>
        <w:spacing w:before="100" w:beforeAutospacing="1" w:after="100" w:afterAutospacing="1"/>
      </w:pPr>
      <w:r>
        <w:t xml:space="preserve">Spam content prohibited. </w:t>
      </w:r>
    </w:p>
    <w:p w:rsidR="00C47465" w:rsidRDefault="00C47465" w:rsidP="00C47465">
      <w:pPr>
        <w:numPr>
          <w:ilvl w:val="0"/>
          <w:numId w:val="151"/>
        </w:numPr>
        <w:spacing w:before="100" w:beforeAutospacing="1" w:after="100" w:afterAutospacing="1"/>
      </w:pPr>
      <w:r>
        <w:t xml:space="preserve">Students may edit own discussions. </w:t>
      </w:r>
    </w:p>
    <w:p w:rsidR="00C47465" w:rsidRDefault="00C47465" w:rsidP="00C47465">
      <w:pPr>
        <w:numPr>
          <w:ilvl w:val="0"/>
          <w:numId w:val="151"/>
        </w:numPr>
        <w:spacing w:before="100" w:beforeAutospacing="1" w:after="100" w:afterAutospacing="1"/>
      </w:pPr>
      <w:r>
        <w:t xml:space="preserve">Moderation rules enforced. </w:t>
      </w:r>
    </w:p>
    <w:p w:rsidR="00C47465" w:rsidRDefault="00C47465" w:rsidP="00C47465">
      <w:r>
        <w:pict>
          <v:rect id="_x0000_i1590" style="width:0;height:1.5pt" o:hralign="center" o:hrstd="t" o:hr="t" fillcolor="#a0a0a0" stroked="f"/>
        </w:pict>
      </w:r>
    </w:p>
    <w:p w:rsidR="00C47465" w:rsidRDefault="00C47465" w:rsidP="00C47465">
      <w:pPr>
        <w:pStyle w:val="Heading1"/>
      </w:pPr>
      <w:r>
        <w:lastRenderedPageBreak/>
        <w:t>8.7 Ask Doubts and Questions</w:t>
      </w:r>
    </w:p>
    <w:p w:rsidR="00C47465" w:rsidRDefault="00C47465" w:rsidP="00C47465">
      <w:pPr>
        <w:pStyle w:val="Heading2"/>
      </w:pPr>
      <w:r>
        <w:t>Description</w:t>
      </w:r>
    </w:p>
    <w:p w:rsidR="00C47465" w:rsidRDefault="00C47465" w:rsidP="00C47465">
      <w:pPr>
        <w:pStyle w:val="NormalWeb"/>
      </w:pPr>
      <w:r>
        <w:t>The Ask Doubts and Questions feature enables students to seek clarification regarding lessons, assignments, quizzes, projects, and educational concepts. Students may encounter challenging topics during learning and require additional guidance.</w:t>
      </w:r>
    </w:p>
    <w:p w:rsidR="00C47465" w:rsidRDefault="00C47465" w:rsidP="00C47465">
      <w:pPr>
        <w:pStyle w:val="NormalWeb"/>
      </w:pPr>
      <w:r>
        <w:t>This feature provides a structured mechanism for asking academic questions and receiving answers from peers or instructors.</w:t>
      </w:r>
    </w:p>
    <w:p w:rsidR="00C47465" w:rsidRDefault="00C47465" w:rsidP="00C47465">
      <w:r>
        <w:pict>
          <v:rect id="_x0000_i1591" style="width:0;height:1.5pt" o:hralign="center" o:hrstd="t" o:hr="t" fillcolor="#a0a0a0" stroked="f"/>
        </w:pict>
      </w:r>
    </w:p>
    <w:p w:rsidR="00C47465" w:rsidRDefault="00C47465" w:rsidP="00C47465">
      <w:pPr>
        <w:pStyle w:val="Heading2"/>
      </w:pPr>
      <w:r>
        <w:t>Purpose</w:t>
      </w:r>
    </w:p>
    <w:p w:rsidR="00C47465" w:rsidRDefault="00C47465" w:rsidP="00C47465">
      <w:pPr>
        <w:pStyle w:val="NormalWeb"/>
      </w:pPr>
      <w:r>
        <w:t>The feature aims to:</w:t>
      </w:r>
    </w:p>
    <w:p w:rsidR="00C47465" w:rsidRDefault="00C47465" w:rsidP="00C47465">
      <w:pPr>
        <w:numPr>
          <w:ilvl w:val="0"/>
          <w:numId w:val="152"/>
        </w:numPr>
        <w:spacing w:before="100" w:beforeAutospacing="1" w:after="100" w:afterAutospacing="1"/>
      </w:pPr>
      <w:r>
        <w:t xml:space="preserve">Clarify learning concepts. </w:t>
      </w:r>
    </w:p>
    <w:p w:rsidR="00C47465" w:rsidRDefault="00C47465" w:rsidP="00C47465">
      <w:pPr>
        <w:numPr>
          <w:ilvl w:val="0"/>
          <w:numId w:val="152"/>
        </w:numPr>
        <w:spacing w:before="100" w:beforeAutospacing="1" w:after="100" w:afterAutospacing="1"/>
      </w:pPr>
      <w:r>
        <w:t xml:space="preserve">Resolve academic challenges. </w:t>
      </w:r>
    </w:p>
    <w:p w:rsidR="00C47465" w:rsidRDefault="00C47465" w:rsidP="00C47465">
      <w:pPr>
        <w:numPr>
          <w:ilvl w:val="0"/>
          <w:numId w:val="152"/>
        </w:numPr>
        <w:spacing w:before="100" w:beforeAutospacing="1" w:after="100" w:afterAutospacing="1"/>
      </w:pPr>
      <w:r>
        <w:t xml:space="preserve">Encourage active learning. </w:t>
      </w:r>
    </w:p>
    <w:p w:rsidR="00C47465" w:rsidRDefault="00C47465" w:rsidP="00C47465">
      <w:pPr>
        <w:numPr>
          <w:ilvl w:val="0"/>
          <w:numId w:val="152"/>
        </w:numPr>
        <w:spacing w:before="100" w:beforeAutospacing="1" w:after="100" w:afterAutospacing="1"/>
      </w:pPr>
      <w:r>
        <w:t xml:space="preserve">Improve understanding. </w:t>
      </w:r>
    </w:p>
    <w:p w:rsidR="00C47465" w:rsidRDefault="00C47465" w:rsidP="00C47465">
      <w:pPr>
        <w:numPr>
          <w:ilvl w:val="0"/>
          <w:numId w:val="152"/>
        </w:numPr>
        <w:spacing w:before="100" w:beforeAutospacing="1" w:after="100" w:afterAutospacing="1"/>
      </w:pPr>
      <w:r>
        <w:t xml:space="preserve">Support educational success. </w:t>
      </w:r>
    </w:p>
    <w:p w:rsidR="00C47465" w:rsidRDefault="00C47465" w:rsidP="00C47465">
      <w:r>
        <w:pict>
          <v:rect id="_x0000_i1592" style="width:0;height:1.5pt" o:hralign="center" o:hrstd="t" o:hr="t" fillcolor="#a0a0a0" stroked="f"/>
        </w:pict>
      </w:r>
    </w:p>
    <w:p w:rsidR="00C47465" w:rsidRDefault="00C47465" w:rsidP="00C47465">
      <w:pPr>
        <w:pStyle w:val="Heading2"/>
      </w:pPr>
      <w:r>
        <w:t>Question Components</w:t>
      </w:r>
    </w:p>
    <w:p w:rsidR="00C47465" w:rsidRDefault="00C47465" w:rsidP="00C47465">
      <w:pPr>
        <w:pStyle w:val="Heading3"/>
      </w:pPr>
      <w:r>
        <w:t>Question Title</w:t>
      </w:r>
    </w:p>
    <w:p w:rsidR="00C47465" w:rsidRDefault="00C47465" w:rsidP="00C47465">
      <w:pPr>
        <w:pStyle w:val="NormalWeb"/>
      </w:pPr>
      <w:r>
        <w:t>Brief summary.</w:t>
      </w:r>
    </w:p>
    <w:p w:rsidR="00C47465" w:rsidRDefault="00C47465" w:rsidP="00C47465">
      <w:pPr>
        <w:pStyle w:val="NormalWeb"/>
      </w:pPr>
      <w:r>
        <w:t>Example:</w:t>
      </w:r>
    </w:p>
    <w:p w:rsidR="00C47465" w:rsidRDefault="00C47465" w:rsidP="00C47465">
      <w:pPr>
        <w:pStyle w:val="HTMLPreformatted"/>
      </w:pPr>
      <w:r>
        <w:rPr>
          <w:rStyle w:val="HTMLCode"/>
        </w:rPr>
        <w:t>How does JWT Authentication work?</w:t>
      </w:r>
    </w:p>
    <w:p w:rsidR="00C47465" w:rsidRDefault="00C47465" w:rsidP="00C47465">
      <w:pPr>
        <w:pStyle w:val="Heading3"/>
      </w:pPr>
      <w:r>
        <w:t>Question Description</w:t>
      </w:r>
    </w:p>
    <w:p w:rsidR="00C47465" w:rsidRDefault="00C47465" w:rsidP="00C47465">
      <w:pPr>
        <w:pStyle w:val="NormalWeb"/>
      </w:pPr>
      <w:r>
        <w:t>Detailed explanation of the doubt.</w:t>
      </w:r>
    </w:p>
    <w:p w:rsidR="00C47465" w:rsidRDefault="00C47465" w:rsidP="00C47465">
      <w:pPr>
        <w:pStyle w:val="Heading3"/>
      </w:pPr>
      <w:r>
        <w:t>Related Course</w:t>
      </w:r>
    </w:p>
    <w:p w:rsidR="00C47465" w:rsidRDefault="00C47465" w:rsidP="00C47465">
      <w:pPr>
        <w:pStyle w:val="NormalWeb"/>
      </w:pPr>
      <w:r>
        <w:t>Associated educational course.</w:t>
      </w:r>
    </w:p>
    <w:p w:rsidR="00C47465" w:rsidRDefault="00C47465" w:rsidP="00C47465">
      <w:pPr>
        <w:pStyle w:val="Heading3"/>
      </w:pPr>
      <w:r>
        <w:t>Related Lesson</w:t>
      </w:r>
    </w:p>
    <w:p w:rsidR="00C47465" w:rsidRDefault="00C47465" w:rsidP="00C47465">
      <w:pPr>
        <w:pStyle w:val="NormalWeb"/>
      </w:pPr>
      <w:r>
        <w:t>Associated lesson content.</w:t>
      </w:r>
    </w:p>
    <w:p w:rsidR="00C47465" w:rsidRDefault="00C47465" w:rsidP="00C47465">
      <w:r>
        <w:pict>
          <v:rect id="_x0000_i1593" style="width:0;height:1.5pt" o:hralign="center" o:hrstd="t" o:hr="t" fillcolor="#a0a0a0" stroked="f"/>
        </w:pict>
      </w:r>
    </w:p>
    <w:p w:rsidR="00C47465" w:rsidRDefault="00C47465" w:rsidP="00C47465">
      <w:pPr>
        <w:pStyle w:val="Heading2"/>
      </w:pPr>
      <w:r>
        <w:lastRenderedPageBreak/>
        <w:t>Question Workflow</w:t>
      </w:r>
    </w:p>
    <w:p w:rsidR="00C47465" w:rsidRDefault="00C47465" w:rsidP="00C47465">
      <w:pPr>
        <w:pStyle w:val="Heading3"/>
      </w:pPr>
      <w:r>
        <w:t>Step 1</w:t>
      </w:r>
    </w:p>
    <w:p w:rsidR="00C47465" w:rsidRDefault="00C47465" w:rsidP="00C47465">
      <w:pPr>
        <w:pStyle w:val="NormalWeb"/>
      </w:pPr>
      <w:r>
        <w:t>Student opens Question Page.</w:t>
      </w:r>
    </w:p>
    <w:p w:rsidR="00C47465" w:rsidRDefault="00C47465" w:rsidP="00C47465">
      <w:pPr>
        <w:pStyle w:val="Heading3"/>
      </w:pPr>
      <w:r>
        <w:t>Step 2</w:t>
      </w:r>
    </w:p>
    <w:p w:rsidR="00C47465" w:rsidRDefault="00C47465" w:rsidP="00C47465">
      <w:pPr>
        <w:pStyle w:val="NormalWeb"/>
      </w:pPr>
      <w:r>
        <w:t>Question created.</w:t>
      </w:r>
    </w:p>
    <w:p w:rsidR="00C47465" w:rsidRDefault="00C47465" w:rsidP="00C47465">
      <w:pPr>
        <w:pStyle w:val="Heading3"/>
      </w:pPr>
      <w:r>
        <w:t>Step 3</w:t>
      </w:r>
    </w:p>
    <w:p w:rsidR="00C47465" w:rsidRDefault="00C47465" w:rsidP="00C47465">
      <w:pPr>
        <w:pStyle w:val="NormalWeb"/>
      </w:pPr>
      <w:r>
        <w:t>Question submitted.</w:t>
      </w:r>
    </w:p>
    <w:p w:rsidR="00C47465" w:rsidRDefault="00C47465" w:rsidP="00C47465">
      <w:pPr>
        <w:pStyle w:val="Heading3"/>
      </w:pPr>
      <w:r>
        <w:t>Step 4</w:t>
      </w:r>
    </w:p>
    <w:p w:rsidR="00C47465" w:rsidRDefault="00C47465" w:rsidP="00C47465">
      <w:pPr>
        <w:pStyle w:val="NormalWeb"/>
      </w:pPr>
      <w:r>
        <w:t>Question published.</w:t>
      </w:r>
    </w:p>
    <w:p w:rsidR="00C47465" w:rsidRDefault="00C47465" w:rsidP="00C47465">
      <w:pPr>
        <w:pStyle w:val="Heading3"/>
      </w:pPr>
      <w:r>
        <w:t>Step 5</w:t>
      </w:r>
    </w:p>
    <w:p w:rsidR="00C47465" w:rsidRDefault="00C47465" w:rsidP="00C47465">
      <w:pPr>
        <w:pStyle w:val="NormalWeb"/>
      </w:pPr>
      <w:r>
        <w:t>Responses received.</w:t>
      </w:r>
    </w:p>
    <w:p w:rsidR="00C47465" w:rsidRDefault="00C47465" w:rsidP="00C47465">
      <w:r>
        <w:pict>
          <v:rect id="_x0000_i1594" style="width:0;height:1.5pt" o:hralign="center" o:hrstd="t" o:hr="t" fillcolor="#a0a0a0" stroked="f"/>
        </w:pict>
      </w:r>
    </w:p>
    <w:p w:rsidR="00C47465" w:rsidRDefault="00C47465" w:rsidP="00C47465">
      <w:pPr>
        <w:pStyle w:val="Heading2"/>
      </w:pPr>
      <w:r>
        <w:t>Benefits</w:t>
      </w:r>
    </w:p>
    <w:p w:rsidR="00C47465" w:rsidRDefault="00C47465" w:rsidP="00C47465">
      <w:pPr>
        <w:pStyle w:val="Heading3"/>
      </w:pPr>
      <w:r>
        <w:t>Improved Understanding</w:t>
      </w:r>
    </w:p>
    <w:p w:rsidR="00C47465" w:rsidRDefault="00C47465" w:rsidP="00C47465">
      <w:pPr>
        <w:pStyle w:val="NormalWeb"/>
      </w:pPr>
      <w:r>
        <w:t>Students receive clarification.</w:t>
      </w:r>
    </w:p>
    <w:p w:rsidR="00C47465" w:rsidRDefault="00C47465" w:rsidP="00C47465">
      <w:pPr>
        <w:pStyle w:val="Heading3"/>
      </w:pPr>
      <w:r>
        <w:t>Faster Problem Solving</w:t>
      </w:r>
    </w:p>
    <w:p w:rsidR="00C47465" w:rsidRDefault="00C47465" w:rsidP="00C47465">
      <w:pPr>
        <w:pStyle w:val="NormalWeb"/>
      </w:pPr>
      <w:r>
        <w:t>Challenges resolved quickly.</w:t>
      </w:r>
    </w:p>
    <w:p w:rsidR="00C47465" w:rsidRDefault="00C47465" w:rsidP="00C47465">
      <w:pPr>
        <w:pStyle w:val="Heading3"/>
      </w:pPr>
      <w:r>
        <w:t>Collaborative Learning</w:t>
      </w:r>
    </w:p>
    <w:p w:rsidR="00C47465" w:rsidRDefault="00C47465" w:rsidP="00C47465">
      <w:pPr>
        <w:pStyle w:val="NormalWeb"/>
      </w:pPr>
      <w:r>
        <w:t>Knowledge shared among learners.</w:t>
      </w:r>
    </w:p>
    <w:p w:rsidR="00C47465" w:rsidRDefault="00C47465" w:rsidP="00C47465">
      <w:r>
        <w:pict>
          <v:rect id="_x0000_i1595"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53"/>
        </w:numPr>
        <w:spacing w:before="100" w:beforeAutospacing="1" w:after="100" w:afterAutospacing="1"/>
      </w:pPr>
      <w:r>
        <w:t xml:space="preserve">Questions must be educational. </w:t>
      </w:r>
    </w:p>
    <w:p w:rsidR="00C47465" w:rsidRDefault="00C47465" w:rsidP="00C47465">
      <w:pPr>
        <w:numPr>
          <w:ilvl w:val="0"/>
          <w:numId w:val="153"/>
        </w:numPr>
        <w:spacing w:before="100" w:beforeAutospacing="1" w:after="100" w:afterAutospacing="1"/>
      </w:pPr>
      <w:r>
        <w:t xml:space="preserve">Duplicate questions should be minimized. </w:t>
      </w:r>
    </w:p>
    <w:p w:rsidR="00C47465" w:rsidRDefault="00C47465" w:rsidP="00C47465">
      <w:pPr>
        <w:numPr>
          <w:ilvl w:val="0"/>
          <w:numId w:val="153"/>
        </w:numPr>
        <w:spacing w:before="100" w:beforeAutospacing="1" w:after="100" w:afterAutospacing="1"/>
      </w:pPr>
      <w:r>
        <w:t xml:space="preserve">Students may edit questions. </w:t>
      </w:r>
    </w:p>
    <w:p w:rsidR="00C47465" w:rsidRDefault="00C47465" w:rsidP="00C47465">
      <w:pPr>
        <w:numPr>
          <w:ilvl w:val="0"/>
          <w:numId w:val="153"/>
        </w:numPr>
        <w:spacing w:before="100" w:beforeAutospacing="1" w:after="100" w:afterAutospacing="1"/>
      </w:pPr>
      <w:r>
        <w:t xml:space="preserve">Offensive content prohibited. </w:t>
      </w:r>
    </w:p>
    <w:p w:rsidR="00C47465" w:rsidRDefault="00C47465" w:rsidP="00C47465">
      <w:r>
        <w:pict>
          <v:rect id="_x0000_i1596" style="width:0;height:1.5pt" o:hralign="center" o:hrstd="t" o:hr="t" fillcolor="#a0a0a0" stroked="f"/>
        </w:pict>
      </w:r>
    </w:p>
    <w:p w:rsidR="00C47465" w:rsidRDefault="00C47465" w:rsidP="00C47465">
      <w:pPr>
        <w:pStyle w:val="Heading1"/>
      </w:pPr>
      <w:r>
        <w:lastRenderedPageBreak/>
        <w:t>8.8 Reply to Discussions</w:t>
      </w:r>
    </w:p>
    <w:p w:rsidR="00C47465" w:rsidRDefault="00C47465" w:rsidP="00C47465">
      <w:pPr>
        <w:pStyle w:val="Heading2"/>
      </w:pPr>
      <w:r>
        <w:t>Description</w:t>
      </w:r>
    </w:p>
    <w:p w:rsidR="00C47465" w:rsidRDefault="00C47465" w:rsidP="00C47465">
      <w:pPr>
        <w:pStyle w:val="NormalWeb"/>
      </w:pPr>
      <w:r>
        <w:t>The Reply to Discussions feature enables students to participate actively within forum discussions and question-answer threads. Students may contribute answers, opinions, suggestions, and explanations related to educational topics.</w:t>
      </w:r>
    </w:p>
    <w:p w:rsidR="00C47465" w:rsidRDefault="00C47465" w:rsidP="00C47465">
      <w:pPr>
        <w:pStyle w:val="NormalWeb"/>
      </w:pPr>
      <w:r>
        <w:t>Replies transform passive discussions into collaborative learning experiences.</w:t>
      </w:r>
    </w:p>
    <w:p w:rsidR="00C47465" w:rsidRDefault="00C47465" w:rsidP="00C47465">
      <w:r>
        <w:pict>
          <v:rect id="_x0000_i1597" style="width:0;height:1.5pt" o:hralign="center" o:hrstd="t" o:hr="t" fillcolor="#a0a0a0" stroked="f"/>
        </w:pict>
      </w:r>
    </w:p>
    <w:p w:rsidR="00C47465" w:rsidRDefault="00C47465" w:rsidP="00C47465">
      <w:pPr>
        <w:pStyle w:val="Heading2"/>
      </w:pPr>
      <w:r>
        <w:t>Purpose</w:t>
      </w:r>
    </w:p>
    <w:p w:rsidR="00C47465" w:rsidRDefault="00C47465" w:rsidP="00C47465">
      <w:pPr>
        <w:pStyle w:val="NormalWeb"/>
      </w:pPr>
      <w:r>
        <w:t>The Reply feature aims to:</w:t>
      </w:r>
    </w:p>
    <w:p w:rsidR="00C47465" w:rsidRDefault="00C47465" w:rsidP="00C47465">
      <w:pPr>
        <w:numPr>
          <w:ilvl w:val="0"/>
          <w:numId w:val="154"/>
        </w:numPr>
        <w:spacing w:before="100" w:beforeAutospacing="1" w:after="100" w:afterAutospacing="1"/>
      </w:pPr>
      <w:r>
        <w:t xml:space="preserve">Encourage participation. </w:t>
      </w:r>
    </w:p>
    <w:p w:rsidR="00C47465" w:rsidRDefault="00C47465" w:rsidP="00C47465">
      <w:pPr>
        <w:numPr>
          <w:ilvl w:val="0"/>
          <w:numId w:val="154"/>
        </w:numPr>
        <w:spacing w:before="100" w:beforeAutospacing="1" w:after="100" w:afterAutospacing="1"/>
      </w:pPr>
      <w:r>
        <w:t xml:space="preserve">Promote knowledge sharing. </w:t>
      </w:r>
    </w:p>
    <w:p w:rsidR="00C47465" w:rsidRDefault="00C47465" w:rsidP="00C47465">
      <w:pPr>
        <w:numPr>
          <w:ilvl w:val="0"/>
          <w:numId w:val="154"/>
        </w:numPr>
        <w:spacing w:before="100" w:beforeAutospacing="1" w:after="100" w:afterAutospacing="1"/>
      </w:pPr>
      <w:r>
        <w:t xml:space="preserve">Support collaborative learning. </w:t>
      </w:r>
    </w:p>
    <w:p w:rsidR="00C47465" w:rsidRDefault="00C47465" w:rsidP="00C47465">
      <w:pPr>
        <w:numPr>
          <w:ilvl w:val="0"/>
          <w:numId w:val="154"/>
        </w:numPr>
        <w:spacing w:before="100" w:beforeAutospacing="1" w:after="100" w:afterAutospacing="1"/>
      </w:pPr>
      <w:r>
        <w:t xml:space="preserve">Build educational communities. </w:t>
      </w:r>
    </w:p>
    <w:p w:rsidR="00C47465" w:rsidRDefault="00C47465" w:rsidP="00C47465">
      <w:r>
        <w:pict>
          <v:rect id="_x0000_i1598" style="width:0;height:1.5pt" o:hralign="center" o:hrstd="t" o:hr="t" fillcolor="#a0a0a0" stroked="f"/>
        </w:pict>
      </w:r>
    </w:p>
    <w:p w:rsidR="00C47465" w:rsidRDefault="00C47465" w:rsidP="00C47465">
      <w:pPr>
        <w:pStyle w:val="Heading2"/>
      </w:pPr>
      <w:r>
        <w:t>Reply Features</w:t>
      </w:r>
    </w:p>
    <w:p w:rsidR="00C47465" w:rsidRDefault="00C47465" w:rsidP="00C47465">
      <w:pPr>
        <w:pStyle w:val="Heading3"/>
      </w:pPr>
      <w:r>
        <w:t>Create Reply</w:t>
      </w:r>
    </w:p>
    <w:p w:rsidR="00C47465" w:rsidRDefault="00C47465" w:rsidP="00C47465">
      <w:pPr>
        <w:pStyle w:val="NormalWeb"/>
      </w:pPr>
      <w:r>
        <w:t>Students can respond to discussions.</w:t>
      </w:r>
    </w:p>
    <w:p w:rsidR="00C47465" w:rsidRDefault="00C47465" w:rsidP="00C47465">
      <w:pPr>
        <w:pStyle w:val="Heading3"/>
      </w:pPr>
      <w:r>
        <w:t>Edit Reply</w:t>
      </w:r>
    </w:p>
    <w:p w:rsidR="00C47465" w:rsidRDefault="00C47465" w:rsidP="00C47465">
      <w:pPr>
        <w:pStyle w:val="NormalWeb"/>
      </w:pPr>
      <w:r>
        <w:t>Modify previously submitted replies.</w:t>
      </w:r>
    </w:p>
    <w:p w:rsidR="00C47465" w:rsidRDefault="00C47465" w:rsidP="00C47465">
      <w:pPr>
        <w:pStyle w:val="Heading3"/>
      </w:pPr>
      <w:r>
        <w:t>Delete Reply</w:t>
      </w:r>
    </w:p>
    <w:p w:rsidR="00C47465" w:rsidRDefault="00C47465" w:rsidP="00C47465">
      <w:pPr>
        <w:pStyle w:val="NormalWeb"/>
      </w:pPr>
      <w:r>
        <w:t>Remove unnecessary responses.</w:t>
      </w:r>
    </w:p>
    <w:p w:rsidR="00C47465" w:rsidRDefault="00C47465" w:rsidP="00C47465">
      <w:pPr>
        <w:pStyle w:val="Heading3"/>
      </w:pPr>
      <w:r>
        <w:t>Like Reply</w:t>
      </w:r>
    </w:p>
    <w:p w:rsidR="00C47465" w:rsidRDefault="00C47465" w:rsidP="00C47465">
      <w:pPr>
        <w:pStyle w:val="NormalWeb"/>
      </w:pPr>
      <w:r>
        <w:t>Appreciate helpful contributions.</w:t>
      </w:r>
    </w:p>
    <w:p w:rsidR="00C47465" w:rsidRDefault="00C47465" w:rsidP="00C47465">
      <w:pPr>
        <w:pStyle w:val="Heading3"/>
      </w:pPr>
      <w:r>
        <w:t>Mark Helpful Answer</w:t>
      </w:r>
    </w:p>
    <w:p w:rsidR="00C47465" w:rsidRDefault="00C47465" w:rsidP="00C47465">
      <w:pPr>
        <w:pStyle w:val="NormalWeb"/>
      </w:pPr>
      <w:r>
        <w:t>Identify useful responses.</w:t>
      </w:r>
    </w:p>
    <w:p w:rsidR="00C47465" w:rsidRDefault="00C47465" w:rsidP="00C47465">
      <w:r>
        <w:pict>
          <v:rect id="_x0000_i1599" style="width:0;height:1.5pt" o:hralign="center" o:hrstd="t" o:hr="t" fillcolor="#a0a0a0" stroked="f"/>
        </w:pict>
      </w:r>
    </w:p>
    <w:p w:rsidR="00C47465" w:rsidRDefault="00C47465" w:rsidP="00C47465">
      <w:pPr>
        <w:pStyle w:val="Heading2"/>
      </w:pPr>
      <w:r>
        <w:lastRenderedPageBreak/>
        <w:t>Reply Information</w:t>
      </w:r>
    </w:p>
    <w:p w:rsidR="00C47465" w:rsidRDefault="00C47465" w:rsidP="00C47465">
      <w:pPr>
        <w:pStyle w:val="NormalWeb"/>
      </w:pPr>
      <w:r>
        <w:t>Each reply shall include:</w:t>
      </w:r>
    </w:p>
    <w:p w:rsidR="00C47465" w:rsidRDefault="00C47465" w:rsidP="00C47465">
      <w:pPr>
        <w:pStyle w:val="Heading3"/>
      </w:pPr>
      <w:r>
        <w:t>Author Name</w:t>
      </w:r>
    </w:p>
    <w:p w:rsidR="00C47465" w:rsidRDefault="00C47465" w:rsidP="00C47465">
      <w:pPr>
        <w:pStyle w:val="NormalWeb"/>
      </w:pPr>
      <w:r>
        <w:t>Reply creator.</w:t>
      </w:r>
    </w:p>
    <w:p w:rsidR="00C47465" w:rsidRDefault="00C47465" w:rsidP="00C47465">
      <w:pPr>
        <w:pStyle w:val="Heading3"/>
      </w:pPr>
      <w:r>
        <w:t>Reply Content</w:t>
      </w:r>
    </w:p>
    <w:p w:rsidR="00C47465" w:rsidRDefault="00C47465" w:rsidP="00C47465">
      <w:pPr>
        <w:pStyle w:val="NormalWeb"/>
      </w:pPr>
      <w:r>
        <w:t>Educational response.</w:t>
      </w:r>
    </w:p>
    <w:p w:rsidR="00C47465" w:rsidRDefault="00C47465" w:rsidP="00C47465">
      <w:pPr>
        <w:pStyle w:val="Heading3"/>
      </w:pPr>
      <w:r>
        <w:t>Timestamp</w:t>
      </w:r>
    </w:p>
    <w:p w:rsidR="00C47465" w:rsidRDefault="00C47465" w:rsidP="00C47465">
      <w:pPr>
        <w:pStyle w:val="NormalWeb"/>
      </w:pPr>
      <w:r>
        <w:t>Submission date and time.</w:t>
      </w:r>
    </w:p>
    <w:p w:rsidR="00C47465" w:rsidRDefault="00C47465" w:rsidP="00C47465">
      <w:pPr>
        <w:pStyle w:val="Heading3"/>
      </w:pPr>
      <w:r>
        <w:t>Like Count</w:t>
      </w:r>
    </w:p>
    <w:p w:rsidR="00C47465" w:rsidRDefault="00C47465" w:rsidP="00C47465">
      <w:pPr>
        <w:pStyle w:val="NormalWeb"/>
      </w:pPr>
      <w:r>
        <w:t>Number of likes received.</w:t>
      </w:r>
    </w:p>
    <w:p w:rsidR="00C47465" w:rsidRDefault="00C47465" w:rsidP="00C47465">
      <w:r>
        <w:pict>
          <v:rect id="_x0000_i1600" style="width:0;height:1.5pt" o:hralign="center" o:hrstd="t" o:hr="t" fillcolor="#a0a0a0" stroked="f"/>
        </w:pict>
      </w:r>
    </w:p>
    <w:p w:rsidR="00C47465" w:rsidRDefault="00C47465" w:rsidP="00C47465">
      <w:pPr>
        <w:pStyle w:val="Heading2"/>
      </w:pPr>
      <w:r>
        <w:t>Reply Workflow</w:t>
      </w:r>
    </w:p>
    <w:p w:rsidR="00C47465" w:rsidRDefault="00C47465" w:rsidP="00C47465">
      <w:pPr>
        <w:pStyle w:val="Heading3"/>
      </w:pPr>
      <w:r>
        <w:t>Step 1</w:t>
      </w:r>
    </w:p>
    <w:p w:rsidR="00C47465" w:rsidRDefault="00C47465" w:rsidP="00C47465">
      <w:pPr>
        <w:pStyle w:val="NormalWeb"/>
      </w:pPr>
      <w:r>
        <w:t>Student selects discussion.</w:t>
      </w:r>
    </w:p>
    <w:p w:rsidR="00C47465" w:rsidRDefault="00C47465" w:rsidP="00C47465">
      <w:pPr>
        <w:pStyle w:val="Heading3"/>
      </w:pPr>
      <w:r>
        <w:t>Step 2</w:t>
      </w:r>
    </w:p>
    <w:p w:rsidR="00C47465" w:rsidRDefault="00C47465" w:rsidP="00C47465">
      <w:pPr>
        <w:pStyle w:val="NormalWeb"/>
      </w:pPr>
      <w:r>
        <w:t>Reply entered.</w:t>
      </w:r>
    </w:p>
    <w:p w:rsidR="00C47465" w:rsidRDefault="00C47465" w:rsidP="00C47465">
      <w:pPr>
        <w:pStyle w:val="Heading3"/>
      </w:pPr>
      <w:r>
        <w:t>Step 3</w:t>
      </w:r>
    </w:p>
    <w:p w:rsidR="00C47465" w:rsidRDefault="00C47465" w:rsidP="00C47465">
      <w:pPr>
        <w:pStyle w:val="NormalWeb"/>
      </w:pPr>
      <w:r>
        <w:t>System validates content.</w:t>
      </w:r>
    </w:p>
    <w:p w:rsidR="00C47465" w:rsidRDefault="00C47465" w:rsidP="00C47465">
      <w:pPr>
        <w:pStyle w:val="Heading3"/>
      </w:pPr>
      <w:r>
        <w:t>Step 4</w:t>
      </w:r>
    </w:p>
    <w:p w:rsidR="00C47465" w:rsidRDefault="00C47465" w:rsidP="00C47465">
      <w:pPr>
        <w:pStyle w:val="NormalWeb"/>
      </w:pPr>
      <w:r>
        <w:t>Reply published.</w:t>
      </w:r>
    </w:p>
    <w:p w:rsidR="00C47465" w:rsidRDefault="00C47465" w:rsidP="00C47465">
      <w:pPr>
        <w:pStyle w:val="Heading3"/>
      </w:pPr>
      <w:r>
        <w:t>Step 5</w:t>
      </w:r>
    </w:p>
    <w:p w:rsidR="00C47465" w:rsidRDefault="00C47465" w:rsidP="00C47465">
      <w:pPr>
        <w:pStyle w:val="NormalWeb"/>
      </w:pPr>
      <w:r>
        <w:t>Discussion updated.</w:t>
      </w:r>
    </w:p>
    <w:p w:rsidR="00C47465" w:rsidRDefault="00C47465" w:rsidP="00C47465">
      <w:r>
        <w:pict>
          <v:rect id="_x0000_i1601" style="width:0;height:1.5pt" o:hralign="center" o:hrstd="t" o:hr="t" fillcolor="#a0a0a0" stroked="f"/>
        </w:pict>
      </w:r>
    </w:p>
    <w:p w:rsidR="00C47465" w:rsidRDefault="00C47465" w:rsidP="00C47465">
      <w:pPr>
        <w:pStyle w:val="Heading2"/>
      </w:pPr>
      <w:r>
        <w:lastRenderedPageBreak/>
        <w:t>Benefits</w:t>
      </w:r>
    </w:p>
    <w:p w:rsidR="00C47465" w:rsidRDefault="00C47465" w:rsidP="00C47465">
      <w:pPr>
        <w:pStyle w:val="Heading3"/>
      </w:pPr>
      <w:r>
        <w:t>Knowledge Sharing</w:t>
      </w:r>
    </w:p>
    <w:p w:rsidR="00C47465" w:rsidRDefault="00C47465" w:rsidP="00C47465">
      <w:pPr>
        <w:pStyle w:val="NormalWeb"/>
      </w:pPr>
      <w:r>
        <w:t>Students help one another.</w:t>
      </w:r>
    </w:p>
    <w:p w:rsidR="00C47465" w:rsidRDefault="00C47465" w:rsidP="00C47465">
      <w:pPr>
        <w:pStyle w:val="Heading3"/>
      </w:pPr>
      <w:r>
        <w:t>Better Understanding</w:t>
      </w:r>
    </w:p>
    <w:p w:rsidR="00C47465" w:rsidRDefault="00C47465" w:rsidP="00C47465">
      <w:pPr>
        <w:pStyle w:val="NormalWeb"/>
      </w:pPr>
      <w:r>
        <w:t>Different perspectives available.</w:t>
      </w:r>
    </w:p>
    <w:p w:rsidR="00C47465" w:rsidRDefault="00C47465" w:rsidP="00C47465">
      <w:pPr>
        <w:pStyle w:val="Heading3"/>
      </w:pPr>
      <w:r>
        <w:t>Community Development</w:t>
      </w:r>
    </w:p>
    <w:p w:rsidR="00C47465" w:rsidRDefault="00C47465" w:rsidP="00C47465">
      <w:pPr>
        <w:pStyle w:val="NormalWeb"/>
      </w:pPr>
      <w:r>
        <w:t>Encourages active participation.</w:t>
      </w:r>
    </w:p>
    <w:p w:rsidR="00C47465" w:rsidRDefault="00C47465" w:rsidP="00C47465">
      <w:r>
        <w:pict>
          <v:rect id="_x0000_i1602" style="width:0;height:1.5pt" o:hralign="center" o:hrstd="t" o:hr="t" fillcolor="#a0a0a0" stroked="f"/>
        </w:pict>
      </w:r>
    </w:p>
    <w:p w:rsidR="00C47465" w:rsidRDefault="00C47465" w:rsidP="00C47465">
      <w:pPr>
        <w:pStyle w:val="Heading2"/>
      </w:pPr>
      <w:r>
        <w:t>Business Rules</w:t>
      </w:r>
    </w:p>
    <w:p w:rsidR="00C47465" w:rsidRDefault="00C47465" w:rsidP="00C47465">
      <w:pPr>
        <w:numPr>
          <w:ilvl w:val="0"/>
          <w:numId w:val="155"/>
        </w:numPr>
        <w:spacing w:before="100" w:beforeAutospacing="1" w:after="100" w:afterAutospacing="1"/>
      </w:pPr>
      <w:r>
        <w:t xml:space="preserve">Replies must be relevant. </w:t>
      </w:r>
    </w:p>
    <w:p w:rsidR="00C47465" w:rsidRDefault="00C47465" w:rsidP="00C47465">
      <w:pPr>
        <w:numPr>
          <w:ilvl w:val="0"/>
          <w:numId w:val="155"/>
        </w:numPr>
        <w:spacing w:before="100" w:beforeAutospacing="1" w:after="100" w:afterAutospacing="1"/>
      </w:pPr>
      <w:r>
        <w:t xml:space="preserve">Offensive content prohibited. </w:t>
      </w:r>
    </w:p>
    <w:p w:rsidR="00C47465" w:rsidRDefault="00C47465" w:rsidP="00C47465">
      <w:pPr>
        <w:numPr>
          <w:ilvl w:val="0"/>
          <w:numId w:val="155"/>
        </w:numPr>
        <w:spacing w:before="100" w:beforeAutospacing="1" w:after="100" w:afterAutospacing="1"/>
      </w:pPr>
      <w:r>
        <w:t xml:space="preserve">Users may edit own replies. </w:t>
      </w:r>
    </w:p>
    <w:p w:rsidR="00C47465" w:rsidRDefault="00C47465" w:rsidP="00C47465">
      <w:pPr>
        <w:numPr>
          <w:ilvl w:val="0"/>
          <w:numId w:val="155"/>
        </w:numPr>
        <w:spacing w:before="100" w:beforeAutospacing="1" w:after="100" w:afterAutospacing="1"/>
      </w:pPr>
      <w:r>
        <w:t xml:space="preserve">Moderation policies enforced. </w:t>
      </w:r>
    </w:p>
    <w:p w:rsidR="00C47465" w:rsidRDefault="00C47465" w:rsidP="00C47465">
      <w:r>
        <w:pict>
          <v:rect id="_x0000_i1603" style="width:0;height:1.5pt" o:hralign="center" o:hrstd="t" o:hr="t" fillcolor="#a0a0a0" stroked="f"/>
        </w:pict>
      </w:r>
    </w:p>
    <w:p w:rsidR="00C47465" w:rsidRDefault="00C47465" w:rsidP="00C47465">
      <w:pPr>
        <w:pStyle w:val="Heading1"/>
      </w:pPr>
      <w:r>
        <w:t>8.9 Security Requirements</w:t>
      </w:r>
    </w:p>
    <w:p w:rsidR="00C47465" w:rsidRDefault="00C47465" w:rsidP="00C47465">
      <w:pPr>
        <w:pStyle w:val="NormalWeb"/>
      </w:pPr>
      <w:r>
        <w:t>The Interaction Module shall implement security mechanisms to ensure safe and respectful communication.</w:t>
      </w:r>
    </w:p>
    <w:p w:rsidR="00C47465" w:rsidRDefault="00C47465" w:rsidP="00C47465">
      <w:pPr>
        <w:pStyle w:val="Heading3"/>
      </w:pPr>
      <w:r>
        <w:t>Access Control</w:t>
      </w:r>
    </w:p>
    <w:p w:rsidR="00C47465" w:rsidRDefault="00C47465" w:rsidP="00C47465">
      <w:pPr>
        <w:pStyle w:val="NormalWeb"/>
      </w:pPr>
      <w:r>
        <w:t>Only authenticated students may participate.</w:t>
      </w:r>
    </w:p>
    <w:p w:rsidR="00C47465" w:rsidRDefault="00C47465" w:rsidP="00C47465">
      <w:pPr>
        <w:pStyle w:val="Heading3"/>
      </w:pPr>
      <w:r>
        <w:t>Content Validation</w:t>
      </w:r>
    </w:p>
    <w:p w:rsidR="00C47465" w:rsidRDefault="00C47465" w:rsidP="00C47465">
      <w:pPr>
        <w:pStyle w:val="NormalWeb"/>
      </w:pPr>
      <w:r>
        <w:t>User-generated content must be validated.</w:t>
      </w:r>
    </w:p>
    <w:p w:rsidR="00C47465" w:rsidRDefault="00C47465" w:rsidP="00C47465">
      <w:pPr>
        <w:pStyle w:val="Heading3"/>
      </w:pPr>
      <w:r>
        <w:t>Spam Prevention</w:t>
      </w:r>
    </w:p>
    <w:p w:rsidR="00C47465" w:rsidRDefault="00C47465" w:rsidP="00C47465">
      <w:pPr>
        <w:pStyle w:val="NormalWeb"/>
      </w:pPr>
      <w:r>
        <w:t>Spam detection mechanisms implemented.</w:t>
      </w:r>
    </w:p>
    <w:p w:rsidR="00C47465" w:rsidRDefault="00C47465" w:rsidP="00C47465">
      <w:pPr>
        <w:pStyle w:val="Heading3"/>
      </w:pPr>
      <w:r>
        <w:t>Abuse Protection</w:t>
      </w:r>
    </w:p>
    <w:p w:rsidR="00C47465" w:rsidRDefault="00C47465" w:rsidP="00C47465">
      <w:pPr>
        <w:pStyle w:val="NormalWeb"/>
      </w:pPr>
      <w:r>
        <w:t>Inappropriate behavior monitored.</w:t>
      </w:r>
    </w:p>
    <w:p w:rsidR="00C47465" w:rsidRDefault="00C47465" w:rsidP="00C47465">
      <w:pPr>
        <w:pStyle w:val="Heading3"/>
      </w:pPr>
      <w:r>
        <w:lastRenderedPageBreak/>
        <w:t>Privacy Protection</w:t>
      </w:r>
    </w:p>
    <w:p w:rsidR="00C47465" w:rsidRDefault="00C47465" w:rsidP="00C47465">
      <w:pPr>
        <w:pStyle w:val="NormalWeb"/>
      </w:pPr>
      <w:r>
        <w:t>Personal information protected.</w:t>
      </w:r>
    </w:p>
    <w:p w:rsidR="00C47465" w:rsidRDefault="00C47465" w:rsidP="00C47465">
      <w:pPr>
        <w:pStyle w:val="Heading3"/>
      </w:pPr>
      <w:r>
        <w:t>Audit Logging</w:t>
      </w:r>
    </w:p>
    <w:p w:rsidR="00C47465" w:rsidRDefault="00C47465" w:rsidP="00C47465">
      <w:pPr>
        <w:pStyle w:val="NormalWeb"/>
      </w:pPr>
      <w:r>
        <w:t>Interaction activities recorded.</w:t>
      </w:r>
    </w:p>
    <w:p w:rsidR="00C47465" w:rsidRDefault="00C47465" w:rsidP="00C47465">
      <w:r>
        <w:pict>
          <v:rect id="_x0000_i1604" style="width:0;height:1.5pt" o:hralign="center" o:hrstd="t" o:hr="t" fillcolor="#a0a0a0" stroked="f"/>
        </w:pict>
      </w:r>
    </w:p>
    <w:p w:rsidR="00C47465" w:rsidRDefault="00C47465" w:rsidP="00C47465">
      <w:pPr>
        <w:pStyle w:val="Heading1"/>
      </w:pPr>
      <w:r>
        <w:t>8.10 Module Summary</w:t>
      </w:r>
    </w:p>
    <w:p w:rsidR="00C47465" w:rsidRDefault="00C47465" w:rsidP="00C47465">
      <w:pPr>
        <w:pStyle w:val="NormalWeb"/>
      </w:pPr>
      <w:r>
        <w:t>The Interaction Module creates a collaborative learning environment within the Smart Learning Platform by enabling ratings, reviews, discussion forums, doubt clarification, and discussion participation. Through these features, students can communicate, share knowledge, provide feedback, and support one another throughout their learning journey.</w:t>
      </w:r>
    </w:p>
    <w:p w:rsidR="00C47465" w:rsidRDefault="00C47465" w:rsidP="00C47465">
      <w:pPr>
        <w:pStyle w:val="NormalWeb"/>
      </w:pPr>
      <w:r>
        <w:t>The module enhances engagement, promotes peer learning, encourages community participation, and contributes significantly to educational success. By combining communication, collaboration, and feedback mechanisms, the Interaction Module transforms the platform into an interactive learning ecosystem rather than a simple content delivery system.</w:t>
      </w:r>
    </w:p>
    <w:p w:rsidR="00685995" w:rsidRDefault="00685995" w:rsidP="00685995">
      <w:pPr>
        <w:pStyle w:val="Heading1"/>
      </w:pP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r>
        <w:t>Chapter 9</w:t>
      </w:r>
    </w:p>
    <w:p w:rsidR="00685995" w:rsidRDefault="00685995" w:rsidP="00685995">
      <w:pPr>
        <w:pStyle w:val="Heading1"/>
      </w:pPr>
      <w:r>
        <w:t>Module 7: Notifications</w:t>
      </w:r>
    </w:p>
    <w:p w:rsidR="00685995" w:rsidRDefault="00685995" w:rsidP="00685995">
      <w:pPr>
        <w:pStyle w:val="Heading2"/>
      </w:pPr>
      <w:r>
        <w:t>9.1 Module Overview</w:t>
      </w:r>
    </w:p>
    <w:p w:rsidR="00685995" w:rsidRDefault="00685995" w:rsidP="00685995">
      <w:pPr>
        <w:pStyle w:val="NormalWeb"/>
      </w:pPr>
      <w:r>
        <w:t>The Notifications Module is responsible for keeping students informed about important activities, updates, reminders, and events occurring within the Smart Learning Platform. Effective communication is essential for maintaining student engagement and ensuring that learners do not miss important academic activities such as quizzes, assignments, course updates, certificates, and learning opportunities.</w:t>
      </w:r>
    </w:p>
    <w:p w:rsidR="00685995" w:rsidRDefault="00685995" w:rsidP="00685995">
      <w:pPr>
        <w:pStyle w:val="NormalWeb"/>
      </w:pPr>
      <w:r>
        <w:t>The Notification Module acts as a communication bridge between the platform and students. It provides real-time alerts and reminders that help students stay organized, manage deadlines, and remain actively involved in their learning journey.</w:t>
      </w:r>
    </w:p>
    <w:p w:rsidR="00685995" w:rsidRDefault="00685995" w:rsidP="00685995">
      <w:pPr>
        <w:pStyle w:val="NormalWeb"/>
      </w:pPr>
      <w:r>
        <w:t>By delivering timely and relevant notifications, the platform improves student participation, increases course completion rates, and enhances the overall learning experience.</w:t>
      </w:r>
    </w:p>
    <w:p w:rsidR="00685995" w:rsidRDefault="00685995" w:rsidP="00685995">
      <w:pPr>
        <w:pStyle w:val="NormalWeb"/>
      </w:pPr>
      <w:r>
        <w:lastRenderedPageBreak/>
        <w:t>The Notifications Module supports various notification types, including course notifications, quiz reminders, assignment alerts, and certificate notifications.</w:t>
      </w:r>
    </w:p>
    <w:p w:rsidR="00685995" w:rsidRDefault="00685995" w:rsidP="00685995">
      <w:r>
        <w:pict>
          <v:rect id="_x0000_i1643" style="width:0;height:1.5pt" o:hralign="center" o:hrstd="t" o:hr="t" fillcolor="#a0a0a0" stroked="f"/>
        </w:pict>
      </w:r>
    </w:p>
    <w:p w:rsidR="00685995" w:rsidRDefault="00685995" w:rsidP="00685995">
      <w:pPr>
        <w:pStyle w:val="Heading1"/>
      </w:pPr>
      <w:r>
        <w:t>9.2 Objectives of Notifications Module</w:t>
      </w:r>
    </w:p>
    <w:p w:rsidR="00685995" w:rsidRDefault="00685995" w:rsidP="00685995">
      <w:pPr>
        <w:pStyle w:val="NormalWeb"/>
      </w:pPr>
      <w:r>
        <w:t>The Notifications Module aims to achieve the following objectives:</w:t>
      </w:r>
    </w:p>
    <w:p w:rsidR="00685995" w:rsidRDefault="00685995" w:rsidP="00685995">
      <w:pPr>
        <w:pStyle w:val="Heading3"/>
      </w:pPr>
      <w:r>
        <w:t>Timely Communication</w:t>
      </w:r>
    </w:p>
    <w:p w:rsidR="00685995" w:rsidRDefault="00685995" w:rsidP="00685995">
      <w:pPr>
        <w:pStyle w:val="NormalWeb"/>
      </w:pPr>
      <w:r>
        <w:t>Provide students with real-time updates regarding learning activities and platform events.</w:t>
      </w:r>
    </w:p>
    <w:p w:rsidR="00685995" w:rsidRDefault="00685995" w:rsidP="00685995">
      <w:pPr>
        <w:pStyle w:val="Heading3"/>
      </w:pPr>
      <w:r>
        <w:t>Increase Student Engagement</w:t>
      </w:r>
    </w:p>
    <w:p w:rsidR="00685995" w:rsidRDefault="00685995" w:rsidP="00685995">
      <w:pPr>
        <w:pStyle w:val="NormalWeb"/>
      </w:pPr>
      <w:r>
        <w:t>Encourage students to remain active by informing them about new opportunities and pending tasks.</w:t>
      </w:r>
    </w:p>
    <w:p w:rsidR="00685995" w:rsidRDefault="00685995" w:rsidP="00685995">
      <w:pPr>
        <w:pStyle w:val="Heading3"/>
      </w:pPr>
      <w:r>
        <w:t>Improve Learning Management</w:t>
      </w:r>
    </w:p>
    <w:p w:rsidR="00685995" w:rsidRDefault="00685995" w:rsidP="00685995">
      <w:pPr>
        <w:pStyle w:val="NormalWeb"/>
      </w:pPr>
      <w:r>
        <w:t>Help students manage assignments, quizzes, and course activities efficiently.</w:t>
      </w:r>
    </w:p>
    <w:p w:rsidR="00685995" w:rsidRDefault="00685995" w:rsidP="00685995">
      <w:pPr>
        <w:pStyle w:val="Heading3"/>
      </w:pPr>
      <w:r>
        <w:t>Deadline Awareness</w:t>
      </w:r>
    </w:p>
    <w:p w:rsidR="00685995" w:rsidRDefault="00685995" w:rsidP="00685995">
      <w:pPr>
        <w:pStyle w:val="NormalWeb"/>
      </w:pPr>
      <w:r>
        <w:t>Ensure students do not miss important deadlines and academic activities.</w:t>
      </w:r>
    </w:p>
    <w:p w:rsidR="00685995" w:rsidRDefault="00685995" w:rsidP="00685995">
      <w:pPr>
        <w:pStyle w:val="Heading3"/>
      </w:pPr>
      <w:r>
        <w:t>Learning Motivation</w:t>
      </w:r>
    </w:p>
    <w:p w:rsidR="00685995" w:rsidRDefault="00685995" w:rsidP="00685995">
      <w:pPr>
        <w:pStyle w:val="NormalWeb"/>
      </w:pPr>
      <w:r>
        <w:t>Keep students motivated through achievement-related notifications.</w:t>
      </w:r>
    </w:p>
    <w:p w:rsidR="00685995" w:rsidRDefault="00685995" w:rsidP="00685995">
      <w:pPr>
        <w:pStyle w:val="Heading3"/>
      </w:pPr>
      <w:r>
        <w:t>Personalized Information Delivery</w:t>
      </w:r>
    </w:p>
    <w:p w:rsidR="00685995" w:rsidRDefault="00685995" w:rsidP="00685995">
      <w:pPr>
        <w:pStyle w:val="NormalWeb"/>
      </w:pPr>
      <w:r>
        <w:t>Deliver notifications relevant to each student's learning activities and interests.</w:t>
      </w:r>
    </w:p>
    <w:p w:rsidR="00685995" w:rsidRDefault="00685995" w:rsidP="00685995">
      <w:r>
        <w:pict>
          <v:rect id="_x0000_i1644" style="width:0;height:1.5pt" o:hralign="center" o:hrstd="t" o:hr="t" fillcolor="#a0a0a0" stroked="f"/>
        </w:pict>
      </w:r>
    </w:p>
    <w:p w:rsidR="00685995" w:rsidRDefault="00685995" w:rsidP="00685995">
      <w:pPr>
        <w:pStyle w:val="Heading1"/>
      </w:pPr>
      <w:r>
        <w:t>9.3 Functional Components</w:t>
      </w:r>
    </w:p>
    <w:p w:rsidR="00685995" w:rsidRDefault="00685995" w:rsidP="00685995">
      <w:pPr>
        <w:pStyle w:val="NormalWeb"/>
      </w:pPr>
      <w:r>
        <w:t>The Notifications Module consists of the following sub-modules:</w:t>
      </w:r>
    </w:p>
    <w:p w:rsidR="00685995" w:rsidRDefault="00685995" w:rsidP="00685995">
      <w:pPr>
        <w:pStyle w:val="Heading3"/>
      </w:pPr>
      <w:r>
        <w:t>9.3.1 New Course Notifications</w:t>
      </w:r>
    </w:p>
    <w:p w:rsidR="00685995" w:rsidRDefault="00685995" w:rsidP="00685995">
      <w:pPr>
        <w:pStyle w:val="NormalWeb"/>
      </w:pPr>
      <w:r>
        <w:t>Notify students when new courses become available.</w:t>
      </w:r>
    </w:p>
    <w:p w:rsidR="00685995" w:rsidRDefault="00685995" w:rsidP="00685995">
      <w:pPr>
        <w:pStyle w:val="Heading3"/>
      </w:pPr>
      <w:r>
        <w:lastRenderedPageBreak/>
        <w:t>9.3.2 Quiz Reminders</w:t>
      </w:r>
    </w:p>
    <w:p w:rsidR="00685995" w:rsidRDefault="00685995" w:rsidP="00685995">
      <w:pPr>
        <w:pStyle w:val="NormalWeb"/>
      </w:pPr>
      <w:r>
        <w:t>Notify students regarding upcoming quizzes and assessment deadlines.</w:t>
      </w:r>
    </w:p>
    <w:p w:rsidR="00685995" w:rsidRDefault="00685995" w:rsidP="00685995">
      <w:pPr>
        <w:pStyle w:val="Heading3"/>
      </w:pPr>
      <w:r>
        <w:t>9.3.3 Assignment Due Reminders</w:t>
      </w:r>
    </w:p>
    <w:p w:rsidR="00685995" w:rsidRDefault="00685995" w:rsidP="00685995">
      <w:pPr>
        <w:pStyle w:val="NormalWeb"/>
      </w:pPr>
      <w:r>
        <w:t>Notify students about assignment deadlines and submission requirements.</w:t>
      </w:r>
    </w:p>
    <w:p w:rsidR="00685995" w:rsidRDefault="00685995" w:rsidP="00685995">
      <w:pPr>
        <w:pStyle w:val="Heading3"/>
      </w:pPr>
      <w:r>
        <w:t>9.3.4 Certificate Earned Notifications</w:t>
      </w:r>
    </w:p>
    <w:p w:rsidR="00685995" w:rsidRDefault="00685995" w:rsidP="00685995">
      <w:pPr>
        <w:pStyle w:val="NormalWeb"/>
      </w:pPr>
      <w:r>
        <w:t>Notify students when certificates become available after course completion.</w:t>
      </w:r>
    </w:p>
    <w:p w:rsidR="00685995" w:rsidRDefault="00685995" w:rsidP="00685995">
      <w:r>
        <w:pict>
          <v:rect id="_x0000_i1645" style="width:0;height:1.5pt" o:hralign="center" o:hrstd="t" o:hr="t" fillcolor="#a0a0a0" stroked="f"/>
        </w:pict>
      </w:r>
    </w:p>
    <w:p w:rsidR="00685995" w:rsidRDefault="00685995" w:rsidP="00685995">
      <w:pPr>
        <w:pStyle w:val="Heading1"/>
      </w:pPr>
      <w:r>
        <w:t>9.4 New Course Notifications</w:t>
      </w:r>
    </w:p>
    <w:p w:rsidR="00685995" w:rsidRDefault="00685995" w:rsidP="00685995">
      <w:pPr>
        <w:pStyle w:val="Heading2"/>
      </w:pPr>
      <w:r>
        <w:t>Description</w:t>
      </w:r>
    </w:p>
    <w:p w:rsidR="00685995" w:rsidRDefault="00685995" w:rsidP="00685995">
      <w:pPr>
        <w:pStyle w:val="NormalWeb"/>
      </w:pPr>
      <w:r>
        <w:t>The New Course Notifications feature informs students whenever new educational courses are added to the platform. This feature helps students discover new learning opportunities and stay updated with the latest educational content available within their areas of interest.</w:t>
      </w:r>
    </w:p>
    <w:p w:rsidR="00685995" w:rsidRDefault="00685995" w:rsidP="00685995">
      <w:pPr>
        <w:pStyle w:val="NormalWeb"/>
      </w:pPr>
      <w:r>
        <w:t>The system may personalize notifications based on the student's learning preferences, enrolled categories, and previous learning activities.</w:t>
      </w:r>
    </w:p>
    <w:p w:rsidR="00685995" w:rsidRDefault="00685995" w:rsidP="00685995">
      <w:r>
        <w:pict>
          <v:rect id="_x0000_i1646"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purpose of New Course Notifications is to:</w:t>
      </w:r>
    </w:p>
    <w:p w:rsidR="00685995" w:rsidRDefault="00685995" w:rsidP="00685995">
      <w:pPr>
        <w:numPr>
          <w:ilvl w:val="0"/>
          <w:numId w:val="156"/>
        </w:numPr>
        <w:spacing w:before="100" w:beforeAutospacing="1" w:after="100" w:afterAutospacing="1"/>
      </w:pPr>
      <w:r>
        <w:t xml:space="preserve">Promote newly added courses. </w:t>
      </w:r>
    </w:p>
    <w:p w:rsidR="00685995" w:rsidRDefault="00685995" w:rsidP="00685995">
      <w:pPr>
        <w:numPr>
          <w:ilvl w:val="0"/>
          <w:numId w:val="156"/>
        </w:numPr>
        <w:spacing w:before="100" w:beforeAutospacing="1" w:after="100" w:afterAutospacing="1"/>
      </w:pPr>
      <w:r>
        <w:t xml:space="preserve">Increase course visibility. </w:t>
      </w:r>
    </w:p>
    <w:p w:rsidR="00685995" w:rsidRDefault="00685995" w:rsidP="00685995">
      <w:pPr>
        <w:numPr>
          <w:ilvl w:val="0"/>
          <w:numId w:val="156"/>
        </w:numPr>
        <w:spacing w:before="100" w:beforeAutospacing="1" w:after="100" w:afterAutospacing="1"/>
      </w:pPr>
      <w:r>
        <w:t xml:space="preserve">Improve course enrollment rates. </w:t>
      </w:r>
    </w:p>
    <w:p w:rsidR="00685995" w:rsidRDefault="00685995" w:rsidP="00685995">
      <w:pPr>
        <w:numPr>
          <w:ilvl w:val="0"/>
          <w:numId w:val="156"/>
        </w:numPr>
        <w:spacing w:before="100" w:beforeAutospacing="1" w:after="100" w:afterAutospacing="1"/>
      </w:pPr>
      <w:r>
        <w:t xml:space="preserve">Support continuous learning. </w:t>
      </w:r>
    </w:p>
    <w:p w:rsidR="00685995" w:rsidRDefault="00685995" w:rsidP="00685995">
      <w:pPr>
        <w:numPr>
          <w:ilvl w:val="0"/>
          <w:numId w:val="156"/>
        </w:numPr>
        <w:spacing w:before="100" w:beforeAutospacing="1" w:after="100" w:afterAutospacing="1"/>
      </w:pPr>
      <w:r>
        <w:t xml:space="preserve">Encourage skill development. </w:t>
      </w:r>
    </w:p>
    <w:p w:rsidR="00685995" w:rsidRDefault="00685995" w:rsidP="00685995">
      <w:r>
        <w:pict>
          <v:rect id="_x0000_i1647" style="width:0;height:1.5pt" o:hralign="center" o:hrstd="t" o:hr="t" fillcolor="#a0a0a0" stroked="f"/>
        </w:pict>
      </w:r>
    </w:p>
    <w:p w:rsidR="00685995" w:rsidRDefault="00685995" w:rsidP="00685995">
      <w:pPr>
        <w:pStyle w:val="Heading2"/>
      </w:pPr>
      <w:r>
        <w:t>Notification Information</w:t>
      </w:r>
    </w:p>
    <w:p w:rsidR="00685995" w:rsidRDefault="00685995" w:rsidP="00685995">
      <w:pPr>
        <w:pStyle w:val="NormalWeb"/>
      </w:pPr>
      <w:r>
        <w:t>The notification shall contain:</w:t>
      </w:r>
    </w:p>
    <w:p w:rsidR="00685995" w:rsidRDefault="00685995" w:rsidP="00685995">
      <w:pPr>
        <w:pStyle w:val="Heading3"/>
      </w:pPr>
      <w:r>
        <w:t>Course Title</w:t>
      </w:r>
    </w:p>
    <w:p w:rsidR="00685995" w:rsidRDefault="00685995" w:rsidP="00685995">
      <w:pPr>
        <w:pStyle w:val="NormalWeb"/>
      </w:pPr>
      <w:r>
        <w:t>Name of the newly added course.</w:t>
      </w:r>
    </w:p>
    <w:p w:rsidR="00685995" w:rsidRDefault="00685995" w:rsidP="00685995">
      <w:pPr>
        <w:pStyle w:val="Heading3"/>
      </w:pPr>
      <w:r>
        <w:lastRenderedPageBreak/>
        <w:t>Course Category</w:t>
      </w:r>
    </w:p>
    <w:p w:rsidR="00685995" w:rsidRDefault="00685995" w:rsidP="00685995">
      <w:pPr>
        <w:pStyle w:val="NormalWeb"/>
      </w:pPr>
      <w:r>
        <w:t>Associated learning category.</w:t>
      </w:r>
    </w:p>
    <w:p w:rsidR="00685995" w:rsidRDefault="00685995" w:rsidP="00685995">
      <w:pPr>
        <w:pStyle w:val="Heading3"/>
      </w:pPr>
      <w:r>
        <w:t>Short Description</w:t>
      </w:r>
    </w:p>
    <w:p w:rsidR="00685995" w:rsidRDefault="00685995" w:rsidP="00685995">
      <w:pPr>
        <w:pStyle w:val="NormalWeb"/>
      </w:pPr>
      <w:r>
        <w:t>Brief overview of the course.</w:t>
      </w:r>
    </w:p>
    <w:p w:rsidR="00685995" w:rsidRDefault="00685995" w:rsidP="00685995">
      <w:pPr>
        <w:pStyle w:val="Heading3"/>
      </w:pPr>
      <w:r>
        <w:t>Instructor Name</w:t>
      </w:r>
    </w:p>
    <w:p w:rsidR="00685995" w:rsidRDefault="00685995" w:rsidP="00685995">
      <w:pPr>
        <w:pStyle w:val="NormalWeb"/>
      </w:pPr>
      <w:r>
        <w:t>Course instructor information.</w:t>
      </w:r>
    </w:p>
    <w:p w:rsidR="00685995" w:rsidRDefault="00685995" w:rsidP="00685995">
      <w:pPr>
        <w:pStyle w:val="Heading3"/>
      </w:pPr>
      <w:r>
        <w:t>Notification Date</w:t>
      </w:r>
    </w:p>
    <w:p w:rsidR="00685995" w:rsidRDefault="00685995" w:rsidP="00685995">
      <w:pPr>
        <w:pStyle w:val="NormalWeb"/>
      </w:pPr>
      <w:r>
        <w:t>Date and time of notification.</w:t>
      </w:r>
    </w:p>
    <w:p w:rsidR="00685995" w:rsidRDefault="00685995" w:rsidP="00685995">
      <w:r>
        <w:pict>
          <v:rect id="_x0000_i1648" style="width:0;height:1.5pt" o:hralign="center" o:hrstd="t" o:hr="t" fillcolor="#a0a0a0" stroked="f"/>
        </w:pict>
      </w:r>
    </w:p>
    <w:p w:rsidR="00685995" w:rsidRDefault="00685995" w:rsidP="00685995">
      <w:pPr>
        <w:pStyle w:val="Heading2"/>
      </w:pPr>
      <w:r>
        <w:t>Example Notification</w:t>
      </w:r>
    </w:p>
    <w:p w:rsidR="00685995" w:rsidRDefault="00685995" w:rsidP="00685995">
      <w:pPr>
        <w:pStyle w:val="HTMLPreformatted"/>
      </w:pPr>
      <w:r>
        <w:rPr>
          <w:rStyle w:val="HTMLCode"/>
          <w:rFonts w:ascii="Segoe UI Symbol" w:hAnsi="Segoe UI Symbol" w:cs="Segoe UI Symbol"/>
        </w:rPr>
        <w:t>📚</w:t>
      </w:r>
      <w:r>
        <w:rPr>
          <w:rStyle w:val="HTMLCode"/>
        </w:rPr>
        <w:t xml:space="preserve"> New Course Available</w:t>
      </w:r>
      <w:r>
        <w:br/>
      </w:r>
      <w:r>
        <w:br/>
      </w:r>
      <w:r>
        <w:rPr>
          <w:rStyle w:val="HTMLCode"/>
        </w:rPr>
        <w:t>React Native Advanced Development</w:t>
      </w:r>
      <w:r>
        <w:br/>
      </w:r>
      <w:r>
        <w:br/>
      </w:r>
      <w:r>
        <w:rPr>
          <w:rStyle w:val="HTMLCode"/>
        </w:rPr>
        <w:t>Explore advanced mobile application development concepts and build professional applications.</w:t>
      </w:r>
      <w:r>
        <w:br/>
      </w:r>
      <w:r>
        <w:br/>
      </w:r>
      <w:r>
        <w:rPr>
          <w:rStyle w:val="HTMLCode"/>
        </w:rPr>
        <w:t>Tap to View Course</w:t>
      </w:r>
    </w:p>
    <w:p w:rsidR="00685995" w:rsidRDefault="00685995" w:rsidP="00685995">
      <w:r>
        <w:pict>
          <v:rect id="_x0000_i1649" style="width:0;height:1.5pt" o:hralign="center" o:hrstd="t" o:hr="t" fillcolor="#a0a0a0" stroked="f"/>
        </w:pict>
      </w:r>
    </w:p>
    <w:p w:rsidR="00685995" w:rsidRDefault="00685995" w:rsidP="00685995">
      <w:pPr>
        <w:pStyle w:val="Heading2"/>
      </w:pPr>
      <w:r>
        <w:t>Workflow</w:t>
      </w:r>
    </w:p>
    <w:p w:rsidR="00685995" w:rsidRDefault="00685995" w:rsidP="00685995">
      <w:pPr>
        <w:pStyle w:val="Heading3"/>
      </w:pPr>
      <w:r>
        <w:t>Step 1</w:t>
      </w:r>
    </w:p>
    <w:p w:rsidR="00685995" w:rsidRDefault="00685995" w:rsidP="00685995">
      <w:pPr>
        <w:pStyle w:val="NormalWeb"/>
      </w:pPr>
      <w:r>
        <w:t>Administrator publishes a new course.</w:t>
      </w:r>
    </w:p>
    <w:p w:rsidR="00685995" w:rsidRDefault="00685995" w:rsidP="00685995">
      <w:pPr>
        <w:pStyle w:val="Heading3"/>
      </w:pPr>
      <w:r>
        <w:t>Step 2</w:t>
      </w:r>
    </w:p>
    <w:p w:rsidR="00685995" w:rsidRDefault="00685995" w:rsidP="00685995">
      <w:pPr>
        <w:pStyle w:val="NormalWeb"/>
      </w:pPr>
      <w:r>
        <w:t>System identifies eligible students.</w:t>
      </w:r>
    </w:p>
    <w:p w:rsidR="00685995" w:rsidRDefault="00685995" w:rsidP="00685995">
      <w:pPr>
        <w:pStyle w:val="Heading3"/>
      </w:pPr>
      <w:r>
        <w:t>Step 3</w:t>
      </w:r>
    </w:p>
    <w:p w:rsidR="00685995" w:rsidRDefault="00685995" w:rsidP="00685995">
      <w:pPr>
        <w:pStyle w:val="NormalWeb"/>
      </w:pPr>
      <w:r>
        <w:t>Notification generated.</w:t>
      </w:r>
    </w:p>
    <w:p w:rsidR="00685995" w:rsidRDefault="00685995" w:rsidP="00685995">
      <w:pPr>
        <w:pStyle w:val="Heading3"/>
      </w:pPr>
      <w:r>
        <w:t>Step 4</w:t>
      </w:r>
    </w:p>
    <w:p w:rsidR="00685995" w:rsidRDefault="00685995" w:rsidP="00685995">
      <w:pPr>
        <w:pStyle w:val="NormalWeb"/>
      </w:pPr>
      <w:r>
        <w:t>Notification delivered.</w:t>
      </w:r>
    </w:p>
    <w:p w:rsidR="00685995" w:rsidRDefault="00685995" w:rsidP="00685995">
      <w:pPr>
        <w:pStyle w:val="Heading3"/>
      </w:pPr>
      <w:r>
        <w:lastRenderedPageBreak/>
        <w:t>Step 5</w:t>
      </w:r>
    </w:p>
    <w:p w:rsidR="00685995" w:rsidRDefault="00685995" w:rsidP="00685995">
      <w:pPr>
        <w:pStyle w:val="NormalWeb"/>
      </w:pPr>
      <w:r>
        <w:t>Student views course details.</w:t>
      </w:r>
    </w:p>
    <w:p w:rsidR="00685995" w:rsidRDefault="00685995" w:rsidP="00685995">
      <w:r>
        <w:pict>
          <v:rect id="_x0000_i1650"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Increased Awareness</w:t>
      </w:r>
    </w:p>
    <w:p w:rsidR="00685995" w:rsidRDefault="00685995" w:rsidP="00685995">
      <w:pPr>
        <w:pStyle w:val="NormalWeb"/>
      </w:pPr>
      <w:r>
        <w:t>Students stay informed about new learning opportunities.</w:t>
      </w:r>
    </w:p>
    <w:p w:rsidR="00685995" w:rsidRDefault="00685995" w:rsidP="00685995">
      <w:pPr>
        <w:pStyle w:val="Heading3"/>
      </w:pPr>
      <w:r>
        <w:t>Better Course Discovery</w:t>
      </w:r>
    </w:p>
    <w:p w:rsidR="00685995" w:rsidRDefault="00685995" w:rsidP="00685995">
      <w:pPr>
        <w:pStyle w:val="NormalWeb"/>
      </w:pPr>
      <w:r>
        <w:t>Improves visibility of educational content.</w:t>
      </w:r>
    </w:p>
    <w:p w:rsidR="00685995" w:rsidRDefault="00685995" w:rsidP="00685995">
      <w:pPr>
        <w:pStyle w:val="Heading3"/>
      </w:pPr>
      <w:r>
        <w:t>Continuous Learning</w:t>
      </w:r>
    </w:p>
    <w:p w:rsidR="00685995" w:rsidRDefault="00685995" w:rsidP="00685995">
      <w:pPr>
        <w:pStyle w:val="NormalWeb"/>
      </w:pPr>
      <w:r>
        <w:t>Encourages skill enhancement.</w:t>
      </w:r>
    </w:p>
    <w:p w:rsidR="00685995" w:rsidRDefault="00685995" w:rsidP="00685995">
      <w:r>
        <w:pict>
          <v:rect id="_x0000_i1651"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57"/>
        </w:numPr>
        <w:spacing w:before="100" w:beforeAutospacing="1" w:after="100" w:afterAutospacing="1"/>
      </w:pPr>
      <w:r>
        <w:t xml:space="preserve">Only active courses shall trigger notifications. </w:t>
      </w:r>
    </w:p>
    <w:p w:rsidR="00685995" w:rsidRDefault="00685995" w:rsidP="00685995">
      <w:pPr>
        <w:numPr>
          <w:ilvl w:val="0"/>
          <w:numId w:val="157"/>
        </w:numPr>
        <w:spacing w:before="100" w:beforeAutospacing="1" w:after="100" w:afterAutospacing="1"/>
      </w:pPr>
      <w:r>
        <w:t xml:space="preserve">Duplicate notifications shall be avoided. </w:t>
      </w:r>
    </w:p>
    <w:p w:rsidR="00685995" w:rsidRDefault="00685995" w:rsidP="00685995">
      <w:pPr>
        <w:numPr>
          <w:ilvl w:val="0"/>
          <w:numId w:val="157"/>
        </w:numPr>
        <w:spacing w:before="100" w:beforeAutospacing="1" w:after="100" w:afterAutospacing="1"/>
      </w:pPr>
      <w:r>
        <w:t xml:space="preserve">Notifications shall be delivered in real time whenever possible. </w:t>
      </w:r>
    </w:p>
    <w:p w:rsidR="00685995" w:rsidRDefault="00685995" w:rsidP="00685995">
      <w:r>
        <w:pict>
          <v:rect id="_x0000_i1652" style="width:0;height:1.5pt" o:hralign="center" o:hrstd="t" o:hr="t" fillcolor="#a0a0a0" stroked="f"/>
        </w:pict>
      </w:r>
    </w:p>
    <w:p w:rsidR="00685995" w:rsidRDefault="00685995" w:rsidP="00685995">
      <w:pPr>
        <w:pStyle w:val="Heading1"/>
      </w:pPr>
      <w:r>
        <w:t>9.5 Quiz Reminders</w:t>
      </w:r>
    </w:p>
    <w:p w:rsidR="00685995" w:rsidRDefault="00685995" w:rsidP="00685995">
      <w:pPr>
        <w:pStyle w:val="Heading2"/>
      </w:pPr>
      <w:r>
        <w:t>Description</w:t>
      </w:r>
    </w:p>
    <w:p w:rsidR="00685995" w:rsidRDefault="00685995" w:rsidP="00685995">
      <w:pPr>
        <w:pStyle w:val="NormalWeb"/>
      </w:pPr>
      <w:r>
        <w:t>The Quiz Reminder feature informs students about upcoming quizzes, scheduled assessments, and pending quiz attempts. These reminders help students prepare adequately and ensure that important evaluations are not missed.</w:t>
      </w:r>
    </w:p>
    <w:p w:rsidR="00685995" w:rsidRDefault="00685995" w:rsidP="00685995">
      <w:pPr>
        <w:pStyle w:val="NormalWeb"/>
      </w:pPr>
      <w:r>
        <w:t>Quiz notifications play a critical role in improving assessment participation and academic performance.</w:t>
      </w:r>
    </w:p>
    <w:p w:rsidR="00685995" w:rsidRDefault="00685995" w:rsidP="00685995">
      <w:r>
        <w:pict>
          <v:rect id="_x0000_i1653"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Quiz Reminder feature aims to:</w:t>
      </w:r>
    </w:p>
    <w:p w:rsidR="00685995" w:rsidRDefault="00685995" w:rsidP="00685995">
      <w:pPr>
        <w:numPr>
          <w:ilvl w:val="0"/>
          <w:numId w:val="158"/>
        </w:numPr>
        <w:spacing w:before="100" w:beforeAutospacing="1" w:after="100" w:afterAutospacing="1"/>
      </w:pPr>
      <w:r>
        <w:t xml:space="preserve">Improve assessment participation. </w:t>
      </w:r>
    </w:p>
    <w:p w:rsidR="00685995" w:rsidRDefault="00685995" w:rsidP="00685995">
      <w:pPr>
        <w:numPr>
          <w:ilvl w:val="0"/>
          <w:numId w:val="158"/>
        </w:numPr>
        <w:spacing w:before="100" w:beforeAutospacing="1" w:after="100" w:afterAutospacing="1"/>
      </w:pPr>
      <w:r>
        <w:t xml:space="preserve">Increase quiz completion rates. </w:t>
      </w:r>
    </w:p>
    <w:p w:rsidR="00685995" w:rsidRDefault="00685995" w:rsidP="00685995">
      <w:pPr>
        <w:numPr>
          <w:ilvl w:val="0"/>
          <w:numId w:val="158"/>
        </w:numPr>
        <w:spacing w:before="100" w:beforeAutospacing="1" w:after="100" w:afterAutospacing="1"/>
      </w:pPr>
      <w:r>
        <w:t xml:space="preserve">Help students prepare for assessments. </w:t>
      </w:r>
    </w:p>
    <w:p w:rsidR="00685995" w:rsidRDefault="00685995" w:rsidP="00685995">
      <w:pPr>
        <w:numPr>
          <w:ilvl w:val="0"/>
          <w:numId w:val="158"/>
        </w:numPr>
        <w:spacing w:before="100" w:beforeAutospacing="1" w:after="100" w:afterAutospacing="1"/>
      </w:pPr>
      <w:r>
        <w:lastRenderedPageBreak/>
        <w:t xml:space="preserve">Prevent missed deadlines. </w:t>
      </w:r>
    </w:p>
    <w:p w:rsidR="00685995" w:rsidRDefault="00685995" w:rsidP="00685995">
      <w:r>
        <w:pict>
          <v:rect id="_x0000_i1654" style="width:0;height:1.5pt" o:hralign="center" o:hrstd="t" o:hr="t" fillcolor="#a0a0a0" stroked="f"/>
        </w:pict>
      </w:r>
    </w:p>
    <w:p w:rsidR="00685995" w:rsidRDefault="00685995" w:rsidP="00685995">
      <w:pPr>
        <w:pStyle w:val="Heading2"/>
      </w:pPr>
      <w:r>
        <w:t>Notification Information</w:t>
      </w:r>
    </w:p>
    <w:p w:rsidR="00685995" w:rsidRDefault="00685995" w:rsidP="00685995">
      <w:pPr>
        <w:pStyle w:val="NormalWeb"/>
      </w:pPr>
      <w:r>
        <w:t>The reminder shall include:</w:t>
      </w:r>
    </w:p>
    <w:p w:rsidR="00685995" w:rsidRDefault="00685995" w:rsidP="00685995">
      <w:pPr>
        <w:pStyle w:val="Heading3"/>
      </w:pPr>
      <w:r>
        <w:t>Quiz Title</w:t>
      </w:r>
    </w:p>
    <w:p w:rsidR="00685995" w:rsidRDefault="00685995" w:rsidP="00685995">
      <w:pPr>
        <w:pStyle w:val="NormalWeb"/>
      </w:pPr>
      <w:r>
        <w:t>Name of assessment.</w:t>
      </w:r>
    </w:p>
    <w:p w:rsidR="00685995" w:rsidRDefault="00685995" w:rsidP="00685995">
      <w:pPr>
        <w:pStyle w:val="Heading3"/>
      </w:pPr>
      <w:r>
        <w:t>Associated Course</w:t>
      </w:r>
    </w:p>
    <w:p w:rsidR="00685995" w:rsidRDefault="00685995" w:rsidP="00685995">
      <w:pPr>
        <w:pStyle w:val="NormalWeb"/>
      </w:pPr>
      <w:r>
        <w:t>Course linked to quiz.</w:t>
      </w:r>
    </w:p>
    <w:p w:rsidR="00685995" w:rsidRDefault="00685995" w:rsidP="00685995">
      <w:pPr>
        <w:pStyle w:val="Heading3"/>
      </w:pPr>
      <w:r>
        <w:t>Scheduled Date</w:t>
      </w:r>
    </w:p>
    <w:p w:rsidR="00685995" w:rsidRDefault="00685995" w:rsidP="00685995">
      <w:pPr>
        <w:pStyle w:val="NormalWeb"/>
      </w:pPr>
      <w:r>
        <w:t>Assessment date.</w:t>
      </w:r>
    </w:p>
    <w:p w:rsidR="00685995" w:rsidRDefault="00685995" w:rsidP="00685995">
      <w:pPr>
        <w:pStyle w:val="Heading3"/>
      </w:pPr>
      <w:r>
        <w:t>Time Remaining</w:t>
      </w:r>
    </w:p>
    <w:p w:rsidR="00685995" w:rsidRDefault="00685995" w:rsidP="00685995">
      <w:pPr>
        <w:pStyle w:val="NormalWeb"/>
      </w:pPr>
      <w:r>
        <w:t>Countdown to deadline.</w:t>
      </w:r>
    </w:p>
    <w:p w:rsidR="00685995" w:rsidRDefault="00685995" w:rsidP="00685995">
      <w:pPr>
        <w:pStyle w:val="Heading3"/>
      </w:pPr>
      <w:r>
        <w:t>Notification Message</w:t>
      </w:r>
    </w:p>
    <w:p w:rsidR="00685995" w:rsidRDefault="00685995" w:rsidP="00685995">
      <w:pPr>
        <w:pStyle w:val="NormalWeb"/>
      </w:pPr>
      <w:r>
        <w:t>Reminder information.</w:t>
      </w:r>
    </w:p>
    <w:p w:rsidR="00685995" w:rsidRDefault="00685995" w:rsidP="00685995">
      <w:r>
        <w:pict>
          <v:rect id="_x0000_i1655" style="width:0;height:1.5pt" o:hralign="center" o:hrstd="t" o:hr="t" fillcolor="#a0a0a0" stroked="f"/>
        </w:pict>
      </w:r>
    </w:p>
    <w:p w:rsidR="00685995" w:rsidRDefault="00685995" w:rsidP="00685995">
      <w:pPr>
        <w:pStyle w:val="Heading2"/>
      </w:pPr>
      <w:r>
        <w:t>Example Notification</w:t>
      </w:r>
    </w:p>
    <w:p w:rsidR="00685995" w:rsidRDefault="00685995" w:rsidP="00685995">
      <w:pPr>
        <w:pStyle w:val="HTMLPreformatted"/>
      </w:pPr>
      <w:r>
        <w:rPr>
          <w:rStyle w:val="HTMLCode"/>
          <w:rFonts w:ascii="Segoe UI Symbol" w:hAnsi="Segoe UI Symbol" w:cs="Segoe UI Symbol"/>
        </w:rPr>
        <w:t>📝</w:t>
      </w:r>
      <w:r>
        <w:rPr>
          <w:rStyle w:val="HTMLCode"/>
        </w:rPr>
        <w:t xml:space="preserve"> Quiz Reminder</w:t>
      </w:r>
      <w:r>
        <w:br/>
      </w:r>
      <w:r>
        <w:br/>
      </w:r>
      <w:r>
        <w:rPr>
          <w:rStyle w:val="HTMLCode"/>
        </w:rPr>
        <w:t>Node.js Fundamentals Quiz</w:t>
      </w:r>
      <w:r>
        <w:br/>
      </w:r>
      <w:r>
        <w:br/>
      </w:r>
      <w:r>
        <w:rPr>
          <w:rStyle w:val="HTMLCode"/>
        </w:rPr>
        <w:t>Scheduled Tomorrow at 10:00 AM</w:t>
      </w:r>
      <w:r>
        <w:br/>
      </w:r>
      <w:r>
        <w:br/>
      </w:r>
      <w:r>
        <w:rPr>
          <w:rStyle w:val="HTMLCode"/>
        </w:rPr>
        <w:t>Prepare and complete your assessment on time.</w:t>
      </w:r>
    </w:p>
    <w:p w:rsidR="00685995" w:rsidRDefault="00685995" w:rsidP="00685995">
      <w:r>
        <w:pict>
          <v:rect id="_x0000_i1656" style="width:0;height:1.5pt" o:hralign="center" o:hrstd="t" o:hr="t" fillcolor="#a0a0a0" stroked="f"/>
        </w:pict>
      </w:r>
    </w:p>
    <w:p w:rsidR="00685995" w:rsidRDefault="00685995" w:rsidP="00685995">
      <w:pPr>
        <w:pStyle w:val="Heading2"/>
      </w:pPr>
      <w:r>
        <w:t>Workflow</w:t>
      </w:r>
    </w:p>
    <w:p w:rsidR="00685995" w:rsidRDefault="00685995" w:rsidP="00685995">
      <w:pPr>
        <w:pStyle w:val="Heading3"/>
      </w:pPr>
      <w:r>
        <w:t>Step 1</w:t>
      </w:r>
    </w:p>
    <w:p w:rsidR="00685995" w:rsidRDefault="00685995" w:rsidP="00685995">
      <w:pPr>
        <w:pStyle w:val="NormalWeb"/>
      </w:pPr>
      <w:r>
        <w:t>Quiz scheduled.</w:t>
      </w:r>
    </w:p>
    <w:p w:rsidR="00685995" w:rsidRDefault="00685995" w:rsidP="00685995">
      <w:pPr>
        <w:pStyle w:val="Heading3"/>
      </w:pPr>
      <w:r>
        <w:t>Step 2</w:t>
      </w:r>
    </w:p>
    <w:p w:rsidR="00685995" w:rsidRDefault="00685995" w:rsidP="00685995">
      <w:pPr>
        <w:pStyle w:val="NormalWeb"/>
      </w:pPr>
      <w:r>
        <w:t>System calculates reminder timing.</w:t>
      </w:r>
    </w:p>
    <w:p w:rsidR="00685995" w:rsidRDefault="00685995" w:rsidP="00685995">
      <w:pPr>
        <w:pStyle w:val="Heading3"/>
      </w:pPr>
      <w:r>
        <w:lastRenderedPageBreak/>
        <w:t>Step 3</w:t>
      </w:r>
    </w:p>
    <w:p w:rsidR="00685995" w:rsidRDefault="00685995" w:rsidP="00685995">
      <w:pPr>
        <w:pStyle w:val="NormalWeb"/>
      </w:pPr>
      <w:r>
        <w:t>Reminder generated.</w:t>
      </w:r>
    </w:p>
    <w:p w:rsidR="00685995" w:rsidRDefault="00685995" w:rsidP="00685995">
      <w:pPr>
        <w:pStyle w:val="Heading3"/>
      </w:pPr>
      <w:r>
        <w:t>Step 4</w:t>
      </w:r>
    </w:p>
    <w:p w:rsidR="00685995" w:rsidRDefault="00685995" w:rsidP="00685995">
      <w:pPr>
        <w:pStyle w:val="NormalWeb"/>
      </w:pPr>
      <w:r>
        <w:t>Notification delivered.</w:t>
      </w:r>
    </w:p>
    <w:p w:rsidR="00685995" w:rsidRDefault="00685995" w:rsidP="00685995">
      <w:pPr>
        <w:pStyle w:val="Heading3"/>
      </w:pPr>
      <w:r>
        <w:t>Step 5</w:t>
      </w:r>
    </w:p>
    <w:p w:rsidR="00685995" w:rsidRDefault="00685995" w:rsidP="00685995">
      <w:pPr>
        <w:pStyle w:val="NormalWeb"/>
      </w:pPr>
      <w:r>
        <w:t>Student accesses quiz.</w:t>
      </w:r>
    </w:p>
    <w:p w:rsidR="00685995" w:rsidRDefault="00685995" w:rsidP="00685995">
      <w:r>
        <w:pict>
          <v:rect id="_x0000_i1657"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Better Preparation</w:t>
      </w:r>
    </w:p>
    <w:p w:rsidR="00685995" w:rsidRDefault="00685995" w:rsidP="00685995">
      <w:pPr>
        <w:pStyle w:val="NormalWeb"/>
      </w:pPr>
      <w:r>
        <w:t>Students can prepare in advance.</w:t>
      </w:r>
    </w:p>
    <w:p w:rsidR="00685995" w:rsidRDefault="00685995" w:rsidP="00685995">
      <w:pPr>
        <w:pStyle w:val="Heading3"/>
      </w:pPr>
      <w:r>
        <w:t>Reduced Missed Assessments</w:t>
      </w:r>
    </w:p>
    <w:p w:rsidR="00685995" w:rsidRDefault="00685995" w:rsidP="00685995">
      <w:pPr>
        <w:pStyle w:val="NormalWeb"/>
      </w:pPr>
      <w:r>
        <w:t>Improves participation.</w:t>
      </w:r>
    </w:p>
    <w:p w:rsidR="00685995" w:rsidRDefault="00685995" w:rsidP="00685995">
      <w:pPr>
        <w:pStyle w:val="Heading3"/>
      </w:pPr>
      <w:r>
        <w:t>Improved Academic Performance</w:t>
      </w:r>
    </w:p>
    <w:p w:rsidR="00685995" w:rsidRDefault="00685995" w:rsidP="00685995">
      <w:pPr>
        <w:pStyle w:val="NormalWeb"/>
      </w:pPr>
      <w:r>
        <w:t>Encourages timely completion.</w:t>
      </w:r>
    </w:p>
    <w:p w:rsidR="00685995" w:rsidRDefault="00685995" w:rsidP="00685995">
      <w:r>
        <w:pict>
          <v:rect id="_x0000_i1658"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59"/>
        </w:numPr>
        <w:spacing w:before="100" w:beforeAutospacing="1" w:after="100" w:afterAutospacing="1"/>
      </w:pPr>
      <w:r>
        <w:t xml:space="preserve">Quiz reminders shall be sent before deadlines. </w:t>
      </w:r>
    </w:p>
    <w:p w:rsidR="00685995" w:rsidRDefault="00685995" w:rsidP="00685995">
      <w:pPr>
        <w:numPr>
          <w:ilvl w:val="0"/>
          <w:numId w:val="159"/>
        </w:numPr>
        <w:spacing w:before="100" w:beforeAutospacing="1" w:after="100" w:afterAutospacing="1"/>
      </w:pPr>
      <w:r>
        <w:t xml:space="preserve">Multiple reminders may be generated. </w:t>
      </w:r>
    </w:p>
    <w:p w:rsidR="00685995" w:rsidRDefault="00685995" w:rsidP="00685995">
      <w:pPr>
        <w:numPr>
          <w:ilvl w:val="0"/>
          <w:numId w:val="159"/>
        </w:numPr>
        <w:spacing w:before="100" w:beforeAutospacing="1" w:after="100" w:afterAutospacing="1"/>
      </w:pPr>
      <w:r>
        <w:t xml:space="preserve">Completed quizzes shall not generate reminders. </w:t>
      </w:r>
    </w:p>
    <w:p w:rsidR="00685995" w:rsidRDefault="00685995" w:rsidP="00685995">
      <w:r>
        <w:pict>
          <v:rect id="_x0000_i1659" style="width:0;height:1.5pt" o:hralign="center" o:hrstd="t" o:hr="t" fillcolor="#a0a0a0" stroked="f"/>
        </w:pict>
      </w:r>
    </w:p>
    <w:p w:rsidR="00685995" w:rsidRDefault="00685995" w:rsidP="00685995">
      <w:pPr>
        <w:pStyle w:val="Heading1"/>
      </w:pPr>
      <w:r>
        <w:t>9.6 Assignment Due Reminders</w:t>
      </w:r>
    </w:p>
    <w:p w:rsidR="00685995" w:rsidRDefault="00685995" w:rsidP="00685995">
      <w:pPr>
        <w:pStyle w:val="Heading2"/>
      </w:pPr>
      <w:r>
        <w:t>Description</w:t>
      </w:r>
    </w:p>
    <w:p w:rsidR="00685995" w:rsidRDefault="00685995" w:rsidP="00685995">
      <w:pPr>
        <w:pStyle w:val="NormalWeb"/>
      </w:pPr>
      <w:r>
        <w:t>The Assignment Due Reminder feature notifies students regarding approaching assignment deadlines and pending submissions. Assignments often contribute significantly to course completion and performance evaluation; therefore, timely reminders are essential.</w:t>
      </w:r>
    </w:p>
    <w:p w:rsidR="00685995" w:rsidRDefault="00685995" w:rsidP="00685995">
      <w:pPr>
        <w:pStyle w:val="NormalWeb"/>
      </w:pPr>
      <w:r>
        <w:t>This feature helps students manage their workload and submit assignments within the required timeframe.</w:t>
      </w:r>
    </w:p>
    <w:p w:rsidR="00685995" w:rsidRDefault="00685995" w:rsidP="00685995">
      <w:r>
        <w:lastRenderedPageBreak/>
        <w:pict>
          <v:rect id="_x0000_i1660"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Assignment Reminder feature aims to:</w:t>
      </w:r>
    </w:p>
    <w:p w:rsidR="00685995" w:rsidRDefault="00685995" w:rsidP="00685995">
      <w:pPr>
        <w:numPr>
          <w:ilvl w:val="0"/>
          <w:numId w:val="160"/>
        </w:numPr>
        <w:spacing w:before="100" w:beforeAutospacing="1" w:after="100" w:afterAutospacing="1"/>
      </w:pPr>
      <w:r>
        <w:t xml:space="preserve">Prevent missed submissions. </w:t>
      </w:r>
    </w:p>
    <w:p w:rsidR="00685995" w:rsidRDefault="00685995" w:rsidP="00685995">
      <w:pPr>
        <w:numPr>
          <w:ilvl w:val="0"/>
          <w:numId w:val="160"/>
        </w:numPr>
        <w:spacing w:before="100" w:beforeAutospacing="1" w:after="100" w:afterAutospacing="1"/>
      </w:pPr>
      <w:r>
        <w:t xml:space="preserve">Improve assignment completion rates. </w:t>
      </w:r>
    </w:p>
    <w:p w:rsidR="00685995" w:rsidRDefault="00685995" w:rsidP="00685995">
      <w:pPr>
        <w:numPr>
          <w:ilvl w:val="0"/>
          <w:numId w:val="160"/>
        </w:numPr>
        <w:spacing w:before="100" w:beforeAutospacing="1" w:after="100" w:afterAutospacing="1"/>
      </w:pPr>
      <w:r>
        <w:t xml:space="preserve">Enhance time management. </w:t>
      </w:r>
    </w:p>
    <w:p w:rsidR="00685995" w:rsidRDefault="00685995" w:rsidP="00685995">
      <w:pPr>
        <w:numPr>
          <w:ilvl w:val="0"/>
          <w:numId w:val="160"/>
        </w:numPr>
        <w:spacing w:before="100" w:beforeAutospacing="1" w:after="100" w:afterAutospacing="1"/>
      </w:pPr>
      <w:r>
        <w:t xml:space="preserve">Support academic success. </w:t>
      </w:r>
    </w:p>
    <w:p w:rsidR="00685995" w:rsidRDefault="00685995" w:rsidP="00685995">
      <w:r>
        <w:pict>
          <v:rect id="_x0000_i1661" style="width:0;height:1.5pt" o:hralign="center" o:hrstd="t" o:hr="t" fillcolor="#a0a0a0" stroked="f"/>
        </w:pict>
      </w:r>
    </w:p>
    <w:p w:rsidR="00685995" w:rsidRDefault="00685995" w:rsidP="00685995">
      <w:pPr>
        <w:pStyle w:val="Heading2"/>
      </w:pPr>
      <w:r>
        <w:t>Notification Information</w:t>
      </w:r>
    </w:p>
    <w:p w:rsidR="00685995" w:rsidRDefault="00685995" w:rsidP="00685995">
      <w:pPr>
        <w:pStyle w:val="NormalWeb"/>
      </w:pPr>
      <w:r>
        <w:t>The reminder shall contain:</w:t>
      </w:r>
    </w:p>
    <w:p w:rsidR="00685995" w:rsidRDefault="00685995" w:rsidP="00685995">
      <w:pPr>
        <w:pStyle w:val="Heading3"/>
      </w:pPr>
      <w:r>
        <w:t>Assignment Title</w:t>
      </w:r>
    </w:p>
    <w:p w:rsidR="00685995" w:rsidRDefault="00685995" w:rsidP="00685995">
      <w:pPr>
        <w:pStyle w:val="NormalWeb"/>
      </w:pPr>
      <w:r>
        <w:t>Name of assignment.</w:t>
      </w:r>
    </w:p>
    <w:p w:rsidR="00685995" w:rsidRDefault="00685995" w:rsidP="00685995">
      <w:pPr>
        <w:pStyle w:val="Heading3"/>
      </w:pPr>
      <w:r>
        <w:t>Course Name</w:t>
      </w:r>
    </w:p>
    <w:p w:rsidR="00685995" w:rsidRDefault="00685995" w:rsidP="00685995">
      <w:pPr>
        <w:pStyle w:val="NormalWeb"/>
      </w:pPr>
      <w:r>
        <w:t>Associated course.</w:t>
      </w:r>
    </w:p>
    <w:p w:rsidR="00685995" w:rsidRDefault="00685995" w:rsidP="00685995">
      <w:pPr>
        <w:pStyle w:val="Heading3"/>
      </w:pPr>
      <w:r>
        <w:t>Due Date</w:t>
      </w:r>
    </w:p>
    <w:p w:rsidR="00685995" w:rsidRDefault="00685995" w:rsidP="00685995">
      <w:pPr>
        <w:pStyle w:val="NormalWeb"/>
      </w:pPr>
      <w:r>
        <w:t>Submission deadline.</w:t>
      </w:r>
    </w:p>
    <w:p w:rsidR="00685995" w:rsidRDefault="00685995" w:rsidP="00685995">
      <w:pPr>
        <w:pStyle w:val="Heading3"/>
      </w:pPr>
      <w:r>
        <w:t>Remaining Time</w:t>
      </w:r>
    </w:p>
    <w:p w:rsidR="00685995" w:rsidRDefault="00685995" w:rsidP="00685995">
      <w:pPr>
        <w:pStyle w:val="NormalWeb"/>
      </w:pPr>
      <w:r>
        <w:t>Time left before deadline.</w:t>
      </w:r>
    </w:p>
    <w:p w:rsidR="00685995" w:rsidRDefault="00685995" w:rsidP="00685995">
      <w:pPr>
        <w:pStyle w:val="Heading3"/>
      </w:pPr>
      <w:r>
        <w:t>Submission Status</w:t>
      </w:r>
    </w:p>
    <w:p w:rsidR="00685995" w:rsidRDefault="00685995" w:rsidP="00685995">
      <w:pPr>
        <w:pStyle w:val="NormalWeb"/>
      </w:pPr>
      <w:r>
        <w:t>Current assignment status.</w:t>
      </w:r>
    </w:p>
    <w:p w:rsidR="00685995" w:rsidRDefault="00685995" w:rsidP="00685995">
      <w:r>
        <w:pict>
          <v:rect id="_x0000_i1662" style="width:0;height:1.5pt" o:hralign="center" o:hrstd="t" o:hr="t" fillcolor="#a0a0a0" stroked="f"/>
        </w:pict>
      </w:r>
    </w:p>
    <w:p w:rsidR="00685995" w:rsidRDefault="00685995" w:rsidP="00685995">
      <w:pPr>
        <w:pStyle w:val="Heading2"/>
      </w:pPr>
      <w:r>
        <w:t>Example Notification</w:t>
      </w:r>
    </w:p>
    <w:p w:rsidR="00685995" w:rsidRDefault="00685995" w:rsidP="00685995">
      <w:pPr>
        <w:pStyle w:val="HTMLPreformatted"/>
      </w:pPr>
      <w:r>
        <w:rPr>
          <w:rStyle w:val="HTMLCode"/>
          <w:rFonts w:ascii="Segoe UI Symbol" w:hAnsi="Segoe UI Symbol" w:cs="Segoe UI Symbol"/>
        </w:rPr>
        <w:t>📌</w:t>
      </w:r>
      <w:r>
        <w:rPr>
          <w:rStyle w:val="HTMLCode"/>
        </w:rPr>
        <w:t xml:space="preserve"> Assignment Reminder</w:t>
      </w:r>
      <w:r>
        <w:br/>
      </w:r>
      <w:r>
        <w:br/>
      </w:r>
      <w:r>
        <w:rPr>
          <w:rStyle w:val="HTMLCode"/>
        </w:rPr>
        <w:t>React Native Project Submission</w:t>
      </w:r>
      <w:r>
        <w:br/>
      </w:r>
      <w:r>
        <w:br/>
      </w:r>
      <w:r>
        <w:rPr>
          <w:rStyle w:val="HTMLCode"/>
        </w:rPr>
        <w:t>Due in 2 Days</w:t>
      </w:r>
      <w:r>
        <w:br/>
      </w:r>
      <w:r>
        <w:br/>
      </w:r>
      <w:r>
        <w:rPr>
          <w:rStyle w:val="HTMLCode"/>
        </w:rPr>
        <w:t>Please complete and submit your assignment before the deadline.</w:t>
      </w:r>
    </w:p>
    <w:p w:rsidR="00685995" w:rsidRDefault="00685995" w:rsidP="00685995">
      <w:r>
        <w:pict>
          <v:rect id="_x0000_i1663" style="width:0;height:1.5pt" o:hralign="center" o:hrstd="t" o:hr="t" fillcolor="#a0a0a0" stroked="f"/>
        </w:pict>
      </w:r>
    </w:p>
    <w:p w:rsidR="00685995" w:rsidRDefault="00685995" w:rsidP="00685995">
      <w:pPr>
        <w:pStyle w:val="Heading2"/>
      </w:pPr>
      <w:r>
        <w:lastRenderedPageBreak/>
        <w:t>Workflow</w:t>
      </w:r>
    </w:p>
    <w:p w:rsidR="00685995" w:rsidRDefault="00685995" w:rsidP="00685995">
      <w:pPr>
        <w:pStyle w:val="Heading3"/>
      </w:pPr>
      <w:r>
        <w:t>Step 1</w:t>
      </w:r>
    </w:p>
    <w:p w:rsidR="00685995" w:rsidRDefault="00685995" w:rsidP="00685995">
      <w:pPr>
        <w:pStyle w:val="NormalWeb"/>
      </w:pPr>
      <w:r>
        <w:t>Assignment created.</w:t>
      </w:r>
    </w:p>
    <w:p w:rsidR="00685995" w:rsidRDefault="00685995" w:rsidP="00685995">
      <w:pPr>
        <w:pStyle w:val="Heading3"/>
      </w:pPr>
      <w:r>
        <w:t>Step 2</w:t>
      </w:r>
    </w:p>
    <w:p w:rsidR="00685995" w:rsidRDefault="00685995" w:rsidP="00685995">
      <w:pPr>
        <w:pStyle w:val="NormalWeb"/>
      </w:pPr>
      <w:r>
        <w:t>Deadline approaches.</w:t>
      </w:r>
    </w:p>
    <w:p w:rsidR="00685995" w:rsidRDefault="00685995" w:rsidP="00685995">
      <w:pPr>
        <w:pStyle w:val="Heading3"/>
      </w:pPr>
      <w:r>
        <w:t>Step 3</w:t>
      </w:r>
    </w:p>
    <w:p w:rsidR="00685995" w:rsidRDefault="00685995" w:rsidP="00685995">
      <w:pPr>
        <w:pStyle w:val="NormalWeb"/>
      </w:pPr>
      <w:r>
        <w:t>System generates reminder.</w:t>
      </w:r>
    </w:p>
    <w:p w:rsidR="00685995" w:rsidRDefault="00685995" w:rsidP="00685995">
      <w:pPr>
        <w:pStyle w:val="Heading3"/>
      </w:pPr>
      <w:r>
        <w:t>Step 4</w:t>
      </w:r>
    </w:p>
    <w:p w:rsidR="00685995" w:rsidRDefault="00685995" w:rsidP="00685995">
      <w:pPr>
        <w:pStyle w:val="NormalWeb"/>
      </w:pPr>
      <w:r>
        <w:t>Notification delivered.</w:t>
      </w:r>
    </w:p>
    <w:p w:rsidR="00685995" w:rsidRDefault="00685995" w:rsidP="00685995">
      <w:pPr>
        <w:pStyle w:val="Heading3"/>
      </w:pPr>
      <w:r>
        <w:t>Step 5</w:t>
      </w:r>
    </w:p>
    <w:p w:rsidR="00685995" w:rsidRDefault="00685995" w:rsidP="00685995">
      <w:pPr>
        <w:pStyle w:val="NormalWeb"/>
      </w:pPr>
      <w:r>
        <w:t>Student submits assignment.</w:t>
      </w:r>
    </w:p>
    <w:p w:rsidR="00685995" w:rsidRDefault="00685995" w:rsidP="00685995">
      <w:r>
        <w:pict>
          <v:rect id="_x0000_i1664"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Better Time Management</w:t>
      </w:r>
    </w:p>
    <w:p w:rsidR="00685995" w:rsidRDefault="00685995" w:rsidP="00685995">
      <w:pPr>
        <w:pStyle w:val="NormalWeb"/>
      </w:pPr>
      <w:r>
        <w:t>Students plan tasks effectively.</w:t>
      </w:r>
    </w:p>
    <w:p w:rsidR="00685995" w:rsidRDefault="00685995" w:rsidP="00685995">
      <w:pPr>
        <w:pStyle w:val="Heading3"/>
      </w:pPr>
      <w:r>
        <w:t>Increased Completion Rate</w:t>
      </w:r>
    </w:p>
    <w:p w:rsidR="00685995" w:rsidRDefault="00685995" w:rsidP="00685995">
      <w:pPr>
        <w:pStyle w:val="NormalWeb"/>
      </w:pPr>
      <w:r>
        <w:t>Improves assignment participation.</w:t>
      </w:r>
    </w:p>
    <w:p w:rsidR="00685995" w:rsidRDefault="00685995" w:rsidP="00685995">
      <w:pPr>
        <w:pStyle w:val="Heading3"/>
      </w:pPr>
      <w:r>
        <w:t>Reduced Missed Deadlines</w:t>
      </w:r>
    </w:p>
    <w:p w:rsidR="00685995" w:rsidRDefault="00685995" w:rsidP="00685995">
      <w:pPr>
        <w:pStyle w:val="NormalWeb"/>
      </w:pPr>
      <w:r>
        <w:t>Supports academic discipline.</w:t>
      </w:r>
    </w:p>
    <w:p w:rsidR="00685995" w:rsidRDefault="00685995" w:rsidP="00685995">
      <w:r>
        <w:pict>
          <v:rect id="_x0000_i1665"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61"/>
        </w:numPr>
        <w:spacing w:before="100" w:beforeAutospacing="1" w:after="100" w:afterAutospacing="1"/>
      </w:pPr>
      <w:r>
        <w:t xml:space="preserve">Assignment reminders shall stop after submission. </w:t>
      </w:r>
    </w:p>
    <w:p w:rsidR="00685995" w:rsidRDefault="00685995" w:rsidP="00685995">
      <w:pPr>
        <w:numPr>
          <w:ilvl w:val="0"/>
          <w:numId w:val="161"/>
        </w:numPr>
        <w:spacing w:before="100" w:beforeAutospacing="1" w:after="100" w:afterAutospacing="1"/>
      </w:pPr>
      <w:r>
        <w:t xml:space="preserve">Notifications shall be sent before deadlines. </w:t>
      </w:r>
    </w:p>
    <w:p w:rsidR="00685995" w:rsidRDefault="00685995" w:rsidP="00685995">
      <w:pPr>
        <w:numPr>
          <w:ilvl w:val="0"/>
          <w:numId w:val="161"/>
        </w:numPr>
        <w:spacing w:before="100" w:beforeAutospacing="1" w:after="100" w:afterAutospacing="1"/>
      </w:pPr>
      <w:r>
        <w:t xml:space="preserve">Overdue assignments may trigger additional alerts. </w:t>
      </w:r>
    </w:p>
    <w:p w:rsidR="00685995" w:rsidRDefault="00685995" w:rsidP="00685995">
      <w:r>
        <w:pict>
          <v:rect id="_x0000_i1666" style="width:0;height:1.5pt" o:hralign="center" o:hrstd="t" o:hr="t" fillcolor="#a0a0a0" stroked="f"/>
        </w:pict>
      </w:r>
    </w:p>
    <w:p w:rsidR="00685995" w:rsidRDefault="00685995" w:rsidP="00685995">
      <w:pPr>
        <w:pStyle w:val="Heading1"/>
      </w:pPr>
      <w:r>
        <w:lastRenderedPageBreak/>
        <w:t>9.7 Certificate Earned Notifications</w:t>
      </w:r>
    </w:p>
    <w:p w:rsidR="00685995" w:rsidRDefault="00685995" w:rsidP="00685995">
      <w:pPr>
        <w:pStyle w:val="Heading2"/>
      </w:pPr>
      <w:r>
        <w:t>Description</w:t>
      </w:r>
    </w:p>
    <w:p w:rsidR="00685995" w:rsidRDefault="00685995" w:rsidP="00685995">
      <w:pPr>
        <w:pStyle w:val="NormalWeb"/>
      </w:pPr>
      <w:r>
        <w:t>The Certificate Earned Notification feature informs students when they successfully complete a course and become eligible to receive a certificate. This notification serves as a reward mechanism and provides immediate recognition of educational achievements.</w:t>
      </w:r>
    </w:p>
    <w:p w:rsidR="00685995" w:rsidRDefault="00685995" w:rsidP="00685995">
      <w:pPr>
        <w:pStyle w:val="NormalWeb"/>
      </w:pPr>
      <w:r>
        <w:t>Achievement notifications help motivate students and encourage continued participation within the platform.</w:t>
      </w:r>
    </w:p>
    <w:p w:rsidR="00685995" w:rsidRDefault="00685995" w:rsidP="00685995">
      <w:r>
        <w:pict>
          <v:rect id="_x0000_i1667"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feature aims to:</w:t>
      </w:r>
    </w:p>
    <w:p w:rsidR="00685995" w:rsidRDefault="00685995" w:rsidP="00685995">
      <w:pPr>
        <w:numPr>
          <w:ilvl w:val="0"/>
          <w:numId w:val="162"/>
        </w:numPr>
        <w:spacing w:before="100" w:beforeAutospacing="1" w:after="100" w:afterAutospacing="1"/>
      </w:pPr>
      <w:r>
        <w:t xml:space="preserve">Recognize accomplishments. </w:t>
      </w:r>
    </w:p>
    <w:p w:rsidR="00685995" w:rsidRDefault="00685995" w:rsidP="00685995">
      <w:pPr>
        <w:numPr>
          <w:ilvl w:val="0"/>
          <w:numId w:val="162"/>
        </w:numPr>
        <w:spacing w:before="100" w:beforeAutospacing="1" w:after="100" w:afterAutospacing="1"/>
      </w:pPr>
      <w:r>
        <w:t xml:space="preserve">Improve motivation. </w:t>
      </w:r>
    </w:p>
    <w:p w:rsidR="00685995" w:rsidRDefault="00685995" w:rsidP="00685995">
      <w:pPr>
        <w:numPr>
          <w:ilvl w:val="0"/>
          <w:numId w:val="162"/>
        </w:numPr>
        <w:spacing w:before="100" w:beforeAutospacing="1" w:after="100" w:afterAutospacing="1"/>
      </w:pPr>
      <w:r>
        <w:t xml:space="preserve">Promote achievement visibility. </w:t>
      </w:r>
    </w:p>
    <w:p w:rsidR="00685995" w:rsidRDefault="00685995" w:rsidP="00685995">
      <w:pPr>
        <w:numPr>
          <w:ilvl w:val="0"/>
          <w:numId w:val="162"/>
        </w:numPr>
        <w:spacing w:before="100" w:beforeAutospacing="1" w:after="100" w:afterAutospacing="1"/>
      </w:pPr>
      <w:r>
        <w:t xml:space="preserve">Encourage further learning. </w:t>
      </w:r>
    </w:p>
    <w:p w:rsidR="00685995" w:rsidRDefault="00685995" w:rsidP="00685995">
      <w:r>
        <w:pict>
          <v:rect id="_x0000_i1668" style="width:0;height:1.5pt" o:hralign="center" o:hrstd="t" o:hr="t" fillcolor="#a0a0a0" stroked="f"/>
        </w:pict>
      </w:r>
    </w:p>
    <w:p w:rsidR="00685995" w:rsidRDefault="00685995" w:rsidP="00685995">
      <w:pPr>
        <w:pStyle w:val="Heading2"/>
      </w:pPr>
      <w:r>
        <w:t>Notification Information</w:t>
      </w:r>
    </w:p>
    <w:p w:rsidR="00685995" w:rsidRDefault="00685995" w:rsidP="00685995">
      <w:pPr>
        <w:pStyle w:val="NormalWeb"/>
      </w:pPr>
      <w:r>
        <w:t>The notification shall include:</w:t>
      </w:r>
    </w:p>
    <w:p w:rsidR="00685995" w:rsidRDefault="00685995" w:rsidP="00685995">
      <w:pPr>
        <w:pStyle w:val="Heading3"/>
      </w:pPr>
      <w:r>
        <w:t>Certificate Name</w:t>
      </w:r>
    </w:p>
    <w:p w:rsidR="00685995" w:rsidRDefault="00685995" w:rsidP="00685995">
      <w:pPr>
        <w:pStyle w:val="NormalWeb"/>
      </w:pPr>
      <w:r>
        <w:t>Associated course certificate.</w:t>
      </w:r>
    </w:p>
    <w:p w:rsidR="00685995" w:rsidRDefault="00685995" w:rsidP="00685995">
      <w:pPr>
        <w:pStyle w:val="Heading3"/>
      </w:pPr>
      <w:r>
        <w:t>Course Name</w:t>
      </w:r>
    </w:p>
    <w:p w:rsidR="00685995" w:rsidRDefault="00685995" w:rsidP="00685995">
      <w:pPr>
        <w:pStyle w:val="NormalWeb"/>
      </w:pPr>
      <w:r>
        <w:t>Completed course.</w:t>
      </w:r>
    </w:p>
    <w:p w:rsidR="00685995" w:rsidRDefault="00685995" w:rsidP="00685995">
      <w:pPr>
        <w:pStyle w:val="Heading3"/>
      </w:pPr>
      <w:r>
        <w:t>Completion Date</w:t>
      </w:r>
    </w:p>
    <w:p w:rsidR="00685995" w:rsidRDefault="00685995" w:rsidP="00685995">
      <w:pPr>
        <w:pStyle w:val="NormalWeb"/>
      </w:pPr>
      <w:r>
        <w:t>Date of achievement.</w:t>
      </w:r>
    </w:p>
    <w:p w:rsidR="00685995" w:rsidRDefault="00685995" w:rsidP="00685995">
      <w:pPr>
        <w:pStyle w:val="Heading3"/>
      </w:pPr>
      <w:r>
        <w:t>Download Option</w:t>
      </w:r>
    </w:p>
    <w:p w:rsidR="00685995" w:rsidRDefault="00685995" w:rsidP="00685995">
      <w:pPr>
        <w:pStyle w:val="NormalWeb"/>
      </w:pPr>
      <w:r>
        <w:t>Direct certificate access.</w:t>
      </w:r>
    </w:p>
    <w:p w:rsidR="00685995" w:rsidRDefault="00685995" w:rsidP="00685995">
      <w:r>
        <w:pict>
          <v:rect id="_x0000_i1669" style="width:0;height:1.5pt" o:hralign="center" o:hrstd="t" o:hr="t" fillcolor="#a0a0a0" stroked="f"/>
        </w:pict>
      </w:r>
    </w:p>
    <w:p w:rsidR="00685995" w:rsidRDefault="00685995" w:rsidP="00685995">
      <w:pPr>
        <w:pStyle w:val="Heading2"/>
      </w:pPr>
      <w:r>
        <w:t>Example Notification</w:t>
      </w:r>
    </w:p>
    <w:p w:rsidR="00685995" w:rsidRDefault="00685995" w:rsidP="00685995">
      <w:pPr>
        <w:pStyle w:val="HTMLPreformatted"/>
      </w:pPr>
      <w:r>
        <w:rPr>
          <w:rStyle w:val="HTMLCode"/>
          <w:rFonts w:ascii="Segoe UI Symbol" w:hAnsi="Segoe UI Symbol" w:cs="Segoe UI Symbol"/>
        </w:rPr>
        <w:t>🏆</w:t>
      </w:r>
      <w:r>
        <w:rPr>
          <w:rStyle w:val="HTMLCode"/>
        </w:rPr>
        <w:t xml:space="preserve"> Congratulations!</w:t>
      </w:r>
      <w:r>
        <w:br/>
      </w:r>
      <w:r>
        <w:br/>
      </w:r>
      <w:r>
        <w:rPr>
          <w:rStyle w:val="HTMLCode"/>
        </w:rPr>
        <w:lastRenderedPageBreak/>
        <w:t>You have successfully completed:</w:t>
      </w:r>
      <w:r>
        <w:br/>
      </w:r>
      <w:r>
        <w:br/>
      </w:r>
      <w:r>
        <w:rPr>
          <w:rStyle w:val="HTMLCode"/>
        </w:rPr>
        <w:t>React Native Mobile Development</w:t>
      </w:r>
      <w:r>
        <w:br/>
      </w:r>
      <w:r>
        <w:br/>
      </w:r>
      <w:r>
        <w:rPr>
          <w:rStyle w:val="HTMLCode"/>
        </w:rPr>
        <w:t>Your certificate is now available for download.</w:t>
      </w:r>
    </w:p>
    <w:p w:rsidR="00685995" w:rsidRDefault="00685995" w:rsidP="00685995">
      <w:r>
        <w:pict>
          <v:rect id="_x0000_i1670" style="width:0;height:1.5pt" o:hralign="center" o:hrstd="t" o:hr="t" fillcolor="#a0a0a0" stroked="f"/>
        </w:pict>
      </w:r>
    </w:p>
    <w:p w:rsidR="00685995" w:rsidRDefault="00685995" w:rsidP="00685995">
      <w:pPr>
        <w:pStyle w:val="Heading2"/>
      </w:pPr>
      <w:r>
        <w:t>Workflow</w:t>
      </w:r>
    </w:p>
    <w:p w:rsidR="00685995" w:rsidRDefault="00685995" w:rsidP="00685995">
      <w:pPr>
        <w:pStyle w:val="Heading3"/>
      </w:pPr>
      <w:r>
        <w:t>Step 1</w:t>
      </w:r>
    </w:p>
    <w:p w:rsidR="00685995" w:rsidRDefault="00685995" w:rsidP="00685995">
      <w:pPr>
        <w:pStyle w:val="NormalWeb"/>
      </w:pPr>
      <w:r>
        <w:t>Student completes course.</w:t>
      </w:r>
    </w:p>
    <w:p w:rsidR="00685995" w:rsidRDefault="00685995" w:rsidP="00685995">
      <w:pPr>
        <w:pStyle w:val="Heading3"/>
      </w:pPr>
      <w:r>
        <w:t>Step 2</w:t>
      </w:r>
    </w:p>
    <w:p w:rsidR="00685995" w:rsidRDefault="00685995" w:rsidP="00685995">
      <w:pPr>
        <w:pStyle w:val="NormalWeb"/>
      </w:pPr>
      <w:r>
        <w:t>System validates requirements.</w:t>
      </w:r>
    </w:p>
    <w:p w:rsidR="00685995" w:rsidRDefault="00685995" w:rsidP="00685995">
      <w:pPr>
        <w:pStyle w:val="Heading3"/>
      </w:pPr>
      <w:r>
        <w:t>Step 3</w:t>
      </w:r>
    </w:p>
    <w:p w:rsidR="00685995" w:rsidRDefault="00685995" w:rsidP="00685995">
      <w:pPr>
        <w:pStyle w:val="NormalWeb"/>
      </w:pPr>
      <w:r>
        <w:t>Certificate generated.</w:t>
      </w:r>
    </w:p>
    <w:p w:rsidR="00685995" w:rsidRDefault="00685995" w:rsidP="00685995">
      <w:pPr>
        <w:pStyle w:val="Heading3"/>
      </w:pPr>
      <w:r>
        <w:t>Step 4</w:t>
      </w:r>
    </w:p>
    <w:p w:rsidR="00685995" w:rsidRDefault="00685995" w:rsidP="00685995">
      <w:pPr>
        <w:pStyle w:val="NormalWeb"/>
      </w:pPr>
      <w:r>
        <w:t>Notification created.</w:t>
      </w:r>
    </w:p>
    <w:p w:rsidR="00685995" w:rsidRDefault="00685995" w:rsidP="00685995">
      <w:pPr>
        <w:pStyle w:val="Heading3"/>
      </w:pPr>
      <w:r>
        <w:t>Step 5</w:t>
      </w:r>
    </w:p>
    <w:p w:rsidR="00685995" w:rsidRDefault="00685995" w:rsidP="00685995">
      <w:pPr>
        <w:pStyle w:val="NormalWeb"/>
      </w:pPr>
      <w:r>
        <w:t>Student receives achievement alert.</w:t>
      </w:r>
    </w:p>
    <w:p w:rsidR="00685995" w:rsidRDefault="00685995" w:rsidP="00685995">
      <w:r>
        <w:pict>
          <v:rect id="_x0000_i1671"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Achievement Recognition</w:t>
      </w:r>
    </w:p>
    <w:p w:rsidR="00685995" w:rsidRDefault="00685995" w:rsidP="00685995">
      <w:pPr>
        <w:pStyle w:val="NormalWeb"/>
      </w:pPr>
      <w:r>
        <w:t>Acknowledges student efforts.</w:t>
      </w:r>
    </w:p>
    <w:p w:rsidR="00685995" w:rsidRDefault="00685995" w:rsidP="00685995">
      <w:pPr>
        <w:pStyle w:val="Heading3"/>
      </w:pPr>
      <w:r>
        <w:t>Increased Motivation</w:t>
      </w:r>
    </w:p>
    <w:p w:rsidR="00685995" w:rsidRDefault="00685995" w:rsidP="00685995">
      <w:pPr>
        <w:pStyle w:val="NormalWeb"/>
      </w:pPr>
      <w:r>
        <w:t>Encourages continued learning.</w:t>
      </w:r>
    </w:p>
    <w:p w:rsidR="00685995" w:rsidRDefault="00685995" w:rsidP="00685995">
      <w:pPr>
        <w:pStyle w:val="Heading3"/>
      </w:pPr>
      <w:r>
        <w:t>Positive User Experience</w:t>
      </w:r>
    </w:p>
    <w:p w:rsidR="00685995" w:rsidRDefault="00685995" w:rsidP="00685995">
      <w:pPr>
        <w:pStyle w:val="NormalWeb"/>
      </w:pPr>
      <w:r>
        <w:t>Provides rewarding feedback.</w:t>
      </w:r>
    </w:p>
    <w:p w:rsidR="00685995" w:rsidRDefault="00685995" w:rsidP="00685995">
      <w:r>
        <w:pict>
          <v:rect id="_x0000_i1672"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63"/>
        </w:numPr>
        <w:spacing w:before="100" w:beforeAutospacing="1" w:after="100" w:afterAutospacing="1"/>
      </w:pPr>
      <w:r>
        <w:t xml:space="preserve">Certificates must be generated before notifications. </w:t>
      </w:r>
    </w:p>
    <w:p w:rsidR="00685995" w:rsidRDefault="00685995" w:rsidP="00685995">
      <w:pPr>
        <w:numPr>
          <w:ilvl w:val="0"/>
          <w:numId w:val="163"/>
        </w:numPr>
        <w:spacing w:before="100" w:beforeAutospacing="1" w:after="100" w:afterAutospacing="1"/>
      </w:pPr>
      <w:r>
        <w:lastRenderedPageBreak/>
        <w:t xml:space="preserve">Notifications shall only be sent for completed courses. </w:t>
      </w:r>
    </w:p>
    <w:p w:rsidR="00685995" w:rsidRDefault="00685995" w:rsidP="00685995">
      <w:pPr>
        <w:numPr>
          <w:ilvl w:val="0"/>
          <w:numId w:val="163"/>
        </w:numPr>
        <w:spacing w:before="100" w:beforeAutospacing="1" w:after="100" w:afterAutospacing="1"/>
      </w:pPr>
      <w:r>
        <w:t xml:space="preserve">Duplicate certificate notifications shall not occur. </w:t>
      </w:r>
    </w:p>
    <w:p w:rsidR="00685995" w:rsidRDefault="00685995" w:rsidP="00685995">
      <w:r>
        <w:pict>
          <v:rect id="_x0000_i1673" style="width:0;height:1.5pt" o:hralign="center" o:hrstd="t" o:hr="t" fillcolor="#a0a0a0" stroked="f"/>
        </w:pict>
      </w:r>
    </w:p>
    <w:p w:rsidR="00685995" w:rsidRDefault="00685995" w:rsidP="00685995">
      <w:pPr>
        <w:pStyle w:val="Heading1"/>
      </w:pPr>
      <w:r>
        <w:t>9.8 Notification Management</w:t>
      </w:r>
    </w:p>
    <w:p w:rsidR="00685995" w:rsidRDefault="00685995" w:rsidP="00685995">
      <w:pPr>
        <w:pStyle w:val="Heading2"/>
      </w:pPr>
      <w:r>
        <w:t>Description</w:t>
      </w:r>
    </w:p>
    <w:p w:rsidR="00685995" w:rsidRDefault="00685995" w:rsidP="00685995">
      <w:pPr>
        <w:pStyle w:val="NormalWeb"/>
      </w:pPr>
      <w:r>
        <w:t>The Notification Management component enables students to view, organize, and manage all notifications received within the platform.</w:t>
      </w:r>
    </w:p>
    <w:p w:rsidR="00685995" w:rsidRDefault="00685995" w:rsidP="00685995">
      <w:pPr>
        <w:pStyle w:val="NormalWeb"/>
      </w:pPr>
      <w:r>
        <w:t>Students can access a dedicated notification center where all alerts are stored.</w:t>
      </w:r>
    </w:p>
    <w:p w:rsidR="00685995" w:rsidRDefault="00685995" w:rsidP="00685995">
      <w:r>
        <w:pict>
          <v:rect id="_x0000_i1674" style="width:0;height:1.5pt" o:hralign="center" o:hrstd="t" o:hr="t" fillcolor="#a0a0a0" stroked="f"/>
        </w:pict>
      </w:r>
    </w:p>
    <w:p w:rsidR="00685995" w:rsidRDefault="00685995" w:rsidP="00685995">
      <w:pPr>
        <w:pStyle w:val="Heading2"/>
      </w:pPr>
      <w:r>
        <w:t>Features</w:t>
      </w:r>
    </w:p>
    <w:p w:rsidR="00685995" w:rsidRDefault="00685995" w:rsidP="00685995">
      <w:pPr>
        <w:pStyle w:val="Heading3"/>
      </w:pPr>
      <w:r>
        <w:t>View Notifications</w:t>
      </w:r>
    </w:p>
    <w:p w:rsidR="00685995" w:rsidRDefault="00685995" w:rsidP="00685995">
      <w:pPr>
        <w:pStyle w:val="NormalWeb"/>
      </w:pPr>
      <w:r>
        <w:t>Display all received notifications.</w:t>
      </w:r>
    </w:p>
    <w:p w:rsidR="00685995" w:rsidRDefault="00685995" w:rsidP="00685995">
      <w:pPr>
        <w:pStyle w:val="Heading3"/>
      </w:pPr>
      <w:r>
        <w:t>Mark as Read</w:t>
      </w:r>
    </w:p>
    <w:p w:rsidR="00685995" w:rsidRDefault="00685995" w:rsidP="00685995">
      <w:pPr>
        <w:pStyle w:val="NormalWeb"/>
      </w:pPr>
      <w:r>
        <w:t>Update notification status.</w:t>
      </w:r>
    </w:p>
    <w:p w:rsidR="00685995" w:rsidRDefault="00685995" w:rsidP="00685995">
      <w:pPr>
        <w:pStyle w:val="Heading3"/>
      </w:pPr>
      <w:r>
        <w:t>Delete Notifications</w:t>
      </w:r>
    </w:p>
    <w:p w:rsidR="00685995" w:rsidRDefault="00685995" w:rsidP="00685995">
      <w:pPr>
        <w:pStyle w:val="NormalWeb"/>
      </w:pPr>
      <w:r>
        <w:t>Remove unwanted alerts.</w:t>
      </w:r>
    </w:p>
    <w:p w:rsidR="00685995" w:rsidRDefault="00685995" w:rsidP="00685995">
      <w:pPr>
        <w:pStyle w:val="Heading3"/>
      </w:pPr>
      <w:r>
        <w:t>Notification History</w:t>
      </w:r>
    </w:p>
    <w:p w:rsidR="00685995" w:rsidRDefault="00685995" w:rsidP="00685995">
      <w:pPr>
        <w:pStyle w:val="NormalWeb"/>
      </w:pPr>
      <w:r>
        <w:t>View previously received notifications.</w:t>
      </w:r>
    </w:p>
    <w:p w:rsidR="00685995" w:rsidRDefault="00685995" w:rsidP="00685995">
      <w:pPr>
        <w:pStyle w:val="Heading3"/>
      </w:pPr>
      <w:r>
        <w:t>Notification Count</w:t>
      </w:r>
    </w:p>
    <w:p w:rsidR="00685995" w:rsidRDefault="00685995" w:rsidP="00685995">
      <w:pPr>
        <w:pStyle w:val="NormalWeb"/>
      </w:pPr>
      <w:r>
        <w:t>Display unread notification count.</w:t>
      </w:r>
    </w:p>
    <w:p w:rsidR="00685995" w:rsidRDefault="00685995" w:rsidP="00685995">
      <w:r>
        <w:pict>
          <v:rect id="_x0000_i1675" style="width:0;height:1.5pt" o:hralign="center" o:hrstd="t" o:hr="t" fillcolor="#a0a0a0" stroked="f"/>
        </w:pict>
      </w:r>
    </w:p>
    <w:p w:rsidR="00685995" w:rsidRDefault="00685995" w:rsidP="00685995">
      <w:pPr>
        <w:pStyle w:val="Heading2"/>
      </w:pPr>
      <w:r>
        <w:t>Notification Categories</w:t>
      </w:r>
    </w:p>
    <w:p w:rsidR="00685995" w:rsidRDefault="00685995" w:rsidP="00685995">
      <w:pPr>
        <w:pStyle w:val="NormalWeb"/>
      </w:pPr>
      <w:r>
        <w:t>The system shall organize notifications into:</w:t>
      </w:r>
    </w:p>
    <w:p w:rsidR="00685995" w:rsidRDefault="00685995" w:rsidP="00685995">
      <w:pPr>
        <w:numPr>
          <w:ilvl w:val="0"/>
          <w:numId w:val="164"/>
        </w:numPr>
        <w:spacing w:before="100" w:beforeAutospacing="1" w:after="100" w:afterAutospacing="1"/>
      </w:pPr>
      <w:r>
        <w:t xml:space="preserve">Course Notifications </w:t>
      </w:r>
    </w:p>
    <w:p w:rsidR="00685995" w:rsidRDefault="00685995" w:rsidP="00685995">
      <w:pPr>
        <w:numPr>
          <w:ilvl w:val="0"/>
          <w:numId w:val="164"/>
        </w:numPr>
        <w:spacing w:before="100" w:beforeAutospacing="1" w:after="100" w:afterAutospacing="1"/>
      </w:pPr>
      <w:r>
        <w:t xml:space="preserve">Quiz Notifications </w:t>
      </w:r>
    </w:p>
    <w:p w:rsidR="00685995" w:rsidRDefault="00685995" w:rsidP="00685995">
      <w:pPr>
        <w:numPr>
          <w:ilvl w:val="0"/>
          <w:numId w:val="164"/>
        </w:numPr>
        <w:spacing w:before="100" w:beforeAutospacing="1" w:after="100" w:afterAutospacing="1"/>
      </w:pPr>
      <w:r>
        <w:t xml:space="preserve">Assignment Notifications </w:t>
      </w:r>
    </w:p>
    <w:p w:rsidR="00685995" w:rsidRDefault="00685995" w:rsidP="00685995">
      <w:pPr>
        <w:numPr>
          <w:ilvl w:val="0"/>
          <w:numId w:val="164"/>
        </w:numPr>
        <w:spacing w:before="100" w:beforeAutospacing="1" w:after="100" w:afterAutospacing="1"/>
      </w:pPr>
      <w:r>
        <w:t xml:space="preserve">Achievement Notifications </w:t>
      </w:r>
    </w:p>
    <w:p w:rsidR="00685995" w:rsidRDefault="00685995" w:rsidP="00685995">
      <w:pPr>
        <w:numPr>
          <w:ilvl w:val="0"/>
          <w:numId w:val="164"/>
        </w:numPr>
        <w:spacing w:before="100" w:beforeAutospacing="1" w:after="100" w:afterAutospacing="1"/>
      </w:pPr>
      <w:r>
        <w:t xml:space="preserve">System Notifications </w:t>
      </w:r>
    </w:p>
    <w:p w:rsidR="00685995" w:rsidRDefault="00685995" w:rsidP="00685995">
      <w:r>
        <w:lastRenderedPageBreak/>
        <w:pict>
          <v:rect id="_x0000_i1676" style="width:0;height:1.5pt" o:hralign="center" o:hrstd="t" o:hr="t" fillcolor="#a0a0a0" stroked="f"/>
        </w:pict>
      </w:r>
    </w:p>
    <w:p w:rsidR="00685995" w:rsidRDefault="00685995" w:rsidP="00685995">
      <w:pPr>
        <w:pStyle w:val="Heading1"/>
      </w:pPr>
      <w:r>
        <w:t>9.9 Security Requirements</w:t>
      </w:r>
    </w:p>
    <w:p w:rsidR="00685995" w:rsidRDefault="00685995" w:rsidP="00685995">
      <w:pPr>
        <w:pStyle w:val="NormalWeb"/>
      </w:pPr>
      <w:r>
        <w:t>The Notifications Module shall implement security controls to ensure secure communication and privacy.</w:t>
      </w:r>
    </w:p>
    <w:p w:rsidR="00685995" w:rsidRDefault="00685995" w:rsidP="00685995">
      <w:pPr>
        <w:pStyle w:val="Heading3"/>
      </w:pPr>
      <w:r>
        <w:t>Access Control</w:t>
      </w:r>
    </w:p>
    <w:p w:rsidR="00685995" w:rsidRDefault="00685995" w:rsidP="00685995">
      <w:pPr>
        <w:pStyle w:val="NormalWeb"/>
      </w:pPr>
      <w:r>
        <w:t>Only authenticated users may access notifications.</w:t>
      </w:r>
    </w:p>
    <w:p w:rsidR="00685995" w:rsidRDefault="00685995" w:rsidP="00685995">
      <w:pPr>
        <w:pStyle w:val="Heading3"/>
      </w:pPr>
      <w:r>
        <w:t>Data Privacy</w:t>
      </w:r>
    </w:p>
    <w:p w:rsidR="00685995" w:rsidRDefault="00685995" w:rsidP="00685995">
      <w:pPr>
        <w:pStyle w:val="NormalWeb"/>
      </w:pPr>
      <w:r>
        <w:t>Students may only view their own notifications.</w:t>
      </w:r>
    </w:p>
    <w:p w:rsidR="00685995" w:rsidRDefault="00685995" w:rsidP="00685995">
      <w:pPr>
        <w:pStyle w:val="Heading3"/>
      </w:pPr>
      <w:r>
        <w:t>Notification Integrity</w:t>
      </w:r>
    </w:p>
    <w:p w:rsidR="00685995" w:rsidRDefault="00685995" w:rsidP="00685995">
      <w:pPr>
        <w:pStyle w:val="NormalWeb"/>
      </w:pPr>
      <w:r>
        <w:t>Notification content shall remain protected.</w:t>
      </w:r>
    </w:p>
    <w:p w:rsidR="00685995" w:rsidRDefault="00685995" w:rsidP="00685995">
      <w:pPr>
        <w:pStyle w:val="Heading3"/>
      </w:pPr>
      <w:r>
        <w:t>Audit Logging</w:t>
      </w:r>
    </w:p>
    <w:p w:rsidR="00685995" w:rsidRDefault="00685995" w:rsidP="00685995">
      <w:pPr>
        <w:pStyle w:val="NormalWeb"/>
      </w:pPr>
      <w:r>
        <w:t>Notification delivery records shall be maintained.</w:t>
      </w:r>
    </w:p>
    <w:p w:rsidR="00685995" w:rsidRDefault="00685995" w:rsidP="00685995">
      <w:pPr>
        <w:pStyle w:val="Heading3"/>
      </w:pPr>
      <w:r>
        <w:t>Secure Communication</w:t>
      </w:r>
    </w:p>
    <w:p w:rsidR="00685995" w:rsidRDefault="00685995" w:rsidP="00685995">
      <w:pPr>
        <w:pStyle w:val="NormalWeb"/>
      </w:pPr>
      <w:r>
        <w:t>Notification services shall use secure channels.</w:t>
      </w:r>
    </w:p>
    <w:p w:rsidR="00685995" w:rsidRDefault="00685995" w:rsidP="00685995">
      <w:r>
        <w:pict>
          <v:rect id="_x0000_i1677" style="width:0;height:1.5pt" o:hralign="center" o:hrstd="t" o:hr="t" fillcolor="#a0a0a0" stroked="f"/>
        </w:pict>
      </w:r>
    </w:p>
    <w:p w:rsidR="00685995" w:rsidRDefault="00685995" w:rsidP="00685995">
      <w:pPr>
        <w:pStyle w:val="Heading1"/>
      </w:pPr>
      <w:r>
        <w:t>9.10 Module Summary</w:t>
      </w:r>
    </w:p>
    <w:p w:rsidR="00685995" w:rsidRDefault="00685995" w:rsidP="00685995">
      <w:pPr>
        <w:pStyle w:val="NormalWeb"/>
      </w:pPr>
      <w:r>
        <w:t>The Notifications Module serves as the communication center of the Smart Learning Platform by delivering important alerts, reminders, updates, and achievement notifications to students. Through New Course Notifications, Quiz Reminders, Assignment Due Reminders, and Certificate Earned Notifications, the platform ensures that students remain informed, organized, and engaged throughout their learning journey.</w:t>
      </w:r>
    </w:p>
    <w:p w:rsidR="00685995" w:rsidRDefault="00685995" w:rsidP="00685995">
      <w:pPr>
        <w:pStyle w:val="NormalWeb"/>
      </w:pPr>
      <w:r>
        <w:t>The module improves communication efficiency, supports academic success, reduces missed deadlines, and enhances the overall user experience. By providing timely and relevant information, the Notifications Module contributes significantly to student engagement, learning continuity, and educational achievement.</w:t>
      </w:r>
    </w:p>
    <w:p w:rsidR="00FD00C1" w:rsidRPr="00FD00C1" w:rsidRDefault="00FD00C1" w:rsidP="00FD00C1">
      <w:pPr>
        <w:spacing w:before="100" w:beforeAutospacing="1" w:after="100" w:afterAutospacing="1"/>
        <w:rPr>
          <w:rFonts w:ascii="Times New Roman" w:eastAsia="Times New Roman" w:hAnsi="Times New Roman" w:cs="Times New Roman"/>
          <w:sz w:val="24"/>
          <w:szCs w:val="24"/>
          <w:lang w:val="en-IN" w:eastAsia="en-IN"/>
        </w:rPr>
      </w:pPr>
    </w:p>
    <w:p w:rsidR="00685995" w:rsidRDefault="00685995" w:rsidP="00685995">
      <w:pPr>
        <w:pStyle w:val="Heading1"/>
      </w:pPr>
      <w:r>
        <w:lastRenderedPageBreak/>
        <w:t>Chapter 10</w:t>
      </w:r>
    </w:p>
    <w:p w:rsidR="00685995" w:rsidRDefault="00685995" w:rsidP="00685995">
      <w:pPr>
        <w:pStyle w:val="Heading1"/>
      </w:pPr>
      <w:r>
        <w:t>Module 8: Dashboard &amp; Analytics</w:t>
      </w:r>
    </w:p>
    <w:p w:rsidR="00685995" w:rsidRDefault="00685995" w:rsidP="00685995">
      <w:pPr>
        <w:pStyle w:val="Heading2"/>
      </w:pPr>
      <w:r>
        <w:t>10.1 Module Overview</w:t>
      </w:r>
    </w:p>
    <w:p w:rsidR="00685995" w:rsidRDefault="00685995" w:rsidP="00685995">
      <w:pPr>
        <w:pStyle w:val="NormalWeb"/>
      </w:pPr>
      <w:r>
        <w:t>The Dashboard &amp; Analytics Module serves as the central information hub of the Smart Learning Platform. It provides students with a comprehensive overview of their learning activities, performance metrics, achievements, progress statistics, and upcoming academic tasks.</w:t>
      </w:r>
    </w:p>
    <w:p w:rsidR="00685995" w:rsidRDefault="00685995" w:rsidP="00685995">
      <w:pPr>
        <w:pStyle w:val="NormalWeb"/>
      </w:pPr>
      <w:r>
        <w:t>The dashboard is the first screen students encounter after logging into the application and acts as a personalized learning workspace. It consolidates information from multiple modules such as Course Learning, Assessments, Achievements, Notifications, and Gamification into a single interface.</w:t>
      </w:r>
    </w:p>
    <w:p w:rsidR="00685995" w:rsidRDefault="00685995" w:rsidP="00685995">
      <w:pPr>
        <w:pStyle w:val="NormalWeb"/>
      </w:pPr>
      <w:r>
        <w:t>The Analytics component enables students to monitor their educational growth through visual reports, progress indicators, charts, and performance statistics. By providing meaningful insights into learning behavior and performance trends, the module helps students make informed decisions regarding their educational journey.</w:t>
      </w:r>
    </w:p>
    <w:p w:rsidR="00685995" w:rsidRDefault="00685995" w:rsidP="00685995">
      <w:pPr>
        <w:pStyle w:val="NormalWeb"/>
      </w:pPr>
      <w:r>
        <w:t>This module significantly contributes to student engagement, motivation, productivity, and learning effectiveness.</w:t>
      </w:r>
    </w:p>
    <w:p w:rsidR="00685995" w:rsidRDefault="00685995" w:rsidP="00685995">
      <w:r>
        <w:pict>
          <v:rect id="_x0000_i1713" style="width:0;height:1.5pt" o:hralign="center" o:hrstd="t" o:hr="t" fillcolor="#a0a0a0" stroked="f"/>
        </w:pict>
      </w:r>
    </w:p>
    <w:p w:rsidR="00685995" w:rsidRDefault="00685995" w:rsidP="00685995">
      <w:pPr>
        <w:pStyle w:val="Heading1"/>
      </w:pPr>
      <w:r>
        <w:t>10.2 Objectives of Dashboard &amp; Analytics Module</w:t>
      </w:r>
    </w:p>
    <w:p w:rsidR="00685995" w:rsidRDefault="00685995" w:rsidP="00685995">
      <w:pPr>
        <w:pStyle w:val="NormalWeb"/>
      </w:pPr>
      <w:r>
        <w:t>The Dashboard &amp; Analytics Module aims to achieve the following objectives:</w:t>
      </w:r>
    </w:p>
    <w:p w:rsidR="00685995" w:rsidRDefault="00685995" w:rsidP="00685995">
      <w:pPr>
        <w:pStyle w:val="Heading3"/>
      </w:pPr>
      <w:r>
        <w:t>Centralized Information Access</w:t>
      </w:r>
    </w:p>
    <w:p w:rsidR="00685995" w:rsidRDefault="00685995" w:rsidP="00685995">
      <w:pPr>
        <w:pStyle w:val="NormalWeb"/>
      </w:pPr>
      <w:r>
        <w:t>Provide students with a single location to view important learning information.</w:t>
      </w:r>
    </w:p>
    <w:p w:rsidR="00685995" w:rsidRDefault="00685995" w:rsidP="00685995">
      <w:pPr>
        <w:pStyle w:val="Heading3"/>
      </w:pPr>
      <w:r>
        <w:t>Learning Progress Monitoring</w:t>
      </w:r>
    </w:p>
    <w:p w:rsidR="00685995" w:rsidRDefault="00685995" w:rsidP="00685995">
      <w:pPr>
        <w:pStyle w:val="NormalWeb"/>
      </w:pPr>
      <w:r>
        <w:t>Enable students to monitor their academic progress and course completion status.</w:t>
      </w:r>
    </w:p>
    <w:p w:rsidR="00685995" w:rsidRDefault="00685995" w:rsidP="00685995">
      <w:pPr>
        <w:pStyle w:val="Heading3"/>
      </w:pPr>
      <w:r>
        <w:t>Performance Analysis</w:t>
      </w:r>
    </w:p>
    <w:p w:rsidR="00685995" w:rsidRDefault="00685995" w:rsidP="00685995">
      <w:pPr>
        <w:pStyle w:val="NormalWeb"/>
      </w:pPr>
      <w:r>
        <w:t>Provide detailed insights regarding quizzes, assignments, and overall learning performance.</w:t>
      </w:r>
    </w:p>
    <w:p w:rsidR="00685995" w:rsidRDefault="00685995" w:rsidP="00685995">
      <w:pPr>
        <w:pStyle w:val="Heading3"/>
      </w:pPr>
      <w:r>
        <w:t>Learning Motivation</w:t>
      </w:r>
    </w:p>
    <w:p w:rsidR="00685995" w:rsidRDefault="00685995" w:rsidP="00685995">
      <w:pPr>
        <w:pStyle w:val="NormalWeb"/>
      </w:pPr>
      <w:r>
        <w:t>Encourage continuous learning through visual progress indicators and achievements.</w:t>
      </w:r>
    </w:p>
    <w:p w:rsidR="00685995" w:rsidRDefault="00685995" w:rsidP="00685995">
      <w:pPr>
        <w:pStyle w:val="Heading3"/>
      </w:pPr>
      <w:r>
        <w:lastRenderedPageBreak/>
        <w:t>Productivity Enhancement</w:t>
      </w:r>
    </w:p>
    <w:p w:rsidR="00685995" w:rsidRDefault="00685995" w:rsidP="00685995">
      <w:pPr>
        <w:pStyle w:val="NormalWeb"/>
      </w:pPr>
      <w:r>
        <w:t>Help students manage learning activities and upcoming tasks efficiently.</w:t>
      </w:r>
    </w:p>
    <w:p w:rsidR="00685995" w:rsidRDefault="00685995" w:rsidP="00685995">
      <w:pPr>
        <w:pStyle w:val="Heading3"/>
      </w:pPr>
      <w:r>
        <w:t>Decision Support</w:t>
      </w:r>
    </w:p>
    <w:p w:rsidR="00685995" w:rsidRDefault="00685995" w:rsidP="00685995">
      <w:pPr>
        <w:pStyle w:val="NormalWeb"/>
      </w:pPr>
      <w:r>
        <w:t>Provide analytics that help students identify strengths and areas requiring improvement.</w:t>
      </w:r>
    </w:p>
    <w:p w:rsidR="00685995" w:rsidRDefault="00685995" w:rsidP="00685995">
      <w:r>
        <w:pict>
          <v:rect id="_x0000_i1714" style="width:0;height:1.5pt" o:hralign="center" o:hrstd="t" o:hr="t" fillcolor="#a0a0a0" stroked="f"/>
        </w:pict>
      </w:r>
    </w:p>
    <w:p w:rsidR="00685995" w:rsidRDefault="00685995" w:rsidP="00685995">
      <w:pPr>
        <w:pStyle w:val="Heading1"/>
      </w:pPr>
      <w:r>
        <w:t>10.3 Functional Components</w:t>
      </w:r>
    </w:p>
    <w:p w:rsidR="00685995" w:rsidRDefault="00685995" w:rsidP="00685995">
      <w:pPr>
        <w:pStyle w:val="NormalWeb"/>
      </w:pPr>
      <w:r>
        <w:t>The Dashboard &amp; Analytics Module consists of the following sub-modules:</w:t>
      </w:r>
    </w:p>
    <w:p w:rsidR="00685995" w:rsidRDefault="00685995" w:rsidP="00685995">
      <w:pPr>
        <w:pStyle w:val="Heading3"/>
      </w:pPr>
      <w:r>
        <w:t>10.3.1 Courses Enrolled</w:t>
      </w:r>
    </w:p>
    <w:p w:rsidR="00685995" w:rsidRDefault="00685995" w:rsidP="00685995">
      <w:pPr>
        <w:pStyle w:val="NormalWeb"/>
      </w:pPr>
      <w:r>
        <w:t>Displays the total number of courses in which the student is enrolled.</w:t>
      </w:r>
    </w:p>
    <w:p w:rsidR="00685995" w:rsidRDefault="00685995" w:rsidP="00685995">
      <w:pPr>
        <w:pStyle w:val="Heading3"/>
      </w:pPr>
      <w:r>
        <w:t>10.3.2 Courses Completed</w:t>
      </w:r>
    </w:p>
    <w:p w:rsidR="00685995" w:rsidRDefault="00685995" w:rsidP="00685995">
      <w:pPr>
        <w:pStyle w:val="NormalWeb"/>
      </w:pPr>
      <w:r>
        <w:t>Displays the total number of successfully completed courses.</w:t>
      </w:r>
    </w:p>
    <w:p w:rsidR="00685995" w:rsidRDefault="00685995" w:rsidP="00685995">
      <w:pPr>
        <w:pStyle w:val="Heading3"/>
      </w:pPr>
      <w:r>
        <w:t>10.3.3 Learning Streak</w:t>
      </w:r>
    </w:p>
    <w:p w:rsidR="00685995" w:rsidRDefault="00685995" w:rsidP="00685995">
      <w:pPr>
        <w:pStyle w:val="NormalWeb"/>
      </w:pPr>
      <w:r>
        <w:t>Tracks consecutive days of learning activity.</w:t>
      </w:r>
    </w:p>
    <w:p w:rsidR="00685995" w:rsidRDefault="00685995" w:rsidP="00685995">
      <w:pPr>
        <w:pStyle w:val="Heading3"/>
      </w:pPr>
      <w:r>
        <w:t>10.3.4 Hours Spent Learning</w:t>
      </w:r>
    </w:p>
    <w:p w:rsidR="00685995" w:rsidRDefault="00685995" w:rsidP="00685995">
      <w:pPr>
        <w:pStyle w:val="NormalWeb"/>
      </w:pPr>
      <w:r>
        <w:t>Measures total time invested in educational activities.</w:t>
      </w:r>
    </w:p>
    <w:p w:rsidR="00685995" w:rsidRDefault="00685995" w:rsidP="00685995">
      <w:pPr>
        <w:pStyle w:val="Heading3"/>
      </w:pPr>
      <w:r>
        <w:t>10.3.5 Quiz Performance Chart</w:t>
      </w:r>
    </w:p>
    <w:p w:rsidR="00685995" w:rsidRDefault="00685995" w:rsidP="00685995">
      <w:pPr>
        <w:pStyle w:val="NormalWeb"/>
      </w:pPr>
      <w:r>
        <w:t>Provides visual analytics regarding quiz performance.</w:t>
      </w:r>
    </w:p>
    <w:p w:rsidR="00685995" w:rsidRDefault="00685995" w:rsidP="00685995">
      <w:pPr>
        <w:pStyle w:val="Heading3"/>
      </w:pPr>
      <w:r>
        <w:t>10.3.6 Upcoming Assignments</w:t>
      </w:r>
    </w:p>
    <w:p w:rsidR="00685995" w:rsidRDefault="00685995" w:rsidP="00685995">
      <w:pPr>
        <w:pStyle w:val="NormalWeb"/>
      </w:pPr>
      <w:r>
        <w:t>Displays pending assignments and approaching deadlines.</w:t>
      </w:r>
    </w:p>
    <w:p w:rsidR="00685995" w:rsidRDefault="00685995" w:rsidP="00685995">
      <w:r>
        <w:pict>
          <v:rect id="_x0000_i1715" style="width:0;height:1.5pt" o:hralign="center" o:hrstd="t" o:hr="t" fillcolor="#a0a0a0" stroked="f"/>
        </w:pict>
      </w:r>
    </w:p>
    <w:p w:rsidR="00685995" w:rsidRDefault="00685995" w:rsidP="00685995">
      <w:pPr>
        <w:pStyle w:val="Heading1"/>
      </w:pPr>
      <w:r>
        <w:lastRenderedPageBreak/>
        <w:t>10.4 Courses Enrolled</w:t>
      </w:r>
    </w:p>
    <w:p w:rsidR="00685995" w:rsidRDefault="00685995" w:rsidP="00685995">
      <w:pPr>
        <w:pStyle w:val="Heading2"/>
      </w:pPr>
      <w:r>
        <w:t>Description</w:t>
      </w:r>
    </w:p>
    <w:p w:rsidR="00685995" w:rsidRDefault="00685995" w:rsidP="00685995">
      <w:pPr>
        <w:pStyle w:val="NormalWeb"/>
      </w:pPr>
      <w:r>
        <w:t>The Courses Enrolled component displays all active courses in which the student is currently enrolled. This section provides students with immediate visibility into their ongoing educational commitments and serves as a quick access point for learning activities.</w:t>
      </w:r>
    </w:p>
    <w:p w:rsidR="00685995" w:rsidRDefault="00685995" w:rsidP="00685995">
      <w:pPr>
        <w:pStyle w:val="NormalWeb"/>
      </w:pPr>
      <w:r>
        <w:t>The enrolled courses information is continuously updated whenever a student enrolls in a new course or withdraws from an existing course.</w:t>
      </w:r>
    </w:p>
    <w:p w:rsidR="00685995" w:rsidRDefault="00685995" w:rsidP="00685995">
      <w:r>
        <w:pict>
          <v:rect id="_x0000_i1716"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purpose of this component is to:</w:t>
      </w:r>
    </w:p>
    <w:p w:rsidR="00685995" w:rsidRDefault="00685995" w:rsidP="00685995">
      <w:pPr>
        <w:numPr>
          <w:ilvl w:val="0"/>
          <w:numId w:val="165"/>
        </w:numPr>
        <w:spacing w:before="100" w:beforeAutospacing="1" w:after="100" w:afterAutospacing="1"/>
      </w:pPr>
      <w:r>
        <w:t xml:space="preserve">Display active learning commitments. </w:t>
      </w:r>
    </w:p>
    <w:p w:rsidR="00685995" w:rsidRDefault="00685995" w:rsidP="00685995">
      <w:pPr>
        <w:numPr>
          <w:ilvl w:val="0"/>
          <w:numId w:val="165"/>
        </w:numPr>
        <w:spacing w:before="100" w:beforeAutospacing="1" w:after="100" w:afterAutospacing="1"/>
      </w:pPr>
      <w:r>
        <w:t xml:space="preserve">Improve learning organization. </w:t>
      </w:r>
    </w:p>
    <w:p w:rsidR="00685995" w:rsidRDefault="00685995" w:rsidP="00685995">
      <w:pPr>
        <w:numPr>
          <w:ilvl w:val="0"/>
          <w:numId w:val="165"/>
        </w:numPr>
        <w:spacing w:before="100" w:beforeAutospacing="1" w:after="100" w:afterAutospacing="1"/>
      </w:pPr>
      <w:r>
        <w:t xml:space="preserve">Provide quick course access. </w:t>
      </w:r>
    </w:p>
    <w:p w:rsidR="00685995" w:rsidRDefault="00685995" w:rsidP="00685995">
      <w:pPr>
        <w:numPr>
          <w:ilvl w:val="0"/>
          <w:numId w:val="165"/>
        </w:numPr>
        <w:spacing w:before="100" w:beforeAutospacing="1" w:after="100" w:afterAutospacing="1"/>
      </w:pPr>
      <w:r>
        <w:t xml:space="preserve">Enhance productivity. </w:t>
      </w:r>
    </w:p>
    <w:p w:rsidR="00685995" w:rsidRDefault="00685995" w:rsidP="00685995">
      <w:r>
        <w:pict>
          <v:rect id="_x0000_i1717" style="width:0;height:1.5pt" o:hralign="center" o:hrstd="t" o:hr="t" fillcolor="#a0a0a0" stroked="f"/>
        </w:pict>
      </w:r>
    </w:p>
    <w:p w:rsidR="00685995" w:rsidRDefault="00685995" w:rsidP="00685995">
      <w:pPr>
        <w:pStyle w:val="Heading2"/>
      </w:pPr>
      <w:r>
        <w:t>Information Displayed</w:t>
      </w:r>
    </w:p>
    <w:p w:rsidR="00685995" w:rsidRDefault="00685995" w:rsidP="00685995">
      <w:pPr>
        <w:pStyle w:val="Heading3"/>
      </w:pPr>
      <w:r>
        <w:t>Total Enrolled Courses</w:t>
      </w:r>
    </w:p>
    <w:p w:rsidR="00685995" w:rsidRDefault="00685995" w:rsidP="00685995">
      <w:pPr>
        <w:pStyle w:val="NormalWeb"/>
      </w:pPr>
      <w:r>
        <w:t>Displays the total number of enrolled courses.</w:t>
      </w:r>
    </w:p>
    <w:p w:rsidR="00685995" w:rsidRDefault="00685995" w:rsidP="00685995">
      <w:pPr>
        <w:pStyle w:val="NormalWeb"/>
      </w:pPr>
      <w:r>
        <w:t>Example:</w:t>
      </w:r>
    </w:p>
    <w:p w:rsidR="00685995" w:rsidRDefault="00685995" w:rsidP="00685995">
      <w:pPr>
        <w:pStyle w:val="HTMLPreformatted"/>
      </w:pPr>
      <w:r>
        <w:rPr>
          <w:rStyle w:val="HTMLCode"/>
        </w:rPr>
        <w:t>Courses Enrolled: 8</w:t>
      </w:r>
    </w:p>
    <w:p w:rsidR="00685995" w:rsidRDefault="00685995" w:rsidP="00685995">
      <w:pPr>
        <w:pStyle w:val="Heading3"/>
      </w:pPr>
      <w:r>
        <w:t>Active Learning Courses</w:t>
      </w:r>
    </w:p>
    <w:p w:rsidR="00685995" w:rsidRDefault="00685995" w:rsidP="00685995">
      <w:pPr>
        <w:pStyle w:val="NormalWeb"/>
      </w:pPr>
      <w:r>
        <w:t>Displays courses currently in progress.</w:t>
      </w:r>
    </w:p>
    <w:p w:rsidR="00685995" w:rsidRDefault="00685995" w:rsidP="00685995">
      <w:pPr>
        <w:pStyle w:val="Heading3"/>
      </w:pPr>
      <w:r>
        <w:t>Recently Accessed Courses</w:t>
      </w:r>
    </w:p>
    <w:p w:rsidR="00685995" w:rsidRDefault="00685995" w:rsidP="00685995">
      <w:pPr>
        <w:pStyle w:val="NormalWeb"/>
      </w:pPr>
      <w:r>
        <w:t>Shows recently viewed educational content.</w:t>
      </w:r>
    </w:p>
    <w:p w:rsidR="00685995" w:rsidRDefault="00685995" w:rsidP="00685995">
      <w:pPr>
        <w:pStyle w:val="Heading3"/>
      </w:pPr>
      <w:r>
        <w:t>Continue Learning Option</w:t>
      </w:r>
    </w:p>
    <w:p w:rsidR="00685995" w:rsidRDefault="00685995" w:rsidP="00685995">
      <w:pPr>
        <w:pStyle w:val="NormalWeb"/>
      </w:pPr>
      <w:r>
        <w:t>Provides direct lesson access.</w:t>
      </w:r>
    </w:p>
    <w:p w:rsidR="00685995" w:rsidRDefault="00685995" w:rsidP="00685995">
      <w:r>
        <w:pict>
          <v:rect id="_x0000_i1718" style="width:0;height:1.5pt" o:hralign="center" o:hrstd="t" o:hr="t" fillcolor="#a0a0a0" stroked="f"/>
        </w:pict>
      </w:r>
    </w:p>
    <w:p w:rsidR="00685995" w:rsidRDefault="00685995" w:rsidP="00685995">
      <w:pPr>
        <w:pStyle w:val="Heading2"/>
      </w:pPr>
      <w:r>
        <w:lastRenderedPageBreak/>
        <w:t>Dashboard Display Example</w:t>
      </w:r>
    </w:p>
    <w:p w:rsidR="00685995" w:rsidRDefault="00685995" w:rsidP="00685995">
      <w:pPr>
        <w:pStyle w:val="HTMLPreformatted"/>
      </w:pPr>
      <w:r>
        <w:rPr>
          <w:rStyle w:val="HTMLCode"/>
          <w:rFonts w:ascii="Segoe UI Symbol" w:hAnsi="Segoe UI Symbol" w:cs="Segoe UI Symbol"/>
        </w:rPr>
        <w:t>📚</w:t>
      </w:r>
      <w:r>
        <w:rPr>
          <w:rStyle w:val="HTMLCode"/>
        </w:rPr>
        <w:t xml:space="preserve"> My Courses</w:t>
      </w:r>
      <w:r>
        <w:br/>
      </w:r>
      <w:r>
        <w:br/>
      </w:r>
      <w:r>
        <w:rPr>
          <w:rStyle w:val="HTMLCode"/>
        </w:rPr>
        <w:t>Total Courses Enrolled: 8</w:t>
      </w:r>
      <w:r>
        <w:br/>
      </w:r>
      <w:r>
        <w:br/>
      </w:r>
      <w:r>
        <w:rPr>
          <w:rStyle w:val="HTMLCode"/>
        </w:rPr>
        <w:t>React Native Development</w:t>
      </w:r>
      <w:r>
        <w:br/>
      </w:r>
      <w:r>
        <w:rPr>
          <w:rStyle w:val="HTMLCode"/>
        </w:rPr>
        <w:t>75% Completed</w:t>
      </w:r>
      <w:r>
        <w:br/>
      </w:r>
      <w:r>
        <w:br/>
      </w:r>
      <w:r>
        <w:rPr>
          <w:rStyle w:val="HTMLCode"/>
        </w:rPr>
        <w:t>Node.js Backend Development</w:t>
      </w:r>
      <w:r>
        <w:br/>
      </w:r>
      <w:r>
        <w:rPr>
          <w:rStyle w:val="HTMLCode"/>
        </w:rPr>
        <w:t>40% Completed</w:t>
      </w:r>
      <w:r>
        <w:br/>
      </w:r>
      <w:r>
        <w:br/>
      </w:r>
      <w:r>
        <w:rPr>
          <w:rStyle w:val="HTMLCode"/>
        </w:rPr>
        <w:t>Artificial Intelligence Fundamentals</w:t>
      </w:r>
      <w:r>
        <w:br/>
      </w:r>
      <w:r>
        <w:rPr>
          <w:rStyle w:val="HTMLCode"/>
        </w:rPr>
        <w:t>15% Completed</w:t>
      </w:r>
    </w:p>
    <w:p w:rsidR="00685995" w:rsidRDefault="00685995" w:rsidP="00685995">
      <w:r>
        <w:pict>
          <v:rect id="_x0000_i1719"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Better Organization</w:t>
      </w:r>
    </w:p>
    <w:p w:rsidR="00685995" w:rsidRDefault="00685995" w:rsidP="00685995">
      <w:pPr>
        <w:pStyle w:val="NormalWeb"/>
      </w:pPr>
      <w:r>
        <w:t>Students can manage learning activities efficiently.</w:t>
      </w:r>
    </w:p>
    <w:p w:rsidR="00685995" w:rsidRDefault="00685995" w:rsidP="00685995">
      <w:pPr>
        <w:pStyle w:val="Heading3"/>
      </w:pPr>
      <w:r>
        <w:t>Improved Accessibility</w:t>
      </w:r>
    </w:p>
    <w:p w:rsidR="00685995" w:rsidRDefault="00685995" w:rsidP="00685995">
      <w:pPr>
        <w:pStyle w:val="NormalWeb"/>
      </w:pPr>
      <w:r>
        <w:t>Quick access to educational content.</w:t>
      </w:r>
    </w:p>
    <w:p w:rsidR="00685995" w:rsidRDefault="00685995" w:rsidP="00685995">
      <w:pPr>
        <w:pStyle w:val="Heading3"/>
      </w:pPr>
      <w:r>
        <w:t>Increased Productivity</w:t>
      </w:r>
    </w:p>
    <w:p w:rsidR="00685995" w:rsidRDefault="00685995" w:rsidP="00685995">
      <w:pPr>
        <w:pStyle w:val="NormalWeb"/>
      </w:pPr>
      <w:r>
        <w:t>Reduces navigation effort.</w:t>
      </w:r>
    </w:p>
    <w:p w:rsidR="00685995" w:rsidRDefault="00685995" w:rsidP="00685995">
      <w:r>
        <w:pict>
          <v:rect id="_x0000_i1720"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66"/>
        </w:numPr>
        <w:spacing w:before="100" w:beforeAutospacing="1" w:after="100" w:afterAutospacing="1"/>
      </w:pPr>
      <w:r>
        <w:t xml:space="preserve">Only enrolled courses shall be displayed. </w:t>
      </w:r>
    </w:p>
    <w:p w:rsidR="00685995" w:rsidRDefault="00685995" w:rsidP="00685995">
      <w:pPr>
        <w:numPr>
          <w:ilvl w:val="0"/>
          <w:numId w:val="166"/>
        </w:numPr>
        <w:spacing w:before="100" w:beforeAutospacing="1" w:after="100" w:afterAutospacing="1"/>
      </w:pPr>
      <w:r>
        <w:t xml:space="preserve">Progress percentages shall update automatically. </w:t>
      </w:r>
    </w:p>
    <w:p w:rsidR="00685995" w:rsidRDefault="00685995" w:rsidP="00685995">
      <w:pPr>
        <w:numPr>
          <w:ilvl w:val="0"/>
          <w:numId w:val="166"/>
        </w:numPr>
        <w:spacing w:before="100" w:beforeAutospacing="1" w:after="100" w:afterAutospacing="1"/>
      </w:pPr>
      <w:r>
        <w:t xml:space="preserve">Course information shall synchronize in real time. </w:t>
      </w:r>
    </w:p>
    <w:p w:rsidR="00685995" w:rsidRDefault="00685995" w:rsidP="00685995">
      <w:r>
        <w:pict>
          <v:rect id="_x0000_i1721" style="width:0;height:1.5pt" o:hralign="center" o:hrstd="t" o:hr="t" fillcolor="#a0a0a0" stroked="f"/>
        </w:pict>
      </w:r>
    </w:p>
    <w:p w:rsidR="00685995" w:rsidRDefault="00685995" w:rsidP="00685995">
      <w:pPr>
        <w:pStyle w:val="Heading1"/>
      </w:pPr>
      <w:r>
        <w:t>10.5 Courses Completed</w:t>
      </w:r>
    </w:p>
    <w:p w:rsidR="00685995" w:rsidRDefault="00685995" w:rsidP="00685995">
      <w:pPr>
        <w:pStyle w:val="Heading2"/>
      </w:pPr>
      <w:r>
        <w:t>Description</w:t>
      </w:r>
    </w:p>
    <w:p w:rsidR="00685995" w:rsidRDefault="00685995" w:rsidP="00685995">
      <w:pPr>
        <w:pStyle w:val="NormalWeb"/>
      </w:pPr>
      <w:r>
        <w:t>The Courses Completed component displays educational programs that have been successfully completed by the student. This feature allows students to monitor their achievements and educational accomplishments.</w:t>
      </w:r>
    </w:p>
    <w:p w:rsidR="00685995" w:rsidRDefault="00685995" w:rsidP="00685995">
      <w:pPr>
        <w:pStyle w:val="NormalWeb"/>
      </w:pPr>
      <w:r>
        <w:t>Completed courses contribute significantly to motivation by visually demonstrating learning progress and educational growth.</w:t>
      </w:r>
    </w:p>
    <w:p w:rsidR="00685995" w:rsidRDefault="00685995" w:rsidP="00685995">
      <w:r>
        <w:lastRenderedPageBreak/>
        <w:pict>
          <v:rect id="_x0000_i1722"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purpose of this component is to:</w:t>
      </w:r>
    </w:p>
    <w:p w:rsidR="00685995" w:rsidRDefault="00685995" w:rsidP="00685995">
      <w:pPr>
        <w:numPr>
          <w:ilvl w:val="0"/>
          <w:numId w:val="167"/>
        </w:numPr>
        <w:spacing w:before="100" w:beforeAutospacing="1" w:after="100" w:afterAutospacing="1"/>
      </w:pPr>
      <w:r>
        <w:t xml:space="preserve">Display educational achievements. </w:t>
      </w:r>
    </w:p>
    <w:p w:rsidR="00685995" w:rsidRDefault="00685995" w:rsidP="00685995">
      <w:pPr>
        <w:numPr>
          <w:ilvl w:val="0"/>
          <w:numId w:val="167"/>
        </w:numPr>
        <w:spacing w:before="100" w:beforeAutospacing="1" w:after="100" w:afterAutospacing="1"/>
      </w:pPr>
      <w:r>
        <w:t xml:space="preserve">Monitor completed learning goals. </w:t>
      </w:r>
    </w:p>
    <w:p w:rsidR="00685995" w:rsidRDefault="00685995" w:rsidP="00685995">
      <w:pPr>
        <w:numPr>
          <w:ilvl w:val="0"/>
          <w:numId w:val="167"/>
        </w:numPr>
        <w:spacing w:before="100" w:beforeAutospacing="1" w:after="100" w:afterAutospacing="1"/>
      </w:pPr>
      <w:r>
        <w:t xml:space="preserve">Improve motivation. </w:t>
      </w:r>
    </w:p>
    <w:p w:rsidR="00685995" w:rsidRDefault="00685995" w:rsidP="00685995">
      <w:pPr>
        <w:numPr>
          <w:ilvl w:val="0"/>
          <w:numId w:val="167"/>
        </w:numPr>
        <w:spacing w:before="100" w:beforeAutospacing="1" w:after="100" w:afterAutospacing="1"/>
      </w:pPr>
      <w:r>
        <w:t xml:space="preserve">Support achievement tracking. </w:t>
      </w:r>
    </w:p>
    <w:p w:rsidR="00685995" w:rsidRDefault="00685995" w:rsidP="00685995">
      <w:r>
        <w:pict>
          <v:rect id="_x0000_i1723" style="width:0;height:1.5pt" o:hralign="center" o:hrstd="t" o:hr="t" fillcolor="#a0a0a0" stroked="f"/>
        </w:pict>
      </w:r>
    </w:p>
    <w:p w:rsidR="00685995" w:rsidRDefault="00685995" w:rsidP="00685995">
      <w:pPr>
        <w:pStyle w:val="Heading2"/>
      </w:pPr>
      <w:r>
        <w:t>Information Displayed</w:t>
      </w:r>
    </w:p>
    <w:p w:rsidR="00685995" w:rsidRDefault="00685995" w:rsidP="00685995">
      <w:pPr>
        <w:pStyle w:val="Heading3"/>
      </w:pPr>
      <w:r>
        <w:t>Total Completed Courses</w:t>
      </w:r>
    </w:p>
    <w:p w:rsidR="00685995" w:rsidRDefault="00685995" w:rsidP="00685995">
      <w:pPr>
        <w:pStyle w:val="NormalWeb"/>
      </w:pPr>
      <w:r>
        <w:t>Displays number of successfully completed courses.</w:t>
      </w:r>
    </w:p>
    <w:p w:rsidR="00685995" w:rsidRDefault="00685995" w:rsidP="00685995">
      <w:pPr>
        <w:pStyle w:val="NormalWeb"/>
      </w:pPr>
      <w:r>
        <w:t>Example:</w:t>
      </w:r>
    </w:p>
    <w:p w:rsidR="00685995" w:rsidRDefault="00685995" w:rsidP="00685995">
      <w:pPr>
        <w:pStyle w:val="HTMLPreformatted"/>
      </w:pPr>
      <w:r>
        <w:rPr>
          <w:rStyle w:val="HTMLCode"/>
        </w:rPr>
        <w:t>Completed Courses: 5</w:t>
      </w:r>
    </w:p>
    <w:p w:rsidR="00685995" w:rsidRDefault="00685995" w:rsidP="00685995">
      <w:pPr>
        <w:pStyle w:val="Heading3"/>
      </w:pPr>
      <w:r>
        <w:t>Completion Date</w:t>
      </w:r>
    </w:p>
    <w:p w:rsidR="00685995" w:rsidRDefault="00685995" w:rsidP="00685995">
      <w:pPr>
        <w:pStyle w:val="NormalWeb"/>
      </w:pPr>
      <w:r>
        <w:t>Displays course completion date.</w:t>
      </w:r>
    </w:p>
    <w:p w:rsidR="00685995" w:rsidRDefault="00685995" w:rsidP="00685995">
      <w:pPr>
        <w:pStyle w:val="Heading3"/>
      </w:pPr>
      <w:r>
        <w:t>Certificate Status</w:t>
      </w:r>
    </w:p>
    <w:p w:rsidR="00685995" w:rsidRDefault="00685995" w:rsidP="00685995">
      <w:pPr>
        <w:pStyle w:val="NormalWeb"/>
      </w:pPr>
      <w:r>
        <w:t>Shows certificate availability.</w:t>
      </w:r>
    </w:p>
    <w:p w:rsidR="00685995" w:rsidRDefault="00685995" w:rsidP="00685995">
      <w:pPr>
        <w:pStyle w:val="Heading3"/>
      </w:pPr>
      <w:r>
        <w:t>Achievement Points</w:t>
      </w:r>
    </w:p>
    <w:p w:rsidR="00685995" w:rsidRDefault="00685995" w:rsidP="00685995">
      <w:pPr>
        <w:pStyle w:val="NormalWeb"/>
      </w:pPr>
      <w:r>
        <w:t>Displays XP earned.</w:t>
      </w:r>
    </w:p>
    <w:p w:rsidR="00685995" w:rsidRDefault="00685995" w:rsidP="00685995">
      <w:r>
        <w:pict>
          <v:rect id="_x0000_i1724"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Achievement Visibility</w:t>
      </w:r>
    </w:p>
    <w:p w:rsidR="00685995" w:rsidRDefault="00685995" w:rsidP="00685995">
      <w:pPr>
        <w:pStyle w:val="NormalWeb"/>
      </w:pPr>
      <w:r>
        <w:t>Students can view accomplishments.</w:t>
      </w:r>
    </w:p>
    <w:p w:rsidR="00685995" w:rsidRDefault="00685995" w:rsidP="00685995">
      <w:pPr>
        <w:pStyle w:val="Heading3"/>
      </w:pPr>
      <w:r>
        <w:t>Motivation</w:t>
      </w:r>
    </w:p>
    <w:p w:rsidR="00685995" w:rsidRDefault="00685995" w:rsidP="00685995">
      <w:pPr>
        <w:pStyle w:val="NormalWeb"/>
      </w:pPr>
      <w:r>
        <w:t>Encourages further learning.</w:t>
      </w:r>
    </w:p>
    <w:p w:rsidR="00685995" w:rsidRDefault="00685995" w:rsidP="00685995">
      <w:pPr>
        <w:pStyle w:val="Heading3"/>
      </w:pPr>
      <w:r>
        <w:t>Learning History</w:t>
      </w:r>
    </w:p>
    <w:p w:rsidR="00685995" w:rsidRDefault="00685995" w:rsidP="00685995">
      <w:pPr>
        <w:pStyle w:val="NormalWeb"/>
      </w:pPr>
      <w:r>
        <w:t>Provides educational records.</w:t>
      </w:r>
    </w:p>
    <w:p w:rsidR="00685995" w:rsidRDefault="00685995" w:rsidP="00685995">
      <w:r>
        <w:lastRenderedPageBreak/>
        <w:pict>
          <v:rect id="_x0000_i1725"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68"/>
        </w:numPr>
        <w:spacing w:before="100" w:beforeAutospacing="1" w:after="100" w:afterAutospacing="1"/>
      </w:pPr>
      <w:r>
        <w:t xml:space="preserve">Courses shall be marked completed only after validation. </w:t>
      </w:r>
    </w:p>
    <w:p w:rsidR="00685995" w:rsidRDefault="00685995" w:rsidP="00685995">
      <w:pPr>
        <w:numPr>
          <w:ilvl w:val="0"/>
          <w:numId w:val="168"/>
        </w:numPr>
        <w:spacing w:before="100" w:beforeAutospacing="1" w:after="100" w:afterAutospacing="1"/>
      </w:pPr>
      <w:r>
        <w:t xml:space="preserve">Completed courses shall remain permanently visible. </w:t>
      </w:r>
    </w:p>
    <w:p w:rsidR="00685995" w:rsidRDefault="00685995" w:rsidP="00685995">
      <w:pPr>
        <w:numPr>
          <w:ilvl w:val="0"/>
          <w:numId w:val="168"/>
        </w:numPr>
        <w:spacing w:before="100" w:beforeAutospacing="1" w:after="100" w:afterAutospacing="1"/>
      </w:pPr>
      <w:r>
        <w:t xml:space="preserve">Completion records shall be protected. </w:t>
      </w:r>
    </w:p>
    <w:p w:rsidR="00685995" w:rsidRDefault="00685995" w:rsidP="00685995">
      <w:r>
        <w:pict>
          <v:rect id="_x0000_i1726" style="width:0;height:1.5pt" o:hralign="center" o:hrstd="t" o:hr="t" fillcolor="#a0a0a0" stroked="f"/>
        </w:pict>
      </w:r>
    </w:p>
    <w:p w:rsidR="00685995" w:rsidRDefault="00685995" w:rsidP="00685995">
      <w:pPr>
        <w:pStyle w:val="Heading1"/>
      </w:pPr>
      <w:r>
        <w:t>10.6 Learning Streak</w:t>
      </w:r>
    </w:p>
    <w:p w:rsidR="00685995" w:rsidRDefault="00685995" w:rsidP="00685995">
      <w:pPr>
        <w:pStyle w:val="Heading2"/>
      </w:pPr>
      <w:r>
        <w:t>Description</w:t>
      </w:r>
    </w:p>
    <w:p w:rsidR="00685995" w:rsidRDefault="00685995" w:rsidP="00685995">
      <w:pPr>
        <w:pStyle w:val="NormalWeb"/>
      </w:pPr>
      <w:r>
        <w:t>The Learning Streak component measures the number of consecutive days a student remains active on the platform. This feature encourages consistent learning habits and motivates students to maintain regular study routines.</w:t>
      </w:r>
    </w:p>
    <w:p w:rsidR="00685995" w:rsidRDefault="00685995" w:rsidP="00685995">
      <w:pPr>
        <w:pStyle w:val="NormalWeb"/>
      </w:pPr>
      <w:r>
        <w:t>Learning streaks are commonly used in modern educational applications to increase engagement and build long-term learning habits.</w:t>
      </w:r>
    </w:p>
    <w:p w:rsidR="00685995" w:rsidRDefault="00685995" w:rsidP="00685995">
      <w:r>
        <w:pict>
          <v:rect id="_x0000_i1727"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Learning Streak feature aims to:</w:t>
      </w:r>
    </w:p>
    <w:p w:rsidR="00685995" w:rsidRDefault="00685995" w:rsidP="00685995">
      <w:pPr>
        <w:numPr>
          <w:ilvl w:val="0"/>
          <w:numId w:val="169"/>
        </w:numPr>
        <w:spacing w:before="100" w:beforeAutospacing="1" w:after="100" w:afterAutospacing="1"/>
      </w:pPr>
      <w:r>
        <w:t xml:space="preserve">Encourage daily learning. </w:t>
      </w:r>
    </w:p>
    <w:p w:rsidR="00685995" w:rsidRDefault="00685995" w:rsidP="00685995">
      <w:pPr>
        <w:numPr>
          <w:ilvl w:val="0"/>
          <w:numId w:val="169"/>
        </w:numPr>
        <w:spacing w:before="100" w:beforeAutospacing="1" w:after="100" w:afterAutospacing="1"/>
      </w:pPr>
      <w:r>
        <w:t xml:space="preserve">Improve consistency. </w:t>
      </w:r>
    </w:p>
    <w:p w:rsidR="00685995" w:rsidRDefault="00685995" w:rsidP="00685995">
      <w:pPr>
        <w:numPr>
          <w:ilvl w:val="0"/>
          <w:numId w:val="169"/>
        </w:numPr>
        <w:spacing w:before="100" w:beforeAutospacing="1" w:after="100" w:afterAutospacing="1"/>
      </w:pPr>
      <w:r>
        <w:t xml:space="preserve">Increase engagement. </w:t>
      </w:r>
    </w:p>
    <w:p w:rsidR="00685995" w:rsidRDefault="00685995" w:rsidP="00685995">
      <w:pPr>
        <w:numPr>
          <w:ilvl w:val="0"/>
          <w:numId w:val="169"/>
        </w:numPr>
        <w:spacing w:before="100" w:beforeAutospacing="1" w:after="100" w:afterAutospacing="1"/>
      </w:pPr>
      <w:r>
        <w:t xml:space="preserve">Build learning discipline. </w:t>
      </w:r>
    </w:p>
    <w:p w:rsidR="00685995" w:rsidRDefault="00685995" w:rsidP="00685995">
      <w:r>
        <w:pict>
          <v:rect id="_x0000_i1728" style="width:0;height:1.5pt" o:hralign="center" o:hrstd="t" o:hr="t" fillcolor="#a0a0a0" stroked="f"/>
        </w:pict>
      </w:r>
    </w:p>
    <w:p w:rsidR="00685995" w:rsidRDefault="00685995" w:rsidP="00685995">
      <w:pPr>
        <w:pStyle w:val="Heading2"/>
      </w:pPr>
      <w:r>
        <w:t>Streak Calculation</w:t>
      </w:r>
    </w:p>
    <w:p w:rsidR="00685995" w:rsidRDefault="00685995" w:rsidP="00685995">
      <w:pPr>
        <w:pStyle w:val="NormalWeb"/>
      </w:pPr>
      <w:r>
        <w:t>A learning streak is maintained when students perform learning activities daily.</w:t>
      </w:r>
    </w:p>
    <w:p w:rsidR="00685995" w:rsidRDefault="00685995" w:rsidP="00685995">
      <w:pPr>
        <w:pStyle w:val="NormalWeb"/>
      </w:pPr>
      <w:r>
        <w:t>Examples of valid activities include:</w:t>
      </w:r>
    </w:p>
    <w:p w:rsidR="00685995" w:rsidRDefault="00685995" w:rsidP="00685995">
      <w:pPr>
        <w:numPr>
          <w:ilvl w:val="0"/>
          <w:numId w:val="170"/>
        </w:numPr>
        <w:spacing w:before="100" w:beforeAutospacing="1" w:after="100" w:afterAutospacing="1"/>
      </w:pPr>
      <w:r>
        <w:t xml:space="preserve">Watching lessons. </w:t>
      </w:r>
    </w:p>
    <w:p w:rsidR="00685995" w:rsidRDefault="00685995" w:rsidP="00685995">
      <w:pPr>
        <w:numPr>
          <w:ilvl w:val="0"/>
          <w:numId w:val="170"/>
        </w:numPr>
        <w:spacing w:before="100" w:beforeAutospacing="1" w:after="100" w:afterAutospacing="1"/>
      </w:pPr>
      <w:r>
        <w:t xml:space="preserve">Attempting quizzes. </w:t>
      </w:r>
    </w:p>
    <w:p w:rsidR="00685995" w:rsidRDefault="00685995" w:rsidP="00685995">
      <w:pPr>
        <w:numPr>
          <w:ilvl w:val="0"/>
          <w:numId w:val="170"/>
        </w:numPr>
        <w:spacing w:before="100" w:beforeAutospacing="1" w:after="100" w:afterAutospacing="1"/>
      </w:pPr>
      <w:r>
        <w:t xml:space="preserve">Submitting assignments. </w:t>
      </w:r>
    </w:p>
    <w:p w:rsidR="00685995" w:rsidRDefault="00685995" w:rsidP="00685995">
      <w:pPr>
        <w:numPr>
          <w:ilvl w:val="0"/>
          <w:numId w:val="170"/>
        </w:numPr>
        <w:spacing w:before="100" w:beforeAutospacing="1" w:after="100" w:afterAutospacing="1"/>
      </w:pPr>
      <w:r>
        <w:t xml:space="preserve">Reading course materials. </w:t>
      </w:r>
    </w:p>
    <w:p w:rsidR="00685995" w:rsidRDefault="00685995" w:rsidP="00685995">
      <w:pPr>
        <w:numPr>
          <w:ilvl w:val="0"/>
          <w:numId w:val="170"/>
        </w:numPr>
        <w:spacing w:before="100" w:beforeAutospacing="1" w:after="100" w:afterAutospacing="1"/>
      </w:pPr>
      <w:r>
        <w:t xml:space="preserve">Creating learning notes. </w:t>
      </w:r>
    </w:p>
    <w:p w:rsidR="00685995" w:rsidRDefault="00685995" w:rsidP="00685995">
      <w:r>
        <w:pict>
          <v:rect id="_x0000_i1729" style="width:0;height:1.5pt" o:hralign="center" o:hrstd="t" o:hr="t" fillcolor="#a0a0a0" stroked="f"/>
        </w:pict>
      </w:r>
    </w:p>
    <w:p w:rsidR="00685995" w:rsidRDefault="00685995" w:rsidP="00685995">
      <w:pPr>
        <w:pStyle w:val="Heading2"/>
      </w:pPr>
      <w:r>
        <w:lastRenderedPageBreak/>
        <w:t>Example</w:t>
      </w:r>
    </w:p>
    <w:p w:rsidR="00685995" w:rsidRDefault="00685995" w:rsidP="00685995">
      <w:pPr>
        <w:pStyle w:val="HTMLPreformatted"/>
      </w:pPr>
      <w:r>
        <w:rPr>
          <w:rStyle w:val="HTMLCode"/>
          <w:rFonts w:ascii="Segoe UI Symbol" w:hAnsi="Segoe UI Symbol" w:cs="Segoe UI Symbol"/>
        </w:rPr>
        <w:t>🔥</w:t>
      </w:r>
      <w:r>
        <w:rPr>
          <w:rStyle w:val="HTMLCode"/>
        </w:rPr>
        <w:t xml:space="preserve"> Learning Streak</w:t>
      </w:r>
      <w:r>
        <w:br/>
      </w:r>
      <w:r>
        <w:br/>
      </w:r>
      <w:r>
        <w:rPr>
          <w:rStyle w:val="HTMLCode"/>
        </w:rPr>
        <w:t>Current Streak: 15 Days</w:t>
      </w:r>
      <w:r>
        <w:br/>
      </w:r>
      <w:r>
        <w:br/>
      </w:r>
      <w:r>
        <w:rPr>
          <w:rStyle w:val="HTMLCode"/>
        </w:rPr>
        <w:t>Longest Streak: 42 Days</w:t>
      </w:r>
    </w:p>
    <w:p w:rsidR="00685995" w:rsidRDefault="00685995" w:rsidP="00685995">
      <w:r>
        <w:pict>
          <v:rect id="_x0000_i1730" style="width:0;height:1.5pt" o:hralign="center" o:hrstd="t" o:hr="t" fillcolor="#a0a0a0" stroked="f"/>
        </w:pict>
      </w:r>
    </w:p>
    <w:p w:rsidR="00685995" w:rsidRDefault="00685995" w:rsidP="00685995">
      <w:pPr>
        <w:pStyle w:val="Heading2"/>
      </w:pPr>
      <w:r>
        <w:t>Streak Workflow</w:t>
      </w:r>
    </w:p>
    <w:p w:rsidR="00685995" w:rsidRDefault="00685995" w:rsidP="00685995">
      <w:pPr>
        <w:pStyle w:val="Heading3"/>
      </w:pPr>
      <w:r>
        <w:t>Step 1</w:t>
      </w:r>
    </w:p>
    <w:p w:rsidR="00685995" w:rsidRDefault="00685995" w:rsidP="00685995">
      <w:pPr>
        <w:pStyle w:val="NormalWeb"/>
      </w:pPr>
      <w:r>
        <w:t>Student performs learning activity.</w:t>
      </w:r>
    </w:p>
    <w:p w:rsidR="00685995" w:rsidRDefault="00685995" w:rsidP="00685995">
      <w:pPr>
        <w:pStyle w:val="Heading3"/>
      </w:pPr>
      <w:r>
        <w:t>Step 2</w:t>
      </w:r>
    </w:p>
    <w:p w:rsidR="00685995" w:rsidRDefault="00685995" w:rsidP="00685995">
      <w:pPr>
        <w:pStyle w:val="NormalWeb"/>
      </w:pPr>
      <w:r>
        <w:t>System records activity.</w:t>
      </w:r>
    </w:p>
    <w:p w:rsidR="00685995" w:rsidRDefault="00685995" w:rsidP="00685995">
      <w:pPr>
        <w:pStyle w:val="Heading3"/>
      </w:pPr>
      <w:r>
        <w:t>Step 3</w:t>
      </w:r>
    </w:p>
    <w:p w:rsidR="00685995" w:rsidRDefault="00685995" w:rsidP="00685995">
      <w:pPr>
        <w:pStyle w:val="NormalWeb"/>
      </w:pPr>
      <w:r>
        <w:t>Daily streak updated.</w:t>
      </w:r>
    </w:p>
    <w:p w:rsidR="00685995" w:rsidRDefault="00685995" w:rsidP="00685995">
      <w:pPr>
        <w:pStyle w:val="Heading3"/>
      </w:pPr>
      <w:r>
        <w:t>Step 4</w:t>
      </w:r>
    </w:p>
    <w:p w:rsidR="00685995" w:rsidRDefault="00685995" w:rsidP="00685995">
      <w:pPr>
        <w:pStyle w:val="NormalWeb"/>
      </w:pPr>
      <w:r>
        <w:t>Dashboard statistics refreshed.</w:t>
      </w:r>
    </w:p>
    <w:p w:rsidR="00685995" w:rsidRDefault="00685995" w:rsidP="00685995">
      <w:r>
        <w:pict>
          <v:rect id="_x0000_i1731"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Increased Motivation</w:t>
      </w:r>
    </w:p>
    <w:p w:rsidR="00685995" w:rsidRDefault="00685995" w:rsidP="00685995">
      <w:pPr>
        <w:pStyle w:val="NormalWeb"/>
      </w:pPr>
      <w:r>
        <w:t>Students remain committed to learning.</w:t>
      </w:r>
    </w:p>
    <w:p w:rsidR="00685995" w:rsidRDefault="00685995" w:rsidP="00685995">
      <w:pPr>
        <w:pStyle w:val="Heading3"/>
      </w:pPr>
      <w:r>
        <w:t>Habit Formation</w:t>
      </w:r>
    </w:p>
    <w:p w:rsidR="00685995" w:rsidRDefault="00685995" w:rsidP="00685995">
      <w:pPr>
        <w:pStyle w:val="NormalWeb"/>
      </w:pPr>
      <w:r>
        <w:t>Promotes consistent study habits.</w:t>
      </w:r>
    </w:p>
    <w:p w:rsidR="00685995" w:rsidRDefault="00685995" w:rsidP="00685995">
      <w:pPr>
        <w:pStyle w:val="Heading3"/>
      </w:pPr>
      <w:r>
        <w:t>Better Course Completion</w:t>
      </w:r>
    </w:p>
    <w:p w:rsidR="00685995" w:rsidRDefault="00685995" w:rsidP="00685995">
      <w:pPr>
        <w:pStyle w:val="NormalWeb"/>
      </w:pPr>
      <w:r>
        <w:t>Encourages regular platform usage.</w:t>
      </w:r>
    </w:p>
    <w:p w:rsidR="00685995" w:rsidRDefault="00685995" w:rsidP="00685995">
      <w:r>
        <w:pict>
          <v:rect id="_x0000_i1732"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71"/>
        </w:numPr>
        <w:spacing w:before="100" w:beforeAutospacing="1" w:after="100" w:afterAutospacing="1"/>
      </w:pPr>
      <w:r>
        <w:t xml:space="preserve">Learning activity must occur daily. </w:t>
      </w:r>
    </w:p>
    <w:p w:rsidR="00685995" w:rsidRDefault="00685995" w:rsidP="00685995">
      <w:pPr>
        <w:numPr>
          <w:ilvl w:val="0"/>
          <w:numId w:val="171"/>
        </w:numPr>
        <w:spacing w:before="100" w:beforeAutospacing="1" w:after="100" w:afterAutospacing="1"/>
      </w:pPr>
      <w:r>
        <w:t xml:space="preserve">Missing a day breaks the streak. </w:t>
      </w:r>
    </w:p>
    <w:p w:rsidR="00685995" w:rsidRDefault="00685995" w:rsidP="00685995">
      <w:pPr>
        <w:numPr>
          <w:ilvl w:val="0"/>
          <w:numId w:val="171"/>
        </w:numPr>
        <w:spacing w:before="100" w:beforeAutospacing="1" w:after="100" w:afterAutospacing="1"/>
      </w:pPr>
      <w:r>
        <w:t xml:space="preserve">Streak calculations update automatically. </w:t>
      </w:r>
    </w:p>
    <w:p w:rsidR="00685995" w:rsidRDefault="00685995" w:rsidP="00685995">
      <w:pPr>
        <w:numPr>
          <w:ilvl w:val="0"/>
          <w:numId w:val="171"/>
        </w:numPr>
        <w:spacing w:before="100" w:beforeAutospacing="1" w:after="100" w:afterAutospacing="1"/>
      </w:pPr>
      <w:r>
        <w:t xml:space="preserve">Streak history shall be stored. </w:t>
      </w:r>
    </w:p>
    <w:p w:rsidR="00685995" w:rsidRDefault="00685995" w:rsidP="00685995">
      <w:r>
        <w:lastRenderedPageBreak/>
        <w:pict>
          <v:rect id="_x0000_i1733" style="width:0;height:1.5pt" o:hralign="center" o:hrstd="t" o:hr="t" fillcolor="#a0a0a0" stroked="f"/>
        </w:pict>
      </w:r>
    </w:p>
    <w:p w:rsidR="00685995" w:rsidRDefault="00685995" w:rsidP="00685995">
      <w:pPr>
        <w:pStyle w:val="Heading1"/>
      </w:pPr>
      <w:r>
        <w:t>10.7 Hours Spent Learning</w:t>
      </w:r>
    </w:p>
    <w:p w:rsidR="00685995" w:rsidRDefault="00685995" w:rsidP="00685995">
      <w:pPr>
        <w:pStyle w:val="Heading2"/>
      </w:pPr>
      <w:r>
        <w:t>Description</w:t>
      </w:r>
    </w:p>
    <w:p w:rsidR="00685995" w:rsidRDefault="00685995" w:rsidP="00685995">
      <w:pPr>
        <w:pStyle w:val="NormalWeb"/>
      </w:pPr>
      <w:r>
        <w:t>The Hours Spent Learning component tracks the total amount of time students spend engaging with educational content. Learning time serves as an important indicator of commitment, engagement, and educational effort.</w:t>
      </w:r>
    </w:p>
    <w:p w:rsidR="00685995" w:rsidRDefault="00685995" w:rsidP="00685995">
      <w:pPr>
        <w:pStyle w:val="NormalWeb"/>
      </w:pPr>
      <w:r>
        <w:t>The system records time spent watching lessons, reading notes, completing quizzes, and participating in learning activities.</w:t>
      </w:r>
    </w:p>
    <w:p w:rsidR="00685995" w:rsidRDefault="00685995" w:rsidP="00685995">
      <w:r>
        <w:pict>
          <v:rect id="_x0000_i1734"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purpose of this component is to:</w:t>
      </w:r>
    </w:p>
    <w:p w:rsidR="00685995" w:rsidRDefault="00685995" w:rsidP="00685995">
      <w:pPr>
        <w:numPr>
          <w:ilvl w:val="0"/>
          <w:numId w:val="172"/>
        </w:numPr>
        <w:spacing w:before="100" w:beforeAutospacing="1" w:after="100" w:afterAutospacing="1"/>
      </w:pPr>
      <w:r>
        <w:t xml:space="preserve">Measure learning effort. </w:t>
      </w:r>
    </w:p>
    <w:p w:rsidR="00685995" w:rsidRDefault="00685995" w:rsidP="00685995">
      <w:pPr>
        <w:numPr>
          <w:ilvl w:val="0"/>
          <w:numId w:val="172"/>
        </w:numPr>
        <w:spacing w:before="100" w:beforeAutospacing="1" w:after="100" w:afterAutospacing="1"/>
      </w:pPr>
      <w:r>
        <w:t xml:space="preserve">Monitor engagement. </w:t>
      </w:r>
    </w:p>
    <w:p w:rsidR="00685995" w:rsidRDefault="00685995" w:rsidP="00685995">
      <w:pPr>
        <w:numPr>
          <w:ilvl w:val="0"/>
          <w:numId w:val="172"/>
        </w:numPr>
        <w:spacing w:before="100" w:beforeAutospacing="1" w:after="100" w:afterAutospacing="1"/>
      </w:pPr>
      <w:r>
        <w:t xml:space="preserve">Provide productivity insights. </w:t>
      </w:r>
    </w:p>
    <w:p w:rsidR="00685995" w:rsidRDefault="00685995" w:rsidP="00685995">
      <w:pPr>
        <w:numPr>
          <w:ilvl w:val="0"/>
          <w:numId w:val="172"/>
        </w:numPr>
        <w:spacing w:before="100" w:beforeAutospacing="1" w:after="100" w:afterAutospacing="1"/>
      </w:pPr>
      <w:r>
        <w:t xml:space="preserve">Support performance analysis. </w:t>
      </w:r>
    </w:p>
    <w:p w:rsidR="00685995" w:rsidRDefault="00685995" w:rsidP="00685995">
      <w:r>
        <w:pict>
          <v:rect id="_x0000_i1735" style="width:0;height:1.5pt" o:hralign="center" o:hrstd="t" o:hr="t" fillcolor="#a0a0a0" stroked="f"/>
        </w:pict>
      </w:r>
    </w:p>
    <w:p w:rsidR="00685995" w:rsidRDefault="00685995" w:rsidP="00685995">
      <w:pPr>
        <w:pStyle w:val="Heading2"/>
      </w:pPr>
      <w:r>
        <w:t>Information Displayed</w:t>
      </w:r>
    </w:p>
    <w:p w:rsidR="00685995" w:rsidRDefault="00685995" w:rsidP="00685995">
      <w:pPr>
        <w:pStyle w:val="Heading3"/>
      </w:pPr>
      <w:r>
        <w:t>Total Learning Hours</w:t>
      </w:r>
    </w:p>
    <w:p w:rsidR="00685995" w:rsidRDefault="00685995" w:rsidP="00685995">
      <w:pPr>
        <w:pStyle w:val="NormalWeb"/>
      </w:pPr>
      <w:r>
        <w:t>Displays accumulated study time.</w:t>
      </w:r>
    </w:p>
    <w:p w:rsidR="00685995" w:rsidRDefault="00685995" w:rsidP="00685995">
      <w:pPr>
        <w:pStyle w:val="NormalWeb"/>
      </w:pPr>
      <w:r>
        <w:t>Example:</w:t>
      </w:r>
    </w:p>
    <w:p w:rsidR="00685995" w:rsidRDefault="00685995" w:rsidP="00685995">
      <w:pPr>
        <w:pStyle w:val="HTMLPreformatted"/>
      </w:pPr>
      <w:r>
        <w:rPr>
          <w:rStyle w:val="HTMLCode"/>
          <w:rFonts w:cs="Consolas"/>
        </w:rPr>
        <w:t>⏱</w:t>
      </w:r>
      <w:r>
        <w:rPr>
          <w:rStyle w:val="HTMLCode"/>
        </w:rPr>
        <w:t xml:space="preserve"> Total Learning Hours</w:t>
      </w:r>
      <w:r>
        <w:br/>
      </w:r>
      <w:r>
        <w:br/>
      </w:r>
      <w:r>
        <w:rPr>
          <w:rStyle w:val="HTMLCode"/>
        </w:rPr>
        <w:t>128 Hours</w:t>
      </w:r>
    </w:p>
    <w:p w:rsidR="00685995" w:rsidRDefault="00685995" w:rsidP="00685995">
      <w:pPr>
        <w:pStyle w:val="Heading3"/>
      </w:pPr>
      <w:r>
        <w:t>Weekly Learning Hours</w:t>
      </w:r>
    </w:p>
    <w:p w:rsidR="00685995" w:rsidRDefault="00685995" w:rsidP="00685995">
      <w:pPr>
        <w:pStyle w:val="NormalWeb"/>
      </w:pPr>
      <w:r>
        <w:t>Learning time during current week.</w:t>
      </w:r>
    </w:p>
    <w:p w:rsidR="00685995" w:rsidRDefault="00685995" w:rsidP="00685995">
      <w:pPr>
        <w:pStyle w:val="Heading3"/>
      </w:pPr>
      <w:r>
        <w:t>Monthly Learning Hours</w:t>
      </w:r>
    </w:p>
    <w:p w:rsidR="00685995" w:rsidRDefault="00685995" w:rsidP="00685995">
      <w:pPr>
        <w:pStyle w:val="NormalWeb"/>
      </w:pPr>
      <w:r>
        <w:t>Learning time during current month.</w:t>
      </w:r>
    </w:p>
    <w:p w:rsidR="00685995" w:rsidRDefault="00685995" w:rsidP="00685995">
      <w:pPr>
        <w:pStyle w:val="Heading3"/>
      </w:pPr>
      <w:r>
        <w:t>Daily Learning Average</w:t>
      </w:r>
    </w:p>
    <w:p w:rsidR="00685995" w:rsidRDefault="00685995" w:rsidP="00685995">
      <w:pPr>
        <w:pStyle w:val="NormalWeb"/>
      </w:pPr>
      <w:r>
        <w:t>Average daily study duration.</w:t>
      </w:r>
    </w:p>
    <w:p w:rsidR="00685995" w:rsidRDefault="00685995" w:rsidP="00685995">
      <w:r>
        <w:lastRenderedPageBreak/>
        <w:pict>
          <v:rect id="_x0000_i1736"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Self Evaluation</w:t>
      </w:r>
    </w:p>
    <w:p w:rsidR="00685995" w:rsidRDefault="00685995" w:rsidP="00685995">
      <w:pPr>
        <w:pStyle w:val="NormalWeb"/>
      </w:pPr>
      <w:r>
        <w:t>Students understand study habits.</w:t>
      </w:r>
    </w:p>
    <w:p w:rsidR="00685995" w:rsidRDefault="00685995" w:rsidP="00685995">
      <w:pPr>
        <w:pStyle w:val="Heading3"/>
      </w:pPr>
      <w:r>
        <w:t>Productivity Monitoring</w:t>
      </w:r>
    </w:p>
    <w:p w:rsidR="00685995" w:rsidRDefault="00685995" w:rsidP="00685995">
      <w:pPr>
        <w:pStyle w:val="NormalWeb"/>
      </w:pPr>
      <w:r>
        <w:t>Measures educational effort.</w:t>
      </w:r>
    </w:p>
    <w:p w:rsidR="00685995" w:rsidRDefault="00685995" w:rsidP="00685995">
      <w:pPr>
        <w:pStyle w:val="Heading3"/>
      </w:pPr>
      <w:r>
        <w:t>Goal Setting</w:t>
      </w:r>
    </w:p>
    <w:p w:rsidR="00685995" w:rsidRDefault="00685995" w:rsidP="00685995">
      <w:pPr>
        <w:pStyle w:val="NormalWeb"/>
      </w:pPr>
      <w:r>
        <w:t>Supports learning targets.</w:t>
      </w:r>
    </w:p>
    <w:p w:rsidR="00685995" w:rsidRDefault="00685995" w:rsidP="00685995">
      <w:r>
        <w:pict>
          <v:rect id="_x0000_i1737"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73"/>
        </w:numPr>
        <w:spacing w:before="100" w:beforeAutospacing="1" w:after="100" w:afterAutospacing="1"/>
      </w:pPr>
      <w:r>
        <w:t xml:space="preserve">Learning time must be tracked automatically. </w:t>
      </w:r>
    </w:p>
    <w:p w:rsidR="00685995" w:rsidRDefault="00685995" w:rsidP="00685995">
      <w:pPr>
        <w:numPr>
          <w:ilvl w:val="0"/>
          <w:numId w:val="173"/>
        </w:numPr>
        <w:spacing w:before="100" w:beforeAutospacing="1" w:after="100" w:afterAutospacing="1"/>
      </w:pPr>
      <w:r>
        <w:t xml:space="preserve">Inactive time shall not be counted. </w:t>
      </w:r>
    </w:p>
    <w:p w:rsidR="00685995" w:rsidRDefault="00685995" w:rsidP="00685995">
      <w:pPr>
        <w:numPr>
          <w:ilvl w:val="0"/>
          <w:numId w:val="173"/>
        </w:numPr>
        <w:spacing w:before="100" w:beforeAutospacing="1" w:after="100" w:afterAutospacing="1"/>
      </w:pPr>
      <w:r>
        <w:t xml:space="preserve">Learning statistics shall update regularly. </w:t>
      </w:r>
    </w:p>
    <w:p w:rsidR="00685995" w:rsidRDefault="00685995" w:rsidP="00685995">
      <w:r>
        <w:pict>
          <v:rect id="_x0000_i1738" style="width:0;height:1.5pt" o:hralign="center" o:hrstd="t" o:hr="t" fillcolor="#a0a0a0" stroked="f"/>
        </w:pict>
      </w:r>
    </w:p>
    <w:p w:rsidR="00685995" w:rsidRDefault="00685995" w:rsidP="00685995">
      <w:pPr>
        <w:pStyle w:val="Heading1"/>
      </w:pPr>
      <w:r>
        <w:t>10.8 Quiz Performance Chart</w:t>
      </w:r>
    </w:p>
    <w:p w:rsidR="00685995" w:rsidRDefault="00685995" w:rsidP="00685995">
      <w:pPr>
        <w:pStyle w:val="Heading2"/>
      </w:pPr>
      <w:r>
        <w:t>Description</w:t>
      </w:r>
    </w:p>
    <w:p w:rsidR="00685995" w:rsidRDefault="00685995" w:rsidP="00685995">
      <w:pPr>
        <w:pStyle w:val="NormalWeb"/>
      </w:pPr>
      <w:r>
        <w:t>The Quiz Performance Chart provides visual analytics regarding student assessment performance. It enables students to evaluate academic progress and identify strengths and weaknesses through graphical representations.</w:t>
      </w:r>
    </w:p>
    <w:p w:rsidR="00685995" w:rsidRDefault="00685995" w:rsidP="00685995">
      <w:pPr>
        <w:pStyle w:val="NormalWeb"/>
      </w:pPr>
      <w:r>
        <w:t>Analytics dashboards improve learning awareness and support continuous improvement.</w:t>
      </w:r>
    </w:p>
    <w:p w:rsidR="00685995" w:rsidRDefault="00685995" w:rsidP="00685995">
      <w:r>
        <w:pict>
          <v:rect id="_x0000_i1739"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Quiz Performance Chart aims to:</w:t>
      </w:r>
    </w:p>
    <w:p w:rsidR="00685995" w:rsidRDefault="00685995" w:rsidP="00685995">
      <w:pPr>
        <w:numPr>
          <w:ilvl w:val="0"/>
          <w:numId w:val="174"/>
        </w:numPr>
        <w:spacing w:before="100" w:beforeAutospacing="1" w:after="100" w:afterAutospacing="1"/>
      </w:pPr>
      <w:r>
        <w:t xml:space="preserve">Monitor assessment performance. </w:t>
      </w:r>
    </w:p>
    <w:p w:rsidR="00685995" w:rsidRDefault="00685995" w:rsidP="00685995">
      <w:pPr>
        <w:numPr>
          <w:ilvl w:val="0"/>
          <w:numId w:val="174"/>
        </w:numPr>
        <w:spacing w:before="100" w:beforeAutospacing="1" w:after="100" w:afterAutospacing="1"/>
      </w:pPr>
      <w:r>
        <w:t xml:space="preserve">Identify weak areas. </w:t>
      </w:r>
    </w:p>
    <w:p w:rsidR="00685995" w:rsidRDefault="00685995" w:rsidP="00685995">
      <w:pPr>
        <w:numPr>
          <w:ilvl w:val="0"/>
          <w:numId w:val="174"/>
        </w:numPr>
        <w:spacing w:before="100" w:beforeAutospacing="1" w:after="100" w:afterAutospacing="1"/>
      </w:pPr>
      <w:r>
        <w:t xml:space="preserve">Improve academic results. </w:t>
      </w:r>
    </w:p>
    <w:p w:rsidR="00685995" w:rsidRDefault="00685995" w:rsidP="00685995">
      <w:pPr>
        <w:numPr>
          <w:ilvl w:val="0"/>
          <w:numId w:val="174"/>
        </w:numPr>
        <w:spacing w:before="100" w:beforeAutospacing="1" w:after="100" w:afterAutospacing="1"/>
      </w:pPr>
      <w:r>
        <w:t xml:space="preserve">Support performance analysis. </w:t>
      </w:r>
    </w:p>
    <w:p w:rsidR="00685995" w:rsidRDefault="00685995" w:rsidP="00685995">
      <w:r>
        <w:pict>
          <v:rect id="_x0000_i1740" style="width:0;height:1.5pt" o:hralign="center" o:hrstd="t" o:hr="t" fillcolor="#a0a0a0" stroked="f"/>
        </w:pict>
      </w:r>
    </w:p>
    <w:p w:rsidR="00685995" w:rsidRDefault="00685995" w:rsidP="00685995">
      <w:pPr>
        <w:pStyle w:val="Heading2"/>
      </w:pPr>
      <w:r>
        <w:lastRenderedPageBreak/>
        <w:t>Analytics Displayed</w:t>
      </w:r>
    </w:p>
    <w:p w:rsidR="00685995" w:rsidRDefault="00685995" w:rsidP="00685995">
      <w:pPr>
        <w:pStyle w:val="Heading3"/>
      </w:pPr>
      <w:r>
        <w:t>Average Quiz Score</w:t>
      </w:r>
    </w:p>
    <w:p w:rsidR="00685995" w:rsidRDefault="00685995" w:rsidP="00685995">
      <w:pPr>
        <w:pStyle w:val="NormalWeb"/>
      </w:pPr>
      <w:r>
        <w:t>Displays average assessment performance.</w:t>
      </w:r>
    </w:p>
    <w:p w:rsidR="00685995" w:rsidRDefault="00685995" w:rsidP="00685995">
      <w:pPr>
        <w:pStyle w:val="NormalWeb"/>
      </w:pPr>
      <w:r>
        <w:t>Example:</w:t>
      </w:r>
    </w:p>
    <w:p w:rsidR="00685995" w:rsidRDefault="00685995" w:rsidP="00685995">
      <w:pPr>
        <w:pStyle w:val="HTMLPreformatted"/>
      </w:pPr>
      <w:r>
        <w:rPr>
          <w:rStyle w:val="HTMLCode"/>
        </w:rPr>
        <w:t>Average Score: 85%</w:t>
      </w:r>
    </w:p>
    <w:p w:rsidR="00685995" w:rsidRDefault="00685995" w:rsidP="00685995">
      <w:pPr>
        <w:pStyle w:val="Heading3"/>
      </w:pPr>
      <w:r>
        <w:t>Highest Quiz Score</w:t>
      </w:r>
    </w:p>
    <w:p w:rsidR="00685995" w:rsidRDefault="00685995" w:rsidP="00685995">
      <w:pPr>
        <w:pStyle w:val="NormalWeb"/>
      </w:pPr>
      <w:r>
        <w:t>Best assessment result.</w:t>
      </w:r>
    </w:p>
    <w:p w:rsidR="00685995" w:rsidRDefault="00685995" w:rsidP="00685995">
      <w:pPr>
        <w:pStyle w:val="Heading3"/>
      </w:pPr>
      <w:r>
        <w:t>Lowest Quiz Score</w:t>
      </w:r>
    </w:p>
    <w:p w:rsidR="00685995" w:rsidRDefault="00685995" w:rsidP="00685995">
      <w:pPr>
        <w:pStyle w:val="NormalWeb"/>
      </w:pPr>
      <w:r>
        <w:t>Lowest assessment performance.</w:t>
      </w:r>
    </w:p>
    <w:p w:rsidR="00685995" w:rsidRDefault="00685995" w:rsidP="00685995">
      <w:pPr>
        <w:pStyle w:val="Heading3"/>
      </w:pPr>
      <w:r>
        <w:t>Quiz Completion Rate</w:t>
      </w:r>
    </w:p>
    <w:p w:rsidR="00685995" w:rsidRDefault="00685995" w:rsidP="00685995">
      <w:pPr>
        <w:pStyle w:val="NormalWeb"/>
      </w:pPr>
      <w:r>
        <w:t>Percentage of completed quizzes.</w:t>
      </w:r>
    </w:p>
    <w:p w:rsidR="00685995" w:rsidRDefault="00685995" w:rsidP="00685995">
      <w:r>
        <w:pict>
          <v:rect id="_x0000_i1741" style="width:0;height:1.5pt" o:hralign="center" o:hrstd="t" o:hr="t" fillcolor="#a0a0a0" stroked="f"/>
        </w:pict>
      </w:r>
    </w:p>
    <w:p w:rsidR="00685995" w:rsidRDefault="00685995" w:rsidP="00685995">
      <w:pPr>
        <w:pStyle w:val="Heading2"/>
      </w:pPr>
      <w:r>
        <w:t>Chart Types</w:t>
      </w:r>
    </w:p>
    <w:p w:rsidR="00685995" w:rsidRDefault="00685995" w:rsidP="00685995">
      <w:pPr>
        <w:pStyle w:val="Heading3"/>
      </w:pPr>
      <w:r>
        <w:t>Line Chart</w:t>
      </w:r>
    </w:p>
    <w:p w:rsidR="00685995" w:rsidRDefault="00685995" w:rsidP="00685995">
      <w:pPr>
        <w:pStyle w:val="NormalWeb"/>
      </w:pPr>
      <w:r>
        <w:t>Displays performance trends.</w:t>
      </w:r>
    </w:p>
    <w:p w:rsidR="00685995" w:rsidRDefault="00685995" w:rsidP="00685995">
      <w:pPr>
        <w:pStyle w:val="Heading3"/>
      </w:pPr>
      <w:r>
        <w:t>Bar Chart</w:t>
      </w:r>
    </w:p>
    <w:p w:rsidR="00685995" w:rsidRDefault="00685995" w:rsidP="00685995">
      <w:pPr>
        <w:pStyle w:val="NormalWeb"/>
      </w:pPr>
      <w:r>
        <w:t>Displays quiz comparisons.</w:t>
      </w:r>
    </w:p>
    <w:p w:rsidR="00685995" w:rsidRDefault="00685995" w:rsidP="00685995">
      <w:pPr>
        <w:pStyle w:val="Heading3"/>
      </w:pPr>
      <w:r>
        <w:t>Circular Chart</w:t>
      </w:r>
    </w:p>
    <w:p w:rsidR="00685995" w:rsidRDefault="00685995" w:rsidP="00685995">
      <w:pPr>
        <w:pStyle w:val="NormalWeb"/>
      </w:pPr>
      <w:r>
        <w:t>Displays completion statistics.</w:t>
      </w:r>
    </w:p>
    <w:p w:rsidR="00685995" w:rsidRDefault="00685995" w:rsidP="00685995">
      <w:r>
        <w:pict>
          <v:rect id="_x0000_i1742" style="width:0;height:1.5pt" o:hralign="center" o:hrstd="t" o:hr="t" fillcolor="#a0a0a0" stroked="f"/>
        </w:pict>
      </w:r>
    </w:p>
    <w:p w:rsidR="00685995" w:rsidRDefault="00685995" w:rsidP="00685995">
      <w:pPr>
        <w:pStyle w:val="Heading2"/>
      </w:pPr>
      <w:r>
        <w:t>Example Dashboard</w:t>
      </w:r>
    </w:p>
    <w:p w:rsidR="00685995" w:rsidRDefault="00685995" w:rsidP="00685995">
      <w:pPr>
        <w:pStyle w:val="HTMLPreformatted"/>
      </w:pPr>
      <w:r>
        <w:rPr>
          <w:rStyle w:val="HTMLCode"/>
          <w:rFonts w:ascii="Segoe UI Symbol" w:hAnsi="Segoe UI Symbol" w:cs="Segoe UI Symbol"/>
        </w:rPr>
        <w:t>📊</w:t>
      </w:r>
      <w:r>
        <w:rPr>
          <w:rStyle w:val="HTMLCode"/>
        </w:rPr>
        <w:t xml:space="preserve"> Quiz Analytics</w:t>
      </w:r>
      <w:r>
        <w:br/>
      </w:r>
      <w:r>
        <w:br/>
      </w:r>
      <w:r>
        <w:rPr>
          <w:rStyle w:val="HTMLCode"/>
        </w:rPr>
        <w:t>Average Score: 85%</w:t>
      </w:r>
      <w:r>
        <w:br/>
      </w:r>
      <w:r>
        <w:br/>
      </w:r>
      <w:r>
        <w:rPr>
          <w:rStyle w:val="HTMLCode"/>
        </w:rPr>
        <w:t>Highest Score: 98%</w:t>
      </w:r>
      <w:r>
        <w:br/>
      </w:r>
      <w:r>
        <w:br/>
      </w:r>
      <w:r>
        <w:rPr>
          <w:rStyle w:val="HTMLCode"/>
        </w:rPr>
        <w:t>Lowest Score: 65%</w:t>
      </w:r>
      <w:r>
        <w:br/>
      </w:r>
      <w:r>
        <w:br/>
      </w:r>
      <w:r>
        <w:rPr>
          <w:rStyle w:val="HTMLCode"/>
        </w:rPr>
        <w:t>Quizzes Completed: 22</w:t>
      </w:r>
    </w:p>
    <w:p w:rsidR="00685995" w:rsidRDefault="00685995" w:rsidP="00685995">
      <w:r>
        <w:lastRenderedPageBreak/>
        <w:pict>
          <v:rect id="_x0000_i1743"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Performance Visibility</w:t>
      </w:r>
    </w:p>
    <w:p w:rsidR="00685995" w:rsidRDefault="00685995" w:rsidP="00685995">
      <w:pPr>
        <w:pStyle w:val="NormalWeb"/>
      </w:pPr>
      <w:r>
        <w:t>Students understand strengths and weaknesses.</w:t>
      </w:r>
    </w:p>
    <w:p w:rsidR="00685995" w:rsidRDefault="00685995" w:rsidP="00685995">
      <w:pPr>
        <w:pStyle w:val="Heading3"/>
      </w:pPr>
      <w:r>
        <w:t>Better Preparation</w:t>
      </w:r>
    </w:p>
    <w:p w:rsidR="00685995" w:rsidRDefault="00685995" w:rsidP="00685995">
      <w:pPr>
        <w:pStyle w:val="NormalWeb"/>
      </w:pPr>
      <w:r>
        <w:t>Supports future assessments.</w:t>
      </w:r>
    </w:p>
    <w:p w:rsidR="00685995" w:rsidRDefault="00685995" w:rsidP="00685995">
      <w:pPr>
        <w:pStyle w:val="Heading3"/>
      </w:pPr>
      <w:r>
        <w:t>Continuous Improvement</w:t>
      </w:r>
    </w:p>
    <w:p w:rsidR="00685995" w:rsidRDefault="00685995" w:rsidP="00685995">
      <w:pPr>
        <w:pStyle w:val="NormalWeb"/>
      </w:pPr>
      <w:r>
        <w:t>Encourages performance enhancement.</w:t>
      </w:r>
    </w:p>
    <w:p w:rsidR="00685995" w:rsidRDefault="00685995" w:rsidP="00685995">
      <w:r>
        <w:pict>
          <v:rect id="_x0000_i1744"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75"/>
        </w:numPr>
        <w:spacing w:before="100" w:beforeAutospacing="1" w:after="100" w:afterAutospacing="1"/>
      </w:pPr>
      <w:r>
        <w:t xml:space="preserve">Quiz analytics shall update automatically. </w:t>
      </w:r>
    </w:p>
    <w:p w:rsidR="00685995" w:rsidRDefault="00685995" w:rsidP="00685995">
      <w:pPr>
        <w:numPr>
          <w:ilvl w:val="0"/>
          <w:numId w:val="175"/>
        </w:numPr>
        <w:spacing w:before="100" w:beforeAutospacing="1" w:after="100" w:afterAutospacing="1"/>
      </w:pPr>
      <w:r>
        <w:t xml:space="preserve">Historical quiz data shall be preserved. </w:t>
      </w:r>
    </w:p>
    <w:p w:rsidR="00685995" w:rsidRDefault="00685995" w:rsidP="00685995">
      <w:pPr>
        <w:numPr>
          <w:ilvl w:val="0"/>
          <w:numId w:val="175"/>
        </w:numPr>
        <w:spacing w:before="100" w:beforeAutospacing="1" w:after="100" w:afterAutospacing="1"/>
      </w:pPr>
      <w:r>
        <w:t xml:space="preserve">Charts must accurately represent results. </w:t>
      </w:r>
    </w:p>
    <w:p w:rsidR="00685995" w:rsidRDefault="00685995" w:rsidP="00685995">
      <w:r>
        <w:pict>
          <v:rect id="_x0000_i1745" style="width:0;height:1.5pt" o:hralign="center" o:hrstd="t" o:hr="t" fillcolor="#a0a0a0" stroked="f"/>
        </w:pict>
      </w:r>
    </w:p>
    <w:p w:rsidR="00685995" w:rsidRDefault="00685995" w:rsidP="00685995">
      <w:pPr>
        <w:pStyle w:val="Heading1"/>
      </w:pPr>
      <w:r>
        <w:t>10.9 Upcoming Assignments</w:t>
      </w:r>
    </w:p>
    <w:p w:rsidR="00685995" w:rsidRDefault="00685995" w:rsidP="00685995">
      <w:pPr>
        <w:pStyle w:val="Heading2"/>
      </w:pPr>
      <w:r>
        <w:t>Description</w:t>
      </w:r>
    </w:p>
    <w:p w:rsidR="00685995" w:rsidRDefault="00685995" w:rsidP="00685995">
      <w:pPr>
        <w:pStyle w:val="NormalWeb"/>
      </w:pPr>
      <w:r>
        <w:t>The Upcoming Assignments component displays assignments that are pending submission or approaching their deadlines. This feature helps students manage academic responsibilities and avoid missed submissions.</w:t>
      </w:r>
    </w:p>
    <w:p w:rsidR="00685995" w:rsidRDefault="00685995" w:rsidP="00685995">
      <w:pPr>
        <w:pStyle w:val="NormalWeb"/>
      </w:pPr>
      <w:r>
        <w:t>The assignment dashboard acts as a reminder system and improves time management.</w:t>
      </w:r>
    </w:p>
    <w:p w:rsidR="00685995" w:rsidRDefault="00685995" w:rsidP="00685995">
      <w:r>
        <w:pict>
          <v:rect id="_x0000_i1746"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purpose of this component is to:</w:t>
      </w:r>
    </w:p>
    <w:p w:rsidR="00685995" w:rsidRDefault="00685995" w:rsidP="00685995">
      <w:pPr>
        <w:numPr>
          <w:ilvl w:val="0"/>
          <w:numId w:val="176"/>
        </w:numPr>
        <w:spacing w:before="100" w:beforeAutospacing="1" w:after="100" w:afterAutospacing="1"/>
      </w:pPr>
      <w:r>
        <w:t xml:space="preserve">Improve deadline awareness. </w:t>
      </w:r>
    </w:p>
    <w:p w:rsidR="00685995" w:rsidRDefault="00685995" w:rsidP="00685995">
      <w:pPr>
        <w:numPr>
          <w:ilvl w:val="0"/>
          <w:numId w:val="176"/>
        </w:numPr>
        <w:spacing w:before="100" w:beforeAutospacing="1" w:after="100" w:afterAutospacing="1"/>
      </w:pPr>
      <w:r>
        <w:t xml:space="preserve">Support academic planning. </w:t>
      </w:r>
    </w:p>
    <w:p w:rsidR="00685995" w:rsidRDefault="00685995" w:rsidP="00685995">
      <w:pPr>
        <w:numPr>
          <w:ilvl w:val="0"/>
          <w:numId w:val="176"/>
        </w:numPr>
        <w:spacing w:before="100" w:beforeAutospacing="1" w:after="100" w:afterAutospacing="1"/>
      </w:pPr>
      <w:r>
        <w:t xml:space="preserve">Increase assignment completion rates. </w:t>
      </w:r>
    </w:p>
    <w:p w:rsidR="00685995" w:rsidRDefault="00685995" w:rsidP="00685995">
      <w:pPr>
        <w:numPr>
          <w:ilvl w:val="0"/>
          <w:numId w:val="176"/>
        </w:numPr>
        <w:spacing w:before="100" w:beforeAutospacing="1" w:after="100" w:afterAutospacing="1"/>
      </w:pPr>
      <w:r>
        <w:t xml:space="preserve">Reduce missed submissions. </w:t>
      </w:r>
    </w:p>
    <w:p w:rsidR="00685995" w:rsidRDefault="00685995" w:rsidP="00685995">
      <w:r>
        <w:pict>
          <v:rect id="_x0000_i1747" style="width:0;height:1.5pt" o:hralign="center" o:hrstd="t" o:hr="t" fillcolor="#a0a0a0" stroked="f"/>
        </w:pict>
      </w:r>
    </w:p>
    <w:p w:rsidR="00685995" w:rsidRDefault="00685995" w:rsidP="00685995">
      <w:pPr>
        <w:pStyle w:val="Heading2"/>
      </w:pPr>
      <w:r>
        <w:lastRenderedPageBreak/>
        <w:t>Information Displayed</w:t>
      </w:r>
    </w:p>
    <w:p w:rsidR="00685995" w:rsidRDefault="00685995" w:rsidP="00685995">
      <w:pPr>
        <w:pStyle w:val="Heading3"/>
      </w:pPr>
      <w:r>
        <w:t>Assignment Title</w:t>
      </w:r>
    </w:p>
    <w:p w:rsidR="00685995" w:rsidRDefault="00685995" w:rsidP="00685995">
      <w:pPr>
        <w:pStyle w:val="NormalWeb"/>
      </w:pPr>
      <w:r>
        <w:t>Name of assignment.</w:t>
      </w:r>
    </w:p>
    <w:p w:rsidR="00685995" w:rsidRDefault="00685995" w:rsidP="00685995">
      <w:pPr>
        <w:pStyle w:val="Heading3"/>
      </w:pPr>
      <w:r>
        <w:t>Course Name</w:t>
      </w:r>
    </w:p>
    <w:p w:rsidR="00685995" w:rsidRDefault="00685995" w:rsidP="00685995">
      <w:pPr>
        <w:pStyle w:val="NormalWeb"/>
      </w:pPr>
      <w:r>
        <w:t>Associated course.</w:t>
      </w:r>
    </w:p>
    <w:p w:rsidR="00685995" w:rsidRDefault="00685995" w:rsidP="00685995">
      <w:pPr>
        <w:pStyle w:val="Heading3"/>
      </w:pPr>
      <w:r>
        <w:t>Due Date</w:t>
      </w:r>
    </w:p>
    <w:p w:rsidR="00685995" w:rsidRDefault="00685995" w:rsidP="00685995">
      <w:pPr>
        <w:pStyle w:val="NormalWeb"/>
      </w:pPr>
      <w:r>
        <w:t>Submission deadline.</w:t>
      </w:r>
    </w:p>
    <w:p w:rsidR="00685995" w:rsidRDefault="00685995" w:rsidP="00685995">
      <w:pPr>
        <w:pStyle w:val="Heading3"/>
      </w:pPr>
      <w:r>
        <w:t>Remaining Days</w:t>
      </w:r>
    </w:p>
    <w:p w:rsidR="00685995" w:rsidRDefault="00685995" w:rsidP="00685995">
      <w:pPr>
        <w:pStyle w:val="NormalWeb"/>
      </w:pPr>
      <w:r>
        <w:t>Time left before submission.</w:t>
      </w:r>
    </w:p>
    <w:p w:rsidR="00685995" w:rsidRDefault="00685995" w:rsidP="00685995">
      <w:pPr>
        <w:pStyle w:val="Heading3"/>
      </w:pPr>
      <w:r>
        <w:t>Priority Status</w:t>
      </w:r>
    </w:p>
    <w:p w:rsidR="00685995" w:rsidRDefault="00685995" w:rsidP="00685995">
      <w:pPr>
        <w:pStyle w:val="NormalWeb"/>
      </w:pPr>
      <w:r>
        <w:t>Urgency indicator.</w:t>
      </w:r>
    </w:p>
    <w:p w:rsidR="00685995" w:rsidRDefault="00685995" w:rsidP="00685995">
      <w:r>
        <w:pict>
          <v:rect id="_x0000_i1748" style="width:0;height:1.5pt" o:hralign="center" o:hrstd="t" o:hr="t" fillcolor="#a0a0a0" stroked="f"/>
        </w:pict>
      </w:r>
    </w:p>
    <w:p w:rsidR="00685995" w:rsidRDefault="00685995" w:rsidP="00685995">
      <w:pPr>
        <w:pStyle w:val="Heading2"/>
      </w:pPr>
      <w:r>
        <w:t>Example</w:t>
      </w:r>
    </w:p>
    <w:p w:rsidR="00685995" w:rsidRDefault="00685995" w:rsidP="00685995">
      <w:pPr>
        <w:pStyle w:val="HTMLPreformatted"/>
      </w:pPr>
      <w:r>
        <w:rPr>
          <w:rStyle w:val="HTMLCode"/>
          <w:rFonts w:ascii="Segoe UI Symbol" w:hAnsi="Segoe UI Symbol" w:cs="Segoe UI Symbol"/>
        </w:rPr>
        <w:t>📌</w:t>
      </w:r>
      <w:r>
        <w:rPr>
          <w:rStyle w:val="HTMLCode"/>
        </w:rPr>
        <w:t xml:space="preserve"> Upcoming Assignments</w:t>
      </w:r>
      <w:r>
        <w:br/>
      </w:r>
      <w:r>
        <w:br/>
      </w:r>
      <w:r>
        <w:rPr>
          <w:rStyle w:val="HTMLCode"/>
        </w:rPr>
        <w:t>React Native Project</w:t>
      </w:r>
      <w:r>
        <w:br/>
      </w:r>
      <w:r>
        <w:rPr>
          <w:rStyle w:val="HTMLCode"/>
        </w:rPr>
        <w:t>Due In: 3 Days</w:t>
      </w:r>
      <w:r>
        <w:br/>
      </w:r>
      <w:r>
        <w:br/>
      </w:r>
      <w:r>
        <w:rPr>
          <w:rStyle w:val="HTMLCode"/>
        </w:rPr>
        <w:t>Node.js Assignment</w:t>
      </w:r>
      <w:r>
        <w:br/>
      </w:r>
      <w:r>
        <w:rPr>
          <w:rStyle w:val="HTMLCode"/>
        </w:rPr>
        <w:t>Due In: 5 Days</w:t>
      </w:r>
      <w:r>
        <w:br/>
      </w:r>
      <w:r>
        <w:br/>
      </w:r>
      <w:r>
        <w:rPr>
          <w:rStyle w:val="HTMLCode"/>
        </w:rPr>
        <w:t>Database Design Project</w:t>
      </w:r>
      <w:r>
        <w:br/>
      </w:r>
      <w:r>
        <w:rPr>
          <w:rStyle w:val="HTMLCode"/>
        </w:rPr>
        <w:t>Due In: 7 Days</w:t>
      </w:r>
    </w:p>
    <w:p w:rsidR="00685995" w:rsidRDefault="00685995" w:rsidP="00685995">
      <w:r>
        <w:pict>
          <v:rect id="_x0000_i1749"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Better Planning</w:t>
      </w:r>
    </w:p>
    <w:p w:rsidR="00685995" w:rsidRDefault="00685995" w:rsidP="00685995">
      <w:pPr>
        <w:pStyle w:val="NormalWeb"/>
      </w:pPr>
      <w:r>
        <w:t>Students can organize work effectively.</w:t>
      </w:r>
    </w:p>
    <w:p w:rsidR="00685995" w:rsidRDefault="00685995" w:rsidP="00685995">
      <w:pPr>
        <w:pStyle w:val="Heading3"/>
      </w:pPr>
      <w:r>
        <w:t>Reduced Stress</w:t>
      </w:r>
    </w:p>
    <w:p w:rsidR="00685995" w:rsidRDefault="00685995" w:rsidP="00685995">
      <w:pPr>
        <w:pStyle w:val="NormalWeb"/>
      </w:pPr>
      <w:r>
        <w:t>Early visibility of deadlines.</w:t>
      </w:r>
    </w:p>
    <w:p w:rsidR="00685995" w:rsidRDefault="00685995" w:rsidP="00685995">
      <w:pPr>
        <w:pStyle w:val="Heading3"/>
      </w:pPr>
      <w:r>
        <w:lastRenderedPageBreak/>
        <w:t>Improved Submission Rates</w:t>
      </w:r>
    </w:p>
    <w:p w:rsidR="00685995" w:rsidRDefault="00685995" w:rsidP="00685995">
      <w:pPr>
        <w:pStyle w:val="NormalWeb"/>
      </w:pPr>
      <w:r>
        <w:t>Assignments completed on time.</w:t>
      </w:r>
    </w:p>
    <w:p w:rsidR="00685995" w:rsidRDefault="00685995" w:rsidP="00685995">
      <w:r>
        <w:pict>
          <v:rect id="_x0000_i1750"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77"/>
        </w:numPr>
        <w:spacing w:before="100" w:beforeAutospacing="1" w:after="100" w:afterAutospacing="1"/>
      </w:pPr>
      <w:r>
        <w:t xml:space="preserve">Upcoming assignments shall be sorted by due date. </w:t>
      </w:r>
    </w:p>
    <w:p w:rsidR="00685995" w:rsidRDefault="00685995" w:rsidP="00685995">
      <w:pPr>
        <w:numPr>
          <w:ilvl w:val="0"/>
          <w:numId w:val="177"/>
        </w:numPr>
        <w:spacing w:before="100" w:beforeAutospacing="1" w:after="100" w:afterAutospacing="1"/>
      </w:pPr>
      <w:r>
        <w:t xml:space="preserve">Completed assignments shall not appear. </w:t>
      </w:r>
    </w:p>
    <w:p w:rsidR="00685995" w:rsidRDefault="00685995" w:rsidP="00685995">
      <w:pPr>
        <w:numPr>
          <w:ilvl w:val="0"/>
          <w:numId w:val="177"/>
        </w:numPr>
        <w:spacing w:before="100" w:beforeAutospacing="1" w:after="100" w:afterAutospacing="1"/>
      </w:pPr>
      <w:r>
        <w:t xml:space="preserve">Overdue assignments shall be highlighted. </w:t>
      </w:r>
    </w:p>
    <w:p w:rsidR="00685995" w:rsidRDefault="00685995" w:rsidP="00685995">
      <w:r>
        <w:pict>
          <v:rect id="_x0000_i1751" style="width:0;height:1.5pt" o:hralign="center" o:hrstd="t" o:hr="t" fillcolor="#a0a0a0" stroked="f"/>
        </w:pict>
      </w:r>
    </w:p>
    <w:p w:rsidR="00685995" w:rsidRDefault="00685995" w:rsidP="00685995">
      <w:pPr>
        <w:pStyle w:val="Heading1"/>
      </w:pPr>
      <w:r>
        <w:t>10.10 Security Requirements</w:t>
      </w:r>
    </w:p>
    <w:p w:rsidR="00685995" w:rsidRDefault="00685995" w:rsidP="00685995">
      <w:pPr>
        <w:pStyle w:val="NormalWeb"/>
      </w:pPr>
      <w:r>
        <w:t>The Dashboard &amp; Analytics Module shall implement security mechanisms to protect student learning data and performance records.</w:t>
      </w:r>
    </w:p>
    <w:p w:rsidR="00685995" w:rsidRDefault="00685995" w:rsidP="00685995">
      <w:pPr>
        <w:pStyle w:val="Heading3"/>
      </w:pPr>
      <w:r>
        <w:t>Access Control</w:t>
      </w:r>
    </w:p>
    <w:p w:rsidR="00685995" w:rsidRDefault="00685995" w:rsidP="00685995">
      <w:pPr>
        <w:pStyle w:val="NormalWeb"/>
      </w:pPr>
      <w:r>
        <w:t>Only authenticated students may access dashboards and analytics.</w:t>
      </w:r>
    </w:p>
    <w:p w:rsidR="00685995" w:rsidRDefault="00685995" w:rsidP="00685995">
      <w:pPr>
        <w:pStyle w:val="Heading3"/>
      </w:pPr>
      <w:r>
        <w:t>Data Privacy</w:t>
      </w:r>
    </w:p>
    <w:p w:rsidR="00685995" w:rsidRDefault="00685995" w:rsidP="00685995">
      <w:pPr>
        <w:pStyle w:val="NormalWeb"/>
      </w:pPr>
      <w:r>
        <w:t>Students may only view their own learning statistics.</w:t>
      </w:r>
    </w:p>
    <w:p w:rsidR="00685995" w:rsidRDefault="00685995" w:rsidP="00685995">
      <w:pPr>
        <w:pStyle w:val="Heading3"/>
      </w:pPr>
      <w:r>
        <w:t>Secure Analytics</w:t>
      </w:r>
    </w:p>
    <w:p w:rsidR="00685995" w:rsidRDefault="00685995" w:rsidP="00685995">
      <w:pPr>
        <w:pStyle w:val="NormalWeb"/>
      </w:pPr>
      <w:r>
        <w:t>Performance records must remain protected.</w:t>
      </w:r>
    </w:p>
    <w:p w:rsidR="00685995" w:rsidRDefault="00685995" w:rsidP="00685995">
      <w:pPr>
        <w:pStyle w:val="Heading3"/>
      </w:pPr>
      <w:r>
        <w:t>Data Integrity</w:t>
      </w:r>
    </w:p>
    <w:p w:rsidR="00685995" w:rsidRDefault="00685995" w:rsidP="00685995">
      <w:pPr>
        <w:pStyle w:val="NormalWeb"/>
      </w:pPr>
      <w:r>
        <w:t>Analytics calculations must remain accurate and tamper-proof.</w:t>
      </w:r>
    </w:p>
    <w:p w:rsidR="00685995" w:rsidRDefault="00685995" w:rsidP="00685995">
      <w:pPr>
        <w:pStyle w:val="Heading3"/>
      </w:pPr>
      <w:r>
        <w:t>Audit Logging</w:t>
      </w:r>
    </w:p>
    <w:p w:rsidR="00685995" w:rsidRDefault="00685995" w:rsidP="00685995">
      <w:pPr>
        <w:pStyle w:val="NormalWeb"/>
      </w:pPr>
      <w:r>
        <w:t>Learning activities contributing to analytics shall be recorded.</w:t>
      </w:r>
    </w:p>
    <w:p w:rsidR="00685995" w:rsidRDefault="00685995" w:rsidP="00685995">
      <w:r>
        <w:pict>
          <v:rect id="_x0000_i1752" style="width:0;height:1.5pt" o:hralign="center" o:hrstd="t" o:hr="t" fillcolor="#a0a0a0" stroked="f"/>
        </w:pict>
      </w:r>
    </w:p>
    <w:p w:rsidR="00685995" w:rsidRDefault="00685995" w:rsidP="00685995">
      <w:pPr>
        <w:pStyle w:val="Heading1"/>
      </w:pPr>
      <w:r>
        <w:t>10.11 Module Summary</w:t>
      </w:r>
    </w:p>
    <w:p w:rsidR="00685995" w:rsidRDefault="00685995" w:rsidP="00685995">
      <w:pPr>
        <w:pStyle w:val="NormalWeb"/>
      </w:pPr>
      <w:r>
        <w:t xml:space="preserve">The Dashboard &amp; Analytics Module serves as the personal learning command center of the Smart Learning Platform. It provides students with comprehensive insights regarding enrolled </w:t>
      </w:r>
      <w:r>
        <w:lastRenderedPageBreak/>
        <w:t>courses, completed courses, learning streaks, study hours, assessment performance, and upcoming academic responsibilities.</w:t>
      </w:r>
    </w:p>
    <w:p w:rsidR="00685995" w:rsidRDefault="00685995" w:rsidP="00685995">
      <w:pPr>
        <w:pStyle w:val="NormalWeb"/>
      </w:pPr>
      <w:r>
        <w:t>By combining real-time statistics, performance analytics, visual charts, and productivity tools, the module helps students monitor their progress, improve learning habits, and achieve educational goals more effectively. The Dashboard &amp; Analytics Module plays a critical role in enhancing engagement, motivation, accountability, and overall learning success.</w:t>
      </w:r>
    </w:p>
    <w:p w:rsidR="00685995" w:rsidRDefault="00685995" w:rsidP="00685995">
      <w:pPr>
        <w:pStyle w:val="z-TopofForm"/>
      </w:pPr>
      <w:r>
        <w:t>Top of Form</w:t>
      </w:r>
    </w:p>
    <w:p w:rsidR="00685995" w:rsidRDefault="00685995" w:rsidP="00685995">
      <w:pPr>
        <w:pStyle w:val="Heading1"/>
      </w:pPr>
      <w:r>
        <w:t>Chapter 11</w:t>
      </w:r>
    </w:p>
    <w:p w:rsidR="00685995" w:rsidRDefault="00685995" w:rsidP="00685995">
      <w:pPr>
        <w:pStyle w:val="Heading1"/>
      </w:pPr>
      <w:r>
        <w:t>Module 9: Gamification</w:t>
      </w:r>
    </w:p>
    <w:p w:rsidR="00685995" w:rsidRDefault="00685995" w:rsidP="00685995">
      <w:pPr>
        <w:pStyle w:val="Heading2"/>
      </w:pPr>
      <w:r>
        <w:t>11.1 Module Overview</w:t>
      </w:r>
    </w:p>
    <w:p w:rsidR="00685995" w:rsidRDefault="00685995" w:rsidP="00685995">
      <w:pPr>
        <w:pStyle w:val="NormalWeb"/>
      </w:pPr>
      <w:r>
        <w:t>The Gamification Module is designed to increase student engagement, motivation, participation, and learning consistency by incorporating game-like elements into the educational environment. Traditional learning systems often face challenges related to student retention and long-term engagement. Students may lose motivation, abandon courses midway, or fail to maintain consistent learning habits.</w:t>
      </w:r>
    </w:p>
    <w:p w:rsidR="00685995" w:rsidRDefault="00685995" w:rsidP="00685995">
      <w:pPr>
        <w:pStyle w:val="NormalWeb"/>
      </w:pPr>
      <w:r>
        <w:t>To address these challenges, the Smart Learning Platform introduces gamification features such as XP Points, Badges, Learning Streaks, Top Learners Leaderboard, and Achievement Levels. These features transform the learning experience into an engaging and rewarding journey by recognizing student efforts and accomplishments.</w:t>
      </w:r>
    </w:p>
    <w:p w:rsidR="00685995" w:rsidRDefault="00685995" w:rsidP="00685995">
      <w:pPr>
        <w:pStyle w:val="NormalWeb"/>
      </w:pPr>
      <w:r>
        <w:t>The Gamification Module encourages students to actively participate in learning activities, complete courses, maintain learning consistency, and compete in a healthy educational environment.</w:t>
      </w:r>
    </w:p>
    <w:p w:rsidR="00685995" w:rsidRDefault="00685995" w:rsidP="00685995">
      <w:pPr>
        <w:pStyle w:val="NormalWeb"/>
      </w:pPr>
      <w:r>
        <w:t>This module enhances user satisfaction, improves course completion rates, and promotes continuous learning behavior.</w:t>
      </w:r>
    </w:p>
    <w:p w:rsidR="00685995" w:rsidRDefault="00685995" w:rsidP="00685995">
      <w:r>
        <w:pict>
          <v:rect id="_x0000_i1798" style="width:0;height:1.5pt" o:hralign="center" o:hrstd="t" o:hr="t" fillcolor="#a0a0a0" stroked="f"/>
        </w:pict>
      </w:r>
    </w:p>
    <w:p w:rsidR="00685995" w:rsidRDefault="00685995" w:rsidP="00685995">
      <w:pPr>
        <w:pStyle w:val="Heading1"/>
      </w:pPr>
      <w:r>
        <w:t>11.2 Objectives of Gamification Module</w:t>
      </w:r>
    </w:p>
    <w:p w:rsidR="00685995" w:rsidRDefault="00685995" w:rsidP="00685995">
      <w:pPr>
        <w:pStyle w:val="NormalWeb"/>
      </w:pPr>
      <w:r>
        <w:t>The Gamification Module aims to achieve the following objectives:</w:t>
      </w:r>
    </w:p>
    <w:p w:rsidR="00685995" w:rsidRDefault="00685995" w:rsidP="00685995">
      <w:pPr>
        <w:pStyle w:val="Heading3"/>
      </w:pPr>
      <w:r>
        <w:t>Increase Student Engagement</w:t>
      </w:r>
    </w:p>
    <w:p w:rsidR="00685995" w:rsidRDefault="00685995" w:rsidP="00685995">
      <w:pPr>
        <w:pStyle w:val="NormalWeb"/>
      </w:pPr>
      <w:r>
        <w:t>Encourage students to participate actively in learning activities.</w:t>
      </w:r>
    </w:p>
    <w:p w:rsidR="00685995" w:rsidRDefault="00685995" w:rsidP="00685995">
      <w:pPr>
        <w:pStyle w:val="Heading3"/>
      </w:pPr>
      <w:r>
        <w:lastRenderedPageBreak/>
        <w:t>Improve Learning Consistency</w:t>
      </w:r>
    </w:p>
    <w:p w:rsidR="00685995" w:rsidRDefault="00685995" w:rsidP="00685995">
      <w:pPr>
        <w:pStyle w:val="NormalWeb"/>
      </w:pPr>
      <w:r>
        <w:t>Motivate students to maintain regular study habits.</w:t>
      </w:r>
    </w:p>
    <w:p w:rsidR="00685995" w:rsidRDefault="00685995" w:rsidP="00685995">
      <w:pPr>
        <w:pStyle w:val="Heading3"/>
      </w:pPr>
      <w:r>
        <w:t>Reward Learning Efforts</w:t>
      </w:r>
    </w:p>
    <w:p w:rsidR="00685995" w:rsidRDefault="00685995" w:rsidP="00685995">
      <w:pPr>
        <w:pStyle w:val="NormalWeb"/>
      </w:pPr>
      <w:r>
        <w:t>Recognize educational achievements through points, badges, and levels.</w:t>
      </w:r>
    </w:p>
    <w:p w:rsidR="00685995" w:rsidRDefault="00685995" w:rsidP="00685995">
      <w:pPr>
        <w:pStyle w:val="Heading3"/>
      </w:pPr>
      <w:r>
        <w:t>Enhance Motivation</w:t>
      </w:r>
    </w:p>
    <w:p w:rsidR="00685995" w:rsidRDefault="00685995" w:rsidP="00685995">
      <w:pPr>
        <w:pStyle w:val="NormalWeb"/>
      </w:pPr>
      <w:r>
        <w:t>Provide incentives that encourage students to complete courses and assessments.</w:t>
      </w:r>
    </w:p>
    <w:p w:rsidR="00685995" w:rsidRDefault="00685995" w:rsidP="00685995">
      <w:pPr>
        <w:pStyle w:val="Heading3"/>
      </w:pPr>
      <w:r>
        <w:t>Promote Healthy Competition</w:t>
      </w:r>
    </w:p>
    <w:p w:rsidR="00685995" w:rsidRDefault="00685995" w:rsidP="00685995">
      <w:pPr>
        <w:pStyle w:val="NormalWeb"/>
      </w:pPr>
      <w:r>
        <w:t>Create friendly competition through rankings and leaderboards.</w:t>
      </w:r>
    </w:p>
    <w:p w:rsidR="00685995" w:rsidRDefault="00685995" w:rsidP="00685995">
      <w:pPr>
        <w:pStyle w:val="Heading3"/>
      </w:pPr>
      <w:r>
        <w:t>Improve Course Completion Rates</w:t>
      </w:r>
    </w:p>
    <w:p w:rsidR="00685995" w:rsidRDefault="00685995" w:rsidP="00685995">
      <w:pPr>
        <w:pStyle w:val="NormalWeb"/>
      </w:pPr>
      <w:r>
        <w:t>Encourage students to complete learning activities and achieve educational goals.</w:t>
      </w:r>
    </w:p>
    <w:p w:rsidR="00685995" w:rsidRDefault="00685995" w:rsidP="00685995">
      <w:pPr>
        <w:pStyle w:val="Heading3"/>
      </w:pPr>
      <w:r>
        <w:t>Support Long-Term Learning</w:t>
      </w:r>
    </w:p>
    <w:p w:rsidR="00685995" w:rsidRDefault="00685995" w:rsidP="00685995">
      <w:pPr>
        <w:pStyle w:val="NormalWeb"/>
      </w:pPr>
      <w:r>
        <w:t>Develop sustainable learning habits through continuous rewards and achievements.</w:t>
      </w:r>
    </w:p>
    <w:p w:rsidR="00685995" w:rsidRDefault="00685995" w:rsidP="00685995">
      <w:r>
        <w:pict>
          <v:rect id="_x0000_i1799" style="width:0;height:1.5pt" o:hralign="center" o:hrstd="t" o:hr="t" fillcolor="#a0a0a0" stroked="f"/>
        </w:pict>
      </w:r>
    </w:p>
    <w:p w:rsidR="00685995" w:rsidRDefault="00685995" w:rsidP="00685995">
      <w:pPr>
        <w:pStyle w:val="Heading1"/>
      </w:pPr>
      <w:r>
        <w:t>11.3 Functional Components</w:t>
      </w:r>
    </w:p>
    <w:p w:rsidR="00685995" w:rsidRDefault="00685995" w:rsidP="00685995">
      <w:pPr>
        <w:pStyle w:val="NormalWeb"/>
      </w:pPr>
      <w:r>
        <w:t>The Gamification Module consists of the following sub-modules:</w:t>
      </w:r>
    </w:p>
    <w:p w:rsidR="00685995" w:rsidRDefault="00685995" w:rsidP="00685995">
      <w:pPr>
        <w:pStyle w:val="Heading3"/>
      </w:pPr>
      <w:r>
        <w:t>11.3.1 XP Points</w:t>
      </w:r>
    </w:p>
    <w:p w:rsidR="00685995" w:rsidRDefault="00685995" w:rsidP="00685995">
      <w:pPr>
        <w:pStyle w:val="NormalWeb"/>
      </w:pPr>
      <w:r>
        <w:t>Provides experience points for completing learning activities.</w:t>
      </w:r>
    </w:p>
    <w:p w:rsidR="00685995" w:rsidRDefault="00685995" w:rsidP="00685995">
      <w:pPr>
        <w:pStyle w:val="Heading3"/>
      </w:pPr>
      <w:r>
        <w:t>11.3.2 Badges</w:t>
      </w:r>
    </w:p>
    <w:p w:rsidR="00685995" w:rsidRDefault="00685995" w:rsidP="00685995">
      <w:pPr>
        <w:pStyle w:val="NormalWeb"/>
      </w:pPr>
      <w:r>
        <w:t>Awards achievement badges for reaching educational milestones.</w:t>
      </w:r>
    </w:p>
    <w:p w:rsidR="00685995" w:rsidRDefault="00685995" w:rsidP="00685995">
      <w:pPr>
        <w:pStyle w:val="Heading3"/>
      </w:pPr>
      <w:r>
        <w:t>11.3.3 Learning Streaks</w:t>
      </w:r>
    </w:p>
    <w:p w:rsidR="00685995" w:rsidRDefault="00685995" w:rsidP="00685995">
      <w:pPr>
        <w:pStyle w:val="NormalWeb"/>
      </w:pPr>
      <w:r>
        <w:t>Tracks consecutive days of learning activity.</w:t>
      </w:r>
    </w:p>
    <w:p w:rsidR="00685995" w:rsidRDefault="00685995" w:rsidP="00685995">
      <w:pPr>
        <w:pStyle w:val="Heading3"/>
      </w:pPr>
      <w:r>
        <w:t>11.3.4 Top Learners Leaderboard</w:t>
      </w:r>
    </w:p>
    <w:p w:rsidR="00685995" w:rsidRDefault="00685995" w:rsidP="00685995">
      <w:pPr>
        <w:pStyle w:val="NormalWeb"/>
      </w:pPr>
      <w:r>
        <w:t>Ranks students based on learning performance and achievements.</w:t>
      </w:r>
    </w:p>
    <w:p w:rsidR="00685995" w:rsidRDefault="00685995" w:rsidP="00685995">
      <w:pPr>
        <w:pStyle w:val="Heading3"/>
      </w:pPr>
      <w:r>
        <w:lastRenderedPageBreak/>
        <w:t>11.3.5 Achievement Levels</w:t>
      </w:r>
    </w:p>
    <w:p w:rsidR="00685995" w:rsidRDefault="00685995" w:rsidP="00685995">
      <w:pPr>
        <w:pStyle w:val="NormalWeb"/>
      </w:pPr>
      <w:r>
        <w:t>Provides level progression based on accumulated XP points.</w:t>
      </w:r>
    </w:p>
    <w:p w:rsidR="00685995" w:rsidRDefault="00685995" w:rsidP="00685995">
      <w:r>
        <w:pict>
          <v:rect id="_x0000_i1800" style="width:0;height:1.5pt" o:hralign="center" o:hrstd="t" o:hr="t" fillcolor="#a0a0a0" stroked="f"/>
        </w:pict>
      </w:r>
    </w:p>
    <w:p w:rsidR="00685995" w:rsidRDefault="00685995" w:rsidP="00685995">
      <w:pPr>
        <w:pStyle w:val="Heading1"/>
      </w:pPr>
      <w:r>
        <w:t>11.4 XP Points</w:t>
      </w:r>
    </w:p>
    <w:p w:rsidR="00685995" w:rsidRDefault="00685995" w:rsidP="00685995">
      <w:pPr>
        <w:pStyle w:val="Heading2"/>
      </w:pPr>
      <w:r>
        <w:t>Description</w:t>
      </w:r>
    </w:p>
    <w:p w:rsidR="00685995" w:rsidRDefault="00685995" w:rsidP="00685995">
      <w:pPr>
        <w:pStyle w:val="NormalWeb"/>
      </w:pPr>
      <w:r>
        <w:t>XP (Experience Points) represent the primary reward system within the Smart Learning Platform. Students earn XP by performing educational activities such as watching lessons, completing quizzes, submitting assignments, participating in discussions, and finishing courses.</w:t>
      </w:r>
    </w:p>
    <w:p w:rsidR="00685995" w:rsidRDefault="00685995" w:rsidP="00685995">
      <w:pPr>
        <w:pStyle w:val="NormalWeb"/>
      </w:pPr>
      <w:r>
        <w:t>XP points serve as a measure of student engagement and learning effort. As students accumulate XP, they progress through achievement levels and unlock additional recognition.</w:t>
      </w:r>
    </w:p>
    <w:p w:rsidR="00685995" w:rsidRDefault="00685995" w:rsidP="00685995">
      <w:pPr>
        <w:pStyle w:val="NormalWeb"/>
      </w:pPr>
      <w:r>
        <w:t>The XP system encourages continuous participation and rewards productive learning behavior.</w:t>
      </w:r>
    </w:p>
    <w:p w:rsidR="00685995" w:rsidRDefault="00685995" w:rsidP="00685995">
      <w:r>
        <w:pict>
          <v:rect id="_x0000_i1801"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XP Points feature aims to:</w:t>
      </w:r>
    </w:p>
    <w:p w:rsidR="00685995" w:rsidRDefault="00685995" w:rsidP="00685995">
      <w:pPr>
        <w:numPr>
          <w:ilvl w:val="0"/>
          <w:numId w:val="178"/>
        </w:numPr>
        <w:spacing w:before="100" w:beforeAutospacing="1" w:after="100" w:afterAutospacing="1"/>
      </w:pPr>
      <w:r>
        <w:t xml:space="preserve">Reward educational activities. </w:t>
      </w:r>
    </w:p>
    <w:p w:rsidR="00685995" w:rsidRDefault="00685995" w:rsidP="00685995">
      <w:pPr>
        <w:numPr>
          <w:ilvl w:val="0"/>
          <w:numId w:val="178"/>
        </w:numPr>
        <w:spacing w:before="100" w:beforeAutospacing="1" w:after="100" w:afterAutospacing="1"/>
      </w:pPr>
      <w:r>
        <w:t xml:space="preserve">Encourage participation. </w:t>
      </w:r>
    </w:p>
    <w:p w:rsidR="00685995" w:rsidRDefault="00685995" w:rsidP="00685995">
      <w:pPr>
        <w:numPr>
          <w:ilvl w:val="0"/>
          <w:numId w:val="178"/>
        </w:numPr>
        <w:spacing w:before="100" w:beforeAutospacing="1" w:after="100" w:afterAutospacing="1"/>
      </w:pPr>
      <w:r>
        <w:t xml:space="preserve">Measure engagement. </w:t>
      </w:r>
    </w:p>
    <w:p w:rsidR="00685995" w:rsidRDefault="00685995" w:rsidP="00685995">
      <w:pPr>
        <w:numPr>
          <w:ilvl w:val="0"/>
          <w:numId w:val="178"/>
        </w:numPr>
        <w:spacing w:before="100" w:beforeAutospacing="1" w:after="100" w:afterAutospacing="1"/>
      </w:pPr>
      <w:r>
        <w:t xml:space="preserve">Support level progression. </w:t>
      </w:r>
    </w:p>
    <w:p w:rsidR="00685995" w:rsidRDefault="00685995" w:rsidP="00685995">
      <w:pPr>
        <w:numPr>
          <w:ilvl w:val="0"/>
          <w:numId w:val="178"/>
        </w:numPr>
        <w:spacing w:before="100" w:beforeAutospacing="1" w:after="100" w:afterAutospacing="1"/>
      </w:pPr>
      <w:r>
        <w:t xml:space="preserve">Increase learning motivation. </w:t>
      </w:r>
    </w:p>
    <w:p w:rsidR="00685995" w:rsidRDefault="00685995" w:rsidP="00685995">
      <w:r>
        <w:pict>
          <v:rect id="_x0000_i1802" style="width:0;height:1.5pt" o:hralign="center" o:hrstd="t" o:hr="t" fillcolor="#a0a0a0" stroked="f"/>
        </w:pict>
      </w:r>
    </w:p>
    <w:p w:rsidR="00685995" w:rsidRDefault="00685995" w:rsidP="00685995">
      <w:pPr>
        <w:pStyle w:val="Heading2"/>
      </w:pPr>
      <w:r>
        <w:t>XP Earning Activities</w:t>
      </w:r>
    </w:p>
    <w:p w:rsidR="00685995" w:rsidRDefault="00685995" w:rsidP="00685995">
      <w:pPr>
        <w:pStyle w:val="NormalWeb"/>
      </w:pPr>
      <w:r>
        <w:t>Students can earn XP through:</w:t>
      </w:r>
    </w:p>
    <w:p w:rsidR="00685995" w:rsidRDefault="00685995" w:rsidP="00685995">
      <w:pPr>
        <w:pStyle w:val="Heading3"/>
      </w:pPr>
      <w:r>
        <w:t>Lesson Completion</w:t>
      </w:r>
    </w:p>
    <w:p w:rsidR="00685995" w:rsidRDefault="00685995" w:rsidP="00685995">
      <w:pPr>
        <w:pStyle w:val="NormalWeb"/>
      </w:pPr>
      <w:r>
        <w:t>Completing a lesson.</w:t>
      </w:r>
    </w:p>
    <w:p w:rsidR="00685995" w:rsidRDefault="00685995" w:rsidP="00685995">
      <w:pPr>
        <w:pStyle w:val="NormalWeb"/>
      </w:pPr>
      <w:r>
        <w:t>Example:</w:t>
      </w:r>
    </w:p>
    <w:p w:rsidR="00685995" w:rsidRDefault="00685995" w:rsidP="00685995">
      <w:pPr>
        <w:pStyle w:val="HTMLPreformatted"/>
      </w:pPr>
      <w:r>
        <w:rPr>
          <w:rStyle w:val="HTMLCode"/>
        </w:rPr>
        <w:t>+10 XP</w:t>
      </w:r>
    </w:p>
    <w:p w:rsidR="00685995" w:rsidRDefault="00685995" w:rsidP="00685995">
      <w:r>
        <w:pict>
          <v:rect id="_x0000_i1803" style="width:0;height:1.5pt" o:hralign="center" o:hrstd="t" o:hr="t" fillcolor="#a0a0a0" stroked="f"/>
        </w:pict>
      </w:r>
    </w:p>
    <w:p w:rsidR="00685995" w:rsidRDefault="00685995" w:rsidP="00685995">
      <w:pPr>
        <w:pStyle w:val="Heading3"/>
      </w:pPr>
      <w:r>
        <w:t>Quiz Completion</w:t>
      </w:r>
    </w:p>
    <w:p w:rsidR="00685995" w:rsidRDefault="00685995" w:rsidP="00685995">
      <w:pPr>
        <w:pStyle w:val="NormalWeb"/>
      </w:pPr>
      <w:r>
        <w:t>Successfully completing a quiz.</w:t>
      </w:r>
    </w:p>
    <w:p w:rsidR="00685995" w:rsidRDefault="00685995" w:rsidP="00685995">
      <w:pPr>
        <w:pStyle w:val="NormalWeb"/>
      </w:pPr>
      <w:r>
        <w:lastRenderedPageBreak/>
        <w:t>Example:</w:t>
      </w:r>
    </w:p>
    <w:p w:rsidR="00685995" w:rsidRDefault="00685995" w:rsidP="00685995">
      <w:pPr>
        <w:pStyle w:val="HTMLPreformatted"/>
      </w:pPr>
      <w:r>
        <w:rPr>
          <w:rStyle w:val="HTMLCode"/>
        </w:rPr>
        <w:t>+25 XP</w:t>
      </w:r>
    </w:p>
    <w:p w:rsidR="00685995" w:rsidRDefault="00685995" w:rsidP="00685995">
      <w:r>
        <w:pict>
          <v:rect id="_x0000_i1804" style="width:0;height:1.5pt" o:hralign="center" o:hrstd="t" o:hr="t" fillcolor="#a0a0a0" stroked="f"/>
        </w:pict>
      </w:r>
    </w:p>
    <w:p w:rsidR="00685995" w:rsidRDefault="00685995" w:rsidP="00685995">
      <w:pPr>
        <w:pStyle w:val="Heading3"/>
      </w:pPr>
      <w:r>
        <w:t>Assignment Submission</w:t>
      </w:r>
    </w:p>
    <w:p w:rsidR="00685995" w:rsidRDefault="00685995" w:rsidP="00685995">
      <w:pPr>
        <w:pStyle w:val="NormalWeb"/>
      </w:pPr>
      <w:r>
        <w:t>Submitting assignments.</w:t>
      </w:r>
    </w:p>
    <w:p w:rsidR="00685995" w:rsidRDefault="00685995" w:rsidP="00685995">
      <w:pPr>
        <w:pStyle w:val="NormalWeb"/>
      </w:pPr>
      <w:r>
        <w:t>Example:</w:t>
      </w:r>
    </w:p>
    <w:p w:rsidR="00685995" w:rsidRDefault="00685995" w:rsidP="00685995">
      <w:pPr>
        <w:pStyle w:val="HTMLPreformatted"/>
      </w:pPr>
      <w:r>
        <w:rPr>
          <w:rStyle w:val="HTMLCode"/>
        </w:rPr>
        <w:t>+50 XP</w:t>
      </w:r>
    </w:p>
    <w:p w:rsidR="00685995" w:rsidRDefault="00685995" w:rsidP="00685995">
      <w:r>
        <w:pict>
          <v:rect id="_x0000_i1805" style="width:0;height:1.5pt" o:hralign="center" o:hrstd="t" o:hr="t" fillcolor="#a0a0a0" stroked="f"/>
        </w:pict>
      </w:r>
    </w:p>
    <w:p w:rsidR="00685995" w:rsidRDefault="00685995" w:rsidP="00685995">
      <w:pPr>
        <w:pStyle w:val="Heading3"/>
      </w:pPr>
      <w:r>
        <w:t>Course Completion</w:t>
      </w:r>
    </w:p>
    <w:p w:rsidR="00685995" w:rsidRDefault="00685995" w:rsidP="00685995">
      <w:pPr>
        <w:pStyle w:val="NormalWeb"/>
      </w:pPr>
      <w:r>
        <w:t>Completing an entire course.</w:t>
      </w:r>
    </w:p>
    <w:p w:rsidR="00685995" w:rsidRDefault="00685995" w:rsidP="00685995">
      <w:pPr>
        <w:pStyle w:val="NormalWeb"/>
      </w:pPr>
      <w:r>
        <w:t>Example:</w:t>
      </w:r>
    </w:p>
    <w:p w:rsidR="00685995" w:rsidRDefault="00685995" w:rsidP="00685995">
      <w:pPr>
        <w:pStyle w:val="HTMLPreformatted"/>
      </w:pPr>
      <w:r>
        <w:rPr>
          <w:rStyle w:val="HTMLCode"/>
        </w:rPr>
        <w:t>+100 XP</w:t>
      </w:r>
    </w:p>
    <w:p w:rsidR="00685995" w:rsidRDefault="00685995" w:rsidP="00685995">
      <w:r>
        <w:pict>
          <v:rect id="_x0000_i1806" style="width:0;height:1.5pt" o:hralign="center" o:hrstd="t" o:hr="t" fillcolor="#a0a0a0" stroked="f"/>
        </w:pict>
      </w:r>
    </w:p>
    <w:p w:rsidR="00685995" w:rsidRDefault="00685995" w:rsidP="00685995">
      <w:pPr>
        <w:pStyle w:val="Heading3"/>
      </w:pPr>
      <w:r>
        <w:t>Forum Participation</w:t>
      </w:r>
    </w:p>
    <w:p w:rsidR="00685995" w:rsidRDefault="00685995" w:rsidP="00685995">
      <w:pPr>
        <w:pStyle w:val="NormalWeb"/>
      </w:pPr>
      <w:r>
        <w:t>Creating discussions and replies.</w:t>
      </w:r>
    </w:p>
    <w:p w:rsidR="00685995" w:rsidRDefault="00685995" w:rsidP="00685995">
      <w:pPr>
        <w:pStyle w:val="NormalWeb"/>
      </w:pPr>
      <w:r>
        <w:t>Example:</w:t>
      </w:r>
    </w:p>
    <w:p w:rsidR="00685995" w:rsidRDefault="00685995" w:rsidP="00685995">
      <w:pPr>
        <w:pStyle w:val="HTMLPreformatted"/>
      </w:pPr>
      <w:r>
        <w:rPr>
          <w:rStyle w:val="HTMLCode"/>
        </w:rPr>
        <w:t>+5 XP</w:t>
      </w:r>
    </w:p>
    <w:p w:rsidR="00685995" w:rsidRDefault="00685995" w:rsidP="00685995">
      <w:r>
        <w:pict>
          <v:rect id="_x0000_i1807" style="width:0;height:1.5pt" o:hralign="center" o:hrstd="t" o:hr="t" fillcolor="#a0a0a0" stroked="f"/>
        </w:pict>
      </w:r>
    </w:p>
    <w:p w:rsidR="00685995" w:rsidRDefault="00685995" w:rsidP="00685995">
      <w:pPr>
        <w:pStyle w:val="Heading2"/>
      </w:pPr>
      <w:r>
        <w:t>XP Dashboard</w:t>
      </w:r>
    </w:p>
    <w:p w:rsidR="00685995" w:rsidRDefault="00685995" w:rsidP="00685995">
      <w:pPr>
        <w:pStyle w:val="NormalWeb"/>
      </w:pPr>
      <w:r>
        <w:t>The dashboard shall display:</w:t>
      </w:r>
    </w:p>
    <w:p w:rsidR="00685995" w:rsidRDefault="00685995" w:rsidP="00685995">
      <w:pPr>
        <w:pStyle w:val="Heading3"/>
      </w:pPr>
      <w:r>
        <w:t>Total XP Earned</w:t>
      </w:r>
    </w:p>
    <w:p w:rsidR="00685995" w:rsidRDefault="00685995" w:rsidP="00685995">
      <w:pPr>
        <w:pStyle w:val="NormalWeb"/>
      </w:pPr>
      <w:r>
        <w:t>Total accumulated XP.</w:t>
      </w:r>
    </w:p>
    <w:p w:rsidR="00685995" w:rsidRDefault="00685995" w:rsidP="00685995">
      <w:pPr>
        <w:pStyle w:val="Heading3"/>
      </w:pPr>
      <w:r>
        <w:t>Weekly XP</w:t>
      </w:r>
    </w:p>
    <w:p w:rsidR="00685995" w:rsidRDefault="00685995" w:rsidP="00685995">
      <w:pPr>
        <w:pStyle w:val="NormalWeb"/>
      </w:pPr>
      <w:r>
        <w:t>XP earned during current week.</w:t>
      </w:r>
    </w:p>
    <w:p w:rsidR="00685995" w:rsidRDefault="00685995" w:rsidP="00685995">
      <w:pPr>
        <w:pStyle w:val="Heading3"/>
      </w:pPr>
      <w:r>
        <w:t>Monthly XP</w:t>
      </w:r>
    </w:p>
    <w:p w:rsidR="00685995" w:rsidRDefault="00685995" w:rsidP="00685995">
      <w:pPr>
        <w:pStyle w:val="NormalWeb"/>
      </w:pPr>
      <w:r>
        <w:t>XP earned during current month.</w:t>
      </w:r>
    </w:p>
    <w:p w:rsidR="00685995" w:rsidRDefault="00685995" w:rsidP="00685995">
      <w:pPr>
        <w:pStyle w:val="Heading3"/>
      </w:pPr>
      <w:r>
        <w:lastRenderedPageBreak/>
        <w:t>Recent XP Activity</w:t>
      </w:r>
    </w:p>
    <w:p w:rsidR="00685995" w:rsidRDefault="00685995" w:rsidP="00685995">
      <w:pPr>
        <w:pStyle w:val="NormalWeb"/>
      </w:pPr>
      <w:r>
        <w:t>Recently earned points.</w:t>
      </w:r>
    </w:p>
    <w:p w:rsidR="00685995" w:rsidRDefault="00685995" w:rsidP="00685995">
      <w:r>
        <w:pict>
          <v:rect id="_x0000_i1808"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Increased Motivation</w:t>
      </w:r>
    </w:p>
    <w:p w:rsidR="00685995" w:rsidRDefault="00685995" w:rsidP="00685995">
      <w:pPr>
        <w:pStyle w:val="NormalWeb"/>
      </w:pPr>
      <w:r>
        <w:t>Students feel rewarded for learning.</w:t>
      </w:r>
    </w:p>
    <w:p w:rsidR="00685995" w:rsidRDefault="00685995" w:rsidP="00685995">
      <w:pPr>
        <w:pStyle w:val="Heading3"/>
      </w:pPr>
      <w:r>
        <w:t>Better Engagement</w:t>
      </w:r>
    </w:p>
    <w:p w:rsidR="00685995" w:rsidRDefault="00685995" w:rsidP="00685995">
      <w:pPr>
        <w:pStyle w:val="NormalWeb"/>
      </w:pPr>
      <w:r>
        <w:t>Encourages regular platform usage.</w:t>
      </w:r>
    </w:p>
    <w:p w:rsidR="00685995" w:rsidRDefault="00685995" w:rsidP="00685995">
      <w:pPr>
        <w:pStyle w:val="Heading3"/>
      </w:pPr>
      <w:r>
        <w:t>Progress Visibility</w:t>
      </w:r>
    </w:p>
    <w:p w:rsidR="00685995" w:rsidRDefault="00685995" w:rsidP="00685995">
      <w:pPr>
        <w:pStyle w:val="NormalWeb"/>
      </w:pPr>
      <w:r>
        <w:t>Students can monitor achievements.</w:t>
      </w:r>
    </w:p>
    <w:p w:rsidR="00685995" w:rsidRDefault="00685995" w:rsidP="00685995">
      <w:r>
        <w:pict>
          <v:rect id="_x0000_i1809"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79"/>
        </w:numPr>
        <w:spacing w:before="100" w:beforeAutospacing="1" w:after="100" w:afterAutospacing="1"/>
      </w:pPr>
      <w:r>
        <w:t xml:space="preserve">XP shall be awarded automatically. </w:t>
      </w:r>
    </w:p>
    <w:p w:rsidR="00685995" w:rsidRDefault="00685995" w:rsidP="00685995">
      <w:pPr>
        <w:numPr>
          <w:ilvl w:val="0"/>
          <w:numId w:val="179"/>
        </w:numPr>
        <w:spacing w:before="100" w:beforeAutospacing="1" w:after="100" w:afterAutospacing="1"/>
      </w:pPr>
      <w:r>
        <w:t xml:space="preserve">Duplicate XP rewards shall not occur. </w:t>
      </w:r>
    </w:p>
    <w:p w:rsidR="00685995" w:rsidRDefault="00685995" w:rsidP="00685995">
      <w:pPr>
        <w:numPr>
          <w:ilvl w:val="0"/>
          <w:numId w:val="179"/>
        </w:numPr>
        <w:spacing w:before="100" w:beforeAutospacing="1" w:after="100" w:afterAutospacing="1"/>
      </w:pPr>
      <w:r>
        <w:t xml:space="preserve">XP history shall be stored permanently. </w:t>
      </w:r>
    </w:p>
    <w:p w:rsidR="00685995" w:rsidRDefault="00685995" w:rsidP="00685995">
      <w:pPr>
        <w:numPr>
          <w:ilvl w:val="0"/>
          <w:numId w:val="179"/>
        </w:numPr>
        <w:spacing w:before="100" w:beforeAutospacing="1" w:after="100" w:afterAutospacing="1"/>
      </w:pPr>
      <w:r>
        <w:t xml:space="preserve">XP calculations shall be transparent. </w:t>
      </w:r>
    </w:p>
    <w:p w:rsidR="00685995" w:rsidRDefault="00685995" w:rsidP="00685995">
      <w:r>
        <w:pict>
          <v:rect id="_x0000_i1810" style="width:0;height:1.5pt" o:hralign="center" o:hrstd="t" o:hr="t" fillcolor="#a0a0a0" stroked="f"/>
        </w:pict>
      </w:r>
    </w:p>
    <w:p w:rsidR="00685995" w:rsidRDefault="00685995" w:rsidP="00685995">
      <w:pPr>
        <w:pStyle w:val="Heading1"/>
      </w:pPr>
      <w:r>
        <w:t>11.5 Badges</w:t>
      </w:r>
    </w:p>
    <w:p w:rsidR="00685995" w:rsidRDefault="00685995" w:rsidP="00685995">
      <w:pPr>
        <w:pStyle w:val="Heading2"/>
      </w:pPr>
      <w:r>
        <w:t>Description</w:t>
      </w:r>
    </w:p>
    <w:p w:rsidR="00685995" w:rsidRDefault="00685995" w:rsidP="00685995">
      <w:pPr>
        <w:pStyle w:val="NormalWeb"/>
      </w:pPr>
      <w:r>
        <w:t>Badges are visual achievement rewards granted to students for reaching specific educational milestones. Unlike XP points, badges serve as symbolic recognition of accomplishments and provide students with visible proof of their learning achievements.</w:t>
      </w:r>
    </w:p>
    <w:p w:rsidR="00685995" w:rsidRDefault="00685995" w:rsidP="00685995">
      <w:pPr>
        <w:pStyle w:val="NormalWeb"/>
      </w:pPr>
      <w:r>
        <w:t>Badges encourage students to pursue goals and celebrate important milestones throughout their learning journey.</w:t>
      </w:r>
    </w:p>
    <w:p w:rsidR="00685995" w:rsidRDefault="00685995" w:rsidP="00685995">
      <w:r>
        <w:pict>
          <v:rect id="_x0000_i1811"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Badge System aims to:</w:t>
      </w:r>
    </w:p>
    <w:p w:rsidR="00685995" w:rsidRDefault="00685995" w:rsidP="00685995">
      <w:pPr>
        <w:numPr>
          <w:ilvl w:val="0"/>
          <w:numId w:val="180"/>
        </w:numPr>
        <w:spacing w:before="100" w:beforeAutospacing="1" w:after="100" w:afterAutospacing="1"/>
      </w:pPr>
      <w:r>
        <w:t xml:space="preserve">Recognize achievements. </w:t>
      </w:r>
    </w:p>
    <w:p w:rsidR="00685995" w:rsidRDefault="00685995" w:rsidP="00685995">
      <w:pPr>
        <w:numPr>
          <w:ilvl w:val="0"/>
          <w:numId w:val="180"/>
        </w:numPr>
        <w:spacing w:before="100" w:beforeAutospacing="1" w:after="100" w:afterAutospacing="1"/>
      </w:pPr>
      <w:r>
        <w:t xml:space="preserve">Increase motivation. </w:t>
      </w:r>
    </w:p>
    <w:p w:rsidR="00685995" w:rsidRDefault="00685995" w:rsidP="00685995">
      <w:pPr>
        <w:numPr>
          <w:ilvl w:val="0"/>
          <w:numId w:val="180"/>
        </w:numPr>
        <w:spacing w:before="100" w:beforeAutospacing="1" w:after="100" w:afterAutospacing="1"/>
      </w:pPr>
      <w:r>
        <w:lastRenderedPageBreak/>
        <w:t xml:space="preserve">Promote goal-oriented learning. </w:t>
      </w:r>
    </w:p>
    <w:p w:rsidR="00685995" w:rsidRDefault="00685995" w:rsidP="00685995">
      <w:pPr>
        <w:numPr>
          <w:ilvl w:val="0"/>
          <w:numId w:val="180"/>
        </w:numPr>
        <w:spacing w:before="100" w:beforeAutospacing="1" w:after="100" w:afterAutospacing="1"/>
      </w:pPr>
      <w:r>
        <w:t xml:space="preserve">Encourage platform engagement. </w:t>
      </w:r>
    </w:p>
    <w:p w:rsidR="00685995" w:rsidRDefault="00685995" w:rsidP="00685995">
      <w:r>
        <w:pict>
          <v:rect id="_x0000_i1812" style="width:0;height:1.5pt" o:hralign="center" o:hrstd="t" o:hr="t" fillcolor="#a0a0a0" stroked="f"/>
        </w:pict>
      </w:r>
    </w:p>
    <w:p w:rsidR="00685995" w:rsidRDefault="00685995" w:rsidP="00685995">
      <w:pPr>
        <w:pStyle w:val="Heading2"/>
      </w:pPr>
      <w:r>
        <w:t>Types of Badges</w:t>
      </w:r>
    </w:p>
    <w:p w:rsidR="00685995" w:rsidRDefault="00685995" w:rsidP="00685995">
      <w:pPr>
        <w:pStyle w:val="Heading3"/>
      </w:pPr>
      <w:r>
        <w:t>Beginner Learner Badge</w:t>
      </w:r>
    </w:p>
    <w:p w:rsidR="00685995" w:rsidRDefault="00685995" w:rsidP="00685995">
      <w:pPr>
        <w:pStyle w:val="NormalWeb"/>
      </w:pPr>
      <w:r>
        <w:t>Awarded after first course enrollment.</w:t>
      </w:r>
    </w:p>
    <w:p w:rsidR="00685995" w:rsidRDefault="00685995" w:rsidP="00685995">
      <w:r>
        <w:pict>
          <v:rect id="_x0000_i1813" style="width:0;height:1.5pt" o:hralign="center" o:hrstd="t" o:hr="t" fillcolor="#a0a0a0" stroked="f"/>
        </w:pict>
      </w:r>
    </w:p>
    <w:p w:rsidR="00685995" w:rsidRDefault="00685995" w:rsidP="00685995">
      <w:pPr>
        <w:pStyle w:val="Heading3"/>
      </w:pPr>
      <w:r>
        <w:t>Course Explorer Badge</w:t>
      </w:r>
    </w:p>
    <w:p w:rsidR="00685995" w:rsidRDefault="00685995" w:rsidP="00685995">
      <w:pPr>
        <w:pStyle w:val="NormalWeb"/>
      </w:pPr>
      <w:r>
        <w:t>Awarded after enrolling in multiple courses.</w:t>
      </w:r>
    </w:p>
    <w:p w:rsidR="00685995" w:rsidRDefault="00685995" w:rsidP="00685995">
      <w:r>
        <w:pict>
          <v:rect id="_x0000_i1814" style="width:0;height:1.5pt" o:hralign="center" o:hrstd="t" o:hr="t" fillcolor="#a0a0a0" stroked="f"/>
        </w:pict>
      </w:r>
    </w:p>
    <w:p w:rsidR="00685995" w:rsidRDefault="00685995" w:rsidP="00685995">
      <w:pPr>
        <w:pStyle w:val="Heading3"/>
      </w:pPr>
      <w:r>
        <w:t>Quiz Master Badge</w:t>
      </w:r>
    </w:p>
    <w:p w:rsidR="00685995" w:rsidRDefault="00685995" w:rsidP="00685995">
      <w:pPr>
        <w:pStyle w:val="NormalWeb"/>
      </w:pPr>
      <w:r>
        <w:t>Awarded for excellent quiz performance.</w:t>
      </w:r>
    </w:p>
    <w:p w:rsidR="00685995" w:rsidRDefault="00685995" w:rsidP="00685995">
      <w:r>
        <w:pict>
          <v:rect id="_x0000_i1815" style="width:0;height:1.5pt" o:hralign="center" o:hrstd="t" o:hr="t" fillcolor="#a0a0a0" stroked="f"/>
        </w:pict>
      </w:r>
    </w:p>
    <w:p w:rsidR="00685995" w:rsidRDefault="00685995" w:rsidP="00685995">
      <w:pPr>
        <w:pStyle w:val="Heading3"/>
      </w:pPr>
      <w:r>
        <w:t>Assignment Champion Badge</w:t>
      </w:r>
    </w:p>
    <w:p w:rsidR="00685995" w:rsidRDefault="00685995" w:rsidP="00685995">
      <w:pPr>
        <w:pStyle w:val="NormalWeb"/>
      </w:pPr>
      <w:r>
        <w:t>Awarded for successful assignment submissions.</w:t>
      </w:r>
    </w:p>
    <w:p w:rsidR="00685995" w:rsidRDefault="00685995" w:rsidP="00685995">
      <w:r>
        <w:pict>
          <v:rect id="_x0000_i1816" style="width:0;height:1.5pt" o:hralign="center" o:hrstd="t" o:hr="t" fillcolor="#a0a0a0" stroked="f"/>
        </w:pict>
      </w:r>
    </w:p>
    <w:p w:rsidR="00685995" w:rsidRDefault="00685995" w:rsidP="00685995">
      <w:pPr>
        <w:pStyle w:val="Heading3"/>
      </w:pPr>
      <w:r>
        <w:t>Knowledge Contributor Badge</w:t>
      </w:r>
    </w:p>
    <w:p w:rsidR="00685995" w:rsidRDefault="00685995" w:rsidP="00685995">
      <w:pPr>
        <w:pStyle w:val="NormalWeb"/>
      </w:pPr>
      <w:r>
        <w:t>Awarded for active forum participation.</w:t>
      </w:r>
    </w:p>
    <w:p w:rsidR="00685995" w:rsidRDefault="00685995" w:rsidP="00685995">
      <w:r>
        <w:pict>
          <v:rect id="_x0000_i1817" style="width:0;height:1.5pt" o:hralign="center" o:hrstd="t" o:hr="t" fillcolor="#a0a0a0" stroked="f"/>
        </w:pict>
      </w:r>
    </w:p>
    <w:p w:rsidR="00685995" w:rsidRDefault="00685995" w:rsidP="00685995">
      <w:pPr>
        <w:pStyle w:val="Heading3"/>
      </w:pPr>
      <w:r>
        <w:t>Course Completion Badge</w:t>
      </w:r>
    </w:p>
    <w:p w:rsidR="00685995" w:rsidRDefault="00685995" w:rsidP="00685995">
      <w:pPr>
        <w:pStyle w:val="NormalWeb"/>
      </w:pPr>
      <w:r>
        <w:t>Awarded after completing multiple courses.</w:t>
      </w:r>
    </w:p>
    <w:p w:rsidR="00685995" w:rsidRDefault="00685995" w:rsidP="00685995">
      <w:r>
        <w:pict>
          <v:rect id="_x0000_i1818" style="width:0;height:1.5pt" o:hralign="center" o:hrstd="t" o:hr="t" fillcolor="#a0a0a0" stroked="f"/>
        </w:pict>
      </w:r>
    </w:p>
    <w:p w:rsidR="00685995" w:rsidRDefault="00685995" w:rsidP="00685995">
      <w:pPr>
        <w:pStyle w:val="Heading2"/>
      </w:pPr>
      <w:r>
        <w:t>Badge Workflow</w:t>
      </w:r>
    </w:p>
    <w:p w:rsidR="00685995" w:rsidRDefault="00685995" w:rsidP="00685995">
      <w:pPr>
        <w:pStyle w:val="Heading3"/>
      </w:pPr>
      <w:r>
        <w:t>Step 1</w:t>
      </w:r>
    </w:p>
    <w:p w:rsidR="00685995" w:rsidRDefault="00685995" w:rsidP="00685995">
      <w:pPr>
        <w:pStyle w:val="NormalWeb"/>
      </w:pPr>
      <w:r>
        <w:t>Student achieves milestone.</w:t>
      </w:r>
    </w:p>
    <w:p w:rsidR="00685995" w:rsidRDefault="00685995" w:rsidP="00685995">
      <w:pPr>
        <w:pStyle w:val="Heading3"/>
      </w:pPr>
      <w:r>
        <w:t>Step 2</w:t>
      </w:r>
    </w:p>
    <w:p w:rsidR="00685995" w:rsidRDefault="00685995" w:rsidP="00685995">
      <w:pPr>
        <w:pStyle w:val="NormalWeb"/>
      </w:pPr>
      <w:r>
        <w:t>System validates requirements.</w:t>
      </w:r>
    </w:p>
    <w:p w:rsidR="00685995" w:rsidRDefault="00685995" w:rsidP="00685995">
      <w:pPr>
        <w:pStyle w:val="Heading3"/>
      </w:pPr>
      <w:r>
        <w:lastRenderedPageBreak/>
        <w:t>Step 3</w:t>
      </w:r>
    </w:p>
    <w:p w:rsidR="00685995" w:rsidRDefault="00685995" w:rsidP="00685995">
      <w:pPr>
        <w:pStyle w:val="NormalWeb"/>
      </w:pPr>
      <w:r>
        <w:t>Badge generated automatically.</w:t>
      </w:r>
    </w:p>
    <w:p w:rsidR="00685995" w:rsidRDefault="00685995" w:rsidP="00685995">
      <w:pPr>
        <w:pStyle w:val="Heading3"/>
      </w:pPr>
      <w:r>
        <w:t>Step 4</w:t>
      </w:r>
    </w:p>
    <w:p w:rsidR="00685995" w:rsidRDefault="00685995" w:rsidP="00685995">
      <w:pPr>
        <w:pStyle w:val="NormalWeb"/>
      </w:pPr>
      <w:r>
        <w:t>Notification sent.</w:t>
      </w:r>
    </w:p>
    <w:p w:rsidR="00685995" w:rsidRDefault="00685995" w:rsidP="00685995">
      <w:pPr>
        <w:pStyle w:val="Heading3"/>
      </w:pPr>
      <w:r>
        <w:t>Step 5</w:t>
      </w:r>
    </w:p>
    <w:p w:rsidR="00685995" w:rsidRDefault="00685995" w:rsidP="00685995">
      <w:pPr>
        <w:pStyle w:val="NormalWeb"/>
      </w:pPr>
      <w:r>
        <w:t>Badge displayed in profile.</w:t>
      </w:r>
    </w:p>
    <w:p w:rsidR="00685995" w:rsidRDefault="00685995" w:rsidP="00685995">
      <w:r>
        <w:pict>
          <v:rect id="_x0000_i1819" style="width:0;height:1.5pt" o:hralign="center" o:hrstd="t" o:hr="t" fillcolor="#a0a0a0" stroked="f"/>
        </w:pict>
      </w:r>
    </w:p>
    <w:p w:rsidR="00685995" w:rsidRDefault="00685995" w:rsidP="00685995">
      <w:pPr>
        <w:pStyle w:val="Heading2"/>
      </w:pPr>
      <w:r>
        <w:t>Badge Display</w:t>
      </w:r>
    </w:p>
    <w:p w:rsidR="00685995" w:rsidRDefault="00685995" w:rsidP="00685995">
      <w:pPr>
        <w:pStyle w:val="NormalWeb"/>
      </w:pPr>
      <w:r>
        <w:t>Badges shall appear on:</w:t>
      </w:r>
    </w:p>
    <w:p w:rsidR="00685995" w:rsidRDefault="00685995" w:rsidP="00685995">
      <w:pPr>
        <w:numPr>
          <w:ilvl w:val="0"/>
          <w:numId w:val="181"/>
        </w:numPr>
        <w:spacing w:before="100" w:beforeAutospacing="1" w:after="100" w:afterAutospacing="1"/>
      </w:pPr>
      <w:r>
        <w:t xml:space="preserve">Student Profile </w:t>
      </w:r>
    </w:p>
    <w:p w:rsidR="00685995" w:rsidRDefault="00685995" w:rsidP="00685995">
      <w:pPr>
        <w:numPr>
          <w:ilvl w:val="0"/>
          <w:numId w:val="181"/>
        </w:numPr>
        <w:spacing w:before="100" w:beforeAutospacing="1" w:after="100" w:afterAutospacing="1"/>
      </w:pPr>
      <w:r>
        <w:t xml:space="preserve">Dashboard </w:t>
      </w:r>
    </w:p>
    <w:p w:rsidR="00685995" w:rsidRDefault="00685995" w:rsidP="00685995">
      <w:pPr>
        <w:numPr>
          <w:ilvl w:val="0"/>
          <w:numId w:val="181"/>
        </w:numPr>
        <w:spacing w:before="100" w:beforeAutospacing="1" w:after="100" w:afterAutospacing="1"/>
      </w:pPr>
      <w:r>
        <w:t xml:space="preserve">Leaderboard </w:t>
      </w:r>
    </w:p>
    <w:p w:rsidR="00685995" w:rsidRDefault="00685995" w:rsidP="00685995">
      <w:pPr>
        <w:numPr>
          <w:ilvl w:val="0"/>
          <w:numId w:val="181"/>
        </w:numPr>
        <w:spacing w:before="100" w:beforeAutospacing="1" w:after="100" w:afterAutospacing="1"/>
      </w:pPr>
      <w:r>
        <w:t xml:space="preserve">Achievement Page </w:t>
      </w:r>
    </w:p>
    <w:p w:rsidR="00685995" w:rsidRDefault="00685995" w:rsidP="00685995">
      <w:r>
        <w:pict>
          <v:rect id="_x0000_i1820"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Recognition</w:t>
      </w:r>
    </w:p>
    <w:p w:rsidR="00685995" w:rsidRDefault="00685995" w:rsidP="00685995">
      <w:pPr>
        <w:pStyle w:val="NormalWeb"/>
      </w:pPr>
      <w:r>
        <w:t>Students receive visible rewards.</w:t>
      </w:r>
    </w:p>
    <w:p w:rsidR="00685995" w:rsidRDefault="00685995" w:rsidP="00685995">
      <w:pPr>
        <w:pStyle w:val="Heading3"/>
      </w:pPr>
      <w:r>
        <w:t>Motivation</w:t>
      </w:r>
    </w:p>
    <w:p w:rsidR="00685995" w:rsidRDefault="00685995" w:rsidP="00685995">
      <w:pPr>
        <w:pStyle w:val="NormalWeb"/>
      </w:pPr>
      <w:r>
        <w:t>Encourages achievement-oriented learning.</w:t>
      </w:r>
    </w:p>
    <w:p w:rsidR="00685995" w:rsidRDefault="00685995" w:rsidP="00685995">
      <w:pPr>
        <w:pStyle w:val="Heading3"/>
      </w:pPr>
      <w:r>
        <w:t>Profile Enhancement</w:t>
      </w:r>
    </w:p>
    <w:p w:rsidR="00685995" w:rsidRDefault="00685995" w:rsidP="00685995">
      <w:pPr>
        <w:pStyle w:val="NormalWeb"/>
      </w:pPr>
      <w:r>
        <w:t>Creates an attractive achievement portfolio.</w:t>
      </w:r>
    </w:p>
    <w:p w:rsidR="00685995" w:rsidRDefault="00685995" w:rsidP="00685995">
      <w:r>
        <w:pict>
          <v:rect id="_x0000_i1821"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82"/>
        </w:numPr>
        <w:spacing w:before="100" w:beforeAutospacing="1" w:after="100" w:afterAutospacing="1"/>
      </w:pPr>
      <w:r>
        <w:t xml:space="preserve">Badges shall be awarded automatically. </w:t>
      </w:r>
    </w:p>
    <w:p w:rsidR="00685995" w:rsidRDefault="00685995" w:rsidP="00685995">
      <w:pPr>
        <w:numPr>
          <w:ilvl w:val="0"/>
          <w:numId w:val="182"/>
        </w:numPr>
        <w:spacing w:before="100" w:beforeAutospacing="1" w:after="100" w:afterAutospacing="1"/>
      </w:pPr>
      <w:r>
        <w:t xml:space="preserve">Badge requirements must be validated. </w:t>
      </w:r>
    </w:p>
    <w:p w:rsidR="00685995" w:rsidRDefault="00685995" w:rsidP="00685995">
      <w:pPr>
        <w:numPr>
          <w:ilvl w:val="0"/>
          <w:numId w:val="182"/>
        </w:numPr>
        <w:spacing w:before="100" w:beforeAutospacing="1" w:after="100" w:afterAutospacing="1"/>
      </w:pPr>
      <w:r>
        <w:t xml:space="preserve">Duplicate badge awards are not allowed. </w:t>
      </w:r>
    </w:p>
    <w:p w:rsidR="00685995" w:rsidRDefault="00685995" w:rsidP="00685995">
      <w:pPr>
        <w:numPr>
          <w:ilvl w:val="0"/>
          <w:numId w:val="182"/>
        </w:numPr>
        <w:spacing w:before="100" w:beforeAutospacing="1" w:after="100" w:afterAutospacing="1"/>
      </w:pPr>
      <w:r>
        <w:t xml:space="preserve">Earned badges remain permanently visible. </w:t>
      </w:r>
    </w:p>
    <w:p w:rsidR="00685995" w:rsidRDefault="00685995" w:rsidP="00685995">
      <w:r>
        <w:pict>
          <v:rect id="_x0000_i1822" style="width:0;height:1.5pt" o:hralign="center" o:hrstd="t" o:hr="t" fillcolor="#a0a0a0" stroked="f"/>
        </w:pict>
      </w:r>
    </w:p>
    <w:p w:rsidR="00685995" w:rsidRDefault="00685995" w:rsidP="00685995">
      <w:pPr>
        <w:pStyle w:val="Heading1"/>
      </w:pPr>
      <w:r>
        <w:lastRenderedPageBreak/>
        <w:t>11.6 Learning Streaks</w:t>
      </w:r>
    </w:p>
    <w:p w:rsidR="00685995" w:rsidRDefault="00685995" w:rsidP="00685995">
      <w:pPr>
        <w:pStyle w:val="Heading2"/>
      </w:pPr>
      <w:r>
        <w:t>Description</w:t>
      </w:r>
    </w:p>
    <w:p w:rsidR="00685995" w:rsidRDefault="00685995" w:rsidP="00685995">
      <w:pPr>
        <w:pStyle w:val="NormalWeb"/>
      </w:pPr>
      <w:r>
        <w:t>The Learning Streak feature tracks consecutive days during which students actively engage with the platform. Consistency is one of the most important factors in successful learning, and streaks encourage students to maintain regular study habits.</w:t>
      </w:r>
    </w:p>
    <w:p w:rsidR="00685995" w:rsidRDefault="00685995" w:rsidP="00685995">
      <w:pPr>
        <w:pStyle w:val="NormalWeb"/>
      </w:pPr>
      <w:r>
        <w:t>A streak increases whenever students perform qualifying learning activities on consecutive days.</w:t>
      </w:r>
    </w:p>
    <w:p w:rsidR="00685995" w:rsidRDefault="00685995" w:rsidP="00685995">
      <w:r>
        <w:pict>
          <v:rect id="_x0000_i1823"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Learning Streak feature aims to:</w:t>
      </w:r>
    </w:p>
    <w:p w:rsidR="00685995" w:rsidRDefault="00685995" w:rsidP="00685995">
      <w:pPr>
        <w:numPr>
          <w:ilvl w:val="0"/>
          <w:numId w:val="183"/>
        </w:numPr>
        <w:spacing w:before="100" w:beforeAutospacing="1" w:after="100" w:afterAutospacing="1"/>
      </w:pPr>
      <w:r>
        <w:t xml:space="preserve">Promote daily learning. </w:t>
      </w:r>
    </w:p>
    <w:p w:rsidR="00685995" w:rsidRDefault="00685995" w:rsidP="00685995">
      <w:pPr>
        <w:numPr>
          <w:ilvl w:val="0"/>
          <w:numId w:val="183"/>
        </w:numPr>
        <w:spacing w:before="100" w:beforeAutospacing="1" w:after="100" w:afterAutospacing="1"/>
      </w:pPr>
      <w:r>
        <w:t xml:space="preserve">Build learning habits. </w:t>
      </w:r>
    </w:p>
    <w:p w:rsidR="00685995" w:rsidRDefault="00685995" w:rsidP="00685995">
      <w:pPr>
        <w:numPr>
          <w:ilvl w:val="0"/>
          <w:numId w:val="183"/>
        </w:numPr>
        <w:spacing w:before="100" w:beforeAutospacing="1" w:after="100" w:afterAutospacing="1"/>
      </w:pPr>
      <w:r>
        <w:t xml:space="preserve">Improve consistency. </w:t>
      </w:r>
    </w:p>
    <w:p w:rsidR="00685995" w:rsidRDefault="00685995" w:rsidP="00685995">
      <w:pPr>
        <w:numPr>
          <w:ilvl w:val="0"/>
          <w:numId w:val="183"/>
        </w:numPr>
        <w:spacing w:before="100" w:beforeAutospacing="1" w:after="100" w:afterAutospacing="1"/>
      </w:pPr>
      <w:r>
        <w:t xml:space="preserve">Increase retention. </w:t>
      </w:r>
    </w:p>
    <w:p w:rsidR="00685995" w:rsidRDefault="00685995" w:rsidP="00685995">
      <w:r>
        <w:pict>
          <v:rect id="_x0000_i1824" style="width:0;height:1.5pt" o:hralign="center" o:hrstd="t" o:hr="t" fillcolor="#a0a0a0" stroked="f"/>
        </w:pict>
      </w:r>
    </w:p>
    <w:p w:rsidR="00685995" w:rsidRDefault="00685995" w:rsidP="00685995">
      <w:pPr>
        <w:pStyle w:val="Heading2"/>
      </w:pPr>
      <w:r>
        <w:t>Qualifying Activities</w:t>
      </w:r>
    </w:p>
    <w:p w:rsidR="00685995" w:rsidRDefault="00685995" w:rsidP="00685995">
      <w:pPr>
        <w:pStyle w:val="NormalWeb"/>
      </w:pPr>
      <w:r>
        <w:t>Activities that maintain streaks include:</w:t>
      </w:r>
    </w:p>
    <w:p w:rsidR="00685995" w:rsidRDefault="00685995" w:rsidP="00685995">
      <w:pPr>
        <w:pStyle w:val="Heading3"/>
      </w:pPr>
      <w:r>
        <w:t>Watching Lessons</w:t>
      </w:r>
    </w:p>
    <w:p w:rsidR="00685995" w:rsidRDefault="00685995" w:rsidP="00685995">
      <w:pPr>
        <w:pStyle w:val="NormalWeb"/>
      </w:pPr>
      <w:r>
        <w:t>Viewing educational videos.</w:t>
      </w:r>
    </w:p>
    <w:p w:rsidR="00685995" w:rsidRDefault="00685995" w:rsidP="00685995">
      <w:pPr>
        <w:pStyle w:val="Heading3"/>
      </w:pPr>
      <w:r>
        <w:t>Attempting Quizzes</w:t>
      </w:r>
    </w:p>
    <w:p w:rsidR="00685995" w:rsidRDefault="00685995" w:rsidP="00685995">
      <w:pPr>
        <w:pStyle w:val="NormalWeb"/>
      </w:pPr>
      <w:r>
        <w:t>Participating in assessments.</w:t>
      </w:r>
    </w:p>
    <w:p w:rsidR="00685995" w:rsidRDefault="00685995" w:rsidP="00685995">
      <w:pPr>
        <w:pStyle w:val="Heading3"/>
      </w:pPr>
      <w:r>
        <w:t>Submitting Assignments</w:t>
      </w:r>
    </w:p>
    <w:p w:rsidR="00685995" w:rsidRDefault="00685995" w:rsidP="00685995">
      <w:pPr>
        <w:pStyle w:val="NormalWeb"/>
      </w:pPr>
      <w:r>
        <w:t>Completing coursework.</w:t>
      </w:r>
    </w:p>
    <w:p w:rsidR="00685995" w:rsidRDefault="00685995" w:rsidP="00685995">
      <w:pPr>
        <w:pStyle w:val="Heading3"/>
      </w:pPr>
      <w:r>
        <w:t>Reading Notes</w:t>
      </w:r>
    </w:p>
    <w:p w:rsidR="00685995" w:rsidRDefault="00685995" w:rsidP="00685995">
      <w:pPr>
        <w:pStyle w:val="NormalWeb"/>
      </w:pPr>
      <w:r>
        <w:t>Accessing learning materials.</w:t>
      </w:r>
    </w:p>
    <w:p w:rsidR="00685995" w:rsidRDefault="00685995" w:rsidP="00685995">
      <w:pPr>
        <w:pStyle w:val="Heading3"/>
      </w:pPr>
      <w:r>
        <w:t>Forum Participation</w:t>
      </w:r>
    </w:p>
    <w:p w:rsidR="00685995" w:rsidRDefault="00685995" w:rsidP="00685995">
      <w:pPr>
        <w:pStyle w:val="NormalWeb"/>
      </w:pPr>
      <w:r>
        <w:t>Contributing to discussions.</w:t>
      </w:r>
    </w:p>
    <w:p w:rsidR="00685995" w:rsidRDefault="00685995" w:rsidP="00685995">
      <w:r>
        <w:pict>
          <v:rect id="_x0000_i1825" style="width:0;height:1.5pt" o:hralign="center" o:hrstd="t" o:hr="t" fillcolor="#a0a0a0" stroked="f"/>
        </w:pict>
      </w:r>
    </w:p>
    <w:p w:rsidR="00685995" w:rsidRDefault="00685995" w:rsidP="00685995">
      <w:pPr>
        <w:pStyle w:val="Heading2"/>
      </w:pPr>
      <w:r>
        <w:lastRenderedPageBreak/>
        <w:t>Example</w:t>
      </w:r>
    </w:p>
    <w:p w:rsidR="00685995" w:rsidRDefault="00685995" w:rsidP="00685995">
      <w:pPr>
        <w:pStyle w:val="HTMLPreformatted"/>
      </w:pPr>
      <w:r>
        <w:rPr>
          <w:rStyle w:val="HTMLCode"/>
          <w:rFonts w:ascii="Segoe UI Symbol" w:hAnsi="Segoe UI Symbol" w:cs="Segoe UI Symbol"/>
        </w:rPr>
        <w:t>🔥</w:t>
      </w:r>
      <w:r>
        <w:rPr>
          <w:rStyle w:val="HTMLCode"/>
        </w:rPr>
        <w:t xml:space="preserve"> Current Streak: 15 Days</w:t>
      </w:r>
      <w:r>
        <w:br/>
      </w:r>
      <w:r>
        <w:br/>
      </w:r>
      <w:r>
        <w:rPr>
          <w:rStyle w:val="HTMLCode"/>
          <w:rFonts w:ascii="Segoe UI Symbol" w:hAnsi="Segoe UI Symbol" w:cs="Segoe UI Symbol"/>
        </w:rPr>
        <w:t>🏆</w:t>
      </w:r>
      <w:r>
        <w:rPr>
          <w:rStyle w:val="HTMLCode"/>
        </w:rPr>
        <w:t xml:space="preserve"> Longest Streak: 42 Days</w:t>
      </w:r>
    </w:p>
    <w:p w:rsidR="00685995" w:rsidRDefault="00685995" w:rsidP="00685995">
      <w:r>
        <w:pict>
          <v:rect id="_x0000_i1826" style="width:0;height:1.5pt" o:hralign="center" o:hrstd="t" o:hr="t" fillcolor="#a0a0a0" stroked="f"/>
        </w:pict>
      </w:r>
    </w:p>
    <w:p w:rsidR="00685995" w:rsidRDefault="00685995" w:rsidP="00685995">
      <w:pPr>
        <w:pStyle w:val="Heading2"/>
      </w:pPr>
      <w:r>
        <w:t>Streak Rewards</w:t>
      </w:r>
    </w:p>
    <w:p w:rsidR="00685995" w:rsidRDefault="00685995" w:rsidP="00685995">
      <w:pPr>
        <w:pStyle w:val="Heading3"/>
      </w:pPr>
      <w:r>
        <w:t>7-Day Streak</w:t>
      </w:r>
    </w:p>
    <w:p w:rsidR="00685995" w:rsidRDefault="00685995" w:rsidP="00685995">
      <w:pPr>
        <w:pStyle w:val="NormalWeb"/>
      </w:pPr>
      <w:r>
        <w:t>Bonus XP awarded.</w:t>
      </w:r>
    </w:p>
    <w:p w:rsidR="00685995" w:rsidRDefault="00685995" w:rsidP="00685995">
      <w:pPr>
        <w:pStyle w:val="Heading3"/>
      </w:pPr>
      <w:r>
        <w:t>30-Day Streak</w:t>
      </w:r>
    </w:p>
    <w:p w:rsidR="00685995" w:rsidRDefault="00685995" w:rsidP="00685995">
      <w:pPr>
        <w:pStyle w:val="NormalWeb"/>
      </w:pPr>
      <w:r>
        <w:t>Special badge awarded.</w:t>
      </w:r>
    </w:p>
    <w:p w:rsidR="00685995" w:rsidRDefault="00685995" w:rsidP="00685995">
      <w:pPr>
        <w:pStyle w:val="Heading3"/>
      </w:pPr>
      <w:r>
        <w:t>100-Day Streak</w:t>
      </w:r>
    </w:p>
    <w:p w:rsidR="00685995" w:rsidRDefault="00685995" w:rsidP="00685995">
      <w:pPr>
        <w:pStyle w:val="NormalWeb"/>
      </w:pPr>
      <w:r>
        <w:t>Exclusive achievement unlocked.</w:t>
      </w:r>
    </w:p>
    <w:p w:rsidR="00685995" w:rsidRDefault="00685995" w:rsidP="00685995">
      <w:r>
        <w:pict>
          <v:rect id="_x0000_i1827"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Consistency</w:t>
      </w:r>
    </w:p>
    <w:p w:rsidR="00685995" w:rsidRDefault="00685995" w:rsidP="00685995">
      <w:pPr>
        <w:pStyle w:val="NormalWeb"/>
      </w:pPr>
      <w:r>
        <w:t>Encourages regular learning.</w:t>
      </w:r>
    </w:p>
    <w:p w:rsidR="00685995" w:rsidRDefault="00685995" w:rsidP="00685995">
      <w:pPr>
        <w:pStyle w:val="Heading3"/>
      </w:pPr>
      <w:r>
        <w:t>Motivation</w:t>
      </w:r>
    </w:p>
    <w:p w:rsidR="00685995" w:rsidRDefault="00685995" w:rsidP="00685995">
      <w:pPr>
        <w:pStyle w:val="NormalWeb"/>
      </w:pPr>
      <w:r>
        <w:t>Students strive to maintain streaks.</w:t>
      </w:r>
    </w:p>
    <w:p w:rsidR="00685995" w:rsidRDefault="00685995" w:rsidP="00685995">
      <w:pPr>
        <w:pStyle w:val="Heading3"/>
      </w:pPr>
      <w:r>
        <w:t>Better Outcomes</w:t>
      </w:r>
    </w:p>
    <w:p w:rsidR="00685995" w:rsidRDefault="00685995" w:rsidP="00685995">
      <w:pPr>
        <w:pStyle w:val="NormalWeb"/>
      </w:pPr>
      <w:r>
        <w:t>Supports long-term educational success.</w:t>
      </w:r>
    </w:p>
    <w:p w:rsidR="00685995" w:rsidRDefault="00685995" w:rsidP="00685995">
      <w:r>
        <w:pict>
          <v:rect id="_x0000_i1828"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84"/>
        </w:numPr>
        <w:spacing w:before="100" w:beforeAutospacing="1" w:after="100" w:afterAutospacing="1"/>
      </w:pPr>
      <w:r>
        <w:t xml:space="preserve">Learning activity must occur daily. </w:t>
      </w:r>
    </w:p>
    <w:p w:rsidR="00685995" w:rsidRDefault="00685995" w:rsidP="00685995">
      <w:pPr>
        <w:numPr>
          <w:ilvl w:val="0"/>
          <w:numId w:val="184"/>
        </w:numPr>
        <w:spacing w:before="100" w:beforeAutospacing="1" w:after="100" w:afterAutospacing="1"/>
      </w:pPr>
      <w:r>
        <w:t xml:space="preserve">Missing a day resets the streak. </w:t>
      </w:r>
    </w:p>
    <w:p w:rsidR="00685995" w:rsidRDefault="00685995" w:rsidP="00685995">
      <w:pPr>
        <w:numPr>
          <w:ilvl w:val="0"/>
          <w:numId w:val="184"/>
        </w:numPr>
        <w:spacing w:before="100" w:beforeAutospacing="1" w:after="100" w:afterAutospacing="1"/>
      </w:pPr>
      <w:r>
        <w:t xml:space="preserve">Streak records shall be stored permanently. </w:t>
      </w:r>
    </w:p>
    <w:p w:rsidR="00685995" w:rsidRDefault="00685995" w:rsidP="00685995">
      <w:pPr>
        <w:numPr>
          <w:ilvl w:val="0"/>
          <w:numId w:val="184"/>
        </w:numPr>
        <w:spacing w:before="100" w:beforeAutospacing="1" w:after="100" w:afterAutospacing="1"/>
      </w:pPr>
      <w:r>
        <w:t xml:space="preserve">Rewards shall be granted automatically. </w:t>
      </w:r>
    </w:p>
    <w:p w:rsidR="00685995" w:rsidRDefault="00685995" w:rsidP="00685995">
      <w:r>
        <w:pict>
          <v:rect id="_x0000_i1829" style="width:0;height:1.5pt" o:hralign="center" o:hrstd="t" o:hr="t" fillcolor="#a0a0a0" stroked="f"/>
        </w:pict>
      </w:r>
    </w:p>
    <w:p w:rsidR="00685995" w:rsidRDefault="00685995" w:rsidP="00685995">
      <w:pPr>
        <w:pStyle w:val="Heading1"/>
      </w:pPr>
      <w:r>
        <w:lastRenderedPageBreak/>
        <w:t>11.7 Top Learners Leaderboard</w:t>
      </w:r>
    </w:p>
    <w:p w:rsidR="00685995" w:rsidRDefault="00685995" w:rsidP="00685995">
      <w:pPr>
        <w:pStyle w:val="Heading2"/>
      </w:pPr>
      <w:r>
        <w:t>Description</w:t>
      </w:r>
    </w:p>
    <w:p w:rsidR="00685995" w:rsidRDefault="00685995" w:rsidP="00685995">
      <w:pPr>
        <w:pStyle w:val="NormalWeb"/>
      </w:pPr>
      <w:r>
        <w:t>The Top Learners Leaderboard introduces healthy competition by ranking students according to their learning performance and engagement metrics. Leaderboards create a sense of accomplishment and encourage students to remain active within the platform.</w:t>
      </w:r>
    </w:p>
    <w:p w:rsidR="00685995" w:rsidRDefault="00685995" w:rsidP="00685995">
      <w:pPr>
        <w:pStyle w:val="NormalWeb"/>
      </w:pPr>
      <w:r>
        <w:t>The leaderboard displays top-performing students based on XP, completed courses, and learning achievements.</w:t>
      </w:r>
    </w:p>
    <w:p w:rsidR="00685995" w:rsidRDefault="00685995" w:rsidP="00685995">
      <w:r>
        <w:pict>
          <v:rect id="_x0000_i1830"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Leaderboard feature aims to:</w:t>
      </w:r>
    </w:p>
    <w:p w:rsidR="00685995" w:rsidRDefault="00685995" w:rsidP="00685995">
      <w:pPr>
        <w:numPr>
          <w:ilvl w:val="0"/>
          <w:numId w:val="185"/>
        </w:numPr>
        <w:spacing w:before="100" w:beforeAutospacing="1" w:after="100" w:afterAutospacing="1"/>
      </w:pPr>
      <w:r>
        <w:t xml:space="preserve">Promote healthy competition. </w:t>
      </w:r>
    </w:p>
    <w:p w:rsidR="00685995" w:rsidRDefault="00685995" w:rsidP="00685995">
      <w:pPr>
        <w:numPr>
          <w:ilvl w:val="0"/>
          <w:numId w:val="185"/>
        </w:numPr>
        <w:spacing w:before="100" w:beforeAutospacing="1" w:after="100" w:afterAutospacing="1"/>
      </w:pPr>
      <w:r>
        <w:t xml:space="preserve">Increase participation. </w:t>
      </w:r>
    </w:p>
    <w:p w:rsidR="00685995" w:rsidRDefault="00685995" w:rsidP="00685995">
      <w:pPr>
        <w:numPr>
          <w:ilvl w:val="0"/>
          <w:numId w:val="185"/>
        </w:numPr>
        <w:spacing w:before="100" w:beforeAutospacing="1" w:after="100" w:afterAutospacing="1"/>
      </w:pPr>
      <w:r>
        <w:t xml:space="preserve">Recognize top performers. </w:t>
      </w:r>
    </w:p>
    <w:p w:rsidR="00685995" w:rsidRDefault="00685995" w:rsidP="00685995">
      <w:pPr>
        <w:numPr>
          <w:ilvl w:val="0"/>
          <w:numId w:val="185"/>
        </w:numPr>
        <w:spacing w:before="100" w:beforeAutospacing="1" w:after="100" w:afterAutospacing="1"/>
      </w:pPr>
      <w:r>
        <w:t xml:space="preserve">Encourage educational excellence. </w:t>
      </w:r>
    </w:p>
    <w:p w:rsidR="00685995" w:rsidRDefault="00685995" w:rsidP="00685995">
      <w:r>
        <w:pict>
          <v:rect id="_x0000_i1831" style="width:0;height:1.5pt" o:hralign="center" o:hrstd="t" o:hr="t" fillcolor="#a0a0a0" stroked="f"/>
        </w:pict>
      </w:r>
    </w:p>
    <w:p w:rsidR="00685995" w:rsidRDefault="00685995" w:rsidP="00685995">
      <w:pPr>
        <w:pStyle w:val="Heading2"/>
      </w:pPr>
      <w:r>
        <w:t>Ranking Criteria</w:t>
      </w:r>
    </w:p>
    <w:p w:rsidR="00685995" w:rsidRDefault="00685995" w:rsidP="00685995">
      <w:pPr>
        <w:pStyle w:val="Heading3"/>
      </w:pPr>
      <w:r>
        <w:t>XP Points</w:t>
      </w:r>
    </w:p>
    <w:p w:rsidR="00685995" w:rsidRDefault="00685995" w:rsidP="00685995">
      <w:pPr>
        <w:pStyle w:val="NormalWeb"/>
      </w:pPr>
      <w:r>
        <w:t>Primary ranking factor.</w:t>
      </w:r>
    </w:p>
    <w:p w:rsidR="00685995" w:rsidRDefault="00685995" w:rsidP="00685995">
      <w:pPr>
        <w:pStyle w:val="Heading3"/>
      </w:pPr>
      <w:r>
        <w:t>Courses Completed</w:t>
      </w:r>
    </w:p>
    <w:p w:rsidR="00685995" w:rsidRDefault="00685995" w:rsidP="00685995">
      <w:pPr>
        <w:pStyle w:val="NormalWeb"/>
      </w:pPr>
      <w:r>
        <w:t>Educational achievements.</w:t>
      </w:r>
    </w:p>
    <w:p w:rsidR="00685995" w:rsidRDefault="00685995" w:rsidP="00685995">
      <w:pPr>
        <w:pStyle w:val="Heading3"/>
      </w:pPr>
      <w:r>
        <w:t>Quiz Performance</w:t>
      </w:r>
    </w:p>
    <w:p w:rsidR="00685995" w:rsidRDefault="00685995" w:rsidP="00685995">
      <w:pPr>
        <w:pStyle w:val="NormalWeb"/>
      </w:pPr>
      <w:r>
        <w:t>Assessment results.</w:t>
      </w:r>
    </w:p>
    <w:p w:rsidR="00685995" w:rsidRDefault="00685995" w:rsidP="00685995">
      <w:pPr>
        <w:pStyle w:val="Heading3"/>
      </w:pPr>
      <w:r>
        <w:t>Learning Streaks</w:t>
      </w:r>
    </w:p>
    <w:p w:rsidR="00685995" w:rsidRDefault="00685995" w:rsidP="00685995">
      <w:pPr>
        <w:pStyle w:val="NormalWeb"/>
      </w:pPr>
      <w:r>
        <w:t>Consistency measurements.</w:t>
      </w:r>
    </w:p>
    <w:p w:rsidR="00685995" w:rsidRDefault="00685995" w:rsidP="00685995">
      <w:r>
        <w:pict>
          <v:rect id="_x0000_i1832" style="width:0;height:1.5pt" o:hralign="center" o:hrstd="t" o:hr="t" fillcolor="#a0a0a0" stroked="f"/>
        </w:pict>
      </w:r>
    </w:p>
    <w:p w:rsidR="00685995" w:rsidRDefault="00685995" w:rsidP="00685995">
      <w:pPr>
        <w:pStyle w:val="Heading2"/>
      </w:pPr>
      <w:r>
        <w:t>Leaderboard Information</w:t>
      </w:r>
    </w:p>
    <w:p w:rsidR="00685995" w:rsidRDefault="00685995" w:rsidP="00685995">
      <w:pPr>
        <w:pStyle w:val="NormalWeb"/>
      </w:pPr>
      <w:r>
        <w:t>Displays:</w:t>
      </w:r>
    </w:p>
    <w:p w:rsidR="00685995" w:rsidRDefault="00685995" w:rsidP="00685995">
      <w:pPr>
        <w:numPr>
          <w:ilvl w:val="0"/>
          <w:numId w:val="186"/>
        </w:numPr>
        <w:spacing w:before="100" w:beforeAutospacing="1" w:after="100" w:afterAutospacing="1"/>
      </w:pPr>
      <w:r>
        <w:t xml:space="preserve">Rank Position </w:t>
      </w:r>
    </w:p>
    <w:p w:rsidR="00685995" w:rsidRDefault="00685995" w:rsidP="00685995">
      <w:pPr>
        <w:numPr>
          <w:ilvl w:val="0"/>
          <w:numId w:val="186"/>
        </w:numPr>
        <w:spacing w:before="100" w:beforeAutospacing="1" w:after="100" w:afterAutospacing="1"/>
      </w:pPr>
      <w:r>
        <w:lastRenderedPageBreak/>
        <w:t xml:space="preserve">Student Name </w:t>
      </w:r>
    </w:p>
    <w:p w:rsidR="00685995" w:rsidRDefault="00685995" w:rsidP="00685995">
      <w:pPr>
        <w:numPr>
          <w:ilvl w:val="0"/>
          <w:numId w:val="186"/>
        </w:numPr>
        <w:spacing w:before="100" w:beforeAutospacing="1" w:after="100" w:afterAutospacing="1"/>
      </w:pPr>
      <w:r>
        <w:t xml:space="preserve">XP Points </w:t>
      </w:r>
    </w:p>
    <w:p w:rsidR="00685995" w:rsidRDefault="00685995" w:rsidP="00685995">
      <w:pPr>
        <w:numPr>
          <w:ilvl w:val="0"/>
          <w:numId w:val="186"/>
        </w:numPr>
        <w:spacing w:before="100" w:beforeAutospacing="1" w:after="100" w:afterAutospacing="1"/>
      </w:pPr>
      <w:r>
        <w:t xml:space="preserve">Completed Courses </w:t>
      </w:r>
    </w:p>
    <w:p w:rsidR="00685995" w:rsidRDefault="00685995" w:rsidP="00685995">
      <w:pPr>
        <w:numPr>
          <w:ilvl w:val="0"/>
          <w:numId w:val="186"/>
        </w:numPr>
        <w:spacing w:before="100" w:beforeAutospacing="1" w:after="100" w:afterAutospacing="1"/>
      </w:pPr>
      <w:r>
        <w:t xml:space="preserve">Achievement Level </w:t>
      </w:r>
    </w:p>
    <w:p w:rsidR="00685995" w:rsidRDefault="00685995" w:rsidP="00685995">
      <w:r>
        <w:pict>
          <v:rect id="_x0000_i1833" style="width:0;height:1.5pt" o:hralign="center" o:hrstd="t" o:hr="t" fillcolor="#a0a0a0" stroked="f"/>
        </w:pict>
      </w:r>
    </w:p>
    <w:p w:rsidR="00685995" w:rsidRDefault="00685995" w:rsidP="00685995">
      <w:pPr>
        <w:pStyle w:val="Heading2"/>
      </w:pPr>
      <w:r>
        <w:t>Example</w:t>
      </w:r>
    </w:p>
    <w:p w:rsidR="00685995" w:rsidRDefault="00685995" w:rsidP="00685995">
      <w:pPr>
        <w:pStyle w:val="HTMLPreformatted"/>
      </w:pPr>
      <w:r>
        <w:rPr>
          <w:rStyle w:val="HTMLCode"/>
          <w:rFonts w:ascii="Segoe UI Symbol" w:hAnsi="Segoe UI Symbol" w:cs="Segoe UI Symbol"/>
        </w:rPr>
        <w:t>🏆</w:t>
      </w:r>
      <w:r>
        <w:rPr>
          <w:rStyle w:val="HTMLCode"/>
        </w:rPr>
        <w:t xml:space="preserve"> Top Learners</w:t>
      </w:r>
      <w:r>
        <w:br/>
      </w:r>
      <w:r>
        <w:br/>
      </w:r>
      <w:r>
        <w:rPr>
          <w:rStyle w:val="HTMLCode"/>
        </w:rPr>
        <w:t>1. Alex – 5200 XP</w:t>
      </w:r>
      <w:r>
        <w:br/>
      </w:r>
      <w:r>
        <w:br/>
      </w:r>
      <w:r>
        <w:rPr>
          <w:rStyle w:val="HTMLCode"/>
        </w:rPr>
        <w:t>2. John – 4800 XP</w:t>
      </w:r>
      <w:r>
        <w:br/>
      </w:r>
      <w:r>
        <w:br/>
      </w:r>
      <w:r>
        <w:rPr>
          <w:rStyle w:val="HTMLCode"/>
        </w:rPr>
        <w:t>3. Sarah – 4500 XP</w:t>
      </w:r>
    </w:p>
    <w:p w:rsidR="00685995" w:rsidRDefault="00685995" w:rsidP="00685995">
      <w:r>
        <w:pict>
          <v:rect id="_x0000_i1834"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Motivation</w:t>
      </w:r>
    </w:p>
    <w:p w:rsidR="00685995" w:rsidRDefault="00685995" w:rsidP="00685995">
      <w:pPr>
        <w:pStyle w:val="NormalWeb"/>
      </w:pPr>
      <w:r>
        <w:t>Encourages students to improve performance.</w:t>
      </w:r>
    </w:p>
    <w:p w:rsidR="00685995" w:rsidRDefault="00685995" w:rsidP="00685995">
      <w:pPr>
        <w:pStyle w:val="Heading3"/>
      </w:pPr>
      <w:r>
        <w:t>Recognition</w:t>
      </w:r>
    </w:p>
    <w:p w:rsidR="00685995" w:rsidRDefault="00685995" w:rsidP="00685995">
      <w:pPr>
        <w:pStyle w:val="NormalWeb"/>
      </w:pPr>
      <w:r>
        <w:t>Highlights outstanding learners.</w:t>
      </w:r>
    </w:p>
    <w:p w:rsidR="00685995" w:rsidRDefault="00685995" w:rsidP="00685995">
      <w:pPr>
        <w:pStyle w:val="Heading3"/>
      </w:pPr>
      <w:r>
        <w:t>Community Engagement</w:t>
      </w:r>
    </w:p>
    <w:p w:rsidR="00685995" w:rsidRDefault="00685995" w:rsidP="00685995">
      <w:pPr>
        <w:pStyle w:val="NormalWeb"/>
      </w:pPr>
      <w:r>
        <w:t>Creates friendly competition.</w:t>
      </w:r>
    </w:p>
    <w:p w:rsidR="00685995" w:rsidRDefault="00685995" w:rsidP="00685995">
      <w:r>
        <w:pict>
          <v:rect id="_x0000_i1835"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87"/>
        </w:numPr>
        <w:spacing w:before="100" w:beforeAutospacing="1" w:after="100" w:afterAutospacing="1"/>
      </w:pPr>
      <w:r>
        <w:t xml:space="preserve">Rankings update automatically. </w:t>
      </w:r>
    </w:p>
    <w:p w:rsidR="00685995" w:rsidRDefault="00685995" w:rsidP="00685995">
      <w:pPr>
        <w:numPr>
          <w:ilvl w:val="0"/>
          <w:numId w:val="187"/>
        </w:numPr>
        <w:spacing w:before="100" w:beforeAutospacing="1" w:after="100" w:afterAutospacing="1"/>
      </w:pPr>
      <w:r>
        <w:t xml:space="preserve">XP serves as primary ranking metric. </w:t>
      </w:r>
    </w:p>
    <w:p w:rsidR="00685995" w:rsidRDefault="00685995" w:rsidP="00685995">
      <w:pPr>
        <w:numPr>
          <w:ilvl w:val="0"/>
          <w:numId w:val="187"/>
        </w:numPr>
        <w:spacing w:before="100" w:beforeAutospacing="1" w:after="100" w:afterAutospacing="1"/>
      </w:pPr>
      <w:r>
        <w:t xml:space="preserve">Inactive users may be excluded. </w:t>
      </w:r>
    </w:p>
    <w:p w:rsidR="00685995" w:rsidRDefault="00685995" w:rsidP="00685995">
      <w:pPr>
        <w:numPr>
          <w:ilvl w:val="0"/>
          <w:numId w:val="187"/>
        </w:numPr>
        <w:spacing w:before="100" w:beforeAutospacing="1" w:after="100" w:afterAutospacing="1"/>
      </w:pPr>
      <w:r>
        <w:t xml:space="preserve">Rankings must remain accurate. </w:t>
      </w:r>
    </w:p>
    <w:p w:rsidR="00685995" w:rsidRDefault="00685995" w:rsidP="00685995">
      <w:r>
        <w:pict>
          <v:rect id="_x0000_i1836" style="width:0;height:1.5pt" o:hralign="center" o:hrstd="t" o:hr="t" fillcolor="#a0a0a0" stroked="f"/>
        </w:pict>
      </w:r>
    </w:p>
    <w:p w:rsidR="00685995" w:rsidRDefault="00685995" w:rsidP="00685995">
      <w:pPr>
        <w:pStyle w:val="Heading1"/>
      </w:pPr>
      <w:r>
        <w:t>11.8 Achievement Levels</w:t>
      </w:r>
    </w:p>
    <w:p w:rsidR="00685995" w:rsidRDefault="00685995" w:rsidP="00685995">
      <w:pPr>
        <w:pStyle w:val="Heading2"/>
      </w:pPr>
      <w:r>
        <w:t>Description</w:t>
      </w:r>
    </w:p>
    <w:p w:rsidR="00685995" w:rsidRDefault="00685995" w:rsidP="00685995">
      <w:pPr>
        <w:pStyle w:val="NormalWeb"/>
      </w:pPr>
      <w:r>
        <w:t>Achievement Levels represent student progression within the platform. As students accumulate XP points, they advance through increasingly higher levels that reflect their educational accomplishments and engagement.</w:t>
      </w:r>
    </w:p>
    <w:p w:rsidR="00685995" w:rsidRDefault="00685995" w:rsidP="00685995">
      <w:pPr>
        <w:pStyle w:val="NormalWeb"/>
      </w:pPr>
      <w:r>
        <w:lastRenderedPageBreak/>
        <w:t>Levels provide long-term goals and encourage continuous participation.</w:t>
      </w:r>
    </w:p>
    <w:p w:rsidR="00685995" w:rsidRDefault="00685995" w:rsidP="00685995">
      <w:r>
        <w:pict>
          <v:rect id="_x0000_i1837" style="width:0;height:1.5pt" o:hralign="center" o:hrstd="t" o:hr="t" fillcolor="#a0a0a0" stroked="f"/>
        </w:pict>
      </w:r>
    </w:p>
    <w:p w:rsidR="00685995" w:rsidRDefault="00685995" w:rsidP="00685995">
      <w:pPr>
        <w:pStyle w:val="Heading2"/>
      </w:pPr>
      <w:r>
        <w:t>Purpose</w:t>
      </w:r>
    </w:p>
    <w:p w:rsidR="00685995" w:rsidRDefault="00685995" w:rsidP="00685995">
      <w:pPr>
        <w:pStyle w:val="NormalWeb"/>
      </w:pPr>
      <w:r>
        <w:t>The Achievement Levels feature aims to:</w:t>
      </w:r>
    </w:p>
    <w:p w:rsidR="00685995" w:rsidRDefault="00685995" w:rsidP="00685995">
      <w:pPr>
        <w:numPr>
          <w:ilvl w:val="0"/>
          <w:numId w:val="188"/>
        </w:numPr>
        <w:spacing w:before="100" w:beforeAutospacing="1" w:after="100" w:afterAutospacing="1"/>
      </w:pPr>
      <w:r>
        <w:t xml:space="preserve">Reward engagement. </w:t>
      </w:r>
    </w:p>
    <w:p w:rsidR="00685995" w:rsidRDefault="00685995" w:rsidP="00685995">
      <w:pPr>
        <w:numPr>
          <w:ilvl w:val="0"/>
          <w:numId w:val="188"/>
        </w:numPr>
        <w:spacing w:before="100" w:beforeAutospacing="1" w:after="100" w:afterAutospacing="1"/>
      </w:pPr>
      <w:r>
        <w:t xml:space="preserve">Provide progression milestones. </w:t>
      </w:r>
    </w:p>
    <w:p w:rsidR="00685995" w:rsidRDefault="00685995" w:rsidP="00685995">
      <w:pPr>
        <w:numPr>
          <w:ilvl w:val="0"/>
          <w:numId w:val="188"/>
        </w:numPr>
        <w:spacing w:before="100" w:beforeAutospacing="1" w:after="100" w:afterAutospacing="1"/>
      </w:pPr>
      <w:r>
        <w:t xml:space="preserve">Encourage continued learning. </w:t>
      </w:r>
    </w:p>
    <w:p w:rsidR="00685995" w:rsidRDefault="00685995" w:rsidP="00685995">
      <w:pPr>
        <w:numPr>
          <w:ilvl w:val="0"/>
          <w:numId w:val="188"/>
        </w:numPr>
        <w:spacing w:before="100" w:beforeAutospacing="1" w:after="100" w:afterAutospacing="1"/>
      </w:pPr>
      <w:r>
        <w:t xml:space="preserve">Recognize dedication. </w:t>
      </w:r>
    </w:p>
    <w:p w:rsidR="00685995" w:rsidRDefault="00685995" w:rsidP="00685995">
      <w:r>
        <w:pict>
          <v:rect id="_x0000_i1838" style="width:0;height:1.5pt" o:hralign="center" o:hrstd="t" o:hr="t" fillcolor="#a0a0a0" stroked="f"/>
        </w:pict>
      </w:r>
    </w:p>
    <w:p w:rsidR="00685995" w:rsidRDefault="00685995" w:rsidP="00685995">
      <w:pPr>
        <w:pStyle w:val="Heading2"/>
      </w:pPr>
      <w:r>
        <w:t>Level Structure</w:t>
      </w:r>
    </w:p>
    <w:p w:rsidR="00685995" w:rsidRDefault="00685995" w:rsidP="00685995">
      <w:pPr>
        <w:pStyle w:val="Heading3"/>
      </w:pPr>
      <w:r>
        <w:t>Bronze Level</w:t>
      </w:r>
    </w:p>
    <w:p w:rsidR="00685995" w:rsidRDefault="00685995" w:rsidP="00685995">
      <w:pPr>
        <w:pStyle w:val="NormalWeb"/>
      </w:pPr>
      <w:r>
        <w:t>Entry-level achievement.</w:t>
      </w:r>
    </w:p>
    <w:p w:rsidR="00685995" w:rsidRDefault="00685995" w:rsidP="00685995">
      <w:pPr>
        <w:pStyle w:val="NormalWeb"/>
      </w:pPr>
      <w:r>
        <w:t>Example:</w:t>
      </w:r>
    </w:p>
    <w:p w:rsidR="00685995" w:rsidRDefault="00685995" w:rsidP="00685995">
      <w:pPr>
        <w:pStyle w:val="HTMLPreformatted"/>
      </w:pPr>
      <w:r>
        <w:rPr>
          <w:rStyle w:val="HTMLCode"/>
        </w:rPr>
        <w:t>0 – 500 XP</w:t>
      </w:r>
    </w:p>
    <w:p w:rsidR="00685995" w:rsidRDefault="00685995" w:rsidP="00685995">
      <w:r>
        <w:pict>
          <v:rect id="_x0000_i1839" style="width:0;height:1.5pt" o:hralign="center" o:hrstd="t" o:hr="t" fillcolor="#a0a0a0" stroked="f"/>
        </w:pict>
      </w:r>
    </w:p>
    <w:p w:rsidR="00685995" w:rsidRDefault="00685995" w:rsidP="00685995">
      <w:pPr>
        <w:pStyle w:val="Heading3"/>
      </w:pPr>
      <w:r>
        <w:t>Silver Level</w:t>
      </w:r>
    </w:p>
    <w:p w:rsidR="00685995" w:rsidRDefault="00685995" w:rsidP="00685995">
      <w:pPr>
        <w:pStyle w:val="NormalWeb"/>
      </w:pPr>
      <w:r>
        <w:t>Intermediate achievement.</w:t>
      </w:r>
    </w:p>
    <w:p w:rsidR="00685995" w:rsidRDefault="00685995" w:rsidP="00685995">
      <w:pPr>
        <w:pStyle w:val="NormalWeb"/>
      </w:pPr>
      <w:r>
        <w:t>Example:</w:t>
      </w:r>
    </w:p>
    <w:p w:rsidR="00685995" w:rsidRDefault="00685995" w:rsidP="00685995">
      <w:pPr>
        <w:pStyle w:val="HTMLPreformatted"/>
      </w:pPr>
      <w:r>
        <w:rPr>
          <w:rStyle w:val="HTMLCode"/>
        </w:rPr>
        <w:t>501 – 1500 XP</w:t>
      </w:r>
    </w:p>
    <w:p w:rsidR="00685995" w:rsidRDefault="00685995" w:rsidP="00685995">
      <w:r>
        <w:pict>
          <v:rect id="_x0000_i1840" style="width:0;height:1.5pt" o:hralign="center" o:hrstd="t" o:hr="t" fillcolor="#a0a0a0" stroked="f"/>
        </w:pict>
      </w:r>
    </w:p>
    <w:p w:rsidR="00685995" w:rsidRDefault="00685995" w:rsidP="00685995">
      <w:pPr>
        <w:pStyle w:val="Heading3"/>
      </w:pPr>
      <w:r>
        <w:t>Gold Level</w:t>
      </w:r>
    </w:p>
    <w:p w:rsidR="00685995" w:rsidRDefault="00685995" w:rsidP="00685995">
      <w:pPr>
        <w:pStyle w:val="NormalWeb"/>
      </w:pPr>
      <w:r>
        <w:t>Advanced achievement.</w:t>
      </w:r>
    </w:p>
    <w:p w:rsidR="00685995" w:rsidRDefault="00685995" w:rsidP="00685995">
      <w:pPr>
        <w:pStyle w:val="NormalWeb"/>
      </w:pPr>
      <w:r>
        <w:t>Example:</w:t>
      </w:r>
    </w:p>
    <w:p w:rsidR="00685995" w:rsidRDefault="00685995" w:rsidP="00685995">
      <w:pPr>
        <w:pStyle w:val="HTMLPreformatted"/>
      </w:pPr>
      <w:r>
        <w:rPr>
          <w:rStyle w:val="HTMLCode"/>
        </w:rPr>
        <w:t>1501 – 3000 XP</w:t>
      </w:r>
    </w:p>
    <w:p w:rsidR="00685995" w:rsidRDefault="00685995" w:rsidP="00685995">
      <w:r>
        <w:pict>
          <v:rect id="_x0000_i1841" style="width:0;height:1.5pt" o:hralign="center" o:hrstd="t" o:hr="t" fillcolor="#a0a0a0" stroked="f"/>
        </w:pict>
      </w:r>
    </w:p>
    <w:p w:rsidR="00685995" w:rsidRDefault="00685995" w:rsidP="00685995">
      <w:pPr>
        <w:pStyle w:val="Heading3"/>
      </w:pPr>
      <w:r>
        <w:t>Platinum Level</w:t>
      </w:r>
    </w:p>
    <w:p w:rsidR="00685995" w:rsidRDefault="00685995" w:rsidP="00685995">
      <w:pPr>
        <w:pStyle w:val="NormalWeb"/>
      </w:pPr>
      <w:r>
        <w:t>Expert achievement.</w:t>
      </w:r>
    </w:p>
    <w:p w:rsidR="00685995" w:rsidRDefault="00685995" w:rsidP="00685995">
      <w:pPr>
        <w:pStyle w:val="NormalWeb"/>
      </w:pPr>
      <w:r>
        <w:t>Example:</w:t>
      </w:r>
    </w:p>
    <w:p w:rsidR="00685995" w:rsidRDefault="00685995" w:rsidP="00685995">
      <w:pPr>
        <w:pStyle w:val="HTMLPreformatted"/>
      </w:pPr>
      <w:r>
        <w:rPr>
          <w:rStyle w:val="HTMLCode"/>
        </w:rPr>
        <w:t>3001+ XP</w:t>
      </w:r>
    </w:p>
    <w:p w:rsidR="00685995" w:rsidRDefault="00685995" w:rsidP="00685995">
      <w:r>
        <w:lastRenderedPageBreak/>
        <w:pict>
          <v:rect id="_x0000_i1842" style="width:0;height:1.5pt" o:hralign="center" o:hrstd="t" o:hr="t" fillcolor="#a0a0a0" stroked="f"/>
        </w:pict>
      </w:r>
    </w:p>
    <w:p w:rsidR="00685995" w:rsidRDefault="00685995" w:rsidP="00685995">
      <w:pPr>
        <w:pStyle w:val="Heading2"/>
      </w:pPr>
      <w:r>
        <w:t>Level Progression Workflow</w:t>
      </w:r>
    </w:p>
    <w:p w:rsidR="00685995" w:rsidRDefault="00685995" w:rsidP="00685995">
      <w:pPr>
        <w:pStyle w:val="Heading3"/>
      </w:pPr>
      <w:r>
        <w:t>Step 1</w:t>
      </w:r>
    </w:p>
    <w:p w:rsidR="00685995" w:rsidRDefault="00685995" w:rsidP="00685995">
      <w:pPr>
        <w:pStyle w:val="NormalWeb"/>
      </w:pPr>
      <w:r>
        <w:t>Student earns XP.</w:t>
      </w:r>
    </w:p>
    <w:p w:rsidR="00685995" w:rsidRDefault="00685995" w:rsidP="00685995">
      <w:pPr>
        <w:pStyle w:val="Heading3"/>
      </w:pPr>
      <w:r>
        <w:t>Step 2</w:t>
      </w:r>
    </w:p>
    <w:p w:rsidR="00685995" w:rsidRDefault="00685995" w:rsidP="00685995">
      <w:pPr>
        <w:pStyle w:val="NormalWeb"/>
      </w:pPr>
      <w:r>
        <w:t>System calculates total XP.</w:t>
      </w:r>
    </w:p>
    <w:p w:rsidR="00685995" w:rsidRDefault="00685995" w:rsidP="00685995">
      <w:pPr>
        <w:pStyle w:val="Heading3"/>
      </w:pPr>
      <w:r>
        <w:t>Step 3</w:t>
      </w:r>
    </w:p>
    <w:p w:rsidR="00685995" w:rsidRDefault="00685995" w:rsidP="00685995">
      <w:pPr>
        <w:pStyle w:val="NormalWeb"/>
      </w:pPr>
      <w:r>
        <w:t>Level requirements evaluated.</w:t>
      </w:r>
    </w:p>
    <w:p w:rsidR="00685995" w:rsidRDefault="00685995" w:rsidP="00685995">
      <w:pPr>
        <w:pStyle w:val="Heading3"/>
      </w:pPr>
      <w:r>
        <w:t>Step 4</w:t>
      </w:r>
    </w:p>
    <w:p w:rsidR="00685995" w:rsidRDefault="00685995" w:rsidP="00685995">
      <w:pPr>
        <w:pStyle w:val="NormalWeb"/>
      </w:pPr>
      <w:r>
        <w:t>Level upgraded automatically.</w:t>
      </w:r>
    </w:p>
    <w:p w:rsidR="00685995" w:rsidRDefault="00685995" w:rsidP="00685995">
      <w:pPr>
        <w:pStyle w:val="Heading3"/>
      </w:pPr>
      <w:r>
        <w:t>Step 5</w:t>
      </w:r>
    </w:p>
    <w:p w:rsidR="00685995" w:rsidRDefault="00685995" w:rsidP="00685995">
      <w:pPr>
        <w:pStyle w:val="NormalWeb"/>
      </w:pPr>
      <w:r>
        <w:t>Achievement notification displayed.</w:t>
      </w:r>
    </w:p>
    <w:p w:rsidR="00685995" w:rsidRDefault="00685995" w:rsidP="00685995">
      <w:r>
        <w:pict>
          <v:rect id="_x0000_i1843" style="width:0;height:1.5pt" o:hralign="center" o:hrstd="t" o:hr="t" fillcolor="#a0a0a0" stroked="f"/>
        </w:pict>
      </w:r>
    </w:p>
    <w:p w:rsidR="00685995" w:rsidRDefault="00685995" w:rsidP="00685995">
      <w:pPr>
        <w:pStyle w:val="Heading2"/>
      </w:pPr>
      <w:r>
        <w:t>Benefits</w:t>
      </w:r>
    </w:p>
    <w:p w:rsidR="00685995" w:rsidRDefault="00685995" w:rsidP="00685995">
      <w:pPr>
        <w:pStyle w:val="Heading3"/>
      </w:pPr>
      <w:r>
        <w:t>Visible Growth</w:t>
      </w:r>
    </w:p>
    <w:p w:rsidR="00685995" w:rsidRDefault="00685995" w:rsidP="00685995">
      <w:pPr>
        <w:pStyle w:val="NormalWeb"/>
      </w:pPr>
      <w:r>
        <w:t>Students can track progress.</w:t>
      </w:r>
    </w:p>
    <w:p w:rsidR="00685995" w:rsidRDefault="00685995" w:rsidP="00685995">
      <w:pPr>
        <w:pStyle w:val="Heading3"/>
      </w:pPr>
      <w:r>
        <w:t>Long-Term Motivation</w:t>
      </w:r>
    </w:p>
    <w:p w:rsidR="00685995" w:rsidRDefault="00685995" w:rsidP="00685995">
      <w:pPr>
        <w:pStyle w:val="NormalWeb"/>
      </w:pPr>
      <w:r>
        <w:t>Encourages sustained engagement.</w:t>
      </w:r>
    </w:p>
    <w:p w:rsidR="00685995" w:rsidRDefault="00685995" w:rsidP="00685995">
      <w:pPr>
        <w:pStyle w:val="Heading3"/>
      </w:pPr>
      <w:r>
        <w:t>Recognition</w:t>
      </w:r>
    </w:p>
    <w:p w:rsidR="00685995" w:rsidRDefault="00685995" w:rsidP="00685995">
      <w:pPr>
        <w:pStyle w:val="NormalWeb"/>
      </w:pPr>
      <w:r>
        <w:t>Acknowledges educational effort.</w:t>
      </w:r>
    </w:p>
    <w:p w:rsidR="00685995" w:rsidRDefault="00685995" w:rsidP="00685995">
      <w:r>
        <w:pict>
          <v:rect id="_x0000_i1844" style="width:0;height:1.5pt" o:hralign="center" o:hrstd="t" o:hr="t" fillcolor="#a0a0a0" stroked="f"/>
        </w:pict>
      </w:r>
    </w:p>
    <w:p w:rsidR="00685995" w:rsidRDefault="00685995" w:rsidP="00685995">
      <w:pPr>
        <w:pStyle w:val="Heading2"/>
      </w:pPr>
      <w:r>
        <w:t>Business Rules</w:t>
      </w:r>
    </w:p>
    <w:p w:rsidR="00685995" w:rsidRDefault="00685995" w:rsidP="00685995">
      <w:pPr>
        <w:numPr>
          <w:ilvl w:val="0"/>
          <w:numId w:val="189"/>
        </w:numPr>
        <w:spacing w:before="100" w:beforeAutospacing="1" w:after="100" w:afterAutospacing="1"/>
      </w:pPr>
      <w:r>
        <w:t xml:space="preserve">Levels update automatically. </w:t>
      </w:r>
    </w:p>
    <w:p w:rsidR="00685995" w:rsidRDefault="00685995" w:rsidP="00685995">
      <w:pPr>
        <w:numPr>
          <w:ilvl w:val="0"/>
          <w:numId w:val="189"/>
        </w:numPr>
        <w:spacing w:before="100" w:beforeAutospacing="1" w:after="100" w:afterAutospacing="1"/>
      </w:pPr>
      <w:r>
        <w:t xml:space="preserve">XP determines progression. </w:t>
      </w:r>
    </w:p>
    <w:p w:rsidR="00685995" w:rsidRDefault="00685995" w:rsidP="00685995">
      <w:pPr>
        <w:numPr>
          <w:ilvl w:val="0"/>
          <w:numId w:val="189"/>
        </w:numPr>
        <w:spacing w:before="100" w:beforeAutospacing="1" w:after="100" w:afterAutospacing="1"/>
      </w:pPr>
      <w:r>
        <w:t xml:space="preserve">Level changes generate notifications. </w:t>
      </w:r>
    </w:p>
    <w:p w:rsidR="00685995" w:rsidRDefault="00685995" w:rsidP="00685995">
      <w:pPr>
        <w:numPr>
          <w:ilvl w:val="0"/>
          <w:numId w:val="189"/>
        </w:numPr>
        <w:spacing w:before="100" w:beforeAutospacing="1" w:after="100" w:afterAutospacing="1"/>
      </w:pPr>
      <w:r>
        <w:t xml:space="preserve">Historical levels shall be preserved. </w:t>
      </w:r>
    </w:p>
    <w:p w:rsidR="00685995" w:rsidRDefault="00685995" w:rsidP="00685995">
      <w:r>
        <w:pict>
          <v:rect id="_x0000_i1845" style="width:0;height:1.5pt" o:hralign="center" o:hrstd="t" o:hr="t" fillcolor="#a0a0a0" stroked="f"/>
        </w:pict>
      </w:r>
    </w:p>
    <w:p w:rsidR="00685995" w:rsidRDefault="00685995" w:rsidP="00685995">
      <w:pPr>
        <w:pStyle w:val="Heading1"/>
      </w:pPr>
      <w:r>
        <w:lastRenderedPageBreak/>
        <w:t>11.9 Security Requirements</w:t>
      </w:r>
    </w:p>
    <w:p w:rsidR="00685995" w:rsidRDefault="00685995" w:rsidP="00685995">
      <w:pPr>
        <w:pStyle w:val="NormalWeb"/>
      </w:pPr>
      <w:r>
        <w:t>The Gamification Module shall implement security mechanisms to ensure fairness and data integrity.</w:t>
      </w:r>
    </w:p>
    <w:p w:rsidR="00685995" w:rsidRDefault="00685995" w:rsidP="00685995">
      <w:pPr>
        <w:pStyle w:val="Heading3"/>
      </w:pPr>
      <w:r>
        <w:t>Access Control</w:t>
      </w:r>
    </w:p>
    <w:p w:rsidR="00685995" w:rsidRDefault="00685995" w:rsidP="00685995">
      <w:pPr>
        <w:pStyle w:val="NormalWeb"/>
      </w:pPr>
      <w:r>
        <w:t>Only authenticated users may access gamification features.</w:t>
      </w:r>
    </w:p>
    <w:p w:rsidR="00685995" w:rsidRDefault="00685995" w:rsidP="00685995">
      <w:pPr>
        <w:pStyle w:val="Heading3"/>
      </w:pPr>
      <w:r>
        <w:t>Data Integrity</w:t>
      </w:r>
    </w:p>
    <w:p w:rsidR="00685995" w:rsidRDefault="00685995" w:rsidP="00685995">
      <w:pPr>
        <w:pStyle w:val="NormalWeb"/>
      </w:pPr>
      <w:r>
        <w:t>XP calculations must remain accurate.</w:t>
      </w:r>
    </w:p>
    <w:p w:rsidR="00685995" w:rsidRDefault="00685995" w:rsidP="00685995">
      <w:pPr>
        <w:pStyle w:val="Heading3"/>
      </w:pPr>
      <w:r>
        <w:t>Fraud Prevention</w:t>
      </w:r>
    </w:p>
    <w:p w:rsidR="00685995" w:rsidRDefault="00685995" w:rsidP="00685995">
      <w:pPr>
        <w:pStyle w:val="NormalWeb"/>
      </w:pPr>
      <w:r>
        <w:t>Artificial XP generation shall be prevented.</w:t>
      </w:r>
    </w:p>
    <w:p w:rsidR="00685995" w:rsidRDefault="00685995" w:rsidP="00685995">
      <w:pPr>
        <w:pStyle w:val="Heading3"/>
      </w:pPr>
      <w:r>
        <w:t>Achievement Protection</w:t>
      </w:r>
    </w:p>
    <w:p w:rsidR="00685995" w:rsidRDefault="00685995" w:rsidP="00685995">
      <w:pPr>
        <w:pStyle w:val="NormalWeb"/>
      </w:pPr>
      <w:r>
        <w:t>Badges and levels shall not be modified manually.</w:t>
      </w:r>
    </w:p>
    <w:p w:rsidR="00685995" w:rsidRDefault="00685995" w:rsidP="00685995">
      <w:pPr>
        <w:pStyle w:val="Heading3"/>
      </w:pPr>
      <w:r>
        <w:t>Audit Logging</w:t>
      </w:r>
    </w:p>
    <w:p w:rsidR="00685995" w:rsidRDefault="00685995" w:rsidP="00685995">
      <w:pPr>
        <w:pStyle w:val="NormalWeb"/>
      </w:pPr>
      <w:r>
        <w:t>Reward-related activities shall be recorded.</w:t>
      </w:r>
    </w:p>
    <w:p w:rsidR="00685995" w:rsidRDefault="00685995" w:rsidP="00685995">
      <w:r>
        <w:pict>
          <v:rect id="_x0000_i1846" style="width:0;height:1.5pt" o:hralign="center" o:hrstd="t" o:hr="t" fillcolor="#a0a0a0" stroked="f"/>
        </w:pict>
      </w:r>
    </w:p>
    <w:p w:rsidR="00685995" w:rsidRDefault="00685995" w:rsidP="00685995">
      <w:pPr>
        <w:pStyle w:val="Heading1"/>
      </w:pPr>
      <w:r>
        <w:t>11.10 Module Summary</w:t>
      </w:r>
    </w:p>
    <w:p w:rsidR="00685995" w:rsidRDefault="00685995" w:rsidP="00685995">
      <w:pPr>
        <w:pStyle w:val="NormalWeb"/>
      </w:pPr>
      <w:r>
        <w:t>The Gamification Module transforms the learning experience into an engaging and rewarding journey through XP Points, Badges, Learning Streaks, Top Learners Leaderboards, and Achievement Levels. These features motivate students to remain active, complete educational activities, and achieve learning goals while promoting healthy competition and long-term engagement.</w:t>
      </w:r>
    </w:p>
    <w:p w:rsidR="00685995" w:rsidRDefault="00685995" w:rsidP="00685995">
      <w:pPr>
        <w:pStyle w:val="NormalWeb"/>
      </w:pPr>
      <w:r>
        <w:t>By recognizing achievements and rewarding consistent learning behavior, the module significantly improves student motivation, course completion rates, educational participation, and overall learning success within the Smart Learning Platform.</w:t>
      </w:r>
    </w:p>
    <w:p w:rsidR="00A9204E" w:rsidRDefault="00A9204E"/>
    <w:p w:rsidR="00E314F0" w:rsidRDefault="00E314F0"/>
    <w:p w:rsidR="00E314F0" w:rsidRDefault="00E314F0"/>
    <w:p w:rsidR="00E314F0" w:rsidRDefault="00E314F0"/>
    <w:p w:rsidR="00E314F0" w:rsidRDefault="00E314F0"/>
    <w:p w:rsidR="00E314F0" w:rsidRDefault="00E314F0"/>
    <w:p w:rsidR="00E314F0" w:rsidRDefault="00E314F0"/>
    <w:p w:rsidR="00E314F0" w:rsidRDefault="00E314F0" w:rsidP="00E314F0">
      <w:pPr>
        <w:pStyle w:val="Heading1"/>
      </w:pPr>
      <w:r>
        <w:t>Chapter 12</w:t>
      </w:r>
    </w:p>
    <w:p w:rsidR="00E314F0" w:rsidRDefault="00E314F0" w:rsidP="00E314F0">
      <w:pPr>
        <w:pStyle w:val="Heading1"/>
      </w:pPr>
      <w:r>
        <w:t>Module 10: Learning Notes</w:t>
      </w:r>
    </w:p>
    <w:p w:rsidR="00E314F0" w:rsidRDefault="00E314F0" w:rsidP="00E314F0">
      <w:pPr>
        <w:pStyle w:val="Heading2"/>
      </w:pPr>
      <w:r>
        <w:t>12.1 Module Overview</w:t>
      </w:r>
    </w:p>
    <w:p w:rsidR="00E314F0" w:rsidRDefault="00E314F0" w:rsidP="00E314F0">
      <w:pPr>
        <w:pStyle w:val="NormalWeb"/>
      </w:pPr>
      <w:r>
        <w:t>The Learning Notes Module enables students to create, manage, organize, and access personal study notes while learning through the Smart Learning Platform. During the learning process, students often need to record important concepts, key points, explanations, formulas, code snippets, and personal observations for future reference.</w:t>
      </w:r>
    </w:p>
    <w:p w:rsidR="00E314F0" w:rsidRDefault="00E314F0" w:rsidP="00E314F0">
      <w:pPr>
        <w:pStyle w:val="NormalWeb"/>
      </w:pPr>
      <w:r>
        <w:t>This module provides a dedicated note-taking system that allows students to create notes associated with specific courses and lessons. The notes are stored securely and can be accessed anytime during or after course completion.</w:t>
      </w:r>
    </w:p>
    <w:p w:rsidR="00E314F0" w:rsidRDefault="00E314F0" w:rsidP="00E314F0">
      <w:pPr>
        <w:pStyle w:val="NormalWeb"/>
      </w:pPr>
      <w:r>
        <w:t>The Learning Notes Module enhances learning effectiveness by encouraging active learning, improving knowledge retention, and helping students build personalized study materials. Instead of relying solely on course content, students can create their own learning resources and organize them according to their preferences.</w:t>
      </w:r>
    </w:p>
    <w:p w:rsidR="00E314F0" w:rsidRDefault="00E314F0" w:rsidP="00E314F0">
      <w:pPr>
        <w:pStyle w:val="NormalWeb"/>
      </w:pPr>
      <w:r>
        <w:t>This module supports efficient revision, exam preparation, and long-term knowledge management.</w:t>
      </w:r>
    </w:p>
    <w:p w:rsidR="00E314F0" w:rsidRDefault="00E314F0" w:rsidP="00E314F0">
      <w:r>
        <w:pict>
          <v:rect id="_x0000_i1920" style="width:0;height:1.5pt" o:hralign="center" o:hrstd="t" o:hr="t" fillcolor="#a0a0a0" stroked="f"/>
        </w:pict>
      </w:r>
    </w:p>
    <w:p w:rsidR="00E314F0" w:rsidRDefault="00E314F0" w:rsidP="00E314F0">
      <w:pPr>
        <w:pStyle w:val="Heading1"/>
      </w:pPr>
      <w:r>
        <w:t>12.2 Objectives of Learning Notes Module</w:t>
      </w:r>
    </w:p>
    <w:p w:rsidR="00E314F0" w:rsidRDefault="00E314F0" w:rsidP="00E314F0">
      <w:pPr>
        <w:pStyle w:val="NormalWeb"/>
      </w:pPr>
      <w:r>
        <w:t>The Learning Notes Module aims to achieve the following objectives:</w:t>
      </w:r>
    </w:p>
    <w:p w:rsidR="00E314F0" w:rsidRDefault="00E314F0" w:rsidP="00E314F0">
      <w:pPr>
        <w:pStyle w:val="Heading3"/>
      </w:pPr>
      <w:r>
        <w:t>Support Active Learning</w:t>
      </w:r>
    </w:p>
    <w:p w:rsidR="00E314F0" w:rsidRDefault="00E314F0" w:rsidP="00E314F0">
      <w:pPr>
        <w:pStyle w:val="NormalWeb"/>
      </w:pPr>
      <w:r>
        <w:t>Encourage students to actively participate in the learning process by taking notes.</w:t>
      </w:r>
    </w:p>
    <w:p w:rsidR="00E314F0" w:rsidRDefault="00E314F0" w:rsidP="00E314F0">
      <w:pPr>
        <w:pStyle w:val="Heading3"/>
      </w:pPr>
      <w:r>
        <w:t>Improve Knowledge Retention</w:t>
      </w:r>
    </w:p>
    <w:p w:rsidR="00E314F0" w:rsidRDefault="00E314F0" w:rsidP="00E314F0">
      <w:pPr>
        <w:pStyle w:val="NormalWeb"/>
      </w:pPr>
      <w:r>
        <w:t>Help students remember important concepts through personalized note creation.</w:t>
      </w:r>
    </w:p>
    <w:p w:rsidR="00E314F0" w:rsidRDefault="00E314F0" w:rsidP="00E314F0">
      <w:pPr>
        <w:pStyle w:val="Heading3"/>
      </w:pPr>
      <w:r>
        <w:t>Simplify Revision</w:t>
      </w:r>
    </w:p>
    <w:p w:rsidR="00E314F0" w:rsidRDefault="00E314F0" w:rsidP="00E314F0">
      <w:pPr>
        <w:pStyle w:val="NormalWeb"/>
      </w:pPr>
      <w:r>
        <w:t>Provide easy access to study materials during revision and assessment preparation.</w:t>
      </w:r>
    </w:p>
    <w:p w:rsidR="00E314F0" w:rsidRDefault="00E314F0" w:rsidP="00E314F0">
      <w:pPr>
        <w:pStyle w:val="Heading3"/>
      </w:pPr>
      <w:r>
        <w:t>Organize Learning Information</w:t>
      </w:r>
    </w:p>
    <w:p w:rsidR="00E314F0" w:rsidRDefault="00E314F0" w:rsidP="00E314F0">
      <w:pPr>
        <w:pStyle w:val="NormalWeb"/>
      </w:pPr>
      <w:r>
        <w:t>Allow students to store notes in a structured and organized manner.</w:t>
      </w:r>
    </w:p>
    <w:p w:rsidR="00E314F0" w:rsidRDefault="00E314F0" w:rsidP="00E314F0">
      <w:pPr>
        <w:pStyle w:val="Heading3"/>
      </w:pPr>
      <w:r>
        <w:t>Increase Productivity</w:t>
      </w:r>
    </w:p>
    <w:p w:rsidR="00E314F0" w:rsidRDefault="00E314F0" w:rsidP="00E314F0">
      <w:pPr>
        <w:pStyle w:val="NormalWeb"/>
      </w:pPr>
      <w:r>
        <w:t>Reduce the need for external note-taking applications.</w:t>
      </w:r>
    </w:p>
    <w:p w:rsidR="00E314F0" w:rsidRDefault="00E314F0" w:rsidP="00E314F0">
      <w:pPr>
        <w:pStyle w:val="Heading3"/>
      </w:pPr>
      <w:r>
        <w:t>Support Personalized Learning</w:t>
      </w:r>
    </w:p>
    <w:p w:rsidR="00E314F0" w:rsidRDefault="00E314F0" w:rsidP="00E314F0">
      <w:pPr>
        <w:pStyle w:val="NormalWeb"/>
      </w:pPr>
      <w:r>
        <w:t>Enable students to create customized learning materials according to their learning style.</w:t>
      </w:r>
    </w:p>
    <w:p w:rsidR="00E314F0" w:rsidRDefault="00E314F0" w:rsidP="00E314F0">
      <w:r>
        <w:pict>
          <v:rect id="_x0000_i1921" style="width:0;height:1.5pt" o:hralign="center" o:hrstd="t" o:hr="t" fillcolor="#a0a0a0" stroked="f"/>
        </w:pict>
      </w:r>
    </w:p>
    <w:p w:rsidR="00E314F0" w:rsidRDefault="00E314F0" w:rsidP="00E314F0">
      <w:pPr>
        <w:pStyle w:val="Heading1"/>
      </w:pPr>
      <w:r>
        <w:t>12.3 Functional Components</w:t>
      </w:r>
    </w:p>
    <w:p w:rsidR="00E314F0" w:rsidRDefault="00E314F0" w:rsidP="00E314F0">
      <w:pPr>
        <w:pStyle w:val="NormalWeb"/>
      </w:pPr>
      <w:r>
        <w:t>The Learning Notes Module consists of the following sub-modules:</w:t>
      </w:r>
    </w:p>
    <w:p w:rsidR="00E314F0" w:rsidRDefault="00E314F0" w:rsidP="00E314F0">
      <w:pPr>
        <w:pStyle w:val="Heading3"/>
      </w:pPr>
      <w:r>
        <w:t>12.3.1 Create Personal Notes</w:t>
      </w:r>
    </w:p>
    <w:p w:rsidR="00E314F0" w:rsidRDefault="00E314F0" w:rsidP="00E314F0">
      <w:pPr>
        <w:pStyle w:val="NormalWeb"/>
      </w:pPr>
      <w:r>
        <w:t>Allows students to create notes while learning.</w:t>
      </w:r>
    </w:p>
    <w:p w:rsidR="00E314F0" w:rsidRDefault="00E314F0" w:rsidP="00E314F0">
      <w:pPr>
        <w:pStyle w:val="Heading3"/>
      </w:pPr>
      <w:r>
        <w:t>12.3.2 Save Notes Per Lesson</w:t>
      </w:r>
    </w:p>
    <w:p w:rsidR="00E314F0" w:rsidRDefault="00E314F0" w:rsidP="00E314F0">
      <w:pPr>
        <w:pStyle w:val="NormalWeb"/>
      </w:pPr>
      <w:r>
        <w:t>Associates notes with specific lessons and courses.</w:t>
      </w:r>
    </w:p>
    <w:p w:rsidR="00E314F0" w:rsidRDefault="00E314F0" w:rsidP="00E314F0">
      <w:pPr>
        <w:pStyle w:val="Heading3"/>
      </w:pPr>
      <w:r>
        <w:t>12.3.3 Edit Notes</w:t>
      </w:r>
    </w:p>
    <w:p w:rsidR="00E314F0" w:rsidRDefault="00E314F0" w:rsidP="00E314F0">
      <w:pPr>
        <w:pStyle w:val="NormalWeb"/>
      </w:pPr>
      <w:r>
        <w:t>Allows modification of existing notes.</w:t>
      </w:r>
    </w:p>
    <w:p w:rsidR="00E314F0" w:rsidRDefault="00E314F0" w:rsidP="00E314F0">
      <w:pPr>
        <w:pStyle w:val="Heading3"/>
      </w:pPr>
      <w:r>
        <w:t>12.3.4 Delete Notes</w:t>
      </w:r>
    </w:p>
    <w:p w:rsidR="00E314F0" w:rsidRDefault="00E314F0" w:rsidP="00E314F0">
      <w:pPr>
        <w:pStyle w:val="NormalWeb"/>
      </w:pPr>
      <w:r>
        <w:t>Allows removal of unwanted notes.</w:t>
      </w:r>
    </w:p>
    <w:p w:rsidR="00E314F0" w:rsidRDefault="00E314F0" w:rsidP="00E314F0">
      <w:pPr>
        <w:pStyle w:val="Heading3"/>
      </w:pPr>
      <w:r>
        <w:t>12.3.5 Export Notes</w:t>
      </w:r>
    </w:p>
    <w:p w:rsidR="00E314F0" w:rsidRDefault="00E314F0" w:rsidP="00E314F0">
      <w:pPr>
        <w:pStyle w:val="NormalWeb"/>
      </w:pPr>
      <w:r>
        <w:t>Enables downloading and sharing notes.</w:t>
      </w:r>
    </w:p>
    <w:p w:rsidR="00E314F0" w:rsidRDefault="00E314F0" w:rsidP="00E314F0">
      <w:r>
        <w:pict>
          <v:rect id="_x0000_i1922" style="width:0;height:1.5pt" o:hralign="center" o:hrstd="t" o:hr="t" fillcolor="#a0a0a0" stroked="f"/>
        </w:pict>
      </w:r>
    </w:p>
    <w:p w:rsidR="00E314F0" w:rsidRDefault="00E314F0" w:rsidP="00E314F0">
      <w:pPr>
        <w:pStyle w:val="Heading1"/>
      </w:pPr>
      <w:r>
        <w:t>12.4 Create Personal Notes</w:t>
      </w:r>
    </w:p>
    <w:p w:rsidR="00E314F0" w:rsidRDefault="00E314F0" w:rsidP="00E314F0">
      <w:pPr>
        <w:pStyle w:val="Heading2"/>
      </w:pPr>
      <w:r>
        <w:t>Description</w:t>
      </w:r>
    </w:p>
    <w:p w:rsidR="00E314F0" w:rsidRDefault="00E314F0" w:rsidP="00E314F0">
      <w:pPr>
        <w:pStyle w:val="NormalWeb"/>
      </w:pPr>
      <w:r>
        <w:t>The Create Personal Notes feature enables students to write and save their own study notes while watching lessons, reading course materials, or completing educational activities.</w:t>
      </w:r>
    </w:p>
    <w:p w:rsidR="00E314F0" w:rsidRDefault="00E314F0" w:rsidP="00E314F0">
      <w:pPr>
        <w:pStyle w:val="NormalWeb"/>
      </w:pPr>
      <w:r>
        <w:t>Students can record important concepts, explanations, examples, formulas, project ideas, coding examples, and personal observations.</w:t>
      </w:r>
    </w:p>
    <w:p w:rsidR="00E314F0" w:rsidRDefault="00E314F0" w:rsidP="00E314F0">
      <w:pPr>
        <w:pStyle w:val="NormalWeb"/>
      </w:pPr>
      <w:r>
        <w:t>This feature promotes active engagement with learning content and helps students create personalized study resources.</w:t>
      </w:r>
    </w:p>
    <w:p w:rsidR="00E314F0" w:rsidRDefault="00E314F0" w:rsidP="00E314F0">
      <w:r>
        <w:pict>
          <v:rect id="_x0000_i1923" style="width:0;height:1.5pt" o:hralign="center" o:hrstd="t" o:hr="t" fillcolor="#a0a0a0" stroked="f"/>
        </w:pict>
      </w:r>
    </w:p>
    <w:p w:rsidR="00E314F0" w:rsidRDefault="00E314F0" w:rsidP="00E314F0">
      <w:pPr>
        <w:pStyle w:val="Heading2"/>
      </w:pPr>
      <w:r>
        <w:t>Purpose</w:t>
      </w:r>
    </w:p>
    <w:p w:rsidR="00E314F0" w:rsidRDefault="00E314F0" w:rsidP="00E314F0">
      <w:pPr>
        <w:pStyle w:val="NormalWeb"/>
      </w:pPr>
      <w:r>
        <w:t>The Create Personal Notes feature aims to:</w:t>
      </w:r>
    </w:p>
    <w:p w:rsidR="00E314F0" w:rsidRDefault="00E314F0" w:rsidP="00E314F0">
      <w:pPr>
        <w:numPr>
          <w:ilvl w:val="0"/>
          <w:numId w:val="190"/>
        </w:numPr>
        <w:spacing w:before="100" w:beforeAutospacing="1" w:after="100" w:afterAutospacing="1"/>
      </w:pPr>
      <w:r>
        <w:t xml:space="preserve">Support active learning. </w:t>
      </w:r>
    </w:p>
    <w:p w:rsidR="00E314F0" w:rsidRDefault="00E314F0" w:rsidP="00E314F0">
      <w:pPr>
        <w:numPr>
          <w:ilvl w:val="0"/>
          <w:numId w:val="190"/>
        </w:numPr>
        <w:spacing w:before="100" w:beforeAutospacing="1" w:after="100" w:afterAutospacing="1"/>
      </w:pPr>
      <w:r>
        <w:t xml:space="preserve">Improve information retention. </w:t>
      </w:r>
    </w:p>
    <w:p w:rsidR="00E314F0" w:rsidRDefault="00E314F0" w:rsidP="00E314F0">
      <w:pPr>
        <w:numPr>
          <w:ilvl w:val="0"/>
          <w:numId w:val="190"/>
        </w:numPr>
        <w:spacing w:before="100" w:beforeAutospacing="1" w:after="100" w:afterAutospacing="1"/>
      </w:pPr>
      <w:r>
        <w:t xml:space="preserve">Encourage note-taking habits. </w:t>
      </w:r>
    </w:p>
    <w:p w:rsidR="00E314F0" w:rsidRDefault="00E314F0" w:rsidP="00E314F0">
      <w:pPr>
        <w:numPr>
          <w:ilvl w:val="0"/>
          <w:numId w:val="190"/>
        </w:numPr>
        <w:spacing w:before="100" w:beforeAutospacing="1" w:after="100" w:afterAutospacing="1"/>
      </w:pPr>
      <w:r>
        <w:t xml:space="preserve">Create personalized study resources. </w:t>
      </w:r>
    </w:p>
    <w:p w:rsidR="00E314F0" w:rsidRDefault="00E314F0" w:rsidP="00E314F0">
      <w:pPr>
        <w:numPr>
          <w:ilvl w:val="0"/>
          <w:numId w:val="190"/>
        </w:numPr>
        <w:spacing w:before="100" w:beforeAutospacing="1" w:after="100" w:afterAutospacing="1"/>
      </w:pPr>
      <w:r>
        <w:t xml:space="preserve">Improve academic performance. </w:t>
      </w:r>
    </w:p>
    <w:p w:rsidR="00E314F0" w:rsidRDefault="00E314F0" w:rsidP="00E314F0">
      <w:r>
        <w:pict>
          <v:rect id="_x0000_i1924" style="width:0;height:1.5pt" o:hralign="center" o:hrstd="t" o:hr="t" fillcolor="#a0a0a0" stroked="f"/>
        </w:pict>
      </w:r>
    </w:p>
    <w:p w:rsidR="00E314F0" w:rsidRDefault="00E314F0" w:rsidP="00E314F0">
      <w:pPr>
        <w:pStyle w:val="Heading2"/>
      </w:pPr>
      <w:r>
        <w:t>Note Information</w:t>
      </w:r>
    </w:p>
    <w:p w:rsidR="00E314F0" w:rsidRDefault="00E314F0" w:rsidP="00E314F0">
      <w:pPr>
        <w:pStyle w:val="NormalWeb"/>
      </w:pPr>
      <w:r>
        <w:t>The note creation form shall include:</w:t>
      </w:r>
    </w:p>
    <w:p w:rsidR="00E314F0" w:rsidRDefault="00E314F0" w:rsidP="00E314F0">
      <w:pPr>
        <w:pStyle w:val="Heading3"/>
      </w:pPr>
      <w:r>
        <w:t>Note Title</w:t>
      </w:r>
    </w:p>
    <w:p w:rsidR="00E314F0" w:rsidRDefault="00E314F0" w:rsidP="00E314F0">
      <w:pPr>
        <w:pStyle w:val="NormalWeb"/>
      </w:pPr>
      <w:r>
        <w:t>A short title describing the note.</w:t>
      </w:r>
    </w:p>
    <w:p w:rsidR="00E314F0" w:rsidRDefault="00E314F0" w:rsidP="00E314F0">
      <w:pPr>
        <w:pStyle w:val="NormalWeb"/>
      </w:pPr>
      <w:r>
        <w:t>Example:</w:t>
      </w:r>
    </w:p>
    <w:p w:rsidR="00E314F0" w:rsidRDefault="00E314F0" w:rsidP="00E314F0">
      <w:pPr>
        <w:pStyle w:val="HTMLPreformatted"/>
      </w:pPr>
      <w:r>
        <w:rPr>
          <w:rStyle w:val="HTMLCode"/>
        </w:rPr>
        <w:t>React Native Navigation Concepts</w:t>
      </w:r>
    </w:p>
    <w:p w:rsidR="00E314F0" w:rsidRDefault="00E314F0" w:rsidP="00E314F0">
      <w:pPr>
        <w:pStyle w:val="Heading3"/>
      </w:pPr>
      <w:r>
        <w:t>Note Content</w:t>
      </w:r>
    </w:p>
    <w:p w:rsidR="00E314F0" w:rsidRDefault="00E314F0" w:rsidP="00E314F0">
      <w:pPr>
        <w:pStyle w:val="NormalWeb"/>
      </w:pPr>
      <w:r>
        <w:t>Detailed note description.</w:t>
      </w:r>
    </w:p>
    <w:p w:rsidR="00E314F0" w:rsidRDefault="00E314F0" w:rsidP="00E314F0">
      <w:pPr>
        <w:pStyle w:val="NormalWeb"/>
      </w:pPr>
      <w:r>
        <w:t>Example:</w:t>
      </w:r>
    </w:p>
    <w:p w:rsidR="00E314F0" w:rsidRDefault="00E314F0" w:rsidP="00E314F0">
      <w:pPr>
        <w:pStyle w:val="HTMLPreformatted"/>
      </w:pPr>
      <w:r>
        <w:rPr>
          <w:rStyle w:val="HTMLCode"/>
        </w:rPr>
        <w:t>React Navigation is used for navigating between screens in React Native applications.</w:t>
      </w:r>
    </w:p>
    <w:p w:rsidR="00E314F0" w:rsidRDefault="00E314F0" w:rsidP="00E314F0">
      <w:pPr>
        <w:pStyle w:val="Heading3"/>
      </w:pPr>
      <w:r>
        <w:t>Course Name</w:t>
      </w:r>
    </w:p>
    <w:p w:rsidR="00E314F0" w:rsidRDefault="00E314F0" w:rsidP="00E314F0">
      <w:pPr>
        <w:pStyle w:val="NormalWeb"/>
      </w:pPr>
      <w:r>
        <w:t>Associated course.</w:t>
      </w:r>
    </w:p>
    <w:p w:rsidR="00E314F0" w:rsidRDefault="00E314F0" w:rsidP="00E314F0">
      <w:pPr>
        <w:pStyle w:val="Heading3"/>
      </w:pPr>
      <w:r>
        <w:t>Lesson Name</w:t>
      </w:r>
    </w:p>
    <w:p w:rsidR="00E314F0" w:rsidRDefault="00E314F0" w:rsidP="00E314F0">
      <w:pPr>
        <w:pStyle w:val="NormalWeb"/>
      </w:pPr>
      <w:r>
        <w:t>Associated lesson.</w:t>
      </w:r>
    </w:p>
    <w:p w:rsidR="00E314F0" w:rsidRDefault="00E314F0" w:rsidP="00E314F0">
      <w:pPr>
        <w:pStyle w:val="Heading3"/>
      </w:pPr>
      <w:r>
        <w:t>Date Created</w:t>
      </w:r>
    </w:p>
    <w:p w:rsidR="00E314F0" w:rsidRDefault="00E314F0" w:rsidP="00E314F0">
      <w:pPr>
        <w:pStyle w:val="NormalWeb"/>
      </w:pPr>
      <w:r>
        <w:t>Automatic timestamp.</w:t>
      </w:r>
    </w:p>
    <w:p w:rsidR="00E314F0" w:rsidRDefault="00E314F0" w:rsidP="00E314F0">
      <w:r>
        <w:pict>
          <v:rect id="_x0000_i1925" style="width:0;height:1.5pt" o:hralign="center" o:hrstd="t" o:hr="t" fillcolor="#a0a0a0" stroked="f"/>
        </w:pict>
      </w:r>
    </w:p>
    <w:p w:rsidR="00E314F0" w:rsidRDefault="00E314F0" w:rsidP="00E314F0">
      <w:pPr>
        <w:pStyle w:val="Heading2"/>
      </w:pPr>
      <w:r>
        <w:t>Workflow</w:t>
      </w:r>
    </w:p>
    <w:p w:rsidR="00E314F0" w:rsidRDefault="00E314F0" w:rsidP="00E314F0">
      <w:pPr>
        <w:pStyle w:val="Heading3"/>
      </w:pPr>
      <w:r>
        <w:t>Step 1</w:t>
      </w:r>
    </w:p>
    <w:p w:rsidR="00E314F0" w:rsidRDefault="00E314F0" w:rsidP="00E314F0">
      <w:pPr>
        <w:pStyle w:val="NormalWeb"/>
      </w:pPr>
      <w:r>
        <w:t>Student opens a lesson.</w:t>
      </w:r>
    </w:p>
    <w:p w:rsidR="00E314F0" w:rsidRDefault="00E314F0" w:rsidP="00E314F0">
      <w:pPr>
        <w:pStyle w:val="Heading3"/>
      </w:pPr>
      <w:r>
        <w:t>Step 2</w:t>
      </w:r>
    </w:p>
    <w:p w:rsidR="00E314F0" w:rsidRDefault="00E314F0" w:rsidP="00E314F0">
      <w:pPr>
        <w:pStyle w:val="NormalWeb"/>
      </w:pPr>
      <w:r>
        <w:t>Student selects "Create Note".</w:t>
      </w:r>
    </w:p>
    <w:p w:rsidR="00E314F0" w:rsidRDefault="00E314F0" w:rsidP="00E314F0">
      <w:pPr>
        <w:pStyle w:val="Heading3"/>
      </w:pPr>
      <w:r>
        <w:t>Step 3</w:t>
      </w:r>
    </w:p>
    <w:p w:rsidR="00E314F0" w:rsidRDefault="00E314F0" w:rsidP="00E314F0">
      <w:pPr>
        <w:pStyle w:val="NormalWeb"/>
      </w:pPr>
      <w:r>
        <w:t>Note title entered.</w:t>
      </w:r>
    </w:p>
    <w:p w:rsidR="00E314F0" w:rsidRDefault="00E314F0" w:rsidP="00E314F0">
      <w:pPr>
        <w:pStyle w:val="Heading3"/>
      </w:pPr>
      <w:r>
        <w:t>Step 4</w:t>
      </w:r>
    </w:p>
    <w:p w:rsidR="00E314F0" w:rsidRDefault="00E314F0" w:rsidP="00E314F0">
      <w:pPr>
        <w:pStyle w:val="NormalWeb"/>
      </w:pPr>
      <w:r>
        <w:t>Note content entered.</w:t>
      </w:r>
    </w:p>
    <w:p w:rsidR="00E314F0" w:rsidRDefault="00E314F0" w:rsidP="00E314F0">
      <w:pPr>
        <w:pStyle w:val="Heading3"/>
      </w:pPr>
      <w:r>
        <w:t>Step 5</w:t>
      </w:r>
    </w:p>
    <w:p w:rsidR="00E314F0" w:rsidRDefault="00E314F0" w:rsidP="00E314F0">
      <w:pPr>
        <w:pStyle w:val="NormalWeb"/>
      </w:pPr>
      <w:r>
        <w:t>Student selects Save.</w:t>
      </w:r>
    </w:p>
    <w:p w:rsidR="00E314F0" w:rsidRDefault="00E314F0" w:rsidP="00E314F0">
      <w:pPr>
        <w:pStyle w:val="Heading3"/>
      </w:pPr>
      <w:r>
        <w:t>Step 6</w:t>
      </w:r>
    </w:p>
    <w:p w:rsidR="00E314F0" w:rsidRDefault="00E314F0" w:rsidP="00E314F0">
      <w:pPr>
        <w:pStyle w:val="NormalWeb"/>
      </w:pPr>
      <w:r>
        <w:t>System stores note successfully.</w:t>
      </w:r>
    </w:p>
    <w:p w:rsidR="00E314F0" w:rsidRDefault="00E314F0" w:rsidP="00E314F0">
      <w:r>
        <w:pict>
          <v:rect id="_x0000_i1926" style="width:0;height:1.5pt" o:hralign="center" o:hrstd="t" o:hr="t" fillcolor="#a0a0a0" stroked="f"/>
        </w:pict>
      </w:r>
    </w:p>
    <w:p w:rsidR="00E314F0" w:rsidRDefault="00E314F0" w:rsidP="00E314F0">
      <w:pPr>
        <w:pStyle w:val="Heading2"/>
      </w:pPr>
      <w:r>
        <w:t>Benefits</w:t>
      </w:r>
    </w:p>
    <w:p w:rsidR="00E314F0" w:rsidRDefault="00E314F0" w:rsidP="00E314F0">
      <w:pPr>
        <w:pStyle w:val="Heading3"/>
      </w:pPr>
      <w:r>
        <w:t>Better Understanding</w:t>
      </w:r>
    </w:p>
    <w:p w:rsidR="00E314F0" w:rsidRDefault="00E314F0" w:rsidP="00E314F0">
      <w:pPr>
        <w:pStyle w:val="NormalWeb"/>
      </w:pPr>
      <w:r>
        <w:t>Students summarize concepts in their own words.</w:t>
      </w:r>
    </w:p>
    <w:p w:rsidR="00E314F0" w:rsidRDefault="00E314F0" w:rsidP="00E314F0">
      <w:pPr>
        <w:pStyle w:val="Heading3"/>
      </w:pPr>
      <w:r>
        <w:t>Improved Memory</w:t>
      </w:r>
    </w:p>
    <w:p w:rsidR="00E314F0" w:rsidRDefault="00E314F0" w:rsidP="00E314F0">
      <w:pPr>
        <w:pStyle w:val="NormalWeb"/>
      </w:pPr>
      <w:r>
        <w:t>Writing notes improves retention.</w:t>
      </w:r>
    </w:p>
    <w:p w:rsidR="00E314F0" w:rsidRDefault="00E314F0" w:rsidP="00E314F0">
      <w:pPr>
        <w:pStyle w:val="Heading3"/>
      </w:pPr>
      <w:r>
        <w:t>Personalized Learning</w:t>
      </w:r>
    </w:p>
    <w:p w:rsidR="00E314F0" w:rsidRDefault="00E314F0" w:rsidP="00E314F0">
      <w:pPr>
        <w:pStyle w:val="NormalWeb"/>
      </w:pPr>
      <w:r>
        <w:t>Notes reflect individual learning styles.</w:t>
      </w:r>
    </w:p>
    <w:p w:rsidR="00E314F0" w:rsidRDefault="00E314F0" w:rsidP="00E314F0">
      <w:r>
        <w:pict>
          <v:rect id="_x0000_i1927" style="width:0;height:1.5pt" o:hralign="center" o:hrstd="t" o:hr="t" fillcolor="#a0a0a0" stroked="f"/>
        </w:pict>
      </w:r>
    </w:p>
    <w:p w:rsidR="00E314F0" w:rsidRDefault="00E314F0" w:rsidP="00E314F0">
      <w:pPr>
        <w:pStyle w:val="Heading2"/>
      </w:pPr>
      <w:r>
        <w:t>Business Rules</w:t>
      </w:r>
    </w:p>
    <w:p w:rsidR="00E314F0" w:rsidRDefault="00E314F0" w:rsidP="00E314F0">
      <w:pPr>
        <w:numPr>
          <w:ilvl w:val="0"/>
          <w:numId w:val="191"/>
        </w:numPr>
        <w:spacing w:before="100" w:beforeAutospacing="1" w:after="100" w:afterAutospacing="1"/>
      </w:pPr>
      <w:r>
        <w:t xml:space="preserve">Students must be authenticated. </w:t>
      </w:r>
    </w:p>
    <w:p w:rsidR="00E314F0" w:rsidRDefault="00E314F0" w:rsidP="00E314F0">
      <w:pPr>
        <w:numPr>
          <w:ilvl w:val="0"/>
          <w:numId w:val="191"/>
        </w:numPr>
        <w:spacing w:before="100" w:beforeAutospacing="1" w:after="100" w:afterAutospacing="1"/>
      </w:pPr>
      <w:r>
        <w:t xml:space="preserve">Notes shall be associated with users. </w:t>
      </w:r>
    </w:p>
    <w:p w:rsidR="00E314F0" w:rsidRDefault="00E314F0" w:rsidP="00E314F0">
      <w:pPr>
        <w:numPr>
          <w:ilvl w:val="0"/>
          <w:numId w:val="191"/>
        </w:numPr>
        <w:spacing w:before="100" w:beforeAutospacing="1" w:after="100" w:afterAutospacing="1"/>
      </w:pPr>
      <w:r>
        <w:t xml:space="preserve">Empty notes shall not be saved. </w:t>
      </w:r>
    </w:p>
    <w:p w:rsidR="00E314F0" w:rsidRDefault="00E314F0" w:rsidP="00E314F0">
      <w:pPr>
        <w:numPr>
          <w:ilvl w:val="0"/>
          <w:numId w:val="191"/>
        </w:numPr>
        <w:spacing w:before="100" w:beforeAutospacing="1" w:after="100" w:afterAutospacing="1"/>
      </w:pPr>
      <w:r>
        <w:t xml:space="preserve">Creation timestamps shall be recorded. </w:t>
      </w:r>
    </w:p>
    <w:p w:rsidR="00E314F0" w:rsidRDefault="00E314F0" w:rsidP="00E314F0">
      <w:r>
        <w:pict>
          <v:rect id="_x0000_i1928" style="width:0;height:1.5pt" o:hralign="center" o:hrstd="t" o:hr="t" fillcolor="#a0a0a0" stroked="f"/>
        </w:pict>
      </w:r>
    </w:p>
    <w:p w:rsidR="00E314F0" w:rsidRDefault="00E314F0" w:rsidP="00E314F0">
      <w:pPr>
        <w:pStyle w:val="Heading1"/>
      </w:pPr>
      <w:r>
        <w:t>12.5 Save Notes Per Lesson</w:t>
      </w:r>
    </w:p>
    <w:p w:rsidR="00E314F0" w:rsidRDefault="00E314F0" w:rsidP="00E314F0">
      <w:pPr>
        <w:pStyle w:val="Heading2"/>
      </w:pPr>
      <w:r>
        <w:t>Description</w:t>
      </w:r>
    </w:p>
    <w:p w:rsidR="00E314F0" w:rsidRDefault="00E314F0" w:rsidP="00E314F0">
      <w:pPr>
        <w:pStyle w:val="NormalWeb"/>
      </w:pPr>
      <w:r>
        <w:t>The Save Notes Per Lesson feature enables students to organize notes according to specific lessons and courses. Instead of maintaining a single collection of notes, students can associate notes directly with educational content.</w:t>
      </w:r>
    </w:p>
    <w:p w:rsidR="00E314F0" w:rsidRDefault="00E314F0" w:rsidP="00E314F0">
      <w:pPr>
        <w:pStyle w:val="NormalWeb"/>
      </w:pPr>
      <w:r>
        <w:t>This organization improves accessibility and makes revision easier.</w:t>
      </w:r>
    </w:p>
    <w:p w:rsidR="00E314F0" w:rsidRDefault="00E314F0" w:rsidP="00E314F0">
      <w:r>
        <w:pict>
          <v:rect id="_x0000_i1929" style="width:0;height:1.5pt" o:hralign="center" o:hrstd="t" o:hr="t" fillcolor="#a0a0a0" stroked="f"/>
        </w:pict>
      </w:r>
    </w:p>
    <w:p w:rsidR="00E314F0" w:rsidRDefault="00E314F0" w:rsidP="00E314F0">
      <w:pPr>
        <w:pStyle w:val="Heading2"/>
      </w:pPr>
      <w:r>
        <w:t>Purpose</w:t>
      </w:r>
    </w:p>
    <w:p w:rsidR="00E314F0" w:rsidRDefault="00E314F0" w:rsidP="00E314F0">
      <w:pPr>
        <w:pStyle w:val="NormalWeb"/>
      </w:pPr>
      <w:r>
        <w:t>The feature aims to:</w:t>
      </w:r>
    </w:p>
    <w:p w:rsidR="00E314F0" w:rsidRDefault="00E314F0" w:rsidP="00E314F0">
      <w:pPr>
        <w:numPr>
          <w:ilvl w:val="0"/>
          <w:numId w:val="192"/>
        </w:numPr>
        <w:spacing w:before="100" w:beforeAutospacing="1" w:after="100" w:afterAutospacing="1"/>
      </w:pPr>
      <w:r>
        <w:t xml:space="preserve">Improve note organization. </w:t>
      </w:r>
    </w:p>
    <w:p w:rsidR="00E314F0" w:rsidRDefault="00E314F0" w:rsidP="00E314F0">
      <w:pPr>
        <w:numPr>
          <w:ilvl w:val="0"/>
          <w:numId w:val="192"/>
        </w:numPr>
        <w:spacing w:before="100" w:beforeAutospacing="1" w:after="100" w:afterAutospacing="1"/>
      </w:pPr>
      <w:r>
        <w:t xml:space="preserve">Simplify content retrieval. </w:t>
      </w:r>
    </w:p>
    <w:p w:rsidR="00E314F0" w:rsidRDefault="00E314F0" w:rsidP="00E314F0">
      <w:pPr>
        <w:numPr>
          <w:ilvl w:val="0"/>
          <w:numId w:val="192"/>
        </w:numPr>
        <w:spacing w:before="100" w:beforeAutospacing="1" w:after="100" w:afterAutospacing="1"/>
      </w:pPr>
      <w:r>
        <w:t xml:space="preserve">Support lesson-specific revision. </w:t>
      </w:r>
    </w:p>
    <w:p w:rsidR="00E314F0" w:rsidRDefault="00E314F0" w:rsidP="00E314F0">
      <w:pPr>
        <w:numPr>
          <w:ilvl w:val="0"/>
          <w:numId w:val="192"/>
        </w:numPr>
        <w:spacing w:before="100" w:beforeAutospacing="1" w:after="100" w:afterAutospacing="1"/>
      </w:pPr>
      <w:r>
        <w:t xml:space="preserve">Enhance productivity. </w:t>
      </w:r>
    </w:p>
    <w:p w:rsidR="00E314F0" w:rsidRDefault="00E314F0" w:rsidP="00E314F0">
      <w:r>
        <w:pict>
          <v:rect id="_x0000_i1930" style="width:0;height:1.5pt" o:hralign="center" o:hrstd="t" o:hr="t" fillcolor="#a0a0a0" stroked="f"/>
        </w:pict>
      </w:r>
    </w:p>
    <w:p w:rsidR="00E314F0" w:rsidRDefault="00E314F0" w:rsidP="00E314F0">
      <w:pPr>
        <w:pStyle w:val="Heading2"/>
      </w:pPr>
      <w:r>
        <w:t>Features</w:t>
      </w:r>
    </w:p>
    <w:p w:rsidR="00E314F0" w:rsidRDefault="00E314F0" w:rsidP="00E314F0">
      <w:pPr>
        <w:pStyle w:val="Heading3"/>
      </w:pPr>
      <w:r>
        <w:t>Lesson Association</w:t>
      </w:r>
    </w:p>
    <w:p w:rsidR="00E314F0" w:rsidRDefault="00E314F0" w:rsidP="00E314F0">
      <w:pPr>
        <w:pStyle w:val="NormalWeb"/>
      </w:pPr>
      <w:r>
        <w:t>Each note shall belong to a lesson.</w:t>
      </w:r>
    </w:p>
    <w:p w:rsidR="00E314F0" w:rsidRDefault="00E314F0" w:rsidP="00E314F0">
      <w:pPr>
        <w:pStyle w:val="Heading3"/>
      </w:pPr>
      <w:r>
        <w:t>Course Association</w:t>
      </w:r>
    </w:p>
    <w:p w:rsidR="00E314F0" w:rsidRDefault="00E314F0" w:rsidP="00E314F0">
      <w:pPr>
        <w:pStyle w:val="NormalWeb"/>
      </w:pPr>
      <w:r>
        <w:t>Each note shall belong to a course.</w:t>
      </w:r>
    </w:p>
    <w:p w:rsidR="00E314F0" w:rsidRDefault="00E314F0" w:rsidP="00E314F0">
      <w:pPr>
        <w:pStyle w:val="Heading3"/>
      </w:pPr>
      <w:r>
        <w:t>Automatic Categorization</w:t>
      </w:r>
    </w:p>
    <w:p w:rsidR="00E314F0" w:rsidRDefault="00E314F0" w:rsidP="00E314F0">
      <w:pPr>
        <w:pStyle w:val="NormalWeb"/>
      </w:pPr>
      <w:r>
        <w:t>Notes organized automatically.</w:t>
      </w:r>
    </w:p>
    <w:p w:rsidR="00E314F0" w:rsidRDefault="00E314F0" w:rsidP="00E314F0">
      <w:pPr>
        <w:pStyle w:val="Heading3"/>
      </w:pPr>
      <w:r>
        <w:t>Quick Access</w:t>
      </w:r>
    </w:p>
    <w:p w:rsidR="00E314F0" w:rsidRDefault="00E314F0" w:rsidP="00E314F0">
      <w:pPr>
        <w:pStyle w:val="NormalWeb"/>
      </w:pPr>
      <w:r>
        <w:t>Notes accessible directly from lesson pages.</w:t>
      </w:r>
    </w:p>
    <w:p w:rsidR="00E314F0" w:rsidRDefault="00E314F0" w:rsidP="00E314F0">
      <w:r>
        <w:pict>
          <v:rect id="_x0000_i1931" style="width:0;height:1.5pt" o:hralign="center" o:hrstd="t" o:hr="t" fillcolor="#a0a0a0" stroked="f"/>
        </w:pict>
      </w:r>
    </w:p>
    <w:p w:rsidR="00E314F0" w:rsidRDefault="00E314F0" w:rsidP="00E314F0">
      <w:pPr>
        <w:pStyle w:val="Heading2"/>
      </w:pPr>
      <w:r>
        <w:t>Example</w:t>
      </w:r>
    </w:p>
    <w:p w:rsidR="00E314F0" w:rsidRDefault="00E314F0" w:rsidP="00E314F0">
      <w:pPr>
        <w:pStyle w:val="HTMLPreformatted"/>
      </w:pPr>
      <w:r>
        <w:rPr>
          <w:rStyle w:val="HTMLCode"/>
        </w:rPr>
        <w:t>Course:</w:t>
      </w:r>
      <w:r>
        <w:br/>
      </w:r>
      <w:r>
        <w:rPr>
          <w:rStyle w:val="HTMLCode"/>
        </w:rPr>
        <w:t>React Native Development</w:t>
      </w:r>
      <w:r>
        <w:br/>
      </w:r>
      <w:r>
        <w:br/>
      </w:r>
      <w:r>
        <w:rPr>
          <w:rStyle w:val="HTMLCode"/>
        </w:rPr>
        <w:t>Lesson:</w:t>
      </w:r>
      <w:r>
        <w:br/>
      </w:r>
      <w:r>
        <w:rPr>
          <w:rStyle w:val="HTMLCode"/>
        </w:rPr>
        <w:t>Navigation Fundamentals</w:t>
      </w:r>
      <w:r>
        <w:br/>
      </w:r>
      <w:r>
        <w:br/>
      </w:r>
      <w:r>
        <w:rPr>
          <w:rStyle w:val="HTMLCode"/>
        </w:rPr>
        <w:t>Note:</w:t>
      </w:r>
      <w:r>
        <w:br/>
      </w:r>
      <w:r>
        <w:rPr>
          <w:rStyle w:val="HTMLCode"/>
        </w:rPr>
        <w:t>Stack Navigation Example</w:t>
      </w:r>
    </w:p>
    <w:p w:rsidR="00E314F0" w:rsidRDefault="00E314F0" w:rsidP="00E314F0">
      <w:r>
        <w:pict>
          <v:rect id="_x0000_i1932" style="width:0;height:1.5pt" o:hralign="center" o:hrstd="t" o:hr="t" fillcolor="#a0a0a0" stroked="f"/>
        </w:pict>
      </w:r>
    </w:p>
    <w:p w:rsidR="00E314F0" w:rsidRDefault="00E314F0" w:rsidP="00E314F0">
      <w:pPr>
        <w:pStyle w:val="Heading2"/>
      </w:pPr>
      <w:r>
        <w:t>Benefits</w:t>
      </w:r>
    </w:p>
    <w:p w:rsidR="00E314F0" w:rsidRDefault="00E314F0" w:rsidP="00E314F0">
      <w:pPr>
        <w:pStyle w:val="Heading3"/>
      </w:pPr>
      <w:r>
        <w:t>Organized Learning</w:t>
      </w:r>
    </w:p>
    <w:p w:rsidR="00E314F0" w:rsidRDefault="00E314F0" w:rsidP="00E314F0">
      <w:pPr>
        <w:pStyle w:val="NormalWeb"/>
      </w:pPr>
      <w:r>
        <w:t>Notes remain structured.</w:t>
      </w:r>
    </w:p>
    <w:p w:rsidR="00E314F0" w:rsidRDefault="00E314F0" w:rsidP="00E314F0">
      <w:pPr>
        <w:pStyle w:val="Heading3"/>
      </w:pPr>
      <w:r>
        <w:t>Faster Retrieval</w:t>
      </w:r>
    </w:p>
    <w:p w:rsidR="00E314F0" w:rsidRDefault="00E314F0" w:rsidP="00E314F0">
      <w:pPr>
        <w:pStyle w:val="NormalWeb"/>
      </w:pPr>
      <w:r>
        <w:t>Students quickly find relevant notes.</w:t>
      </w:r>
    </w:p>
    <w:p w:rsidR="00E314F0" w:rsidRDefault="00E314F0" w:rsidP="00E314F0">
      <w:pPr>
        <w:pStyle w:val="Heading3"/>
      </w:pPr>
      <w:r>
        <w:t>Better Revision</w:t>
      </w:r>
    </w:p>
    <w:p w:rsidR="00E314F0" w:rsidRDefault="00E314F0" w:rsidP="00E314F0">
      <w:pPr>
        <w:pStyle w:val="NormalWeb"/>
      </w:pPr>
      <w:r>
        <w:t>Supports lesson-wise study.</w:t>
      </w:r>
    </w:p>
    <w:p w:rsidR="00E314F0" w:rsidRDefault="00E314F0" w:rsidP="00E314F0">
      <w:r>
        <w:pict>
          <v:rect id="_x0000_i1933" style="width:0;height:1.5pt" o:hralign="center" o:hrstd="t" o:hr="t" fillcolor="#a0a0a0" stroked="f"/>
        </w:pict>
      </w:r>
    </w:p>
    <w:p w:rsidR="00E314F0" w:rsidRDefault="00E314F0" w:rsidP="00E314F0">
      <w:pPr>
        <w:pStyle w:val="Heading2"/>
      </w:pPr>
      <w:r>
        <w:t>Business Rules</w:t>
      </w:r>
    </w:p>
    <w:p w:rsidR="00E314F0" w:rsidRDefault="00E314F0" w:rsidP="00E314F0">
      <w:pPr>
        <w:numPr>
          <w:ilvl w:val="0"/>
          <w:numId w:val="193"/>
        </w:numPr>
        <w:spacing w:before="100" w:beforeAutospacing="1" w:after="100" w:afterAutospacing="1"/>
      </w:pPr>
      <w:r>
        <w:t xml:space="preserve">Notes must be linked to lessons. </w:t>
      </w:r>
    </w:p>
    <w:p w:rsidR="00E314F0" w:rsidRDefault="00E314F0" w:rsidP="00E314F0">
      <w:pPr>
        <w:numPr>
          <w:ilvl w:val="0"/>
          <w:numId w:val="193"/>
        </w:numPr>
        <w:spacing w:before="100" w:beforeAutospacing="1" w:after="100" w:afterAutospacing="1"/>
      </w:pPr>
      <w:r>
        <w:t xml:space="preserve">Notes must belong to courses. </w:t>
      </w:r>
    </w:p>
    <w:p w:rsidR="00E314F0" w:rsidRDefault="00E314F0" w:rsidP="00E314F0">
      <w:pPr>
        <w:numPr>
          <w:ilvl w:val="0"/>
          <w:numId w:val="193"/>
        </w:numPr>
        <w:spacing w:before="100" w:beforeAutospacing="1" w:after="100" w:afterAutospacing="1"/>
      </w:pPr>
      <w:r>
        <w:t xml:space="preserve">Deleted lessons shall preserve notes where possible. </w:t>
      </w:r>
    </w:p>
    <w:p w:rsidR="00E314F0" w:rsidRDefault="00E314F0" w:rsidP="00E314F0">
      <w:pPr>
        <w:numPr>
          <w:ilvl w:val="0"/>
          <w:numId w:val="193"/>
        </w:numPr>
        <w:spacing w:before="100" w:beforeAutospacing="1" w:after="100" w:afterAutospacing="1"/>
      </w:pPr>
      <w:r>
        <w:t xml:space="preserve">Associations must remain accurate. </w:t>
      </w:r>
    </w:p>
    <w:p w:rsidR="00E314F0" w:rsidRDefault="00E314F0" w:rsidP="00E314F0">
      <w:r>
        <w:pict>
          <v:rect id="_x0000_i1934" style="width:0;height:1.5pt" o:hralign="center" o:hrstd="t" o:hr="t" fillcolor="#a0a0a0" stroked="f"/>
        </w:pict>
      </w:r>
    </w:p>
    <w:p w:rsidR="00E314F0" w:rsidRDefault="00E314F0" w:rsidP="00E314F0">
      <w:pPr>
        <w:pStyle w:val="Heading1"/>
      </w:pPr>
      <w:r>
        <w:t>12.6 Edit Notes</w:t>
      </w:r>
    </w:p>
    <w:p w:rsidR="00E314F0" w:rsidRDefault="00E314F0" w:rsidP="00E314F0">
      <w:pPr>
        <w:pStyle w:val="Heading2"/>
      </w:pPr>
      <w:r>
        <w:t>Description</w:t>
      </w:r>
    </w:p>
    <w:p w:rsidR="00E314F0" w:rsidRDefault="00E314F0" w:rsidP="00E314F0">
      <w:pPr>
        <w:pStyle w:val="NormalWeb"/>
      </w:pPr>
      <w:r>
        <w:t>The Edit Notes feature allows students to modify previously created notes. As learning progresses, students may discover new information or identify mistakes in existing notes. Therefore, the platform must provide mechanisms for updating note content.</w:t>
      </w:r>
    </w:p>
    <w:p w:rsidR="00E314F0" w:rsidRDefault="00E314F0" w:rsidP="00E314F0">
      <w:pPr>
        <w:pStyle w:val="NormalWeb"/>
      </w:pPr>
      <w:r>
        <w:t>Students can revise, expand, and improve their notes whenever necessary.</w:t>
      </w:r>
    </w:p>
    <w:p w:rsidR="00E314F0" w:rsidRDefault="00E314F0" w:rsidP="00E314F0">
      <w:r>
        <w:pict>
          <v:rect id="_x0000_i1935" style="width:0;height:1.5pt" o:hralign="center" o:hrstd="t" o:hr="t" fillcolor="#a0a0a0" stroked="f"/>
        </w:pict>
      </w:r>
    </w:p>
    <w:p w:rsidR="00E314F0" w:rsidRDefault="00E314F0" w:rsidP="00E314F0">
      <w:pPr>
        <w:pStyle w:val="Heading2"/>
      </w:pPr>
      <w:r>
        <w:t>Purpose</w:t>
      </w:r>
    </w:p>
    <w:p w:rsidR="00E314F0" w:rsidRDefault="00E314F0" w:rsidP="00E314F0">
      <w:pPr>
        <w:pStyle w:val="NormalWeb"/>
      </w:pPr>
      <w:r>
        <w:t>The Edit Notes feature aims to:</w:t>
      </w:r>
    </w:p>
    <w:p w:rsidR="00E314F0" w:rsidRDefault="00E314F0" w:rsidP="00E314F0">
      <w:pPr>
        <w:numPr>
          <w:ilvl w:val="0"/>
          <w:numId w:val="194"/>
        </w:numPr>
        <w:spacing w:before="100" w:beforeAutospacing="1" w:after="100" w:afterAutospacing="1"/>
      </w:pPr>
      <w:r>
        <w:t xml:space="preserve">Maintain note accuracy. </w:t>
      </w:r>
    </w:p>
    <w:p w:rsidR="00E314F0" w:rsidRDefault="00E314F0" w:rsidP="00E314F0">
      <w:pPr>
        <w:numPr>
          <w:ilvl w:val="0"/>
          <w:numId w:val="194"/>
        </w:numPr>
        <w:spacing w:before="100" w:beforeAutospacing="1" w:after="100" w:afterAutospacing="1"/>
      </w:pPr>
      <w:r>
        <w:t xml:space="preserve">Support continuous learning. </w:t>
      </w:r>
    </w:p>
    <w:p w:rsidR="00E314F0" w:rsidRDefault="00E314F0" w:rsidP="00E314F0">
      <w:pPr>
        <w:numPr>
          <w:ilvl w:val="0"/>
          <w:numId w:val="194"/>
        </w:numPr>
        <w:spacing w:before="100" w:beforeAutospacing="1" w:after="100" w:afterAutospacing="1"/>
      </w:pPr>
      <w:r>
        <w:t xml:space="preserve">Improve content quality. </w:t>
      </w:r>
    </w:p>
    <w:p w:rsidR="00E314F0" w:rsidRDefault="00E314F0" w:rsidP="00E314F0">
      <w:pPr>
        <w:numPr>
          <w:ilvl w:val="0"/>
          <w:numId w:val="194"/>
        </w:numPr>
        <w:spacing w:before="100" w:beforeAutospacing="1" w:after="100" w:afterAutospacing="1"/>
      </w:pPr>
      <w:r>
        <w:t xml:space="preserve">Increase flexibility. </w:t>
      </w:r>
    </w:p>
    <w:p w:rsidR="00E314F0" w:rsidRDefault="00E314F0" w:rsidP="00E314F0">
      <w:r>
        <w:pict>
          <v:rect id="_x0000_i1936" style="width:0;height:1.5pt" o:hralign="center" o:hrstd="t" o:hr="t" fillcolor="#a0a0a0" stroked="f"/>
        </w:pict>
      </w:r>
    </w:p>
    <w:p w:rsidR="00E314F0" w:rsidRDefault="00E314F0" w:rsidP="00E314F0">
      <w:pPr>
        <w:pStyle w:val="Heading2"/>
      </w:pPr>
      <w:r>
        <w:t>Editable Fields</w:t>
      </w:r>
    </w:p>
    <w:p w:rsidR="00E314F0" w:rsidRDefault="00E314F0" w:rsidP="00E314F0">
      <w:pPr>
        <w:pStyle w:val="NormalWeb"/>
      </w:pPr>
      <w:r>
        <w:t>Students may edit:</w:t>
      </w:r>
    </w:p>
    <w:p w:rsidR="00E314F0" w:rsidRDefault="00E314F0" w:rsidP="00E314F0">
      <w:pPr>
        <w:pStyle w:val="Heading3"/>
      </w:pPr>
      <w:r>
        <w:t>Note Title</w:t>
      </w:r>
    </w:p>
    <w:p w:rsidR="00E314F0" w:rsidRDefault="00E314F0" w:rsidP="00E314F0">
      <w:pPr>
        <w:pStyle w:val="NormalWeb"/>
      </w:pPr>
      <w:r>
        <w:t>Update note headings.</w:t>
      </w:r>
    </w:p>
    <w:p w:rsidR="00E314F0" w:rsidRDefault="00E314F0" w:rsidP="00E314F0">
      <w:pPr>
        <w:pStyle w:val="Heading3"/>
      </w:pPr>
      <w:r>
        <w:t>Note Content</w:t>
      </w:r>
    </w:p>
    <w:p w:rsidR="00E314F0" w:rsidRDefault="00E314F0" w:rsidP="00E314F0">
      <w:pPr>
        <w:pStyle w:val="NormalWeb"/>
      </w:pPr>
      <w:r>
        <w:t>Modify descriptions and explanations.</w:t>
      </w:r>
    </w:p>
    <w:p w:rsidR="00E314F0" w:rsidRDefault="00E314F0" w:rsidP="00E314F0">
      <w:pPr>
        <w:pStyle w:val="Heading3"/>
      </w:pPr>
      <w:r>
        <w:t>Categories</w:t>
      </w:r>
    </w:p>
    <w:p w:rsidR="00E314F0" w:rsidRDefault="00E314F0" w:rsidP="00E314F0">
      <w:pPr>
        <w:pStyle w:val="NormalWeb"/>
      </w:pPr>
      <w:r>
        <w:t>Update organizational information.</w:t>
      </w:r>
    </w:p>
    <w:p w:rsidR="00E314F0" w:rsidRDefault="00E314F0" w:rsidP="00E314F0">
      <w:r>
        <w:pict>
          <v:rect id="_x0000_i1937" style="width:0;height:1.5pt" o:hralign="center" o:hrstd="t" o:hr="t" fillcolor="#a0a0a0" stroked="f"/>
        </w:pict>
      </w:r>
    </w:p>
    <w:p w:rsidR="00E314F0" w:rsidRDefault="00E314F0" w:rsidP="00E314F0">
      <w:pPr>
        <w:pStyle w:val="Heading2"/>
      </w:pPr>
      <w:r>
        <w:t>Workflow</w:t>
      </w:r>
    </w:p>
    <w:p w:rsidR="00E314F0" w:rsidRDefault="00E314F0" w:rsidP="00E314F0">
      <w:pPr>
        <w:pStyle w:val="Heading3"/>
      </w:pPr>
      <w:r>
        <w:t>Step 1</w:t>
      </w:r>
    </w:p>
    <w:p w:rsidR="00E314F0" w:rsidRDefault="00E314F0" w:rsidP="00E314F0">
      <w:pPr>
        <w:pStyle w:val="NormalWeb"/>
      </w:pPr>
      <w:r>
        <w:t>Student opens existing note.</w:t>
      </w:r>
    </w:p>
    <w:p w:rsidR="00E314F0" w:rsidRDefault="00E314F0" w:rsidP="00E314F0">
      <w:pPr>
        <w:pStyle w:val="Heading3"/>
      </w:pPr>
      <w:r>
        <w:t>Step 2</w:t>
      </w:r>
    </w:p>
    <w:p w:rsidR="00E314F0" w:rsidRDefault="00E314F0" w:rsidP="00E314F0">
      <w:pPr>
        <w:pStyle w:val="NormalWeb"/>
      </w:pPr>
      <w:r>
        <w:t>Student selects Edit.</w:t>
      </w:r>
    </w:p>
    <w:p w:rsidR="00E314F0" w:rsidRDefault="00E314F0" w:rsidP="00E314F0">
      <w:pPr>
        <w:pStyle w:val="Heading3"/>
      </w:pPr>
      <w:r>
        <w:t>Step 3</w:t>
      </w:r>
    </w:p>
    <w:p w:rsidR="00E314F0" w:rsidRDefault="00E314F0" w:rsidP="00E314F0">
      <w:pPr>
        <w:pStyle w:val="NormalWeb"/>
      </w:pPr>
      <w:r>
        <w:t>Changes entered.</w:t>
      </w:r>
    </w:p>
    <w:p w:rsidR="00E314F0" w:rsidRDefault="00E314F0" w:rsidP="00E314F0">
      <w:pPr>
        <w:pStyle w:val="Heading3"/>
      </w:pPr>
      <w:r>
        <w:t>Step 4</w:t>
      </w:r>
    </w:p>
    <w:p w:rsidR="00E314F0" w:rsidRDefault="00E314F0" w:rsidP="00E314F0">
      <w:pPr>
        <w:pStyle w:val="NormalWeb"/>
      </w:pPr>
      <w:r>
        <w:t>Student selects Save.</w:t>
      </w:r>
    </w:p>
    <w:p w:rsidR="00E314F0" w:rsidRDefault="00E314F0" w:rsidP="00E314F0">
      <w:pPr>
        <w:pStyle w:val="Heading3"/>
      </w:pPr>
      <w:r>
        <w:t>Step 5</w:t>
      </w:r>
    </w:p>
    <w:p w:rsidR="00E314F0" w:rsidRDefault="00E314F0" w:rsidP="00E314F0">
      <w:pPr>
        <w:pStyle w:val="NormalWeb"/>
      </w:pPr>
      <w:r>
        <w:t>System updates note.</w:t>
      </w:r>
    </w:p>
    <w:p w:rsidR="00E314F0" w:rsidRDefault="00E314F0" w:rsidP="00E314F0">
      <w:r>
        <w:pict>
          <v:rect id="_x0000_i1938" style="width:0;height:1.5pt" o:hralign="center" o:hrstd="t" o:hr="t" fillcolor="#a0a0a0" stroked="f"/>
        </w:pict>
      </w:r>
    </w:p>
    <w:p w:rsidR="00E314F0" w:rsidRDefault="00E314F0" w:rsidP="00E314F0">
      <w:pPr>
        <w:pStyle w:val="Heading2"/>
      </w:pPr>
      <w:r>
        <w:t>Benefits</w:t>
      </w:r>
    </w:p>
    <w:p w:rsidR="00E314F0" w:rsidRDefault="00E314F0" w:rsidP="00E314F0">
      <w:pPr>
        <w:pStyle w:val="Heading3"/>
      </w:pPr>
      <w:r>
        <w:t>Accuracy</w:t>
      </w:r>
    </w:p>
    <w:p w:rsidR="00E314F0" w:rsidRDefault="00E314F0" w:rsidP="00E314F0">
      <w:pPr>
        <w:pStyle w:val="NormalWeb"/>
      </w:pPr>
      <w:r>
        <w:t>Notes remain current.</w:t>
      </w:r>
    </w:p>
    <w:p w:rsidR="00E314F0" w:rsidRDefault="00E314F0" w:rsidP="00E314F0">
      <w:pPr>
        <w:pStyle w:val="Heading3"/>
      </w:pPr>
      <w:r>
        <w:t>Flexibility</w:t>
      </w:r>
    </w:p>
    <w:p w:rsidR="00E314F0" w:rsidRDefault="00E314F0" w:rsidP="00E314F0">
      <w:pPr>
        <w:pStyle w:val="NormalWeb"/>
      </w:pPr>
      <w:r>
        <w:t>Students improve content over time.</w:t>
      </w:r>
    </w:p>
    <w:p w:rsidR="00E314F0" w:rsidRDefault="00E314F0" w:rsidP="00E314F0">
      <w:pPr>
        <w:pStyle w:val="Heading3"/>
      </w:pPr>
      <w:r>
        <w:t>Better Understanding</w:t>
      </w:r>
    </w:p>
    <w:p w:rsidR="00E314F0" w:rsidRDefault="00E314F0" w:rsidP="00E314F0">
      <w:pPr>
        <w:pStyle w:val="NormalWeb"/>
      </w:pPr>
      <w:r>
        <w:t>Updated knowledge reflected.</w:t>
      </w:r>
    </w:p>
    <w:p w:rsidR="00E314F0" w:rsidRDefault="00E314F0" w:rsidP="00E314F0">
      <w:r>
        <w:pict>
          <v:rect id="_x0000_i1939" style="width:0;height:1.5pt" o:hralign="center" o:hrstd="t" o:hr="t" fillcolor="#a0a0a0" stroked="f"/>
        </w:pict>
      </w:r>
    </w:p>
    <w:p w:rsidR="00E314F0" w:rsidRDefault="00E314F0" w:rsidP="00E314F0">
      <w:pPr>
        <w:pStyle w:val="Heading2"/>
      </w:pPr>
      <w:r>
        <w:t>Business Rules</w:t>
      </w:r>
    </w:p>
    <w:p w:rsidR="00E314F0" w:rsidRDefault="00E314F0" w:rsidP="00E314F0">
      <w:pPr>
        <w:numPr>
          <w:ilvl w:val="0"/>
          <w:numId w:val="195"/>
        </w:numPr>
        <w:spacing w:before="100" w:beforeAutospacing="1" w:after="100" w:afterAutospacing="1"/>
      </w:pPr>
      <w:r>
        <w:t xml:space="preserve">Students may only edit their own notes. </w:t>
      </w:r>
    </w:p>
    <w:p w:rsidR="00E314F0" w:rsidRDefault="00E314F0" w:rsidP="00E314F0">
      <w:pPr>
        <w:numPr>
          <w:ilvl w:val="0"/>
          <w:numId w:val="195"/>
        </w:numPr>
        <w:spacing w:before="100" w:beforeAutospacing="1" w:after="100" w:afterAutospacing="1"/>
      </w:pPr>
      <w:r>
        <w:t xml:space="preserve">Edit history may be recorded. </w:t>
      </w:r>
    </w:p>
    <w:p w:rsidR="00E314F0" w:rsidRDefault="00E314F0" w:rsidP="00E314F0">
      <w:pPr>
        <w:numPr>
          <w:ilvl w:val="0"/>
          <w:numId w:val="195"/>
        </w:numPr>
        <w:spacing w:before="100" w:beforeAutospacing="1" w:after="100" w:afterAutospacing="1"/>
      </w:pPr>
      <w:r>
        <w:t xml:space="preserve">Updates shall save automatically after validation. </w:t>
      </w:r>
    </w:p>
    <w:p w:rsidR="00E314F0" w:rsidRDefault="00E314F0" w:rsidP="00E314F0">
      <w:r>
        <w:pict>
          <v:rect id="_x0000_i1940" style="width:0;height:1.5pt" o:hralign="center" o:hrstd="t" o:hr="t" fillcolor="#a0a0a0" stroked="f"/>
        </w:pict>
      </w:r>
    </w:p>
    <w:p w:rsidR="00E314F0" w:rsidRDefault="00E314F0" w:rsidP="00E314F0">
      <w:pPr>
        <w:pStyle w:val="Heading1"/>
      </w:pPr>
      <w:r>
        <w:t>12.7 Delete Notes</w:t>
      </w:r>
    </w:p>
    <w:p w:rsidR="00E314F0" w:rsidRDefault="00E314F0" w:rsidP="00E314F0">
      <w:pPr>
        <w:pStyle w:val="Heading2"/>
      </w:pPr>
      <w:r>
        <w:t>Description</w:t>
      </w:r>
    </w:p>
    <w:p w:rsidR="00E314F0" w:rsidRDefault="00E314F0" w:rsidP="00E314F0">
      <w:pPr>
        <w:pStyle w:val="NormalWeb"/>
      </w:pPr>
      <w:r>
        <w:t>The Delete Notes feature allows students to remove notes that are no longer needed. Students may create temporary notes, duplicate notes, or outdated content that should be removed to maintain an organized note collection.</w:t>
      </w:r>
    </w:p>
    <w:p w:rsidR="00E314F0" w:rsidRDefault="00E314F0" w:rsidP="00E314F0">
      <w:r>
        <w:pict>
          <v:rect id="_x0000_i1941" style="width:0;height:1.5pt" o:hralign="center" o:hrstd="t" o:hr="t" fillcolor="#a0a0a0" stroked="f"/>
        </w:pict>
      </w:r>
    </w:p>
    <w:p w:rsidR="00E314F0" w:rsidRDefault="00E314F0" w:rsidP="00E314F0">
      <w:pPr>
        <w:pStyle w:val="Heading2"/>
      </w:pPr>
      <w:r>
        <w:t>Purpose</w:t>
      </w:r>
    </w:p>
    <w:p w:rsidR="00E314F0" w:rsidRDefault="00E314F0" w:rsidP="00E314F0">
      <w:pPr>
        <w:pStyle w:val="NormalWeb"/>
      </w:pPr>
      <w:r>
        <w:t>The feature aims to:</w:t>
      </w:r>
    </w:p>
    <w:p w:rsidR="00E314F0" w:rsidRDefault="00E314F0" w:rsidP="00E314F0">
      <w:pPr>
        <w:numPr>
          <w:ilvl w:val="0"/>
          <w:numId w:val="196"/>
        </w:numPr>
        <w:spacing w:before="100" w:beforeAutospacing="1" w:after="100" w:afterAutospacing="1"/>
      </w:pPr>
      <w:r>
        <w:t xml:space="preserve">Maintain organization. </w:t>
      </w:r>
    </w:p>
    <w:p w:rsidR="00E314F0" w:rsidRDefault="00E314F0" w:rsidP="00E314F0">
      <w:pPr>
        <w:numPr>
          <w:ilvl w:val="0"/>
          <w:numId w:val="196"/>
        </w:numPr>
        <w:spacing w:before="100" w:beforeAutospacing="1" w:after="100" w:afterAutospacing="1"/>
      </w:pPr>
      <w:r>
        <w:t xml:space="preserve">Remove unnecessary information. </w:t>
      </w:r>
    </w:p>
    <w:p w:rsidR="00E314F0" w:rsidRDefault="00E314F0" w:rsidP="00E314F0">
      <w:pPr>
        <w:numPr>
          <w:ilvl w:val="0"/>
          <w:numId w:val="196"/>
        </w:numPr>
        <w:spacing w:before="100" w:beforeAutospacing="1" w:after="100" w:afterAutospacing="1"/>
      </w:pPr>
      <w:r>
        <w:t xml:space="preserve">Improve note management. </w:t>
      </w:r>
    </w:p>
    <w:p w:rsidR="00E314F0" w:rsidRDefault="00E314F0" w:rsidP="00E314F0">
      <w:r>
        <w:pict>
          <v:rect id="_x0000_i1942" style="width:0;height:1.5pt" o:hralign="center" o:hrstd="t" o:hr="t" fillcolor="#a0a0a0" stroked="f"/>
        </w:pict>
      </w:r>
    </w:p>
    <w:p w:rsidR="00E314F0" w:rsidRDefault="00E314F0" w:rsidP="00E314F0">
      <w:pPr>
        <w:pStyle w:val="Heading2"/>
      </w:pPr>
      <w:r>
        <w:t>Workflow</w:t>
      </w:r>
    </w:p>
    <w:p w:rsidR="00E314F0" w:rsidRDefault="00E314F0" w:rsidP="00E314F0">
      <w:pPr>
        <w:pStyle w:val="Heading3"/>
      </w:pPr>
      <w:r>
        <w:t>Step 1</w:t>
      </w:r>
    </w:p>
    <w:p w:rsidR="00E314F0" w:rsidRDefault="00E314F0" w:rsidP="00E314F0">
      <w:pPr>
        <w:pStyle w:val="NormalWeb"/>
      </w:pPr>
      <w:r>
        <w:t>Student selects note.</w:t>
      </w:r>
    </w:p>
    <w:p w:rsidR="00E314F0" w:rsidRDefault="00E314F0" w:rsidP="00E314F0">
      <w:pPr>
        <w:pStyle w:val="Heading3"/>
      </w:pPr>
      <w:r>
        <w:t>Step 2</w:t>
      </w:r>
    </w:p>
    <w:p w:rsidR="00E314F0" w:rsidRDefault="00E314F0" w:rsidP="00E314F0">
      <w:pPr>
        <w:pStyle w:val="NormalWeb"/>
      </w:pPr>
      <w:r>
        <w:t>Delete option chosen.</w:t>
      </w:r>
    </w:p>
    <w:p w:rsidR="00E314F0" w:rsidRDefault="00E314F0" w:rsidP="00E314F0">
      <w:pPr>
        <w:pStyle w:val="Heading3"/>
      </w:pPr>
      <w:r>
        <w:t>Step 3</w:t>
      </w:r>
    </w:p>
    <w:p w:rsidR="00E314F0" w:rsidRDefault="00E314F0" w:rsidP="00E314F0">
      <w:pPr>
        <w:pStyle w:val="NormalWeb"/>
      </w:pPr>
      <w:r>
        <w:t>Confirmation displayed.</w:t>
      </w:r>
    </w:p>
    <w:p w:rsidR="00E314F0" w:rsidRDefault="00E314F0" w:rsidP="00E314F0">
      <w:pPr>
        <w:pStyle w:val="Heading3"/>
      </w:pPr>
      <w:r>
        <w:t>Step 4</w:t>
      </w:r>
    </w:p>
    <w:p w:rsidR="00E314F0" w:rsidRDefault="00E314F0" w:rsidP="00E314F0">
      <w:pPr>
        <w:pStyle w:val="NormalWeb"/>
      </w:pPr>
      <w:r>
        <w:t>Note removed from database.</w:t>
      </w:r>
    </w:p>
    <w:p w:rsidR="00E314F0" w:rsidRDefault="00E314F0" w:rsidP="00E314F0">
      <w:r>
        <w:pict>
          <v:rect id="_x0000_i1943" style="width:0;height:1.5pt" o:hralign="center" o:hrstd="t" o:hr="t" fillcolor="#a0a0a0" stroked="f"/>
        </w:pict>
      </w:r>
    </w:p>
    <w:p w:rsidR="00E314F0" w:rsidRDefault="00E314F0" w:rsidP="00E314F0">
      <w:pPr>
        <w:pStyle w:val="Heading2"/>
      </w:pPr>
      <w:r>
        <w:t>Confirmation Message</w:t>
      </w:r>
    </w:p>
    <w:p w:rsidR="00E314F0" w:rsidRDefault="00E314F0" w:rsidP="00E314F0">
      <w:pPr>
        <w:pStyle w:val="NormalWeb"/>
      </w:pPr>
      <w:r>
        <w:t>Example:</w:t>
      </w:r>
    </w:p>
    <w:p w:rsidR="00E314F0" w:rsidRDefault="00E314F0" w:rsidP="00E314F0">
      <w:pPr>
        <w:pStyle w:val="HTMLPreformatted"/>
      </w:pPr>
      <w:r>
        <w:rPr>
          <w:rStyle w:val="HTMLCode"/>
        </w:rPr>
        <w:t>Are you sure you want to delete this note?</w:t>
      </w:r>
    </w:p>
    <w:p w:rsidR="00E314F0" w:rsidRDefault="00E314F0" w:rsidP="00E314F0">
      <w:r>
        <w:pict>
          <v:rect id="_x0000_i1944" style="width:0;height:1.5pt" o:hralign="center" o:hrstd="t" o:hr="t" fillcolor="#a0a0a0" stroked="f"/>
        </w:pict>
      </w:r>
    </w:p>
    <w:p w:rsidR="00E314F0" w:rsidRDefault="00E314F0" w:rsidP="00E314F0">
      <w:pPr>
        <w:pStyle w:val="Heading2"/>
      </w:pPr>
      <w:r>
        <w:t>Benefits</w:t>
      </w:r>
    </w:p>
    <w:p w:rsidR="00E314F0" w:rsidRDefault="00E314F0" w:rsidP="00E314F0">
      <w:pPr>
        <w:pStyle w:val="Heading3"/>
      </w:pPr>
      <w:r>
        <w:t>Better Organization</w:t>
      </w:r>
    </w:p>
    <w:p w:rsidR="00E314F0" w:rsidRDefault="00E314F0" w:rsidP="00E314F0">
      <w:pPr>
        <w:pStyle w:val="NormalWeb"/>
      </w:pPr>
      <w:r>
        <w:t>Removes clutter.</w:t>
      </w:r>
    </w:p>
    <w:p w:rsidR="00E314F0" w:rsidRDefault="00E314F0" w:rsidP="00E314F0">
      <w:pPr>
        <w:pStyle w:val="Heading3"/>
      </w:pPr>
      <w:r>
        <w:t>Improved Productivity</w:t>
      </w:r>
    </w:p>
    <w:p w:rsidR="00E314F0" w:rsidRDefault="00E314F0" w:rsidP="00E314F0">
      <w:pPr>
        <w:pStyle w:val="NormalWeb"/>
      </w:pPr>
      <w:r>
        <w:t>Keeps note collections clean.</w:t>
      </w:r>
    </w:p>
    <w:p w:rsidR="00E314F0" w:rsidRDefault="00E314F0" w:rsidP="00E314F0">
      <w:pPr>
        <w:pStyle w:val="Heading3"/>
      </w:pPr>
      <w:r>
        <w:t>Efficient Management</w:t>
      </w:r>
    </w:p>
    <w:p w:rsidR="00E314F0" w:rsidRDefault="00E314F0" w:rsidP="00E314F0">
      <w:pPr>
        <w:pStyle w:val="NormalWeb"/>
      </w:pPr>
      <w:r>
        <w:t>Supports note maintenance.</w:t>
      </w:r>
    </w:p>
    <w:p w:rsidR="00E314F0" w:rsidRDefault="00E314F0" w:rsidP="00E314F0">
      <w:r>
        <w:pict>
          <v:rect id="_x0000_i1945" style="width:0;height:1.5pt" o:hralign="center" o:hrstd="t" o:hr="t" fillcolor="#a0a0a0" stroked="f"/>
        </w:pict>
      </w:r>
    </w:p>
    <w:p w:rsidR="00E314F0" w:rsidRDefault="00E314F0" w:rsidP="00E314F0">
      <w:pPr>
        <w:pStyle w:val="Heading2"/>
      </w:pPr>
      <w:r>
        <w:t>Business Rules</w:t>
      </w:r>
    </w:p>
    <w:p w:rsidR="00E314F0" w:rsidRDefault="00E314F0" w:rsidP="00E314F0">
      <w:pPr>
        <w:numPr>
          <w:ilvl w:val="0"/>
          <w:numId w:val="197"/>
        </w:numPr>
        <w:spacing w:before="100" w:beforeAutospacing="1" w:after="100" w:afterAutospacing="1"/>
      </w:pPr>
      <w:r>
        <w:t xml:space="preserve">Students may only delete their own notes. </w:t>
      </w:r>
    </w:p>
    <w:p w:rsidR="00E314F0" w:rsidRDefault="00E314F0" w:rsidP="00E314F0">
      <w:pPr>
        <w:numPr>
          <w:ilvl w:val="0"/>
          <w:numId w:val="197"/>
        </w:numPr>
        <w:spacing w:before="100" w:beforeAutospacing="1" w:after="100" w:afterAutospacing="1"/>
      </w:pPr>
      <w:r>
        <w:t xml:space="preserve">Deletion confirmation is mandatory. </w:t>
      </w:r>
    </w:p>
    <w:p w:rsidR="00E314F0" w:rsidRDefault="00E314F0" w:rsidP="00E314F0">
      <w:pPr>
        <w:numPr>
          <w:ilvl w:val="0"/>
          <w:numId w:val="197"/>
        </w:numPr>
        <w:spacing w:before="100" w:beforeAutospacing="1" w:after="100" w:afterAutospacing="1"/>
      </w:pPr>
      <w:r>
        <w:t xml:space="preserve">Deleted notes cannot be recovered unless backup exists. </w:t>
      </w:r>
    </w:p>
    <w:p w:rsidR="00E314F0" w:rsidRDefault="00E314F0" w:rsidP="00E314F0">
      <w:r>
        <w:pict>
          <v:rect id="_x0000_i1946" style="width:0;height:1.5pt" o:hralign="center" o:hrstd="t" o:hr="t" fillcolor="#a0a0a0" stroked="f"/>
        </w:pict>
      </w:r>
    </w:p>
    <w:p w:rsidR="00E314F0" w:rsidRDefault="00E314F0" w:rsidP="00E314F0">
      <w:pPr>
        <w:pStyle w:val="Heading1"/>
      </w:pPr>
      <w:r>
        <w:t>12.8 Export Notes</w:t>
      </w:r>
    </w:p>
    <w:p w:rsidR="00E314F0" w:rsidRDefault="00E314F0" w:rsidP="00E314F0">
      <w:pPr>
        <w:pStyle w:val="Heading2"/>
      </w:pPr>
      <w:r>
        <w:t>Description</w:t>
      </w:r>
    </w:p>
    <w:p w:rsidR="00E314F0" w:rsidRDefault="00E314F0" w:rsidP="00E314F0">
      <w:pPr>
        <w:pStyle w:val="NormalWeb"/>
      </w:pPr>
      <w:r>
        <w:t>The Export Notes feature allows students to download and save their personal notes for offline access, sharing, printing, or future reference.</w:t>
      </w:r>
    </w:p>
    <w:p w:rsidR="00E314F0" w:rsidRDefault="00E314F0" w:rsidP="00E314F0">
      <w:pPr>
        <w:pStyle w:val="NormalWeb"/>
      </w:pPr>
      <w:r>
        <w:t>This feature is particularly useful during examinations, interviews, and project preparation when students require quick access to study materials.</w:t>
      </w:r>
    </w:p>
    <w:p w:rsidR="00E314F0" w:rsidRDefault="00E314F0" w:rsidP="00E314F0">
      <w:r>
        <w:pict>
          <v:rect id="_x0000_i1947" style="width:0;height:1.5pt" o:hralign="center" o:hrstd="t" o:hr="t" fillcolor="#a0a0a0" stroked="f"/>
        </w:pict>
      </w:r>
    </w:p>
    <w:p w:rsidR="00E314F0" w:rsidRDefault="00E314F0" w:rsidP="00E314F0">
      <w:pPr>
        <w:pStyle w:val="Heading2"/>
      </w:pPr>
      <w:r>
        <w:t>Purpose</w:t>
      </w:r>
    </w:p>
    <w:p w:rsidR="00E314F0" w:rsidRDefault="00E314F0" w:rsidP="00E314F0">
      <w:pPr>
        <w:pStyle w:val="NormalWeb"/>
      </w:pPr>
      <w:r>
        <w:t>The Export Notes feature aims to:</w:t>
      </w:r>
    </w:p>
    <w:p w:rsidR="00E314F0" w:rsidRDefault="00E314F0" w:rsidP="00E314F0">
      <w:pPr>
        <w:numPr>
          <w:ilvl w:val="0"/>
          <w:numId w:val="198"/>
        </w:numPr>
        <w:spacing w:before="100" w:beforeAutospacing="1" w:after="100" w:afterAutospacing="1"/>
      </w:pPr>
      <w:r>
        <w:t xml:space="preserve">Support offline learning. </w:t>
      </w:r>
    </w:p>
    <w:p w:rsidR="00E314F0" w:rsidRDefault="00E314F0" w:rsidP="00E314F0">
      <w:pPr>
        <w:numPr>
          <w:ilvl w:val="0"/>
          <w:numId w:val="198"/>
        </w:numPr>
        <w:spacing w:before="100" w:beforeAutospacing="1" w:after="100" w:afterAutospacing="1"/>
      </w:pPr>
      <w:r>
        <w:t xml:space="preserve">Enable sharing of notes. </w:t>
      </w:r>
    </w:p>
    <w:p w:rsidR="00E314F0" w:rsidRDefault="00E314F0" w:rsidP="00E314F0">
      <w:pPr>
        <w:numPr>
          <w:ilvl w:val="0"/>
          <w:numId w:val="198"/>
        </w:numPr>
        <w:spacing w:before="100" w:beforeAutospacing="1" w:after="100" w:afterAutospacing="1"/>
      </w:pPr>
      <w:r>
        <w:t xml:space="preserve">Facilitate printing. </w:t>
      </w:r>
    </w:p>
    <w:p w:rsidR="00E314F0" w:rsidRDefault="00E314F0" w:rsidP="00E314F0">
      <w:pPr>
        <w:numPr>
          <w:ilvl w:val="0"/>
          <w:numId w:val="198"/>
        </w:numPr>
        <w:spacing w:before="100" w:beforeAutospacing="1" w:after="100" w:afterAutospacing="1"/>
      </w:pPr>
      <w:r>
        <w:t xml:space="preserve">Preserve learning materials. </w:t>
      </w:r>
    </w:p>
    <w:p w:rsidR="00E314F0" w:rsidRDefault="00E314F0" w:rsidP="00E314F0">
      <w:r>
        <w:pict>
          <v:rect id="_x0000_i1948" style="width:0;height:1.5pt" o:hralign="center" o:hrstd="t" o:hr="t" fillcolor="#a0a0a0" stroked="f"/>
        </w:pict>
      </w:r>
    </w:p>
    <w:p w:rsidR="00E314F0" w:rsidRDefault="00E314F0" w:rsidP="00E314F0">
      <w:pPr>
        <w:pStyle w:val="Heading2"/>
      </w:pPr>
      <w:r>
        <w:t>Export Formats</w:t>
      </w:r>
    </w:p>
    <w:p w:rsidR="00E314F0" w:rsidRDefault="00E314F0" w:rsidP="00E314F0">
      <w:pPr>
        <w:pStyle w:val="Heading3"/>
      </w:pPr>
      <w:r>
        <w:t>PDF Format</w:t>
      </w:r>
    </w:p>
    <w:p w:rsidR="00E314F0" w:rsidRDefault="00E314F0" w:rsidP="00E314F0">
      <w:pPr>
        <w:pStyle w:val="NormalWeb"/>
      </w:pPr>
      <w:r>
        <w:t>Most commonly used format.</w:t>
      </w:r>
    </w:p>
    <w:p w:rsidR="00E314F0" w:rsidRDefault="00E314F0" w:rsidP="00E314F0">
      <w:pPr>
        <w:pStyle w:val="Heading3"/>
      </w:pPr>
      <w:r>
        <w:t>Text Format</w:t>
      </w:r>
    </w:p>
    <w:p w:rsidR="00E314F0" w:rsidRDefault="00E314F0" w:rsidP="00E314F0">
      <w:pPr>
        <w:pStyle w:val="NormalWeb"/>
      </w:pPr>
      <w:r>
        <w:t>Plain text export.</w:t>
      </w:r>
    </w:p>
    <w:p w:rsidR="00E314F0" w:rsidRDefault="00E314F0" w:rsidP="00E314F0">
      <w:pPr>
        <w:pStyle w:val="Heading3"/>
      </w:pPr>
      <w:r>
        <w:t>Document Format</w:t>
      </w:r>
    </w:p>
    <w:p w:rsidR="00E314F0" w:rsidRDefault="00E314F0" w:rsidP="00E314F0">
      <w:pPr>
        <w:pStyle w:val="NormalWeb"/>
      </w:pPr>
      <w:r>
        <w:t>Editable file format.</w:t>
      </w:r>
    </w:p>
    <w:p w:rsidR="00E314F0" w:rsidRDefault="00E314F0" w:rsidP="00E314F0">
      <w:r>
        <w:pict>
          <v:rect id="_x0000_i1949" style="width:0;height:1.5pt" o:hralign="center" o:hrstd="t" o:hr="t" fillcolor="#a0a0a0" stroked="f"/>
        </w:pict>
      </w:r>
    </w:p>
    <w:p w:rsidR="00E314F0" w:rsidRDefault="00E314F0" w:rsidP="00E314F0">
      <w:pPr>
        <w:pStyle w:val="Heading2"/>
      </w:pPr>
      <w:r>
        <w:t>Workflow</w:t>
      </w:r>
    </w:p>
    <w:p w:rsidR="00E314F0" w:rsidRDefault="00E314F0" w:rsidP="00E314F0">
      <w:pPr>
        <w:pStyle w:val="Heading3"/>
      </w:pPr>
      <w:r>
        <w:t>Step 1</w:t>
      </w:r>
    </w:p>
    <w:p w:rsidR="00E314F0" w:rsidRDefault="00E314F0" w:rsidP="00E314F0">
      <w:pPr>
        <w:pStyle w:val="NormalWeb"/>
      </w:pPr>
      <w:r>
        <w:t>Student selects note.</w:t>
      </w:r>
    </w:p>
    <w:p w:rsidR="00E314F0" w:rsidRDefault="00E314F0" w:rsidP="00E314F0">
      <w:pPr>
        <w:pStyle w:val="Heading3"/>
      </w:pPr>
      <w:r>
        <w:t>Step 2</w:t>
      </w:r>
    </w:p>
    <w:p w:rsidR="00E314F0" w:rsidRDefault="00E314F0" w:rsidP="00E314F0">
      <w:pPr>
        <w:pStyle w:val="NormalWeb"/>
      </w:pPr>
      <w:r>
        <w:t>Export option chosen.</w:t>
      </w:r>
    </w:p>
    <w:p w:rsidR="00E314F0" w:rsidRDefault="00E314F0" w:rsidP="00E314F0">
      <w:pPr>
        <w:pStyle w:val="Heading3"/>
      </w:pPr>
      <w:r>
        <w:t>Step 3</w:t>
      </w:r>
    </w:p>
    <w:p w:rsidR="00E314F0" w:rsidRDefault="00E314F0" w:rsidP="00E314F0">
      <w:pPr>
        <w:pStyle w:val="NormalWeb"/>
      </w:pPr>
      <w:r>
        <w:t>Format selected.</w:t>
      </w:r>
    </w:p>
    <w:p w:rsidR="00E314F0" w:rsidRDefault="00E314F0" w:rsidP="00E314F0">
      <w:pPr>
        <w:pStyle w:val="Heading3"/>
      </w:pPr>
      <w:r>
        <w:t>Step 4</w:t>
      </w:r>
    </w:p>
    <w:p w:rsidR="00E314F0" w:rsidRDefault="00E314F0" w:rsidP="00E314F0">
      <w:pPr>
        <w:pStyle w:val="NormalWeb"/>
      </w:pPr>
      <w:r>
        <w:t>File generated.</w:t>
      </w:r>
    </w:p>
    <w:p w:rsidR="00E314F0" w:rsidRDefault="00E314F0" w:rsidP="00E314F0">
      <w:pPr>
        <w:pStyle w:val="Heading3"/>
      </w:pPr>
      <w:r>
        <w:t>Step 5</w:t>
      </w:r>
    </w:p>
    <w:p w:rsidR="00E314F0" w:rsidRDefault="00E314F0" w:rsidP="00E314F0">
      <w:pPr>
        <w:pStyle w:val="NormalWeb"/>
      </w:pPr>
      <w:r>
        <w:t>Download initiated.</w:t>
      </w:r>
    </w:p>
    <w:p w:rsidR="00E314F0" w:rsidRDefault="00E314F0" w:rsidP="00E314F0">
      <w:r>
        <w:pict>
          <v:rect id="_x0000_i1950" style="width:0;height:1.5pt" o:hralign="center" o:hrstd="t" o:hr="t" fillcolor="#a0a0a0" stroked="f"/>
        </w:pict>
      </w:r>
    </w:p>
    <w:p w:rsidR="00E314F0" w:rsidRDefault="00E314F0" w:rsidP="00E314F0">
      <w:pPr>
        <w:pStyle w:val="Heading2"/>
      </w:pPr>
      <w:r>
        <w:t>Benefits</w:t>
      </w:r>
    </w:p>
    <w:p w:rsidR="00E314F0" w:rsidRDefault="00E314F0" w:rsidP="00E314F0">
      <w:pPr>
        <w:pStyle w:val="Heading3"/>
      </w:pPr>
      <w:r>
        <w:t>Offline Access</w:t>
      </w:r>
    </w:p>
    <w:p w:rsidR="00E314F0" w:rsidRDefault="00E314F0" w:rsidP="00E314F0">
      <w:pPr>
        <w:pStyle w:val="NormalWeb"/>
      </w:pPr>
      <w:r>
        <w:t>Notes available without internet.</w:t>
      </w:r>
    </w:p>
    <w:p w:rsidR="00E314F0" w:rsidRDefault="00E314F0" w:rsidP="00E314F0">
      <w:pPr>
        <w:pStyle w:val="Heading3"/>
      </w:pPr>
      <w:r>
        <w:t>Easy Sharing</w:t>
      </w:r>
    </w:p>
    <w:p w:rsidR="00E314F0" w:rsidRDefault="00E314F0" w:rsidP="00E314F0">
      <w:pPr>
        <w:pStyle w:val="NormalWeb"/>
      </w:pPr>
      <w:r>
        <w:t>Students can share notes.</w:t>
      </w:r>
    </w:p>
    <w:p w:rsidR="00E314F0" w:rsidRDefault="00E314F0" w:rsidP="00E314F0">
      <w:pPr>
        <w:pStyle w:val="Heading3"/>
      </w:pPr>
      <w:r>
        <w:t>Better Revision</w:t>
      </w:r>
    </w:p>
    <w:p w:rsidR="00E314F0" w:rsidRDefault="00E314F0" w:rsidP="00E314F0">
      <w:pPr>
        <w:pStyle w:val="NormalWeb"/>
      </w:pPr>
      <w:r>
        <w:t>Supports exam preparation.</w:t>
      </w:r>
    </w:p>
    <w:p w:rsidR="00E314F0" w:rsidRDefault="00E314F0" w:rsidP="00E314F0">
      <w:r>
        <w:pict>
          <v:rect id="_x0000_i1951" style="width:0;height:1.5pt" o:hralign="center" o:hrstd="t" o:hr="t" fillcolor="#a0a0a0" stroked="f"/>
        </w:pict>
      </w:r>
    </w:p>
    <w:p w:rsidR="00E314F0" w:rsidRDefault="00E314F0" w:rsidP="00E314F0">
      <w:pPr>
        <w:pStyle w:val="Heading2"/>
      </w:pPr>
      <w:r>
        <w:t>Business Rules</w:t>
      </w:r>
    </w:p>
    <w:p w:rsidR="00E314F0" w:rsidRDefault="00E314F0" w:rsidP="00E314F0">
      <w:pPr>
        <w:numPr>
          <w:ilvl w:val="0"/>
          <w:numId w:val="199"/>
        </w:numPr>
        <w:spacing w:before="100" w:beforeAutospacing="1" w:after="100" w:afterAutospacing="1"/>
      </w:pPr>
      <w:r>
        <w:t xml:space="preserve">Students may only export their own notes. </w:t>
      </w:r>
    </w:p>
    <w:p w:rsidR="00E314F0" w:rsidRDefault="00E314F0" w:rsidP="00E314F0">
      <w:pPr>
        <w:numPr>
          <w:ilvl w:val="0"/>
          <w:numId w:val="199"/>
        </w:numPr>
        <w:spacing w:before="100" w:beforeAutospacing="1" w:after="100" w:afterAutospacing="1"/>
      </w:pPr>
      <w:r>
        <w:t xml:space="preserve">Exported files shall preserve formatting. </w:t>
      </w:r>
    </w:p>
    <w:p w:rsidR="00E314F0" w:rsidRDefault="00E314F0" w:rsidP="00E314F0">
      <w:pPr>
        <w:numPr>
          <w:ilvl w:val="0"/>
          <w:numId w:val="199"/>
        </w:numPr>
        <w:spacing w:before="100" w:beforeAutospacing="1" w:after="100" w:afterAutospacing="1"/>
      </w:pPr>
      <w:r>
        <w:t xml:space="preserve">Export operations shall be logged. </w:t>
      </w:r>
    </w:p>
    <w:p w:rsidR="00E314F0" w:rsidRDefault="00E314F0" w:rsidP="00E314F0">
      <w:r>
        <w:pict>
          <v:rect id="_x0000_i1952" style="width:0;height:1.5pt" o:hralign="center" o:hrstd="t" o:hr="t" fillcolor="#a0a0a0" stroked="f"/>
        </w:pict>
      </w:r>
    </w:p>
    <w:p w:rsidR="00E314F0" w:rsidRDefault="00E314F0" w:rsidP="00E314F0">
      <w:pPr>
        <w:pStyle w:val="Heading1"/>
      </w:pPr>
      <w:r>
        <w:t>12.9 Security Requirements</w:t>
      </w:r>
    </w:p>
    <w:p w:rsidR="00E314F0" w:rsidRDefault="00E314F0" w:rsidP="00E314F0">
      <w:pPr>
        <w:pStyle w:val="NormalWeb"/>
      </w:pPr>
      <w:r>
        <w:t>The Learning Notes Module shall implement security controls to protect student-created content.</w:t>
      </w:r>
    </w:p>
    <w:p w:rsidR="00E314F0" w:rsidRDefault="00E314F0" w:rsidP="00E314F0">
      <w:pPr>
        <w:pStyle w:val="Heading3"/>
      </w:pPr>
      <w:r>
        <w:t>Access Control</w:t>
      </w:r>
    </w:p>
    <w:p w:rsidR="00E314F0" w:rsidRDefault="00E314F0" w:rsidP="00E314F0">
      <w:pPr>
        <w:pStyle w:val="NormalWeb"/>
      </w:pPr>
      <w:r>
        <w:t>Only authenticated users may access notes.</w:t>
      </w:r>
    </w:p>
    <w:p w:rsidR="00E314F0" w:rsidRDefault="00E314F0" w:rsidP="00E314F0">
      <w:pPr>
        <w:pStyle w:val="Heading3"/>
      </w:pPr>
      <w:r>
        <w:t>Data Privacy</w:t>
      </w:r>
    </w:p>
    <w:p w:rsidR="00E314F0" w:rsidRDefault="00E314F0" w:rsidP="00E314F0">
      <w:pPr>
        <w:pStyle w:val="NormalWeb"/>
      </w:pPr>
      <w:r>
        <w:t>Students may only view their own notes.</w:t>
      </w:r>
    </w:p>
    <w:p w:rsidR="00E314F0" w:rsidRDefault="00E314F0" w:rsidP="00E314F0">
      <w:pPr>
        <w:pStyle w:val="Heading3"/>
      </w:pPr>
      <w:r>
        <w:t>Secure Storage</w:t>
      </w:r>
    </w:p>
    <w:p w:rsidR="00E314F0" w:rsidRDefault="00E314F0" w:rsidP="00E314F0">
      <w:pPr>
        <w:pStyle w:val="NormalWeb"/>
      </w:pPr>
      <w:r>
        <w:t>Notes shall be stored securely.</w:t>
      </w:r>
    </w:p>
    <w:p w:rsidR="00E314F0" w:rsidRDefault="00E314F0" w:rsidP="00E314F0">
      <w:pPr>
        <w:pStyle w:val="Heading3"/>
      </w:pPr>
      <w:r>
        <w:t>Data Integrity</w:t>
      </w:r>
    </w:p>
    <w:p w:rsidR="00E314F0" w:rsidRDefault="00E314F0" w:rsidP="00E314F0">
      <w:pPr>
        <w:pStyle w:val="NormalWeb"/>
      </w:pPr>
      <w:r>
        <w:t>Unauthorized modifications shall be prevented.</w:t>
      </w:r>
    </w:p>
    <w:p w:rsidR="00E314F0" w:rsidRDefault="00E314F0" w:rsidP="00E314F0">
      <w:pPr>
        <w:pStyle w:val="Heading3"/>
      </w:pPr>
      <w:r>
        <w:t>Audit Logging</w:t>
      </w:r>
    </w:p>
    <w:p w:rsidR="00E314F0" w:rsidRDefault="00E314F0" w:rsidP="00E314F0">
      <w:pPr>
        <w:pStyle w:val="NormalWeb"/>
      </w:pPr>
      <w:r>
        <w:t>Create, edit, delete, and export activities shall be recorded.</w:t>
      </w:r>
    </w:p>
    <w:p w:rsidR="00E314F0" w:rsidRDefault="00E314F0" w:rsidP="00E314F0">
      <w:r>
        <w:pict>
          <v:rect id="_x0000_i1953" style="width:0;height:1.5pt" o:hralign="center" o:hrstd="t" o:hr="t" fillcolor="#a0a0a0" stroked="f"/>
        </w:pict>
      </w:r>
    </w:p>
    <w:p w:rsidR="00E314F0" w:rsidRDefault="00E314F0" w:rsidP="00E314F0">
      <w:pPr>
        <w:pStyle w:val="Heading1"/>
      </w:pPr>
      <w:r>
        <w:t>12.10 Module Summary</w:t>
      </w:r>
    </w:p>
    <w:p w:rsidR="00E314F0" w:rsidRDefault="00E314F0" w:rsidP="00E314F0">
      <w:pPr>
        <w:pStyle w:val="NormalWeb"/>
      </w:pPr>
      <w:r>
        <w:t>The Learning Notes Module provides students with a powerful personal note-taking system that supports active learning, knowledge retention, and effective revision. Through features such as creating notes, lesson-wise organization, editing, deletion, and exporting, students can build personalized learning resources tailored to their educational needs.</w:t>
      </w:r>
    </w:p>
    <w:p w:rsidR="00E314F0" w:rsidRDefault="00E314F0" w:rsidP="00E314F0">
      <w:pPr>
        <w:pStyle w:val="NormalWeb"/>
      </w:pPr>
      <w:r>
        <w:t>The module enhances productivity, improves learning outcomes, and provides a structured approach to managing educational information. By integrating note-taking directly into the learning platform, the Learning Notes Module contributes significantly to student success, engagement, and long-term knowledge retention.</w:t>
      </w:r>
    </w:p>
    <w:p w:rsidR="00E314F0" w:rsidRDefault="00E314F0" w:rsidP="00E314F0">
      <w:pPr>
        <w:pStyle w:val="z-TopofForm"/>
      </w:pPr>
      <w:r>
        <w:t>Top of Form</w:t>
      </w:r>
    </w:p>
    <w:p w:rsidR="00E314F0" w:rsidRDefault="00E314F0" w:rsidP="00E314F0">
      <w:pPr>
        <w:pStyle w:val="placeholder"/>
      </w:pPr>
    </w:p>
    <w:p w:rsidR="00E314F0" w:rsidRDefault="00E314F0" w:rsidP="00E314F0">
      <w:pPr>
        <w:pStyle w:val="Heading1"/>
      </w:pPr>
      <w:r>
        <w:t>Chapter 13: Non-Functional Requirements</w:t>
      </w:r>
    </w:p>
    <w:p w:rsidR="00E314F0" w:rsidRDefault="00E314F0" w:rsidP="00E314F0">
      <w:pPr>
        <w:pStyle w:val="Heading2"/>
      </w:pPr>
      <w:r>
        <w:t>13.1 Performance Requirements</w:t>
      </w:r>
    </w:p>
    <w:p w:rsidR="00E314F0" w:rsidRDefault="00E314F0" w:rsidP="00E314F0">
      <w:pPr>
        <w:numPr>
          <w:ilvl w:val="0"/>
          <w:numId w:val="200"/>
        </w:numPr>
        <w:spacing w:before="100" w:beforeAutospacing="1" w:after="100" w:afterAutospacing="1"/>
      </w:pPr>
      <w:r>
        <w:t xml:space="preserve">Fast application response time. </w:t>
      </w:r>
    </w:p>
    <w:p w:rsidR="00E314F0" w:rsidRDefault="00E314F0" w:rsidP="00E314F0">
      <w:pPr>
        <w:numPr>
          <w:ilvl w:val="0"/>
          <w:numId w:val="200"/>
        </w:numPr>
        <w:spacing w:before="100" w:beforeAutospacing="1" w:after="100" w:afterAutospacing="1"/>
      </w:pPr>
      <w:r>
        <w:t xml:space="preserve">API response within 2–3 seconds. </w:t>
      </w:r>
    </w:p>
    <w:p w:rsidR="00E314F0" w:rsidRDefault="00E314F0" w:rsidP="00E314F0">
      <w:pPr>
        <w:numPr>
          <w:ilvl w:val="0"/>
          <w:numId w:val="200"/>
        </w:numPr>
        <w:spacing w:before="100" w:beforeAutospacing="1" w:after="100" w:afterAutospacing="1"/>
      </w:pPr>
      <w:r>
        <w:t xml:space="preserve">Smooth navigation between screens. </w:t>
      </w:r>
    </w:p>
    <w:p w:rsidR="00E314F0" w:rsidRDefault="00E314F0" w:rsidP="00E314F0">
      <w:pPr>
        <w:numPr>
          <w:ilvl w:val="0"/>
          <w:numId w:val="200"/>
        </w:numPr>
        <w:spacing w:before="100" w:beforeAutospacing="1" w:after="100" w:afterAutospacing="1"/>
      </w:pPr>
      <w:r>
        <w:t xml:space="preserve">Efficient database queries. </w:t>
      </w:r>
    </w:p>
    <w:p w:rsidR="00E314F0" w:rsidRDefault="00E314F0" w:rsidP="00E314F0">
      <w:pPr>
        <w:numPr>
          <w:ilvl w:val="0"/>
          <w:numId w:val="200"/>
        </w:numPr>
        <w:spacing w:before="100" w:beforeAutospacing="1" w:after="100" w:afterAutospacing="1"/>
      </w:pPr>
      <w:r>
        <w:t xml:space="preserve">Support for multiple concurrent users. </w:t>
      </w:r>
    </w:p>
    <w:p w:rsidR="00E314F0" w:rsidRDefault="00E314F0" w:rsidP="00E314F0">
      <w:pPr>
        <w:pStyle w:val="Heading2"/>
      </w:pPr>
      <w:r>
        <w:t>13.2 Security Requirements</w:t>
      </w:r>
    </w:p>
    <w:p w:rsidR="00E314F0" w:rsidRDefault="00E314F0" w:rsidP="00E314F0">
      <w:pPr>
        <w:numPr>
          <w:ilvl w:val="0"/>
          <w:numId w:val="201"/>
        </w:numPr>
        <w:spacing w:before="100" w:beforeAutospacing="1" w:after="100" w:afterAutospacing="1"/>
      </w:pPr>
      <w:r>
        <w:t xml:space="preserve">JWT Authentication. </w:t>
      </w:r>
    </w:p>
    <w:p w:rsidR="00E314F0" w:rsidRDefault="00E314F0" w:rsidP="00E314F0">
      <w:pPr>
        <w:numPr>
          <w:ilvl w:val="0"/>
          <w:numId w:val="201"/>
        </w:numPr>
        <w:spacing w:before="100" w:beforeAutospacing="1" w:after="100" w:afterAutospacing="1"/>
      </w:pPr>
      <w:r>
        <w:t xml:space="preserve">Password Encryption (bcrypt). </w:t>
      </w:r>
    </w:p>
    <w:p w:rsidR="00E314F0" w:rsidRDefault="00E314F0" w:rsidP="00E314F0">
      <w:pPr>
        <w:numPr>
          <w:ilvl w:val="0"/>
          <w:numId w:val="201"/>
        </w:numPr>
        <w:spacing w:before="100" w:beforeAutospacing="1" w:after="100" w:afterAutospacing="1"/>
      </w:pPr>
      <w:r>
        <w:t xml:space="preserve">Role-based Access Control. </w:t>
      </w:r>
    </w:p>
    <w:p w:rsidR="00E314F0" w:rsidRDefault="00E314F0" w:rsidP="00E314F0">
      <w:pPr>
        <w:numPr>
          <w:ilvl w:val="0"/>
          <w:numId w:val="201"/>
        </w:numPr>
        <w:spacing w:before="100" w:beforeAutospacing="1" w:after="100" w:afterAutospacing="1"/>
      </w:pPr>
      <w:r>
        <w:t xml:space="preserve">Secure API Communication (HTTPS). </w:t>
      </w:r>
    </w:p>
    <w:p w:rsidR="00E314F0" w:rsidRDefault="00E314F0" w:rsidP="00E314F0">
      <w:pPr>
        <w:numPr>
          <w:ilvl w:val="0"/>
          <w:numId w:val="201"/>
        </w:numPr>
        <w:spacing w:before="100" w:beforeAutospacing="1" w:after="100" w:afterAutospacing="1"/>
      </w:pPr>
      <w:r>
        <w:t xml:space="preserve">SQL Injection Prevention. </w:t>
      </w:r>
    </w:p>
    <w:p w:rsidR="00E314F0" w:rsidRDefault="00E314F0" w:rsidP="00E314F0">
      <w:pPr>
        <w:numPr>
          <w:ilvl w:val="0"/>
          <w:numId w:val="201"/>
        </w:numPr>
        <w:spacing w:before="100" w:beforeAutospacing="1" w:after="100" w:afterAutospacing="1"/>
      </w:pPr>
      <w:r>
        <w:t xml:space="preserve">XSS Protection. </w:t>
      </w:r>
    </w:p>
    <w:p w:rsidR="00E314F0" w:rsidRDefault="00E314F0" w:rsidP="00E314F0">
      <w:pPr>
        <w:numPr>
          <w:ilvl w:val="0"/>
          <w:numId w:val="201"/>
        </w:numPr>
        <w:spacing w:before="100" w:beforeAutospacing="1" w:after="100" w:afterAutospacing="1"/>
      </w:pPr>
      <w:r>
        <w:t xml:space="preserve">Secure File Upload Validation. </w:t>
      </w:r>
    </w:p>
    <w:p w:rsidR="00E314F0" w:rsidRDefault="00E314F0" w:rsidP="00E314F0">
      <w:pPr>
        <w:pStyle w:val="Heading2"/>
      </w:pPr>
      <w:r>
        <w:t>13.3 Scalability Requirements</w:t>
      </w:r>
    </w:p>
    <w:p w:rsidR="00E314F0" w:rsidRDefault="00E314F0" w:rsidP="00E314F0">
      <w:pPr>
        <w:numPr>
          <w:ilvl w:val="0"/>
          <w:numId w:val="202"/>
        </w:numPr>
        <w:spacing w:before="100" w:beforeAutospacing="1" w:after="100" w:afterAutospacing="1"/>
      </w:pPr>
      <w:r>
        <w:t xml:space="preserve">Support increasing users. </w:t>
      </w:r>
    </w:p>
    <w:p w:rsidR="00E314F0" w:rsidRDefault="00E314F0" w:rsidP="00E314F0">
      <w:pPr>
        <w:numPr>
          <w:ilvl w:val="0"/>
          <w:numId w:val="202"/>
        </w:numPr>
        <w:spacing w:before="100" w:beforeAutospacing="1" w:after="100" w:afterAutospacing="1"/>
      </w:pPr>
      <w:r>
        <w:t xml:space="preserve">Support large numbers of courses. </w:t>
      </w:r>
    </w:p>
    <w:p w:rsidR="00E314F0" w:rsidRDefault="00E314F0" w:rsidP="00E314F0">
      <w:pPr>
        <w:numPr>
          <w:ilvl w:val="0"/>
          <w:numId w:val="202"/>
        </w:numPr>
        <w:spacing w:before="100" w:beforeAutospacing="1" w:after="100" w:afterAutospacing="1"/>
      </w:pPr>
      <w:r>
        <w:t xml:space="preserve">Support future modules. </w:t>
      </w:r>
    </w:p>
    <w:p w:rsidR="00E314F0" w:rsidRDefault="00E314F0" w:rsidP="00E314F0">
      <w:pPr>
        <w:numPr>
          <w:ilvl w:val="0"/>
          <w:numId w:val="202"/>
        </w:numPr>
        <w:spacing w:before="100" w:beforeAutospacing="1" w:after="100" w:afterAutospacing="1"/>
      </w:pPr>
      <w:r>
        <w:t xml:space="preserve">Cloud deployment compatibility. </w:t>
      </w:r>
    </w:p>
    <w:p w:rsidR="00E314F0" w:rsidRDefault="00E314F0" w:rsidP="00E314F0">
      <w:pPr>
        <w:pStyle w:val="Heading2"/>
      </w:pPr>
      <w:r>
        <w:t>13.4 Reliability Requirements</w:t>
      </w:r>
    </w:p>
    <w:p w:rsidR="00E314F0" w:rsidRDefault="00E314F0" w:rsidP="00E314F0">
      <w:pPr>
        <w:numPr>
          <w:ilvl w:val="0"/>
          <w:numId w:val="203"/>
        </w:numPr>
        <w:spacing w:before="100" w:beforeAutospacing="1" w:after="100" w:afterAutospacing="1"/>
      </w:pPr>
      <w:r>
        <w:t xml:space="preserve">System availability. </w:t>
      </w:r>
    </w:p>
    <w:p w:rsidR="00E314F0" w:rsidRDefault="00E314F0" w:rsidP="00E314F0">
      <w:pPr>
        <w:numPr>
          <w:ilvl w:val="0"/>
          <w:numId w:val="203"/>
        </w:numPr>
        <w:spacing w:before="100" w:beforeAutospacing="1" w:after="100" w:afterAutospacing="1"/>
      </w:pPr>
      <w:r>
        <w:t xml:space="preserve">Data backup. </w:t>
      </w:r>
    </w:p>
    <w:p w:rsidR="00E314F0" w:rsidRDefault="00E314F0" w:rsidP="00E314F0">
      <w:pPr>
        <w:numPr>
          <w:ilvl w:val="0"/>
          <w:numId w:val="203"/>
        </w:numPr>
        <w:spacing w:before="100" w:beforeAutospacing="1" w:after="100" w:afterAutospacing="1"/>
      </w:pPr>
      <w:r>
        <w:t xml:space="preserve">Error recovery. </w:t>
      </w:r>
    </w:p>
    <w:p w:rsidR="00E314F0" w:rsidRDefault="00E314F0" w:rsidP="00E314F0">
      <w:pPr>
        <w:numPr>
          <w:ilvl w:val="0"/>
          <w:numId w:val="203"/>
        </w:numPr>
        <w:spacing w:before="100" w:beforeAutospacing="1" w:after="100" w:afterAutospacing="1"/>
      </w:pPr>
      <w:r>
        <w:t xml:space="preserve">Database consistency. </w:t>
      </w:r>
    </w:p>
    <w:p w:rsidR="00E314F0" w:rsidRDefault="00E314F0" w:rsidP="00E314F0">
      <w:pPr>
        <w:pStyle w:val="Heading2"/>
      </w:pPr>
      <w:r>
        <w:t>13.5 Usability Requirements</w:t>
      </w:r>
    </w:p>
    <w:p w:rsidR="00E314F0" w:rsidRDefault="00E314F0" w:rsidP="00E314F0">
      <w:pPr>
        <w:numPr>
          <w:ilvl w:val="0"/>
          <w:numId w:val="204"/>
        </w:numPr>
        <w:spacing w:before="100" w:beforeAutospacing="1" w:after="100" w:afterAutospacing="1"/>
      </w:pPr>
      <w:r>
        <w:t xml:space="preserve">User-friendly interface. </w:t>
      </w:r>
    </w:p>
    <w:p w:rsidR="00E314F0" w:rsidRDefault="00E314F0" w:rsidP="00E314F0">
      <w:pPr>
        <w:numPr>
          <w:ilvl w:val="0"/>
          <w:numId w:val="204"/>
        </w:numPr>
        <w:spacing w:before="100" w:beforeAutospacing="1" w:after="100" w:afterAutospacing="1"/>
      </w:pPr>
      <w:r>
        <w:t xml:space="preserve">Simple navigation. </w:t>
      </w:r>
    </w:p>
    <w:p w:rsidR="00E314F0" w:rsidRDefault="00E314F0" w:rsidP="00E314F0">
      <w:pPr>
        <w:numPr>
          <w:ilvl w:val="0"/>
          <w:numId w:val="204"/>
        </w:numPr>
        <w:spacing w:before="100" w:beforeAutospacing="1" w:after="100" w:afterAutospacing="1"/>
      </w:pPr>
      <w:r>
        <w:t xml:space="preserve">Attractive UI. </w:t>
      </w:r>
    </w:p>
    <w:p w:rsidR="00E314F0" w:rsidRDefault="00E314F0" w:rsidP="00E314F0">
      <w:pPr>
        <w:numPr>
          <w:ilvl w:val="0"/>
          <w:numId w:val="204"/>
        </w:numPr>
        <w:spacing w:before="100" w:beforeAutospacing="1" w:after="100" w:afterAutospacing="1"/>
      </w:pPr>
      <w:r>
        <w:t xml:space="preserve">Mobile-first design. </w:t>
      </w:r>
    </w:p>
    <w:p w:rsidR="00E314F0" w:rsidRDefault="00E314F0" w:rsidP="00E314F0">
      <w:pPr>
        <w:numPr>
          <w:ilvl w:val="0"/>
          <w:numId w:val="204"/>
        </w:numPr>
        <w:spacing w:before="100" w:beforeAutospacing="1" w:after="100" w:afterAutospacing="1"/>
      </w:pPr>
      <w:r>
        <w:t xml:space="preserve">Easy accessibility. </w:t>
      </w:r>
    </w:p>
    <w:p w:rsidR="00E314F0" w:rsidRDefault="00E314F0" w:rsidP="00E314F0">
      <w:pPr>
        <w:pStyle w:val="Heading2"/>
      </w:pPr>
      <w:r>
        <w:t>13.6 Compatibility Requirements</w:t>
      </w:r>
    </w:p>
    <w:p w:rsidR="00E314F0" w:rsidRDefault="00E314F0" w:rsidP="00E314F0">
      <w:pPr>
        <w:numPr>
          <w:ilvl w:val="0"/>
          <w:numId w:val="205"/>
        </w:numPr>
        <w:spacing w:before="100" w:beforeAutospacing="1" w:after="100" w:afterAutospacing="1"/>
      </w:pPr>
      <w:r>
        <w:t xml:space="preserve">Android Devices. </w:t>
      </w:r>
    </w:p>
    <w:p w:rsidR="00E314F0" w:rsidRDefault="00E314F0" w:rsidP="00E314F0">
      <w:pPr>
        <w:numPr>
          <w:ilvl w:val="0"/>
          <w:numId w:val="205"/>
        </w:numPr>
        <w:spacing w:before="100" w:beforeAutospacing="1" w:after="100" w:afterAutospacing="1"/>
      </w:pPr>
      <w:r>
        <w:t xml:space="preserve">Tablets. </w:t>
      </w:r>
    </w:p>
    <w:p w:rsidR="00E314F0" w:rsidRDefault="00E314F0" w:rsidP="00E314F0">
      <w:pPr>
        <w:numPr>
          <w:ilvl w:val="0"/>
          <w:numId w:val="205"/>
        </w:numPr>
        <w:spacing w:before="100" w:beforeAutospacing="1" w:after="100" w:afterAutospacing="1"/>
      </w:pPr>
      <w:r>
        <w:t xml:space="preserve">Web Browsers (if admin panel). </w:t>
      </w:r>
    </w:p>
    <w:p w:rsidR="00E314F0" w:rsidRDefault="00E314F0" w:rsidP="00E314F0">
      <w:pPr>
        <w:numPr>
          <w:ilvl w:val="0"/>
          <w:numId w:val="205"/>
        </w:numPr>
        <w:spacing w:before="100" w:beforeAutospacing="1" w:after="100" w:afterAutospacing="1"/>
      </w:pPr>
      <w:r>
        <w:t xml:space="preserve">Different screen sizes. </w:t>
      </w:r>
    </w:p>
    <w:p w:rsidR="00E314F0" w:rsidRDefault="00E314F0" w:rsidP="00E314F0">
      <w:pPr>
        <w:pStyle w:val="Heading2"/>
      </w:pPr>
      <w:r>
        <w:t>13.7 Maintainability Requirements</w:t>
      </w:r>
    </w:p>
    <w:p w:rsidR="00E314F0" w:rsidRDefault="00E314F0" w:rsidP="00E314F0">
      <w:pPr>
        <w:numPr>
          <w:ilvl w:val="0"/>
          <w:numId w:val="206"/>
        </w:numPr>
        <w:spacing w:before="100" w:beforeAutospacing="1" w:after="100" w:afterAutospacing="1"/>
      </w:pPr>
      <w:r>
        <w:t xml:space="preserve">Modular architecture. </w:t>
      </w:r>
    </w:p>
    <w:p w:rsidR="00E314F0" w:rsidRDefault="00E314F0" w:rsidP="00E314F0">
      <w:pPr>
        <w:numPr>
          <w:ilvl w:val="0"/>
          <w:numId w:val="206"/>
        </w:numPr>
        <w:spacing w:before="100" w:beforeAutospacing="1" w:after="100" w:afterAutospacing="1"/>
      </w:pPr>
      <w:r>
        <w:t xml:space="preserve">Reusable code. </w:t>
      </w:r>
    </w:p>
    <w:p w:rsidR="00E314F0" w:rsidRDefault="00E314F0" w:rsidP="00E314F0">
      <w:pPr>
        <w:numPr>
          <w:ilvl w:val="0"/>
          <w:numId w:val="206"/>
        </w:numPr>
        <w:spacing w:before="100" w:beforeAutospacing="1" w:after="100" w:afterAutospacing="1"/>
      </w:pPr>
      <w:r>
        <w:t xml:space="preserve">API documentation. </w:t>
      </w:r>
    </w:p>
    <w:p w:rsidR="00E314F0" w:rsidRDefault="00E314F0" w:rsidP="00E314F0">
      <w:pPr>
        <w:numPr>
          <w:ilvl w:val="0"/>
          <w:numId w:val="206"/>
        </w:numPr>
        <w:spacing w:before="100" w:beforeAutospacing="1" w:after="100" w:afterAutospacing="1"/>
      </w:pPr>
      <w:r>
        <w:t xml:space="preserve">Proper code comments. </w:t>
      </w:r>
    </w:p>
    <w:p w:rsidR="00E314F0" w:rsidRDefault="00E314F0" w:rsidP="00E314F0">
      <w:r>
        <w:pict>
          <v:rect id="_x0000_i1992" style="width:0;height:1.5pt" o:hralign="center" o:hrstd="t" o:hr="t" fillcolor="#a0a0a0" stroked="f"/>
        </w:pict>
      </w:r>
    </w:p>
    <w:p w:rsidR="00E314F0" w:rsidRDefault="00E314F0" w:rsidP="00E314F0">
      <w:pPr>
        <w:pStyle w:val="Heading1"/>
      </w:pPr>
      <w:r>
        <w:t>Chapter 14: Database Design</w:t>
      </w:r>
    </w:p>
    <w:p w:rsidR="00E314F0" w:rsidRDefault="00E314F0" w:rsidP="00E314F0">
      <w:pPr>
        <w:pStyle w:val="Heading2"/>
      </w:pPr>
      <w:r>
        <w:t>14.1 Database Overview</w:t>
      </w:r>
    </w:p>
    <w:p w:rsidR="00E314F0" w:rsidRDefault="00E314F0" w:rsidP="00E314F0">
      <w:pPr>
        <w:pStyle w:val="NormalWeb"/>
      </w:pPr>
      <w:r>
        <w:t>Database Name:</w:t>
      </w:r>
    </w:p>
    <w:p w:rsidR="00E314F0" w:rsidRDefault="00E314F0" w:rsidP="00E314F0">
      <w:pPr>
        <w:pStyle w:val="HTMLPreformatted"/>
      </w:pPr>
      <w:r>
        <w:rPr>
          <w:rStyle w:val="HTMLCode"/>
        </w:rPr>
        <w:t>smart_learning_db</w:t>
      </w:r>
    </w:p>
    <w:p w:rsidR="00E314F0" w:rsidRDefault="00E314F0" w:rsidP="00E314F0">
      <w:pPr>
        <w:pStyle w:val="NormalWeb"/>
      </w:pPr>
      <w:r>
        <w:t>Database Type:</w:t>
      </w:r>
    </w:p>
    <w:p w:rsidR="00E314F0" w:rsidRDefault="00E314F0" w:rsidP="00E314F0">
      <w:pPr>
        <w:pStyle w:val="HTMLPreformatted"/>
      </w:pPr>
      <w:r>
        <w:rPr>
          <w:rStyle w:val="HTMLCode"/>
        </w:rPr>
        <w:t>MySQL</w:t>
      </w:r>
    </w:p>
    <w:p w:rsidR="00E314F0" w:rsidRDefault="00E314F0" w:rsidP="00E314F0">
      <w:r>
        <w:pict>
          <v:rect id="_x0000_i1993" style="width:0;height:1.5pt" o:hralign="center" o:hrstd="t" o:hr="t" fillcolor="#a0a0a0" stroked="f"/>
        </w:pict>
      </w:r>
    </w:p>
    <w:p w:rsidR="00E314F0" w:rsidRDefault="00E314F0" w:rsidP="00E314F0">
      <w:pPr>
        <w:pStyle w:val="Heading2"/>
      </w:pPr>
      <w:r>
        <w:t>14.2 Main Tables</w:t>
      </w:r>
    </w:p>
    <w:p w:rsidR="00E314F0" w:rsidRDefault="00E314F0" w:rsidP="00E314F0">
      <w:pPr>
        <w:pStyle w:val="Heading3"/>
      </w:pPr>
      <w: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748"/>
      </w:tblGrid>
      <w:tr w:rsidR="00E314F0" w:rsidTr="00E314F0">
        <w:trPr>
          <w:tblHeader/>
          <w:tblCellSpacing w:w="15" w:type="dxa"/>
        </w:trPr>
        <w:tc>
          <w:tcPr>
            <w:tcW w:w="0" w:type="auto"/>
            <w:vAlign w:val="center"/>
            <w:hideMark/>
          </w:tcPr>
          <w:p w:rsidR="00E314F0" w:rsidRDefault="00E314F0">
            <w:pPr>
              <w:jc w:val="center"/>
              <w:rPr>
                <w:b/>
                <w:bCs/>
              </w:rPr>
            </w:pPr>
            <w:r>
              <w:rPr>
                <w:b/>
                <w:bCs/>
              </w:rPr>
              <w:t>Field</w:t>
            </w:r>
          </w:p>
        </w:tc>
        <w:tc>
          <w:tcPr>
            <w:tcW w:w="0" w:type="auto"/>
            <w:vAlign w:val="center"/>
            <w:hideMark/>
          </w:tcPr>
          <w:p w:rsidR="00E314F0" w:rsidRDefault="00E314F0">
            <w:pPr>
              <w:jc w:val="center"/>
              <w:rPr>
                <w:b/>
                <w:bCs/>
              </w:rPr>
            </w:pPr>
            <w:r>
              <w:rPr>
                <w:b/>
                <w:bCs/>
              </w:rPr>
              <w:t>Type</w:t>
            </w:r>
          </w:p>
        </w:tc>
      </w:tr>
      <w:tr w:rsidR="00E314F0" w:rsidTr="00E314F0">
        <w:trPr>
          <w:tblCellSpacing w:w="15" w:type="dxa"/>
        </w:trPr>
        <w:tc>
          <w:tcPr>
            <w:tcW w:w="0" w:type="auto"/>
            <w:vAlign w:val="center"/>
            <w:hideMark/>
          </w:tcPr>
          <w:p w:rsidR="00E314F0" w:rsidRDefault="00E314F0">
            <w:r>
              <w:t>id</w:t>
            </w:r>
          </w:p>
        </w:tc>
        <w:tc>
          <w:tcPr>
            <w:tcW w:w="0" w:type="auto"/>
            <w:vAlign w:val="center"/>
            <w:hideMark/>
          </w:tcPr>
          <w:p w:rsidR="00E314F0" w:rsidRDefault="00E314F0">
            <w:r>
              <w:t>bigint</w:t>
            </w:r>
          </w:p>
        </w:tc>
      </w:tr>
      <w:tr w:rsidR="00E314F0" w:rsidTr="00E314F0">
        <w:trPr>
          <w:tblCellSpacing w:w="15" w:type="dxa"/>
        </w:trPr>
        <w:tc>
          <w:tcPr>
            <w:tcW w:w="0" w:type="auto"/>
            <w:vAlign w:val="center"/>
            <w:hideMark/>
          </w:tcPr>
          <w:p w:rsidR="00E314F0" w:rsidRDefault="00E314F0">
            <w:r>
              <w:t>name</w:t>
            </w:r>
          </w:p>
        </w:tc>
        <w:tc>
          <w:tcPr>
            <w:tcW w:w="0" w:type="auto"/>
            <w:vAlign w:val="center"/>
            <w:hideMark/>
          </w:tcPr>
          <w:p w:rsidR="00E314F0" w:rsidRDefault="00E314F0">
            <w:r>
              <w:t>varchar</w:t>
            </w:r>
          </w:p>
        </w:tc>
      </w:tr>
      <w:tr w:rsidR="00E314F0" w:rsidTr="00E314F0">
        <w:trPr>
          <w:tblCellSpacing w:w="15" w:type="dxa"/>
        </w:trPr>
        <w:tc>
          <w:tcPr>
            <w:tcW w:w="0" w:type="auto"/>
            <w:vAlign w:val="center"/>
            <w:hideMark/>
          </w:tcPr>
          <w:p w:rsidR="00E314F0" w:rsidRDefault="00E314F0">
            <w:r>
              <w:t>email</w:t>
            </w:r>
          </w:p>
        </w:tc>
        <w:tc>
          <w:tcPr>
            <w:tcW w:w="0" w:type="auto"/>
            <w:vAlign w:val="center"/>
            <w:hideMark/>
          </w:tcPr>
          <w:p w:rsidR="00E314F0" w:rsidRDefault="00E314F0">
            <w:r>
              <w:t>varchar</w:t>
            </w:r>
          </w:p>
        </w:tc>
      </w:tr>
      <w:tr w:rsidR="00E314F0" w:rsidTr="00E314F0">
        <w:trPr>
          <w:tblCellSpacing w:w="15" w:type="dxa"/>
        </w:trPr>
        <w:tc>
          <w:tcPr>
            <w:tcW w:w="0" w:type="auto"/>
            <w:vAlign w:val="center"/>
            <w:hideMark/>
          </w:tcPr>
          <w:p w:rsidR="00E314F0" w:rsidRDefault="00E314F0">
            <w:r>
              <w:t>password</w:t>
            </w:r>
          </w:p>
        </w:tc>
        <w:tc>
          <w:tcPr>
            <w:tcW w:w="0" w:type="auto"/>
            <w:vAlign w:val="center"/>
            <w:hideMark/>
          </w:tcPr>
          <w:p w:rsidR="00E314F0" w:rsidRDefault="00E314F0">
            <w:r>
              <w:t>varchar</w:t>
            </w:r>
          </w:p>
        </w:tc>
      </w:tr>
      <w:tr w:rsidR="00E314F0" w:rsidTr="00E314F0">
        <w:trPr>
          <w:tblCellSpacing w:w="15" w:type="dxa"/>
        </w:trPr>
        <w:tc>
          <w:tcPr>
            <w:tcW w:w="0" w:type="auto"/>
            <w:vAlign w:val="center"/>
            <w:hideMark/>
          </w:tcPr>
          <w:p w:rsidR="00E314F0" w:rsidRDefault="00E314F0">
            <w:r>
              <w:t>profile_image</w:t>
            </w:r>
          </w:p>
        </w:tc>
        <w:tc>
          <w:tcPr>
            <w:tcW w:w="0" w:type="auto"/>
            <w:vAlign w:val="center"/>
            <w:hideMark/>
          </w:tcPr>
          <w:p w:rsidR="00E314F0" w:rsidRDefault="00E314F0">
            <w:r>
              <w:t>varchar</w:t>
            </w:r>
          </w:p>
        </w:tc>
      </w:tr>
    </w:tbl>
    <w:p w:rsidR="00E314F0" w:rsidRDefault="00E314F0" w:rsidP="00E314F0">
      <w:r>
        <w:pict>
          <v:rect id="_x0000_i1994" style="width:0;height:1.5pt" o:hralign="center" o:hrstd="t" o:hr="t" fillcolor="#a0a0a0" stroked="f"/>
        </w:pict>
      </w:r>
    </w:p>
    <w:p w:rsidR="00E314F0" w:rsidRDefault="00E314F0" w:rsidP="00E314F0">
      <w:pPr>
        <w:pStyle w:val="Heading3"/>
      </w:pPr>
      <w:r>
        <w:t>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748"/>
      </w:tblGrid>
      <w:tr w:rsidR="00E314F0" w:rsidTr="00E314F0">
        <w:trPr>
          <w:tblHeader/>
          <w:tblCellSpacing w:w="15" w:type="dxa"/>
        </w:trPr>
        <w:tc>
          <w:tcPr>
            <w:tcW w:w="0" w:type="auto"/>
            <w:vAlign w:val="center"/>
            <w:hideMark/>
          </w:tcPr>
          <w:p w:rsidR="00E314F0" w:rsidRDefault="00E314F0">
            <w:pPr>
              <w:jc w:val="center"/>
              <w:rPr>
                <w:b/>
                <w:bCs/>
              </w:rPr>
            </w:pPr>
            <w:r>
              <w:rPr>
                <w:b/>
                <w:bCs/>
              </w:rPr>
              <w:t>Field</w:t>
            </w:r>
          </w:p>
        </w:tc>
        <w:tc>
          <w:tcPr>
            <w:tcW w:w="0" w:type="auto"/>
            <w:vAlign w:val="center"/>
            <w:hideMark/>
          </w:tcPr>
          <w:p w:rsidR="00E314F0" w:rsidRDefault="00E314F0">
            <w:pPr>
              <w:jc w:val="center"/>
              <w:rPr>
                <w:b/>
                <w:bCs/>
              </w:rPr>
            </w:pPr>
            <w:r>
              <w:rPr>
                <w:b/>
                <w:bCs/>
              </w:rPr>
              <w:t>Type</w:t>
            </w:r>
          </w:p>
        </w:tc>
      </w:tr>
      <w:tr w:rsidR="00E314F0" w:rsidTr="00E314F0">
        <w:trPr>
          <w:tblCellSpacing w:w="15" w:type="dxa"/>
        </w:trPr>
        <w:tc>
          <w:tcPr>
            <w:tcW w:w="0" w:type="auto"/>
            <w:vAlign w:val="center"/>
            <w:hideMark/>
          </w:tcPr>
          <w:p w:rsidR="00E314F0" w:rsidRDefault="00E314F0">
            <w:r>
              <w:t>id</w:t>
            </w:r>
          </w:p>
        </w:tc>
        <w:tc>
          <w:tcPr>
            <w:tcW w:w="0" w:type="auto"/>
            <w:vAlign w:val="center"/>
            <w:hideMark/>
          </w:tcPr>
          <w:p w:rsidR="00E314F0" w:rsidRDefault="00E314F0">
            <w:r>
              <w:t>bigint</w:t>
            </w:r>
          </w:p>
        </w:tc>
      </w:tr>
      <w:tr w:rsidR="00E314F0" w:rsidTr="00E314F0">
        <w:trPr>
          <w:tblCellSpacing w:w="15" w:type="dxa"/>
        </w:trPr>
        <w:tc>
          <w:tcPr>
            <w:tcW w:w="0" w:type="auto"/>
            <w:vAlign w:val="center"/>
            <w:hideMark/>
          </w:tcPr>
          <w:p w:rsidR="00E314F0" w:rsidRDefault="00E314F0">
            <w:r>
              <w:t>title</w:t>
            </w:r>
          </w:p>
        </w:tc>
        <w:tc>
          <w:tcPr>
            <w:tcW w:w="0" w:type="auto"/>
            <w:vAlign w:val="center"/>
            <w:hideMark/>
          </w:tcPr>
          <w:p w:rsidR="00E314F0" w:rsidRDefault="00E314F0">
            <w:r>
              <w:t>varchar</w:t>
            </w:r>
          </w:p>
        </w:tc>
      </w:tr>
      <w:tr w:rsidR="00E314F0" w:rsidTr="00E314F0">
        <w:trPr>
          <w:tblCellSpacing w:w="15" w:type="dxa"/>
        </w:trPr>
        <w:tc>
          <w:tcPr>
            <w:tcW w:w="0" w:type="auto"/>
            <w:vAlign w:val="center"/>
            <w:hideMark/>
          </w:tcPr>
          <w:p w:rsidR="00E314F0" w:rsidRDefault="00E314F0">
            <w:r>
              <w:t>description</w:t>
            </w:r>
          </w:p>
        </w:tc>
        <w:tc>
          <w:tcPr>
            <w:tcW w:w="0" w:type="auto"/>
            <w:vAlign w:val="center"/>
            <w:hideMark/>
          </w:tcPr>
          <w:p w:rsidR="00E314F0" w:rsidRDefault="00E314F0">
            <w:r>
              <w:t>text</w:t>
            </w:r>
          </w:p>
        </w:tc>
      </w:tr>
      <w:tr w:rsidR="00E314F0" w:rsidTr="00E314F0">
        <w:trPr>
          <w:tblCellSpacing w:w="15" w:type="dxa"/>
        </w:trPr>
        <w:tc>
          <w:tcPr>
            <w:tcW w:w="0" w:type="auto"/>
            <w:vAlign w:val="center"/>
            <w:hideMark/>
          </w:tcPr>
          <w:p w:rsidR="00E314F0" w:rsidRDefault="00E314F0">
            <w:r>
              <w:t>instructor</w:t>
            </w:r>
          </w:p>
        </w:tc>
        <w:tc>
          <w:tcPr>
            <w:tcW w:w="0" w:type="auto"/>
            <w:vAlign w:val="center"/>
            <w:hideMark/>
          </w:tcPr>
          <w:p w:rsidR="00E314F0" w:rsidRDefault="00E314F0">
            <w:r>
              <w:t>varchar</w:t>
            </w:r>
          </w:p>
        </w:tc>
      </w:tr>
      <w:tr w:rsidR="00E314F0" w:rsidTr="00E314F0">
        <w:trPr>
          <w:tblCellSpacing w:w="15" w:type="dxa"/>
        </w:trPr>
        <w:tc>
          <w:tcPr>
            <w:tcW w:w="0" w:type="auto"/>
            <w:vAlign w:val="center"/>
            <w:hideMark/>
          </w:tcPr>
          <w:p w:rsidR="00E314F0" w:rsidRDefault="00E314F0">
            <w:r>
              <w:t>category_id</w:t>
            </w:r>
          </w:p>
        </w:tc>
        <w:tc>
          <w:tcPr>
            <w:tcW w:w="0" w:type="auto"/>
            <w:vAlign w:val="center"/>
            <w:hideMark/>
          </w:tcPr>
          <w:p w:rsidR="00E314F0" w:rsidRDefault="00E314F0">
            <w:r>
              <w:t>bigint</w:t>
            </w:r>
          </w:p>
        </w:tc>
      </w:tr>
    </w:tbl>
    <w:p w:rsidR="00E314F0" w:rsidRDefault="00E314F0" w:rsidP="00E314F0">
      <w:r>
        <w:pict>
          <v:rect id="_x0000_i1995" style="width:0;height:1.5pt" o:hralign="center" o:hrstd="t" o:hr="t" fillcolor="#a0a0a0" stroked="f"/>
        </w:pict>
      </w:r>
    </w:p>
    <w:p w:rsidR="00E314F0" w:rsidRDefault="00E314F0" w:rsidP="00E314F0">
      <w:pPr>
        <w:pStyle w:val="Heading3"/>
      </w:pPr>
      <w:r>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748"/>
      </w:tblGrid>
      <w:tr w:rsidR="00E314F0" w:rsidTr="00E314F0">
        <w:trPr>
          <w:tblHeader/>
          <w:tblCellSpacing w:w="15" w:type="dxa"/>
        </w:trPr>
        <w:tc>
          <w:tcPr>
            <w:tcW w:w="0" w:type="auto"/>
            <w:vAlign w:val="center"/>
            <w:hideMark/>
          </w:tcPr>
          <w:p w:rsidR="00E314F0" w:rsidRDefault="00E314F0">
            <w:pPr>
              <w:jc w:val="center"/>
              <w:rPr>
                <w:b/>
                <w:bCs/>
              </w:rPr>
            </w:pPr>
            <w:r>
              <w:rPr>
                <w:b/>
                <w:bCs/>
              </w:rPr>
              <w:t>Field</w:t>
            </w:r>
          </w:p>
        </w:tc>
        <w:tc>
          <w:tcPr>
            <w:tcW w:w="0" w:type="auto"/>
            <w:vAlign w:val="center"/>
            <w:hideMark/>
          </w:tcPr>
          <w:p w:rsidR="00E314F0" w:rsidRDefault="00E314F0">
            <w:pPr>
              <w:jc w:val="center"/>
              <w:rPr>
                <w:b/>
                <w:bCs/>
              </w:rPr>
            </w:pPr>
            <w:r>
              <w:rPr>
                <w:b/>
                <w:bCs/>
              </w:rPr>
              <w:t>Type</w:t>
            </w:r>
          </w:p>
        </w:tc>
      </w:tr>
      <w:tr w:rsidR="00E314F0" w:rsidTr="00E314F0">
        <w:trPr>
          <w:tblCellSpacing w:w="15" w:type="dxa"/>
        </w:trPr>
        <w:tc>
          <w:tcPr>
            <w:tcW w:w="0" w:type="auto"/>
            <w:vAlign w:val="center"/>
            <w:hideMark/>
          </w:tcPr>
          <w:p w:rsidR="00E314F0" w:rsidRDefault="00E314F0">
            <w:r>
              <w:t>id</w:t>
            </w:r>
          </w:p>
        </w:tc>
        <w:tc>
          <w:tcPr>
            <w:tcW w:w="0" w:type="auto"/>
            <w:vAlign w:val="center"/>
            <w:hideMark/>
          </w:tcPr>
          <w:p w:rsidR="00E314F0" w:rsidRDefault="00E314F0">
            <w:r>
              <w:t>bigint</w:t>
            </w:r>
          </w:p>
        </w:tc>
      </w:tr>
      <w:tr w:rsidR="00E314F0" w:rsidTr="00E314F0">
        <w:trPr>
          <w:tblCellSpacing w:w="15" w:type="dxa"/>
        </w:trPr>
        <w:tc>
          <w:tcPr>
            <w:tcW w:w="0" w:type="auto"/>
            <w:vAlign w:val="center"/>
            <w:hideMark/>
          </w:tcPr>
          <w:p w:rsidR="00E314F0" w:rsidRDefault="00E314F0">
            <w:r>
              <w:t>category_name</w:t>
            </w:r>
          </w:p>
        </w:tc>
        <w:tc>
          <w:tcPr>
            <w:tcW w:w="0" w:type="auto"/>
            <w:vAlign w:val="center"/>
            <w:hideMark/>
          </w:tcPr>
          <w:p w:rsidR="00E314F0" w:rsidRDefault="00E314F0">
            <w:r>
              <w:t>varchar</w:t>
            </w:r>
          </w:p>
        </w:tc>
      </w:tr>
    </w:tbl>
    <w:p w:rsidR="00E314F0" w:rsidRDefault="00E314F0" w:rsidP="00E314F0">
      <w:r>
        <w:pict>
          <v:rect id="_x0000_i1996" style="width:0;height:1.5pt" o:hralign="center" o:hrstd="t" o:hr="t" fillcolor="#a0a0a0" stroked="f"/>
        </w:pict>
      </w:r>
    </w:p>
    <w:p w:rsidR="00E314F0" w:rsidRDefault="00E314F0" w:rsidP="00E314F0">
      <w:pPr>
        <w:pStyle w:val="Heading3"/>
      </w:pPr>
      <w:r>
        <w:t>enrollments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585"/>
      </w:tblGrid>
      <w:tr w:rsidR="00E314F0" w:rsidTr="00E314F0">
        <w:trPr>
          <w:tblHeader/>
          <w:tblCellSpacing w:w="15" w:type="dxa"/>
        </w:trPr>
        <w:tc>
          <w:tcPr>
            <w:tcW w:w="0" w:type="auto"/>
            <w:vAlign w:val="center"/>
            <w:hideMark/>
          </w:tcPr>
          <w:p w:rsidR="00E314F0" w:rsidRDefault="00E314F0">
            <w:pPr>
              <w:jc w:val="center"/>
              <w:rPr>
                <w:b/>
                <w:bCs/>
              </w:rPr>
            </w:pPr>
            <w:r>
              <w:rPr>
                <w:b/>
                <w:bCs/>
              </w:rPr>
              <w:t>Field</w:t>
            </w:r>
          </w:p>
        </w:tc>
        <w:tc>
          <w:tcPr>
            <w:tcW w:w="0" w:type="auto"/>
            <w:vAlign w:val="center"/>
            <w:hideMark/>
          </w:tcPr>
          <w:p w:rsidR="00E314F0" w:rsidRDefault="00E314F0">
            <w:pPr>
              <w:jc w:val="center"/>
              <w:rPr>
                <w:b/>
                <w:bCs/>
              </w:rPr>
            </w:pPr>
            <w:r>
              <w:rPr>
                <w:b/>
                <w:bCs/>
              </w:rPr>
              <w:t>Type</w:t>
            </w:r>
          </w:p>
        </w:tc>
      </w:tr>
      <w:tr w:rsidR="00E314F0" w:rsidTr="00E314F0">
        <w:trPr>
          <w:tblCellSpacing w:w="15" w:type="dxa"/>
        </w:trPr>
        <w:tc>
          <w:tcPr>
            <w:tcW w:w="0" w:type="auto"/>
            <w:vAlign w:val="center"/>
            <w:hideMark/>
          </w:tcPr>
          <w:p w:rsidR="00E314F0" w:rsidRDefault="00E314F0">
            <w:r>
              <w:t>id</w:t>
            </w:r>
          </w:p>
        </w:tc>
        <w:tc>
          <w:tcPr>
            <w:tcW w:w="0" w:type="auto"/>
            <w:vAlign w:val="center"/>
            <w:hideMark/>
          </w:tcPr>
          <w:p w:rsidR="00E314F0" w:rsidRDefault="00E314F0">
            <w:r>
              <w:t>bigint</w:t>
            </w:r>
          </w:p>
        </w:tc>
      </w:tr>
      <w:tr w:rsidR="00E314F0" w:rsidTr="00E314F0">
        <w:trPr>
          <w:tblCellSpacing w:w="15" w:type="dxa"/>
        </w:trPr>
        <w:tc>
          <w:tcPr>
            <w:tcW w:w="0" w:type="auto"/>
            <w:vAlign w:val="center"/>
            <w:hideMark/>
          </w:tcPr>
          <w:p w:rsidR="00E314F0" w:rsidRDefault="00E314F0">
            <w:r>
              <w:t>user_id</w:t>
            </w:r>
          </w:p>
        </w:tc>
        <w:tc>
          <w:tcPr>
            <w:tcW w:w="0" w:type="auto"/>
            <w:vAlign w:val="center"/>
            <w:hideMark/>
          </w:tcPr>
          <w:p w:rsidR="00E314F0" w:rsidRDefault="00E314F0">
            <w:r>
              <w:t>bigint</w:t>
            </w:r>
          </w:p>
        </w:tc>
      </w:tr>
      <w:tr w:rsidR="00E314F0" w:rsidTr="00E314F0">
        <w:trPr>
          <w:tblCellSpacing w:w="15" w:type="dxa"/>
        </w:trPr>
        <w:tc>
          <w:tcPr>
            <w:tcW w:w="0" w:type="auto"/>
            <w:vAlign w:val="center"/>
            <w:hideMark/>
          </w:tcPr>
          <w:p w:rsidR="00E314F0" w:rsidRDefault="00E314F0">
            <w:r>
              <w:t>course_id</w:t>
            </w:r>
          </w:p>
        </w:tc>
        <w:tc>
          <w:tcPr>
            <w:tcW w:w="0" w:type="auto"/>
            <w:vAlign w:val="center"/>
            <w:hideMark/>
          </w:tcPr>
          <w:p w:rsidR="00E314F0" w:rsidRDefault="00E314F0">
            <w:r>
              <w:t>bigint</w:t>
            </w:r>
          </w:p>
        </w:tc>
      </w:tr>
    </w:tbl>
    <w:p w:rsidR="00E314F0" w:rsidRDefault="00E314F0" w:rsidP="00E314F0">
      <w:r>
        <w:pict>
          <v:rect id="_x0000_i1997" style="width:0;height:1.5pt" o:hralign="center" o:hrstd="t" o:hr="t" fillcolor="#a0a0a0" stroked="f"/>
        </w:pict>
      </w:r>
    </w:p>
    <w:p w:rsidR="00E314F0" w:rsidRDefault="00E314F0" w:rsidP="00E314F0">
      <w:pPr>
        <w:pStyle w:val="Heading3"/>
      </w:pPr>
      <w:r>
        <w:t>lessons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748"/>
      </w:tblGrid>
      <w:tr w:rsidR="00E314F0" w:rsidTr="00E314F0">
        <w:trPr>
          <w:tblHeader/>
          <w:tblCellSpacing w:w="15" w:type="dxa"/>
        </w:trPr>
        <w:tc>
          <w:tcPr>
            <w:tcW w:w="0" w:type="auto"/>
            <w:vAlign w:val="center"/>
            <w:hideMark/>
          </w:tcPr>
          <w:p w:rsidR="00E314F0" w:rsidRDefault="00E314F0">
            <w:pPr>
              <w:jc w:val="center"/>
              <w:rPr>
                <w:b/>
                <w:bCs/>
              </w:rPr>
            </w:pPr>
            <w:r>
              <w:rPr>
                <w:b/>
                <w:bCs/>
              </w:rPr>
              <w:t>Field</w:t>
            </w:r>
          </w:p>
        </w:tc>
        <w:tc>
          <w:tcPr>
            <w:tcW w:w="0" w:type="auto"/>
            <w:vAlign w:val="center"/>
            <w:hideMark/>
          </w:tcPr>
          <w:p w:rsidR="00E314F0" w:rsidRDefault="00E314F0">
            <w:pPr>
              <w:jc w:val="center"/>
              <w:rPr>
                <w:b/>
                <w:bCs/>
              </w:rPr>
            </w:pPr>
            <w:r>
              <w:rPr>
                <w:b/>
                <w:bCs/>
              </w:rPr>
              <w:t>Type</w:t>
            </w:r>
          </w:p>
        </w:tc>
      </w:tr>
      <w:tr w:rsidR="00E314F0" w:rsidTr="00E314F0">
        <w:trPr>
          <w:tblCellSpacing w:w="15" w:type="dxa"/>
        </w:trPr>
        <w:tc>
          <w:tcPr>
            <w:tcW w:w="0" w:type="auto"/>
            <w:vAlign w:val="center"/>
            <w:hideMark/>
          </w:tcPr>
          <w:p w:rsidR="00E314F0" w:rsidRDefault="00E314F0">
            <w:r>
              <w:t>id</w:t>
            </w:r>
          </w:p>
        </w:tc>
        <w:tc>
          <w:tcPr>
            <w:tcW w:w="0" w:type="auto"/>
            <w:vAlign w:val="center"/>
            <w:hideMark/>
          </w:tcPr>
          <w:p w:rsidR="00E314F0" w:rsidRDefault="00E314F0">
            <w:r>
              <w:t>bigint</w:t>
            </w:r>
          </w:p>
        </w:tc>
      </w:tr>
      <w:tr w:rsidR="00E314F0" w:rsidTr="00E314F0">
        <w:trPr>
          <w:tblCellSpacing w:w="15" w:type="dxa"/>
        </w:trPr>
        <w:tc>
          <w:tcPr>
            <w:tcW w:w="0" w:type="auto"/>
            <w:vAlign w:val="center"/>
            <w:hideMark/>
          </w:tcPr>
          <w:p w:rsidR="00E314F0" w:rsidRDefault="00E314F0">
            <w:r>
              <w:t>course_id</w:t>
            </w:r>
          </w:p>
        </w:tc>
        <w:tc>
          <w:tcPr>
            <w:tcW w:w="0" w:type="auto"/>
            <w:vAlign w:val="center"/>
            <w:hideMark/>
          </w:tcPr>
          <w:p w:rsidR="00E314F0" w:rsidRDefault="00E314F0">
            <w:r>
              <w:t>bigint</w:t>
            </w:r>
          </w:p>
        </w:tc>
      </w:tr>
      <w:tr w:rsidR="00E314F0" w:rsidTr="00E314F0">
        <w:trPr>
          <w:tblCellSpacing w:w="15" w:type="dxa"/>
        </w:trPr>
        <w:tc>
          <w:tcPr>
            <w:tcW w:w="0" w:type="auto"/>
            <w:vAlign w:val="center"/>
            <w:hideMark/>
          </w:tcPr>
          <w:p w:rsidR="00E314F0" w:rsidRDefault="00E314F0">
            <w:r>
              <w:t>lesson_title</w:t>
            </w:r>
          </w:p>
        </w:tc>
        <w:tc>
          <w:tcPr>
            <w:tcW w:w="0" w:type="auto"/>
            <w:vAlign w:val="center"/>
            <w:hideMark/>
          </w:tcPr>
          <w:p w:rsidR="00E314F0" w:rsidRDefault="00E314F0">
            <w:r>
              <w:t>varchar</w:t>
            </w:r>
          </w:p>
        </w:tc>
      </w:tr>
      <w:tr w:rsidR="00E314F0" w:rsidTr="00E314F0">
        <w:trPr>
          <w:tblCellSpacing w:w="15" w:type="dxa"/>
        </w:trPr>
        <w:tc>
          <w:tcPr>
            <w:tcW w:w="0" w:type="auto"/>
            <w:vAlign w:val="center"/>
            <w:hideMark/>
          </w:tcPr>
          <w:p w:rsidR="00E314F0" w:rsidRDefault="00E314F0">
            <w:r>
              <w:t>video_url</w:t>
            </w:r>
          </w:p>
        </w:tc>
        <w:tc>
          <w:tcPr>
            <w:tcW w:w="0" w:type="auto"/>
            <w:vAlign w:val="center"/>
            <w:hideMark/>
          </w:tcPr>
          <w:p w:rsidR="00E314F0" w:rsidRDefault="00E314F0">
            <w:r>
              <w:t>text</w:t>
            </w:r>
          </w:p>
        </w:tc>
      </w:tr>
    </w:tbl>
    <w:p w:rsidR="00E314F0" w:rsidRDefault="00E314F0" w:rsidP="00E314F0">
      <w:r>
        <w:pict>
          <v:rect id="_x0000_i1998" style="width:0;height:1.5pt" o:hralign="center" o:hrstd="t" o:hr="t" fillcolor="#a0a0a0" stroked="f"/>
        </w:pict>
      </w:r>
    </w:p>
    <w:p w:rsidR="00E314F0" w:rsidRDefault="00E314F0" w:rsidP="00E314F0">
      <w:pPr>
        <w:pStyle w:val="Heading3"/>
      </w:pPr>
      <w:r>
        <w:t>quizzes</w:t>
      </w:r>
    </w:p>
    <w:p w:rsidR="00E314F0" w:rsidRDefault="00E314F0" w:rsidP="00E314F0">
      <w:pPr>
        <w:pStyle w:val="Heading3"/>
      </w:pPr>
      <w:r>
        <w:t>quiz_questions</w:t>
      </w:r>
    </w:p>
    <w:p w:rsidR="00E314F0" w:rsidRDefault="00E314F0" w:rsidP="00E314F0">
      <w:pPr>
        <w:pStyle w:val="Heading3"/>
      </w:pPr>
      <w:r>
        <w:t>assignments</w:t>
      </w:r>
    </w:p>
    <w:p w:rsidR="00E314F0" w:rsidRDefault="00E314F0" w:rsidP="00E314F0">
      <w:pPr>
        <w:pStyle w:val="Heading3"/>
      </w:pPr>
      <w:r>
        <w:t>assignment_submissions</w:t>
      </w:r>
    </w:p>
    <w:p w:rsidR="00E314F0" w:rsidRDefault="00E314F0" w:rsidP="00E314F0">
      <w:pPr>
        <w:pStyle w:val="Heading3"/>
      </w:pPr>
      <w:r>
        <w:t>bookmarks</w:t>
      </w:r>
    </w:p>
    <w:p w:rsidR="00E314F0" w:rsidRDefault="00E314F0" w:rsidP="00E314F0">
      <w:pPr>
        <w:pStyle w:val="Heading3"/>
      </w:pPr>
      <w:r>
        <w:t>certificates</w:t>
      </w:r>
    </w:p>
    <w:p w:rsidR="00E314F0" w:rsidRDefault="00E314F0" w:rsidP="00E314F0">
      <w:pPr>
        <w:pStyle w:val="Heading3"/>
      </w:pPr>
      <w:r>
        <w:t>reviews</w:t>
      </w:r>
    </w:p>
    <w:p w:rsidR="00E314F0" w:rsidRDefault="00E314F0" w:rsidP="00E314F0">
      <w:pPr>
        <w:pStyle w:val="Heading3"/>
      </w:pPr>
      <w:r>
        <w:t>discussions</w:t>
      </w:r>
    </w:p>
    <w:p w:rsidR="00E314F0" w:rsidRDefault="00E314F0" w:rsidP="00E314F0">
      <w:pPr>
        <w:pStyle w:val="Heading3"/>
      </w:pPr>
      <w:r>
        <w:t>replies</w:t>
      </w:r>
    </w:p>
    <w:p w:rsidR="00E314F0" w:rsidRDefault="00E314F0" w:rsidP="00E314F0">
      <w:pPr>
        <w:pStyle w:val="Heading3"/>
      </w:pPr>
      <w:r>
        <w:t>notifications</w:t>
      </w:r>
    </w:p>
    <w:p w:rsidR="00E314F0" w:rsidRDefault="00E314F0" w:rsidP="00E314F0">
      <w:pPr>
        <w:pStyle w:val="Heading3"/>
      </w:pPr>
      <w:r>
        <w:t>notes</w:t>
      </w:r>
    </w:p>
    <w:p w:rsidR="00E314F0" w:rsidRDefault="00E314F0" w:rsidP="00E314F0">
      <w:pPr>
        <w:pStyle w:val="Heading3"/>
      </w:pPr>
      <w:r>
        <w:t>xp_transactions</w:t>
      </w:r>
    </w:p>
    <w:p w:rsidR="00E314F0" w:rsidRDefault="00E314F0" w:rsidP="00E314F0">
      <w:pPr>
        <w:pStyle w:val="Heading3"/>
      </w:pPr>
      <w:r>
        <w:t>badges</w:t>
      </w:r>
    </w:p>
    <w:p w:rsidR="00E314F0" w:rsidRDefault="00E314F0" w:rsidP="00E314F0">
      <w:pPr>
        <w:pStyle w:val="Heading3"/>
      </w:pPr>
      <w:r>
        <w:t>leaderboard</w:t>
      </w:r>
    </w:p>
    <w:p w:rsidR="00E314F0" w:rsidRDefault="00E314F0" w:rsidP="00E314F0">
      <w:pPr>
        <w:pStyle w:val="Heading3"/>
      </w:pPr>
      <w:r>
        <w:t>user_progress</w:t>
      </w:r>
    </w:p>
    <w:p w:rsidR="00E314F0" w:rsidRDefault="00E314F0" w:rsidP="00E314F0">
      <w:r>
        <w:pict>
          <v:rect id="_x0000_i1999" style="width:0;height:1.5pt" o:hralign="center" o:hrstd="t" o:hr="t" fillcolor="#a0a0a0" stroked="f"/>
        </w:pict>
      </w:r>
    </w:p>
    <w:p w:rsidR="00E314F0" w:rsidRDefault="00E314F0" w:rsidP="00E314F0">
      <w:pPr>
        <w:pStyle w:val="Heading2"/>
      </w:pPr>
      <w:r>
        <w:t>14.3 ER Diagram</w:t>
      </w:r>
    </w:p>
    <w:p w:rsidR="00E314F0" w:rsidRDefault="00E314F0" w:rsidP="00E314F0">
      <w:pPr>
        <w:pStyle w:val="NormalWeb"/>
      </w:pPr>
      <w:r>
        <w:t>You can include:</w:t>
      </w:r>
    </w:p>
    <w:p w:rsidR="00E314F0" w:rsidRDefault="00E314F0" w:rsidP="00E314F0">
      <w:pPr>
        <w:pStyle w:val="HTMLPreformatted"/>
      </w:pPr>
      <w:r>
        <w:rPr>
          <w:rStyle w:val="HTMLCode"/>
        </w:rPr>
        <w:t>Users</w:t>
      </w:r>
      <w:r>
        <w:br/>
      </w:r>
      <w:r>
        <w:rPr>
          <w:rStyle w:val="HTMLCode"/>
        </w:rPr>
        <w:t xml:space="preserve">   |</w:t>
      </w:r>
      <w:r>
        <w:br/>
      </w:r>
      <w:r>
        <w:rPr>
          <w:rStyle w:val="HTMLCode"/>
        </w:rPr>
        <w:t>Enrollments</w:t>
      </w:r>
      <w:r>
        <w:br/>
      </w:r>
      <w:r>
        <w:rPr>
          <w:rStyle w:val="HTMLCode"/>
        </w:rPr>
        <w:t xml:space="preserve">   |</w:t>
      </w:r>
      <w:r>
        <w:br/>
      </w:r>
      <w:r>
        <w:rPr>
          <w:rStyle w:val="HTMLCode"/>
        </w:rPr>
        <w:t>Courses</w:t>
      </w:r>
      <w:r>
        <w:br/>
      </w:r>
      <w:r>
        <w:rPr>
          <w:rStyle w:val="HTMLCode"/>
        </w:rPr>
        <w:t xml:space="preserve">   |</w:t>
      </w:r>
      <w:r>
        <w:br/>
      </w:r>
      <w:r>
        <w:rPr>
          <w:rStyle w:val="HTMLCode"/>
        </w:rPr>
        <w:t>Lessons</w:t>
      </w:r>
      <w:r>
        <w:br/>
      </w:r>
      <w:r>
        <w:rPr>
          <w:rStyle w:val="HTMLCode"/>
        </w:rPr>
        <w:t xml:space="preserve">   |</w:t>
      </w:r>
      <w:r>
        <w:br/>
      </w:r>
      <w:r>
        <w:rPr>
          <w:rStyle w:val="HTMLCode"/>
        </w:rPr>
        <w:t>Quizzes</w:t>
      </w:r>
      <w:r>
        <w:br/>
      </w:r>
      <w:r>
        <w:rPr>
          <w:rStyle w:val="HTMLCode"/>
        </w:rPr>
        <w:t xml:space="preserve">   |</w:t>
      </w:r>
      <w:r>
        <w:br/>
      </w:r>
      <w:r>
        <w:rPr>
          <w:rStyle w:val="HTMLCode"/>
        </w:rPr>
        <w:t>Assignments</w:t>
      </w:r>
      <w:r>
        <w:br/>
      </w:r>
      <w:r>
        <w:br/>
      </w:r>
      <w:r>
        <w:rPr>
          <w:rStyle w:val="HTMLCode"/>
        </w:rPr>
        <w:t>Users</w:t>
      </w:r>
      <w:r>
        <w:br/>
      </w:r>
      <w:r>
        <w:rPr>
          <w:rStyle w:val="HTMLCode"/>
        </w:rPr>
        <w:t xml:space="preserve">   |</w:t>
      </w:r>
      <w:r>
        <w:br/>
      </w:r>
      <w:r>
        <w:rPr>
          <w:rStyle w:val="HTMLCode"/>
        </w:rPr>
        <w:t>Bookmarks</w:t>
      </w:r>
      <w:r>
        <w:br/>
      </w:r>
      <w:r>
        <w:br/>
      </w:r>
      <w:r>
        <w:rPr>
          <w:rStyle w:val="HTMLCode"/>
        </w:rPr>
        <w:t>Users</w:t>
      </w:r>
      <w:r>
        <w:br/>
      </w:r>
      <w:r>
        <w:rPr>
          <w:rStyle w:val="HTMLCode"/>
        </w:rPr>
        <w:t xml:space="preserve">   |</w:t>
      </w:r>
      <w:r>
        <w:br/>
      </w:r>
      <w:r>
        <w:rPr>
          <w:rStyle w:val="HTMLCode"/>
        </w:rPr>
        <w:t>Notes</w:t>
      </w:r>
      <w:r>
        <w:br/>
      </w:r>
      <w:r>
        <w:br/>
      </w:r>
      <w:r>
        <w:rPr>
          <w:rStyle w:val="HTMLCode"/>
        </w:rPr>
        <w:t>Users</w:t>
      </w:r>
      <w:r>
        <w:br/>
      </w:r>
      <w:r>
        <w:rPr>
          <w:rStyle w:val="HTMLCode"/>
        </w:rPr>
        <w:t xml:space="preserve">   |</w:t>
      </w:r>
      <w:r>
        <w:br/>
      </w:r>
      <w:r>
        <w:rPr>
          <w:rStyle w:val="HTMLCode"/>
        </w:rPr>
        <w:t>Certificates</w:t>
      </w:r>
    </w:p>
    <w:p w:rsidR="00E314F0" w:rsidRDefault="00E314F0" w:rsidP="00E314F0">
      <w:pPr>
        <w:pStyle w:val="NormalWeb"/>
      </w:pPr>
      <w:r>
        <w:t>(We can later create a full ER diagram.)</w:t>
      </w:r>
    </w:p>
    <w:p w:rsidR="00E314F0" w:rsidRDefault="00E314F0" w:rsidP="00E314F0">
      <w:r>
        <w:pict>
          <v:rect id="_x0000_i2000" style="width:0;height:1.5pt" o:hralign="center" o:hrstd="t" o:hr="t" fillcolor="#a0a0a0" stroked="f"/>
        </w:pict>
      </w:r>
    </w:p>
    <w:p w:rsidR="00E314F0" w:rsidRDefault="00E314F0" w:rsidP="00E314F0">
      <w:pPr>
        <w:pStyle w:val="Heading1"/>
      </w:pPr>
      <w:r>
        <w:t>Chapter 15: API Design</w:t>
      </w:r>
    </w:p>
    <w:p w:rsidR="00E314F0" w:rsidRDefault="00E314F0" w:rsidP="00E314F0">
      <w:pPr>
        <w:pStyle w:val="Heading2"/>
      </w:pPr>
      <w:r>
        <w:t>15.1 API Overview</w:t>
      </w:r>
    </w:p>
    <w:p w:rsidR="00E314F0" w:rsidRDefault="00E314F0" w:rsidP="00E314F0">
      <w:pPr>
        <w:pStyle w:val="NormalWeb"/>
      </w:pPr>
      <w:r>
        <w:t>Backend Technology:</w:t>
      </w:r>
    </w:p>
    <w:p w:rsidR="00E314F0" w:rsidRDefault="00E314F0" w:rsidP="00E314F0">
      <w:pPr>
        <w:pStyle w:val="HTMLPreformatted"/>
      </w:pPr>
      <w:r>
        <w:rPr>
          <w:rStyle w:val="HTMLCode"/>
        </w:rPr>
        <w:t>Node.js + Express.js</w:t>
      </w:r>
    </w:p>
    <w:p w:rsidR="00E314F0" w:rsidRDefault="00E314F0" w:rsidP="00E314F0">
      <w:pPr>
        <w:pStyle w:val="NormalWeb"/>
      </w:pPr>
      <w:r>
        <w:t>Authentication:</w:t>
      </w:r>
    </w:p>
    <w:p w:rsidR="00E314F0" w:rsidRDefault="00E314F0" w:rsidP="00E314F0">
      <w:pPr>
        <w:pStyle w:val="HTMLPreformatted"/>
      </w:pPr>
      <w:r>
        <w:rPr>
          <w:rStyle w:val="HTMLCode"/>
        </w:rPr>
        <w:t>JWT Authentication</w:t>
      </w:r>
    </w:p>
    <w:p w:rsidR="00E314F0" w:rsidRDefault="00E314F0" w:rsidP="00E314F0">
      <w:pPr>
        <w:pStyle w:val="NormalWeb"/>
      </w:pPr>
      <w:r>
        <w:t>Response Format:</w:t>
      </w:r>
    </w:p>
    <w:p w:rsidR="00E314F0" w:rsidRDefault="00E314F0" w:rsidP="00E314F0">
      <w:pPr>
        <w:pStyle w:val="HTMLPreformatted"/>
      </w:pPr>
      <w:r>
        <w:rPr>
          <w:rStyle w:val="HTMLCode"/>
        </w:rPr>
        <w:t>{</w:t>
      </w:r>
      <w:r>
        <w:br/>
      </w:r>
      <w:r>
        <w:rPr>
          <w:rStyle w:val="HTMLCode"/>
        </w:rPr>
        <w:t xml:space="preserve">  "success": </w:t>
      </w:r>
      <w:r>
        <w:rPr>
          <w:rStyle w:val="j"/>
        </w:rPr>
        <w:t>true</w:t>
      </w:r>
      <w:r>
        <w:rPr>
          <w:rStyle w:val="HTMLCode"/>
        </w:rPr>
        <w:t>,</w:t>
      </w:r>
      <w:r>
        <w:br/>
      </w:r>
      <w:r>
        <w:rPr>
          <w:rStyle w:val="HTMLCode"/>
        </w:rPr>
        <w:t xml:space="preserve">  "message": </w:t>
      </w:r>
      <w:r>
        <w:rPr>
          <w:rStyle w:val="k"/>
        </w:rPr>
        <w:t>"Data Retrieved"</w:t>
      </w:r>
      <w:r>
        <w:rPr>
          <w:rStyle w:val="HTMLCode"/>
        </w:rPr>
        <w:t>,</w:t>
      </w:r>
      <w:r>
        <w:br/>
      </w:r>
      <w:r>
        <w:rPr>
          <w:rStyle w:val="HTMLCode"/>
        </w:rPr>
        <w:t xml:space="preserve">  "data": {}</w:t>
      </w:r>
      <w:r>
        <w:br/>
      </w:r>
      <w:r>
        <w:rPr>
          <w:rStyle w:val="HTMLCode"/>
        </w:rPr>
        <w:t>}</w:t>
      </w:r>
    </w:p>
    <w:p w:rsidR="00E314F0" w:rsidRDefault="00E314F0" w:rsidP="00E314F0">
      <w:r>
        <w:pict>
          <v:rect id="_x0000_i2001" style="width:0;height:1.5pt" o:hralign="center" o:hrstd="t" o:hr="t" fillcolor="#a0a0a0" stroked="f"/>
        </w:pict>
      </w:r>
    </w:p>
    <w:p w:rsidR="00E314F0" w:rsidRDefault="00E314F0" w:rsidP="00E314F0">
      <w:pPr>
        <w:pStyle w:val="Heading2"/>
      </w:pPr>
      <w:r>
        <w:t>Authentication APIs</w:t>
      </w:r>
    </w:p>
    <w:p w:rsidR="00E314F0" w:rsidRDefault="00E314F0" w:rsidP="00E314F0">
      <w:pPr>
        <w:pStyle w:val="Heading3"/>
      </w:pPr>
      <w:r>
        <w:t>Register</w:t>
      </w:r>
    </w:p>
    <w:p w:rsidR="00E314F0" w:rsidRDefault="00E314F0" w:rsidP="00E314F0">
      <w:pPr>
        <w:pStyle w:val="HTMLPreformatted"/>
      </w:pPr>
      <w:r>
        <w:rPr>
          <w:rStyle w:val="HTMLCode"/>
        </w:rPr>
        <w:t>POST /api/auth/register</w:t>
      </w:r>
    </w:p>
    <w:p w:rsidR="00E314F0" w:rsidRDefault="00E314F0" w:rsidP="00E314F0">
      <w:pPr>
        <w:pStyle w:val="Heading3"/>
      </w:pPr>
      <w:r>
        <w:t>Login</w:t>
      </w:r>
    </w:p>
    <w:p w:rsidR="00E314F0" w:rsidRDefault="00E314F0" w:rsidP="00E314F0">
      <w:pPr>
        <w:pStyle w:val="HTMLPreformatted"/>
      </w:pPr>
      <w:r>
        <w:rPr>
          <w:rStyle w:val="HTMLCode"/>
        </w:rPr>
        <w:t>POST /api/auth/login</w:t>
      </w:r>
    </w:p>
    <w:p w:rsidR="00E314F0" w:rsidRDefault="00E314F0" w:rsidP="00E314F0">
      <w:pPr>
        <w:pStyle w:val="Heading3"/>
      </w:pPr>
      <w:r>
        <w:t>Profile</w:t>
      </w:r>
    </w:p>
    <w:p w:rsidR="00E314F0" w:rsidRDefault="00E314F0" w:rsidP="00E314F0">
      <w:pPr>
        <w:pStyle w:val="HTMLPreformatted"/>
      </w:pPr>
      <w:r>
        <w:rPr>
          <w:rStyle w:val="HTMLCode"/>
        </w:rPr>
        <w:t>GET /api/auth/profile</w:t>
      </w:r>
    </w:p>
    <w:p w:rsidR="00E314F0" w:rsidRDefault="00E314F0" w:rsidP="00E314F0">
      <w:pPr>
        <w:pStyle w:val="Heading3"/>
      </w:pPr>
      <w:r>
        <w:t>Change Password</w:t>
      </w:r>
    </w:p>
    <w:p w:rsidR="00E314F0" w:rsidRDefault="00E314F0" w:rsidP="00E314F0">
      <w:pPr>
        <w:pStyle w:val="HTMLPreformatted"/>
      </w:pPr>
      <w:r>
        <w:rPr>
          <w:rStyle w:val="HTMLCode"/>
        </w:rPr>
        <w:t>PUT /api/auth/change-password</w:t>
      </w:r>
    </w:p>
    <w:p w:rsidR="00E314F0" w:rsidRDefault="00E314F0" w:rsidP="00E314F0">
      <w:r>
        <w:pict>
          <v:rect id="_x0000_i2002" style="width:0;height:1.5pt" o:hralign="center" o:hrstd="t" o:hr="t" fillcolor="#a0a0a0" stroked="f"/>
        </w:pict>
      </w:r>
    </w:p>
    <w:p w:rsidR="00E314F0" w:rsidRDefault="00E314F0" w:rsidP="00E314F0">
      <w:pPr>
        <w:pStyle w:val="Heading2"/>
      </w:pPr>
      <w:r>
        <w:t>Course APIs</w:t>
      </w:r>
    </w:p>
    <w:p w:rsidR="00E314F0" w:rsidRDefault="00E314F0" w:rsidP="00E314F0">
      <w:pPr>
        <w:pStyle w:val="Heading3"/>
      </w:pPr>
      <w:r>
        <w:t>Get Courses</w:t>
      </w:r>
    </w:p>
    <w:p w:rsidR="00E314F0" w:rsidRDefault="00E314F0" w:rsidP="00E314F0">
      <w:pPr>
        <w:pStyle w:val="HTMLPreformatted"/>
      </w:pPr>
      <w:r>
        <w:rPr>
          <w:rStyle w:val="HTMLCode"/>
        </w:rPr>
        <w:t>GET /api/courses</w:t>
      </w:r>
    </w:p>
    <w:p w:rsidR="00E314F0" w:rsidRDefault="00E314F0" w:rsidP="00E314F0">
      <w:pPr>
        <w:pStyle w:val="Heading3"/>
      </w:pPr>
      <w:r>
        <w:t>Get Course Details</w:t>
      </w:r>
    </w:p>
    <w:p w:rsidR="00E314F0" w:rsidRDefault="00E314F0" w:rsidP="00E314F0">
      <w:pPr>
        <w:pStyle w:val="HTMLPreformatted"/>
      </w:pPr>
      <w:r>
        <w:rPr>
          <w:rStyle w:val="HTMLCode"/>
        </w:rPr>
        <w:t>GET /api/courses/:id</w:t>
      </w:r>
    </w:p>
    <w:p w:rsidR="00E314F0" w:rsidRDefault="00E314F0" w:rsidP="00E314F0">
      <w:pPr>
        <w:pStyle w:val="Heading3"/>
      </w:pPr>
      <w:r>
        <w:t>Enroll Course</w:t>
      </w:r>
    </w:p>
    <w:p w:rsidR="00E314F0" w:rsidRDefault="00E314F0" w:rsidP="00E314F0">
      <w:pPr>
        <w:pStyle w:val="HTMLPreformatted"/>
      </w:pPr>
      <w:r>
        <w:rPr>
          <w:rStyle w:val="HTMLCode"/>
        </w:rPr>
        <w:t>POST /api/enrollments</w:t>
      </w:r>
    </w:p>
    <w:p w:rsidR="00E314F0" w:rsidRDefault="00E314F0" w:rsidP="00E314F0">
      <w:r>
        <w:pict>
          <v:rect id="_x0000_i2003" style="width:0;height:1.5pt" o:hralign="center" o:hrstd="t" o:hr="t" fillcolor="#a0a0a0" stroked="f"/>
        </w:pict>
      </w:r>
    </w:p>
    <w:p w:rsidR="00E314F0" w:rsidRDefault="00E314F0" w:rsidP="00E314F0">
      <w:pPr>
        <w:pStyle w:val="Heading2"/>
      </w:pPr>
      <w:r>
        <w:t>Quiz APIs</w:t>
      </w:r>
    </w:p>
    <w:p w:rsidR="00E314F0" w:rsidRDefault="00E314F0" w:rsidP="00E314F0">
      <w:pPr>
        <w:pStyle w:val="HTMLPreformatted"/>
      </w:pPr>
      <w:r>
        <w:rPr>
          <w:rStyle w:val="HTMLCode"/>
        </w:rPr>
        <w:t>GET /api/quizzes</w:t>
      </w:r>
      <w:r>
        <w:br/>
      </w:r>
      <w:r>
        <w:rPr>
          <w:rStyle w:val="HTMLCode"/>
        </w:rPr>
        <w:t>POST /api/quizzes/submit</w:t>
      </w:r>
    </w:p>
    <w:p w:rsidR="00E314F0" w:rsidRDefault="00E314F0" w:rsidP="00E314F0">
      <w:r>
        <w:pict>
          <v:rect id="_x0000_i2004" style="width:0;height:1.5pt" o:hralign="center" o:hrstd="t" o:hr="t" fillcolor="#a0a0a0" stroked="f"/>
        </w:pict>
      </w:r>
    </w:p>
    <w:p w:rsidR="00E314F0" w:rsidRDefault="00E314F0" w:rsidP="00E314F0">
      <w:pPr>
        <w:pStyle w:val="Heading2"/>
      </w:pPr>
      <w:r>
        <w:t>Assignment APIs</w:t>
      </w:r>
    </w:p>
    <w:p w:rsidR="00E314F0" w:rsidRDefault="00E314F0" w:rsidP="00E314F0">
      <w:pPr>
        <w:pStyle w:val="HTMLPreformatted"/>
      </w:pPr>
      <w:r>
        <w:rPr>
          <w:rStyle w:val="HTMLCode"/>
        </w:rPr>
        <w:t>POST /api/assignments/submit</w:t>
      </w:r>
    </w:p>
    <w:p w:rsidR="00E314F0" w:rsidRDefault="00E314F0" w:rsidP="00E314F0">
      <w:r>
        <w:pict>
          <v:rect id="_x0000_i2005" style="width:0;height:1.5pt" o:hralign="center" o:hrstd="t" o:hr="t" fillcolor="#a0a0a0" stroked="f"/>
        </w:pict>
      </w:r>
    </w:p>
    <w:p w:rsidR="00E314F0" w:rsidRDefault="00E314F0" w:rsidP="00E314F0">
      <w:pPr>
        <w:pStyle w:val="Heading2"/>
      </w:pPr>
      <w:r>
        <w:t>Notes APIs</w:t>
      </w:r>
    </w:p>
    <w:p w:rsidR="00E314F0" w:rsidRDefault="00E314F0" w:rsidP="00E314F0">
      <w:pPr>
        <w:pStyle w:val="HTMLPreformatted"/>
      </w:pPr>
      <w:r>
        <w:rPr>
          <w:rStyle w:val="HTMLCode"/>
        </w:rPr>
        <w:t>GET /api/notes</w:t>
      </w:r>
      <w:r>
        <w:br/>
      </w:r>
      <w:r>
        <w:rPr>
          <w:rStyle w:val="HTMLCode"/>
        </w:rPr>
        <w:t>POST /api/notes</w:t>
      </w:r>
      <w:r>
        <w:br/>
      </w:r>
      <w:r>
        <w:rPr>
          <w:rStyle w:val="HTMLCode"/>
        </w:rPr>
        <w:t>PUT /api/notes/:id</w:t>
      </w:r>
      <w:r>
        <w:br/>
      </w:r>
      <w:r>
        <w:rPr>
          <w:rStyle w:val="HTMLCode"/>
        </w:rPr>
        <w:t>DELETE /api/notes/:id</w:t>
      </w:r>
    </w:p>
    <w:p w:rsidR="00E314F0" w:rsidRDefault="00E314F0" w:rsidP="00E314F0">
      <w:r>
        <w:pict>
          <v:rect id="_x0000_i2006" style="width:0;height:1.5pt" o:hralign="center" o:hrstd="t" o:hr="t" fillcolor="#a0a0a0" stroked="f"/>
        </w:pict>
      </w:r>
    </w:p>
    <w:p w:rsidR="00E314F0" w:rsidRDefault="00E314F0" w:rsidP="00E314F0">
      <w:pPr>
        <w:pStyle w:val="Heading2"/>
      </w:pPr>
      <w:r>
        <w:t>Notifications APIs</w:t>
      </w:r>
    </w:p>
    <w:p w:rsidR="00E314F0" w:rsidRDefault="00E314F0" w:rsidP="00E314F0">
      <w:pPr>
        <w:pStyle w:val="HTMLPreformatted"/>
      </w:pPr>
      <w:r>
        <w:rPr>
          <w:rStyle w:val="HTMLCode"/>
        </w:rPr>
        <w:t>GET /api/notifications</w:t>
      </w:r>
    </w:p>
    <w:p w:rsidR="00E314F0" w:rsidRDefault="00E314F0" w:rsidP="00E314F0">
      <w:r>
        <w:pict>
          <v:rect id="_x0000_i2007" style="width:0;height:1.5pt" o:hralign="center" o:hrstd="t" o:hr="t" fillcolor="#a0a0a0" stroked="f"/>
        </w:pict>
      </w:r>
    </w:p>
    <w:p w:rsidR="00E314F0" w:rsidRDefault="00E314F0" w:rsidP="00E314F0">
      <w:pPr>
        <w:pStyle w:val="Heading2"/>
      </w:pPr>
      <w:r>
        <w:t>Certificates APIs</w:t>
      </w:r>
    </w:p>
    <w:p w:rsidR="00E314F0" w:rsidRDefault="00E314F0" w:rsidP="00E314F0">
      <w:pPr>
        <w:pStyle w:val="HTMLPreformatted"/>
      </w:pPr>
      <w:r>
        <w:rPr>
          <w:rStyle w:val="HTMLCode"/>
        </w:rPr>
        <w:t>GET /api/certificates</w:t>
      </w:r>
    </w:p>
    <w:p w:rsidR="00E314F0" w:rsidRDefault="00E314F0" w:rsidP="00E314F0">
      <w:r>
        <w:pict>
          <v:rect id="_x0000_i2008" style="width:0;height:1.5pt" o:hralign="center" o:hrstd="t" o:hr="t" fillcolor="#a0a0a0" stroked="f"/>
        </w:pict>
      </w:r>
    </w:p>
    <w:p w:rsidR="00E314F0" w:rsidRDefault="00E314F0" w:rsidP="00E314F0">
      <w:pPr>
        <w:pStyle w:val="Heading1"/>
      </w:pPr>
      <w:r>
        <w:t>Chapter 16: UI/UX Design</w:t>
      </w:r>
    </w:p>
    <w:p w:rsidR="00E314F0" w:rsidRDefault="00E314F0" w:rsidP="00E314F0">
      <w:pPr>
        <w:pStyle w:val="Heading2"/>
      </w:pPr>
      <w:r>
        <w:t>16.1 Design Goals</w:t>
      </w:r>
    </w:p>
    <w:p w:rsidR="00E314F0" w:rsidRDefault="00E314F0" w:rsidP="00E314F0">
      <w:pPr>
        <w:pStyle w:val="NormalWeb"/>
      </w:pPr>
      <w:r>
        <w:t>The application shall provide:</w:t>
      </w:r>
    </w:p>
    <w:p w:rsidR="00E314F0" w:rsidRDefault="00E314F0" w:rsidP="00E314F0">
      <w:pPr>
        <w:numPr>
          <w:ilvl w:val="0"/>
          <w:numId w:val="207"/>
        </w:numPr>
        <w:spacing w:before="100" w:beforeAutospacing="1" w:after="100" w:afterAutospacing="1"/>
      </w:pPr>
      <w:r>
        <w:t xml:space="preserve">Modern Design </w:t>
      </w:r>
    </w:p>
    <w:p w:rsidR="00E314F0" w:rsidRDefault="00E314F0" w:rsidP="00E314F0">
      <w:pPr>
        <w:numPr>
          <w:ilvl w:val="0"/>
          <w:numId w:val="207"/>
        </w:numPr>
        <w:spacing w:before="100" w:beforeAutospacing="1" w:after="100" w:afterAutospacing="1"/>
      </w:pPr>
      <w:r>
        <w:t xml:space="preserve">Clean Layout </w:t>
      </w:r>
    </w:p>
    <w:p w:rsidR="00E314F0" w:rsidRDefault="00E314F0" w:rsidP="00E314F0">
      <w:pPr>
        <w:numPr>
          <w:ilvl w:val="0"/>
          <w:numId w:val="207"/>
        </w:numPr>
        <w:spacing w:before="100" w:beforeAutospacing="1" w:after="100" w:afterAutospacing="1"/>
      </w:pPr>
      <w:r>
        <w:t xml:space="preserve">Easy Navigation </w:t>
      </w:r>
    </w:p>
    <w:p w:rsidR="00E314F0" w:rsidRDefault="00E314F0" w:rsidP="00E314F0">
      <w:pPr>
        <w:numPr>
          <w:ilvl w:val="0"/>
          <w:numId w:val="207"/>
        </w:numPr>
        <w:spacing w:before="100" w:beforeAutospacing="1" w:after="100" w:afterAutospacing="1"/>
      </w:pPr>
      <w:r>
        <w:t xml:space="preserve">Attractive User Experience </w:t>
      </w:r>
    </w:p>
    <w:p w:rsidR="00E314F0" w:rsidRDefault="00E314F0" w:rsidP="00E314F0">
      <w:pPr>
        <w:numPr>
          <w:ilvl w:val="0"/>
          <w:numId w:val="207"/>
        </w:numPr>
        <w:spacing w:before="100" w:beforeAutospacing="1" w:after="100" w:afterAutospacing="1"/>
      </w:pPr>
      <w:r>
        <w:t xml:space="preserve">Mobile-Friendly Interface </w:t>
      </w:r>
    </w:p>
    <w:p w:rsidR="00E314F0" w:rsidRDefault="00E314F0" w:rsidP="00E314F0">
      <w:r>
        <w:pict>
          <v:rect id="_x0000_i2009" style="width:0;height:1.5pt" o:hralign="center" o:hrstd="t" o:hr="t" fillcolor="#a0a0a0" stroked="f"/>
        </w:pict>
      </w:r>
    </w:p>
    <w:p w:rsidR="00E314F0" w:rsidRDefault="00E314F0" w:rsidP="00E314F0">
      <w:pPr>
        <w:pStyle w:val="Heading2"/>
      </w:pPr>
      <w:r>
        <w:t>16.2 Color Palette</w:t>
      </w:r>
    </w:p>
    <w:p w:rsidR="00E314F0" w:rsidRDefault="00E314F0" w:rsidP="00E314F0">
      <w:pPr>
        <w:pStyle w:val="NormalWeb"/>
      </w:pPr>
      <w:r>
        <w:t>Primary Color:</w:t>
      </w:r>
    </w:p>
    <w:p w:rsidR="00E314F0" w:rsidRDefault="00E314F0" w:rsidP="00E314F0">
      <w:pPr>
        <w:pStyle w:val="HTMLPreformatted"/>
      </w:pPr>
      <w:r>
        <w:rPr>
          <w:rStyle w:val="HTMLCode"/>
        </w:rPr>
        <w:t>#2563EB</w:t>
      </w:r>
    </w:p>
    <w:p w:rsidR="00E314F0" w:rsidRDefault="00E314F0" w:rsidP="00E314F0">
      <w:pPr>
        <w:pStyle w:val="NormalWeb"/>
      </w:pPr>
      <w:r>
        <w:t>Secondary Color:</w:t>
      </w:r>
    </w:p>
    <w:p w:rsidR="00E314F0" w:rsidRDefault="00E314F0" w:rsidP="00E314F0">
      <w:pPr>
        <w:pStyle w:val="HTMLPreformatted"/>
      </w:pPr>
      <w:r>
        <w:rPr>
          <w:rStyle w:val="HTMLCode"/>
        </w:rPr>
        <w:t>#10B981</w:t>
      </w:r>
    </w:p>
    <w:p w:rsidR="00E314F0" w:rsidRDefault="00E314F0" w:rsidP="00E314F0">
      <w:pPr>
        <w:pStyle w:val="NormalWeb"/>
      </w:pPr>
      <w:r>
        <w:t>Background:</w:t>
      </w:r>
    </w:p>
    <w:p w:rsidR="00E314F0" w:rsidRDefault="00E314F0" w:rsidP="00E314F0">
      <w:pPr>
        <w:pStyle w:val="HTMLPreformatted"/>
      </w:pPr>
      <w:r>
        <w:rPr>
          <w:rStyle w:val="HTMLCode"/>
        </w:rPr>
        <w:t>#F8FAFC</w:t>
      </w:r>
    </w:p>
    <w:p w:rsidR="00E314F0" w:rsidRDefault="00E314F0" w:rsidP="00E314F0">
      <w:pPr>
        <w:pStyle w:val="NormalWeb"/>
      </w:pPr>
      <w:r>
        <w:t>Dark Mode:</w:t>
      </w:r>
    </w:p>
    <w:p w:rsidR="00E314F0" w:rsidRDefault="00E314F0" w:rsidP="00E314F0">
      <w:pPr>
        <w:pStyle w:val="HTMLPreformatted"/>
      </w:pPr>
      <w:r>
        <w:rPr>
          <w:rStyle w:val="HTMLCode"/>
        </w:rPr>
        <w:t>#121212</w:t>
      </w:r>
    </w:p>
    <w:p w:rsidR="00E314F0" w:rsidRDefault="00E314F0" w:rsidP="00E314F0">
      <w:r>
        <w:pict>
          <v:rect id="_x0000_i2010" style="width:0;height:1.5pt" o:hralign="center" o:hrstd="t" o:hr="t" fillcolor="#a0a0a0" stroked="f"/>
        </w:pict>
      </w:r>
    </w:p>
    <w:p w:rsidR="00E314F0" w:rsidRDefault="00E314F0" w:rsidP="00E314F0">
      <w:pPr>
        <w:pStyle w:val="Heading2"/>
      </w:pPr>
      <w:r>
        <w:t>16.3 Student App Screens</w:t>
      </w:r>
    </w:p>
    <w:p w:rsidR="00E314F0" w:rsidRDefault="00E314F0" w:rsidP="00E314F0">
      <w:pPr>
        <w:pStyle w:val="Heading3"/>
      </w:pPr>
      <w:r>
        <w:t>Splash Screen</w:t>
      </w:r>
    </w:p>
    <w:p w:rsidR="00E314F0" w:rsidRDefault="00E314F0" w:rsidP="00E314F0">
      <w:pPr>
        <w:pStyle w:val="Heading3"/>
      </w:pPr>
      <w:r>
        <w:t>Login Screen</w:t>
      </w:r>
    </w:p>
    <w:p w:rsidR="00E314F0" w:rsidRDefault="00E314F0" w:rsidP="00E314F0">
      <w:pPr>
        <w:pStyle w:val="Heading3"/>
      </w:pPr>
      <w:r>
        <w:t>Register Screen</w:t>
      </w:r>
    </w:p>
    <w:p w:rsidR="00E314F0" w:rsidRDefault="00E314F0" w:rsidP="00E314F0">
      <w:pPr>
        <w:pStyle w:val="Heading3"/>
      </w:pPr>
      <w:r>
        <w:t>Home Dashboard</w:t>
      </w:r>
    </w:p>
    <w:p w:rsidR="00E314F0" w:rsidRDefault="00E314F0" w:rsidP="00E314F0">
      <w:pPr>
        <w:pStyle w:val="Heading3"/>
      </w:pPr>
      <w:r>
        <w:t>Course Listing</w:t>
      </w:r>
    </w:p>
    <w:p w:rsidR="00E314F0" w:rsidRDefault="00E314F0" w:rsidP="00E314F0">
      <w:pPr>
        <w:pStyle w:val="Heading3"/>
      </w:pPr>
      <w:r>
        <w:t>Course Details</w:t>
      </w:r>
    </w:p>
    <w:p w:rsidR="00E314F0" w:rsidRDefault="00E314F0" w:rsidP="00E314F0">
      <w:pPr>
        <w:pStyle w:val="Heading3"/>
      </w:pPr>
      <w:r>
        <w:t>Video Learning Screen</w:t>
      </w:r>
    </w:p>
    <w:p w:rsidR="00E314F0" w:rsidRDefault="00E314F0" w:rsidP="00E314F0">
      <w:pPr>
        <w:pStyle w:val="Heading3"/>
      </w:pPr>
      <w:r>
        <w:t>Quiz Screen</w:t>
      </w:r>
    </w:p>
    <w:p w:rsidR="00E314F0" w:rsidRDefault="00E314F0" w:rsidP="00E314F0">
      <w:pPr>
        <w:pStyle w:val="Heading3"/>
      </w:pPr>
      <w:r>
        <w:t>Assignment Screen</w:t>
      </w:r>
    </w:p>
    <w:p w:rsidR="00E314F0" w:rsidRDefault="00E314F0" w:rsidP="00E314F0">
      <w:pPr>
        <w:pStyle w:val="Heading3"/>
      </w:pPr>
      <w:r>
        <w:t>Notes Screen</w:t>
      </w:r>
    </w:p>
    <w:p w:rsidR="00E314F0" w:rsidRDefault="00E314F0" w:rsidP="00E314F0">
      <w:pPr>
        <w:pStyle w:val="Heading3"/>
      </w:pPr>
      <w:r>
        <w:t>Notifications Screen</w:t>
      </w:r>
    </w:p>
    <w:p w:rsidR="00E314F0" w:rsidRDefault="00E314F0" w:rsidP="00E314F0">
      <w:pPr>
        <w:pStyle w:val="Heading3"/>
      </w:pPr>
      <w:r>
        <w:t>Certificates Screen</w:t>
      </w:r>
    </w:p>
    <w:p w:rsidR="00E314F0" w:rsidRDefault="00E314F0" w:rsidP="00E314F0">
      <w:pPr>
        <w:pStyle w:val="Heading3"/>
      </w:pPr>
      <w:r>
        <w:t>Profile Screen</w:t>
      </w:r>
    </w:p>
    <w:p w:rsidR="00E314F0" w:rsidRDefault="00E314F0" w:rsidP="00E314F0">
      <w:pPr>
        <w:pStyle w:val="Heading3"/>
      </w:pPr>
      <w:r>
        <w:t>Settings Screen</w:t>
      </w:r>
    </w:p>
    <w:p w:rsidR="00E314F0" w:rsidRDefault="00E314F0" w:rsidP="00E314F0">
      <w:r>
        <w:pict>
          <v:rect id="_x0000_i2011" style="width:0;height:1.5pt" o:hralign="center" o:hrstd="t" o:hr="t" fillcolor="#a0a0a0" stroked="f"/>
        </w:pict>
      </w:r>
    </w:p>
    <w:p w:rsidR="00E314F0" w:rsidRDefault="00E314F0" w:rsidP="00E314F0">
      <w:pPr>
        <w:pStyle w:val="Heading2"/>
      </w:pPr>
      <w:r>
        <w:t>16.4 Navigation Structure</w:t>
      </w:r>
    </w:p>
    <w:p w:rsidR="00E314F0" w:rsidRDefault="00E314F0" w:rsidP="00E314F0">
      <w:pPr>
        <w:pStyle w:val="HTMLPreformatted"/>
      </w:pPr>
      <w:r>
        <w:rPr>
          <w:rStyle w:val="HTMLCode"/>
        </w:rPr>
        <w:t>Bottom Navigation</w:t>
      </w:r>
      <w:r>
        <w:br/>
      </w:r>
      <w:r>
        <w:br/>
      </w:r>
      <w:r>
        <w:rPr>
          <w:rStyle w:val="HTMLCode"/>
        </w:rPr>
        <w:t>Home</w:t>
      </w:r>
      <w:r>
        <w:br/>
      </w:r>
      <w:r>
        <w:rPr>
          <w:rStyle w:val="HTMLCode"/>
        </w:rPr>
        <w:t>Courses</w:t>
      </w:r>
      <w:r>
        <w:br/>
      </w:r>
      <w:r>
        <w:rPr>
          <w:rStyle w:val="HTMLCode"/>
        </w:rPr>
        <w:t>Achievements</w:t>
      </w:r>
      <w:r>
        <w:br/>
      </w:r>
      <w:r>
        <w:rPr>
          <w:rStyle w:val="HTMLCode"/>
        </w:rPr>
        <w:t>Notifications</w:t>
      </w:r>
      <w:r>
        <w:br/>
      </w:r>
      <w:r>
        <w:rPr>
          <w:rStyle w:val="HTMLCode"/>
        </w:rPr>
        <w:t>Profile</w:t>
      </w:r>
    </w:p>
    <w:p w:rsidR="00E314F0" w:rsidRDefault="00E314F0" w:rsidP="00E314F0">
      <w:r>
        <w:pict>
          <v:rect id="_x0000_i2012" style="width:0;height:1.5pt" o:hralign="center" o:hrstd="t" o:hr="t" fillcolor="#a0a0a0" stroked="f"/>
        </w:pict>
      </w:r>
    </w:p>
    <w:p w:rsidR="00E314F0" w:rsidRDefault="00E314F0" w:rsidP="00E314F0">
      <w:pPr>
        <w:pStyle w:val="Heading2"/>
      </w:pPr>
      <w:r>
        <w:t>16.5 User Experience Principles</w:t>
      </w:r>
    </w:p>
    <w:p w:rsidR="00E314F0" w:rsidRDefault="00E314F0" w:rsidP="00E314F0">
      <w:pPr>
        <w:numPr>
          <w:ilvl w:val="0"/>
          <w:numId w:val="208"/>
        </w:numPr>
        <w:spacing w:before="100" w:beforeAutospacing="1" w:after="100" w:afterAutospacing="1"/>
      </w:pPr>
      <w:r>
        <w:t xml:space="preserve">Minimal clicks. </w:t>
      </w:r>
    </w:p>
    <w:p w:rsidR="00E314F0" w:rsidRDefault="00E314F0" w:rsidP="00E314F0">
      <w:pPr>
        <w:numPr>
          <w:ilvl w:val="0"/>
          <w:numId w:val="208"/>
        </w:numPr>
        <w:spacing w:before="100" w:beforeAutospacing="1" w:after="100" w:afterAutospacing="1"/>
      </w:pPr>
      <w:r>
        <w:t xml:space="preserve">Fast navigation. </w:t>
      </w:r>
    </w:p>
    <w:p w:rsidR="00E314F0" w:rsidRDefault="00E314F0" w:rsidP="00E314F0">
      <w:pPr>
        <w:numPr>
          <w:ilvl w:val="0"/>
          <w:numId w:val="208"/>
        </w:numPr>
        <w:spacing w:before="100" w:beforeAutospacing="1" w:after="100" w:afterAutospacing="1"/>
      </w:pPr>
      <w:r>
        <w:t xml:space="preserve">Consistent design. </w:t>
      </w:r>
    </w:p>
    <w:p w:rsidR="00E314F0" w:rsidRDefault="00E314F0" w:rsidP="00E314F0">
      <w:pPr>
        <w:numPr>
          <w:ilvl w:val="0"/>
          <w:numId w:val="208"/>
        </w:numPr>
        <w:spacing w:before="100" w:beforeAutospacing="1" w:after="100" w:afterAutospacing="1"/>
      </w:pPr>
      <w:r>
        <w:t xml:space="preserve">Responsive layouts. </w:t>
      </w:r>
    </w:p>
    <w:p w:rsidR="00E314F0" w:rsidRDefault="00E314F0" w:rsidP="00E314F0">
      <w:pPr>
        <w:numPr>
          <w:ilvl w:val="0"/>
          <w:numId w:val="208"/>
        </w:numPr>
        <w:spacing w:before="100" w:beforeAutospacing="1" w:after="100" w:afterAutospacing="1"/>
      </w:pPr>
      <w:r>
        <w:t xml:space="preserve">Accessibility support. </w:t>
      </w:r>
    </w:p>
    <w:p w:rsidR="00E314F0" w:rsidRDefault="00E314F0" w:rsidP="00E314F0">
      <w:r>
        <w:pict>
          <v:rect id="_x0000_i2013" style="width:0;height:1.5pt" o:hralign="center" o:hrstd="t" o:hr="t" fillcolor="#a0a0a0" stroked="f"/>
        </w:pict>
      </w:r>
    </w:p>
    <w:p w:rsidR="00E314F0" w:rsidRDefault="00E314F0" w:rsidP="00E314F0">
      <w:pPr>
        <w:pStyle w:val="Heading1"/>
      </w:pPr>
      <w:r>
        <w:t>Chapter 17: Conclusion</w:t>
      </w:r>
    </w:p>
    <w:p w:rsidR="00E314F0" w:rsidRDefault="00E314F0" w:rsidP="00E314F0">
      <w:pPr>
        <w:pStyle w:val="Heading2"/>
      </w:pPr>
      <w:r>
        <w:t>Conclusion</w:t>
      </w:r>
    </w:p>
    <w:p w:rsidR="00E314F0" w:rsidRDefault="00E314F0" w:rsidP="00E314F0">
      <w:pPr>
        <w:pStyle w:val="NormalWeb"/>
      </w:pPr>
      <w:r>
        <w:t>The Smart Learning Platform is a comprehensive mobile learning solution developed to provide students with an engaging, personalized, and effective educational experience. The platform integrates course learning, assessments, achievements, interaction, notifications, analytics, gamification, and learning notes into a single ecosystem.</w:t>
      </w:r>
    </w:p>
    <w:p w:rsidR="00E314F0" w:rsidRDefault="00E314F0" w:rsidP="00E314F0">
      <w:pPr>
        <w:pStyle w:val="NormalWeb"/>
      </w:pPr>
      <w:r>
        <w:t>The proposed system enables students to learn anytime and anywhere while monitoring progress, earning achievements, collaborating with peers, and managing their educational journey efficiently. Through modern technologies such as React Native, Expo, TypeScript, Node.js, Express.js, MySQL, and JWT Authentication, the platform ensures scalability, security, and high performance.</w:t>
      </w:r>
    </w:p>
    <w:p w:rsidR="00E314F0" w:rsidRDefault="00E314F0" w:rsidP="00E314F0">
      <w:pPr>
        <w:pStyle w:val="NormalWeb"/>
      </w:pPr>
      <w:r>
        <w:t>The project successfully addresses the challenges of traditional learning systems by offering a flexible, interactive, and student-centered learning environment.</w:t>
      </w:r>
    </w:p>
    <w:p w:rsidR="00E314F0" w:rsidRDefault="00E314F0" w:rsidP="00E314F0">
      <w:pPr>
        <w:pStyle w:val="z-BottomofForm"/>
      </w:pPr>
      <w:bookmarkStart w:id="0" w:name="_GoBack"/>
      <w:bookmarkEnd w:id="0"/>
      <w:r>
        <w:t>Bottom of Form</w:t>
      </w:r>
    </w:p>
    <w:p w:rsidR="00E314F0" w:rsidRDefault="00E314F0"/>
    <w:sectPr w:rsidR="00E31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61F2"/>
    <w:multiLevelType w:val="multilevel"/>
    <w:tmpl w:val="B5C2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C07"/>
    <w:multiLevelType w:val="multilevel"/>
    <w:tmpl w:val="4A00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D2AB5"/>
    <w:multiLevelType w:val="multilevel"/>
    <w:tmpl w:val="5E1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0BC9"/>
    <w:multiLevelType w:val="multilevel"/>
    <w:tmpl w:val="8AB4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A29"/>
    <w:multiLevelType w:val="multilevel"/>
    <w:tmpl w:val="028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F1354"/>
    <w:multiLevelType w:val="multilevel"/>
    <w:tmpl w:val="5CD8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00CB4"/>
    <w:multiLevelType w:val="multilevel"/>
    <w:tmpl w:val="109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808AC"/>
    <w:multiLevelType w:val="multilevel"/>
    <w:tmpl w:val="9DB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91810"/>
    <w:multiLevelType w:val="multilevel"/>
    <w:tmpl w:val="C67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B5365"/>
    <w:multiLevelType w:val="multilevel"/>
    <w:tmpl w:val="3A3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F0502"/>
    <w:multiLevelType w:val="multilevel"/>
    <w:tmpl w:val="974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F3ACA"/>
    <w:multiLevelType w:val="multilevel"/>
    <w:tmpl w:val="3352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B3B59"/>
    <w:multiLevelType w:val="multilevel"/>
    <w:tmpl w:val="F63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F7230"/>
    <w:multiLevelType w:val="multilevel"/>
    <w:tmpl w:val="FA5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D4C18"/>
    <w:multiLevelType w:val="multilevel"/>
    <w:tmpl w:val="049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4510A"/>
    <w:multiLevelType w:val="multilevel"/>
    <w:tmpl w:val="5070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6412FF"/>
    <w:multiLevelType w:val="multilevel"/>
    <w:tmpl w:val="F48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F726D8"/>
    <w:multiLevelType w:val="multilevel"/>
    <w:tmpl w:val="A78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84C0A"/>
    <w:multiLevelType w:val="multilevel"/>
    <w:tmpl w:val="9C32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B56258"/>
    <w:multiLevelType w:val="multilevel"/>
    <w:tmpl w:val="4B9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9490E"/>
    <w:multiLevelType w:val="multilevel"/>
    <w:tmpl w:val="D2DC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91757A"/>
    <w:multiLevelType w:val="multilevel"/>
    <w:tmpl w:val="327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44380C"/>
    <w:multiLevelType w:val="multilevel"/>
    <w:tmpl w:val="ED04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441D87"/>
    <w:multiLevelType w:val="multilevel"/>
    <w:tmpl w:val="0D0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B3ADE"/>
    <w:multiLevelType w:val="multilevel"/>
    <w:tmpl w:val="4DC6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A40347"/>
    <w:multiLevelType w:val="multilevel"/>
    <w:tmpl w:val="B31A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D84076"/>
    <w:multiLevelType w:val="multilevel"/>
    <w:tmpl w:val="7EC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BA1D7C"/>
    <w:multiLevelType w:val="multilevel"/>
    <w:tmpl w:val="8FEA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C54B94"/>
    <w:multiLevelType w:val="multilevel"/>
    <w:tmpl w:val="69A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B3D0E"/>
    <w:multiLevelType w:val="multilevel"/>
    <w:tmpl w:val="EE7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24500"/>
    <w:multiLevelType w:val="multilevel"/>
    <w:tmpl w:val="C508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9724D6"/>
    <w:multiLevelType w:val="multilevel"/>
    <w:tmpl w:val="CA0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E8589A"/>
    <w:multiLevelType w:val="multilevel"/>
    <w:tmpl w:val="961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425432"/>
    <w:multiLevelType w:val="multilevel"/>
    <w:tmpl w:val="9CBE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0B3AE6"/>
    <w:multiLevelType w:val="multilevel"/>
    <w:tmpl w:val="AF64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1255D6"/>
    <w:multiLevelType w:val="multilevel"/>
    <w:tmpl w:val="9B56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7504E0"/>
    <w:multiLevelType w:val="multilevel"/>
    <w:tmpl w:val="746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1454D8"/>
    <w:multiLevelType w:val="multilevel"/>
    <w:tmpl w:val="2ED4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A642FF"/>
    <w:multiLevelType w:val="multilevel"/>
    <w:tmpl w:val="E1D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C3091"/>
    <w:multiLevelType w:val="multilevel"/>
    <w:tmpl w:val="B9E4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F8024B"/>
    <w:multiLevelType w:val="multilevel"/>
    <w:tmpl w:val="490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EB5F7E"/>
    <w:multiLevelType w:val="multilevel"/>
    <w:tmpl w:val="6FF0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873BC9"/>
    <w:multiLevelType w:val="multilevel"/>
    <w:tmpl w:val="89F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17B26"/>
    <w:multiLevelType w:val="multilevel"/>
    <w:tmpl w:val="6E0C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5B7F50"/>
    <w:multiLevelType w:val="multilevel"/>
    <w:tmpl w:val="D39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884F0A"/>
    <w:multiLevelType w:val="multilevel"/>
    <w:tmpl w:val="F90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9A7B5A"/>
    <w:multiLevelType w:val="multilevel"/>
    <w:tmpl w:val="00B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BB421F"/>
    <w:multiLevelType w:val="multilevel"/>
    <w:tmpl w:val="D888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C1C8A"/>
    <w:multiLevelType w:val="multilevel"/>
    <w:tmpl w:val="019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5133E4"/>
    <w:multiLevelType w:val="multilevel"/>
    <w:tmpl w:val="DCB6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AE0C6D"/>
    <w:multiLevelType w:val="multilevel"/>
    <w:tmpl w:val="E98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BC3F6B"/>
    <w:multiLevelType w:val="multilevel"/>
    <w:tmpl w:val="7AA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0C1C7C"/>
    <w:multiLevelType w:val="multilevel"/>
    <w:tmpl w:val="D31C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CA31E5"/>
    <w:multiLevelType w:val="multilevel"/>
    <w:tmpl w:val="C806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D141A9"/>
    <w:multiLevelType w:val="multilevel"/>
    <w:tmpl w:val="769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0D2DED"/>
    <w:multiLevelType w:val="multilevel"/>
    <w:tmpl w:val="0CB0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1679D4"/>
    <w:multiLevelType w:val="multilevel"/>
    <w:tmpl w:val="1A2E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323A71"/>
    <w:multiLevelType w:val="multilevel"/>
    <w:tmpl w:val="9230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53323B"/>
    <w:multiLevelType w:val="multilevel"/>
    <w:tmpl w:val="831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EA4748"/>
    <w:multiLevelType w:val="multilevel"/>
    <w:tmpl w:val="D676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D62A02"/>
    <w:multiLevelType w:val="multilevel"/>
    <w:tmpl w:val="6D2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3C2B01"/>
    <w:multiLevelType w:val="multilevel"/>
    <w:tmpl w:val="18D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0E1BD1"/>
    <w:multiLevelType w:val="multilevel"/>
    <w:tmpl w:val="C17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C33A73"/>
    <w:multiLevelType w:val="multilevel"/>
    <w:tmpl w:val="0C9E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CA671C"/>
    <w:multiLevelType w:val="multilevel"/>
    <w:tmpl w:val="C7F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1D3343"/>
    <w:multiLevelType w:val="multilevel"/>
    <w:tmpl w:val="B962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B164F"/>
    <w:multiLevelType w:val="multilevel"/>
    <w:tmpl w:val="0492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874F65"/>
    <w:multiLevelType w:val="multilevel"/>
    <w:tmpl w:val="55F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DA373C"/>
    <w:multiLevelType w:val="multilevel"/>
    <w:tmpl w:val="6E0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133364"/>
    <w:multiLevelType w:val="multilevel"/>
    <w:tmpl w:val="60C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6A59FC"/>
    <w:multiLevelType w:val="multilevel"/>
    <w:tmpl w:val="B326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8F50BEC"/>
    <w:multiLevelType w:val="multilevel"/>
    <w:tmpl w:val="00C8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41599E"/>
    <w:multiLevelType w:val="multilevel"/>
    <w:tmpl w:val="A57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135AC5"/>
    <w:multiLevelType w:val="multilevel"/>
    <w:tmpl w:val="265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C67CB4"/>
    <w:multiLevelType w:val="multilevel"/>
    <w:tmpl w:val="95AE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E05943"/>
    <w:multiLevelType w:val="multilevel"/>
    <w:tmpl w:val="5EE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FA5409"/>
    <w:multiLevelType w:val="multilevel"/>
    <w:tmpl w:val="627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740241"/>
    <w:multiLevelType w:val="multilevel"/>
    <w:tmpl w:val="47B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3E3DFF"/>
    <w:multiLevelType w:val="multilevel"/>
    <w:tmpl w:val="6508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E890BB6"/>
    <w:multiLevelType w:val="multilevel"/>
    <w:tmpl w:val="131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9C5260"/>
    <w:multiLevelType w:val="multilevel"/>
    <w:tmpl w:val="C5F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BD1F5B"/>
    <w:multiLevelType w:val="multilevel"/>
    <w:tmpl w:val="5218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0BD6FD0"/>
    <w:multiLevelType w:val="multilevel"/>
    <w:tmpl w:val="BC38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0D21582"/>
    <w:multiLevelType w:val="multilevel"/>
    <w:tmpl w:val="7B7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7B7782"/>
    <w:multiLevelType w:val="multilevel"/>
    <w:tmpl w:val="23EC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EA1D36"/>
    <w:multiLevelType w:val="multilevel"/>
    <w:tmpl w:val="D08E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2484273"/>
    <w:multiLevelType w:val="multilevel"/>
    <w:tmpl w:val="092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484351"/>
    <w:multiLevelType w:val="multilevel"/>
    <w:tmpl w:val="568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C5778F"/>
    <w:multiLevelType w:val="multilevel"/>
    <w:tmpl w:val="F80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19761E"/>
    <w:multiLevelType w:val="multilevel"/>
    <w:tmpl w:val="57B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9F1433"/>
    <w:multiLevelType w:val="multilevel"/>
    <w:tmpl w:val="537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FA408F"/>
    <w:multiLevelType w:val="multilevel"/>
    <w:tmpl w:val="D1D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1D0115"/>
    <w:multiLevelType w:val="multilevel"/>
    <w:tmpl w:val="780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0C5129"/>
    <w:multiLevelType w:val="multilevel"/>
    <w:tmpl w:val="C10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4C67B8"/>
    <w:multiLevelType w:val="multilevel"/>
    <w:tmpl w:val="70F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CA5409"/>
    <w:multiLevelType w:val="multilevel"/>
    <w:tmpl w:val="597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DB39C3"/>
    <w:multiLevelType w:val="multilevel"/>
    <w:tmpl w:val="360A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1C55E0"/>
    <w:multiLevelType w:val="multilevel"/>
    <w:tmpl w:val="6294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841661D"/>
    <w:multiLevelType w:val="multilevel"/>
    <w:tmpl w:val="7DD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1928EF"/>
    <w:multiLevelType w:val="multilevel"/>
    <w:tmpl w:val="12DE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541471"/>
    <w:multiLevelType w:val="multilevel"/>
    <w:tmpl w:val="EAD2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98C7BED"/>
    <w:multiLevelType w:val="multilevel"/>
    <w:tmpl w:val="EDE8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214367"/>
    <w:multiLevelType w:val="multilevel"/>
    <w:tmpl w:val="F568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4E3C3B"/>
    <w:multiLevelType w:val="multilevel"/>
    <w:tmpl w:val="BE9A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845C0A"/>
    <w:multiLevelType w:val="multilevel"/>
    <w:tmpl w:val="4EC2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6B53DD"/>
    <w:multiLevelType w:val="multilevel"/>
    <w:tmpl w:val="0AA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CB20B0"/>
    <w:multiLevelType w:val="multilevel"/>
    <w:tmpl w:val="760E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F5060A"/>
    <w:multiLevelType w:val="multilevel"/>
    <w:tmpl w:val="BE9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8E0674"/>
    <w:multiLevelType w:val="multilevel"/>
    <w:tmpl w:val="A19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BF5154"/>
    <w:multiLevelType w:val="multilevel"/>
    <w:tmpl w:val="75E8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2CF4DD3"/>
    <w:multiLevelType w:val="multilevel"/>
    <w:tmpl w:val="D16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427E89"/>
    <w:multiLevelType w:val="multilevel"/>
    <w:tmpl w:val="3D8A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8F66A9"/>
    <w:multiLevelType w:val="multilevel"/>
    <w:tmpl w:val="5380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59655F9"/>
    <w:multiLevelType w:val="multilevel"/>
    <w:tmpl w:val="F474B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632418B"/>
    <w:multiLevelType w:val="multilevel"/>
    <w:tmpl w:val="486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B42B59"/>
    <w:multiLevelType w:val="multilevel"/>
    <w:tmpl w:val="64C6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780923"/>
    <w:multiLevelType w:val="multilevel"/>
    <w:tmpl w:val="750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5365CF"/>
    <w:multiLevelType w:val="multilevel"/>
    <w:tmpl w:val="E94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563E54"/>
    <w:multiLevelType w:val="multilevel"/>
    <w:tmpl w:val="D85A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FC3375"/>
    <w:multiLevelType w:val="multilevel"/>
    <w:tmpl w:val="B6BA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A5682D"/>
    <w:multiLevelType w:val="multilevel"/>
    <w:tmpl w:val="921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D01E41"/>
    <w:multiLevelType w:val="multilevel"/>
    <w:tmpl w:val="B0C2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B42F29"/>
    <w:multiLevelType w:val="multilevel"/>
    <w:tmpl w:val="C3C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C00030"/>
    <w:multiLevelType w:val="multilevel"/>
    <w:tmpl w:val="D5C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FC7EAD"/>
    <w:multiLevelType w:val="multilevel"/>
    <w:tmpl w:val="FA4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4B2B05"/>
    <w:multiLevelType w:val="multilevel"/>
    <w:tmpl w:val="2FF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A82D04"/>
    <w:multiLevelType w:val="multilevel"/>
    <w:tmpl w:val="376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3548CC"/>
    <w:multiLevelType w:val="multilevel"/>
    <w:tmpl w:val="0394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645A63"/>
    <w:multiLevelType w:val="multilevel"/>
    <w:tmpl w:val="82C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586BBB"/>
    <w:multiLevelType w:val="multilevel"/>
    <w:tmpl w:val="84F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7425A4"/>
    <w:multiLevelType w:val="multilevel"/>
    <w:tmpl w:val="5B3C7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9C0C33"/>
    <w:multiLevelType w:val="multilevel"/>
    <w:tmpl w:val="43B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C52C59"/>
    <w:multiLevelType w:val="multilevel"/>
    <w:tmpl w:val="12E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7352D4"/>
    <w:multiLevelType w:val="multilevel"/>
    <w:tmpl w:val="8F3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0E14DE"/>
    <w:multiLevelType w:val="multilevel"/>
    <w:tmpl w:val="940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DE3D1D"/>
    <w:multiLevelType w:val="multilevel"/>
    <w:tmpl w:val="91E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ED5C2C"/>
    <w:multiLevelType w:val="multilevel"/>
    <w:tmpl w:val="BF06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5975763"/>
    <w:multiLevelType w:val="multilevel"/>
    <w:tmpl w:val="66F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9C0461"/>
    <w:multiLevelType w:val="multilevel"/>
    <w:tmpl w:val="3EF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6D31F5"/>
    <w:multiLevelType w:val="multilevel"/>
    <w:tmpl w:val="9E16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7A32D4"/>
    <w:multiLevelType w:val="multilevel"/>
    <w:tmpl w:val="74B4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7D9644D"/>
    <w:multiLevelType w:val="multilevel"/>
    <w:tmpl w:val="6B7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934040"/>
    <w:multiLevelType w:val="multilevel"/>
    <w:tmpl w:val="161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747B10"/>
    <w:multiLevelType w:val="multilevel"/>
    <w:tmpl w:val="AF5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8C1E60"/>
    <w:multiLevelType w:val="multilevel"/>
    <w:tmpl w:val="F946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6E4415"/>
    <w:multiLevelType w:val="multilevel"/>
    <w:tmpl w:val="53D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D0541D"/>
    <w:multiLevelType w:val="multilevel"/>
    <w:tmpl w:val="6AA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8A4DC1"/>
    <w:multiLevelType w:val="multilevel"/>
    <w:tmpl w:val="60C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AD7313"/>
    <w:multiLevelType w:val="multilevel"/>
    <w:tmpl w:val="F8A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3E43F1"/>
    <w:multiLevelType w:val="multilevel"/>
    <w:tmpl w:val="4E0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6B66EF"/>
    <w:multiLevelType w:val="multilevel"/>
    <w:tmpl w:val="5B5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E533B5"/>
    <w:multiLevelType w:val="multilevel"/>
    <w:tmpl w:val="AE3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F22AF2"/>
    <w:multiLevelType w:val="multilevel"/>
    <w:tmpl w:val="833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976651"/>
    <w:multiLevelType w:val="multilevel"/>
    <w:tmpl w:val="DEB6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E630B2"/>
    <w:multiLevelType w:val="multilevel"/>
    <w:tmpl w:val="D5E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440887"/>
    <w:multiLevelType w:val="multilevel"/>
    <w:tmpl w:val="A2B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1C4E9E"/>
    <w:multiLevelType w:val="multilevel"/>
    <w:tmpl w:val="890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2B5DF9"/>
    <w:multiLevelType w:val="multilevel"/>
    <w:tmpl w:val="D13C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55A730D"/>
    <w:multiLevelType w:val="multilevel"/>
    <w:tmpl w:val="33E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831875"/>
    <w:multiLevelType w:val="multilevel"/>
    <w:tmpl w:val="086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A95D83"/>
    <w:multiLevelType w:val="multilevel"/>
    <w:tmpl w:val="80F2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1F6ED8"/>
    <w:multiLevelType w:val="multilevel"/>
    <w:tmpl w:val="6694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C009DC"/>
    <w:multiLevelType w:val="multilevel"/>
    <w:tmpl w:val="BFB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623283"/>
    <w:multiLevelType w:val="multilevel"/>
    <w:tmpl w:val="1192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A13D3F"/>
    <w:multiLevelType w:val="multilevel"/>
    <w:tmpl w:val="A99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CD3970"/>
    <w:multiLevelType w:val="multilevel"/>
    <w:tmpl w:val="9F2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706461"/>
    <w:multiLevelType w:val="multilevel"/>
    <w:tmpl w:val="511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043105"/>
    <w:multiLevelType w:val="multilevel"/>
    <w:tmpl w:val="6F66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CD387E"/>
    <w:multiLevelType w:val="multilevel"/>
    <w:tmpl w:val="E2B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575415"/>
    <w:multiLevelType w:val="multilevel"/>
    <w:tmpl w:val="C58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74329B"/>
    <w:multiLevelType w:val="multilevel"/>
    <w:tmpl w:val="66E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0607D0"/>
    <w:multiLevelType w:val="multilevel"/>
    <w:tmpl w:val="BD5C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4D1CEC"/>
    <w:multiLevelType w:val="multilevel"/>
    <w:tmpl w:val="75C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7365D3"/>
    <w:multiLevelType w:val="multilevel"/>
    <w:tmpl w:val="2E700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F9A3AE6"/>
    <w:multiLevelType w:val="multilevel"/>
    <w:tmpl w:val="A39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C47D12"/>
    <w:multiLevelType w:val="multilevel"/>
    <w:tmpl w:val="EFD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A664FD"/>
    <w:multiLevelType w:val="multilevel"/>
    <w:tmpl w:val="FA5C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0F255E3"/>
    <w:multiLevelType w:val="multilevel"/>
    <w:tmpl w:val="7062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593609"/>
    <w:multiLevelType w:val="multilevel"/>
    <w:tmpl w:val="884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AD45BB"/>
    <w:multiLevelType w:val="multilevel"/>
    <w:tmpl w:val="B6E8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4B10D26"/>
    <w:multiLevelType w:val="multilevel"/>
    <w:tmpl w:val="4BA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FF3260"/>
    <w:multiLevelType w:val="multilevel"/>
    <w:tmpl w:val="702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6A419F"/>
    <w:multiLevelType w:val="multilevel"/>
    <w:tmpl w:val="802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8D741B"/>
    <w:multiLevelType w:val="multilevel"/>
    <w:tmpl w:val="F170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5AC2801"/>
    <w:multiLevelType w:val="multilevel"/>
    <w:tmpl w:val="C726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5B326C5"/>
    <w:multiLevelType w:val="multilevel"/>
    <w:tmpl w:val="167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EC2EBF"/>
    <w:multiLevelType w:val="multilevel"/>
    <w:tmpl w:val="191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027000"/>
    <w:multiLevelType w:val="multilevel"/>
    <w:tmpl w:val="119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7D7763"/>
    <w:multiLevelType w:val="multilevel"/>
    <w:tmpl w:val="E60A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760664A"/>
    <w:multiLevelType w:val="multilevel"/>
    <w:tmpl w:val="BDE6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BD4545"/>
    <w:multiLevelType w:val="multilevel"/>
    <w:tmpl w:val="428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C86FC2"/>
    <w:multiLevelType w:val="multilevel"/>
    <w:tmpl w:val="5B5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D71BA1"/>
    <w:multiLevelType w:val="multilevel"/>
    <w:tmpl w:val="55F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337A3E"/>
    <w:multiLevelType w:val="multilevel"/>
    <w:tmpl w:val="DDC8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97132EA"/>
    <w:multiLevelType w:val="multilevel"/>
    <w:tmpl w:val="DEA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11407C"/>
    <w:multiLevelType w:val="multilevel"/>
    <w:tmpl w:val="07CE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4752F4"/>
    <w:multiLevelType w:val="multilevel"/>
    <w:tmpl w:val="2C8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7F2749"/>
    <w:multiLevelType w:val="multilevel"/>
    <w:tmpl w:val="A0C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36103E"/>
    <w:multiLevelType w:val="multilevel"/>
    <w:tmpl w:val="9F0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577B5A"/>
    <w:multiLevelType w:val="multilevel"/>
    <w:tmpl w:val="DC6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F94DD9"/>
    <w:multiLevelType w:val="multilevel"/>
    <w:tmpl w:val="95A8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C0813D4"/>
    <w:multiLevelType w:val="multilevel"/>
    <w:tmpl w:val="B3C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B85869"/>
    <w:multiLevelType w:val="multilevel"/>
    <w:tmpl w:val="110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C36815"/>
    <w:multiLevelType w:val="multilevel"/>
    <w:tmpl w:val="6C4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A0153B"/>
    <w:multiLevelType w:val="multilevel"/>
    <w:tmpl w:val="5EE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D9188E"/>
    <w:multiLevelType w:val="multilevel"/>
    <w:tmpl w:val="65BA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F2C0299"/>
    <w:multiLevelType w:val="multilevel"/>
    <w:tmpl w:val="D03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8C71A4"/>
    <w:multiLevelType w:val="multilevel"/>
    <w:tmpl w:val="EC44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6"/>
  </w:num>
  <w:num w:numId="2">
    <w:abstractNumId w:val="165"/>
  </w:num>
  <w:num w:numId="3">
    <w:abstractNumId w:val="72"/>
  </w:num>
  <w:num w:numId="4">
    <w:abstractNumId w:val="150"/>
  </w:num>
  <w:num w:numId="5">
    <w:abstractNumId w:val="192"/>
  </w:num>
  <w:num w:numId="6">
    <w:abstractNumId w:val="61"/>
  </w:num>
  <w:num w:numId="7">
    <w:abstractNumId w:val="153"/>
  </w:num>
  <w:num w:numId="8">
    <w:abstractNumId w:val="122"/>
  </w:num>
  <w:num w:numId="9">
    <w:abstractNumId w:val="49"/>
  </w:num>
  <w:num w:numId="10">
    <w:abstractNumId w:val="8"/>
  </w:num>
  <w:num w:numId="11">
    <w:abstractNumId w:val="190"/>
  </w:num>
  <w:num w:numId="12">
    <w:abstractNumId w:val="21"/>
  </w:num>
  <w:num w:numId="13">
    <w:abstractNumId w:val="152"/>
  </w:num>
  <w:num w:numId="14">
    <w:abstractNumId w:val="86"/>
  </w:num>
  <w:num w:numId="15">
    <w:abstractNumId w:val="42"/>
  </w:num>
  <w:num w:numId="16">
    <w:abstractNumId w:val="199"/>
  </w:num>
  <w:num w:numId="17">
    <w:abstractNumId w:val="186"/>
  </w:num>
  <w:num w:numId="18">
    <w:abstractNumId w:val="187"/>
  </w:num>
  <w:num w:numId="19">
    <w:abstractNumId w:val="9"/>
  </w:num>
  <w:num w:numId="20">
    <w:abstractNumId w:val="12"/>
  </w:num>
  <w:num w:numId="21">
    <w:abstractNumId w:val="116"/>
  </w:num>
  <w:num w:numId="22">
    <w:abstractNumId w:val="128"/>
  </w:num>
  <w:num w:numId="23">
    <w:abstractNumId w:val="31"/>
  </w:num>
  <w:num w:numId="24">
    <w:abstractNumId w:val="123"/>
  </w:num>
  <w:num w:numId="25">
    <w:abstractNumId w:val="89"/>
  </w:num>
  <w:num w:numId="26">
    <w:abstractNumId w:val="144"/>
  </w:num>
  <w:num w:numId="27">
    <w:abstractNumId w:val="175"/>
  </w:num>
  <w:num w:numId="28">
    <w:abstractNumId w:val="36"/>
  </w:num>
  <w:num w:numId="29">
    <w:abstractNumId w:val="43"/>
  </w:num>
  <w:num w:numId="30">
    <w:abstractNumId w:val="47"/>
  </w:num>
  <w:num w:numId="31">
    <w:abstractNumId w:val="75"/>
  </w:num>
  <w:num w:numId="32">
    <w:abstractNumId w:val="93"/>
  </w:num>
  <w:num w:numId="33">
    <w:abstractNumId w:val="16"/>
  </w:num>
  <w:num w:numId="34">
    <w:abstractNumId w:val="143"/>
  </w:num>
  <w:num w:numId="35">
    <w:abstractNumId w:val="51"/>
  </w:num>
  <w:num w:numId="36">
    <w:abstractNumId w:val="133"/>
  </w:num>
  <w:num w:numId="37">
    <w:abstractNumId w:val="138"/>
  </w:num>
  <w:num w:numId="38">
    <w:abstractNumId w:val="177"/>
  </w:num>
  <w:num w:numId="39">
    <w:abstractNumId w:val="166"/>
  </w:num>
  <w:num w:numId="40">
    <w:abstractNumId w:val="141"/>
  </w:num>
  <w:num w:numId="41">
    <w:abstractNumId w:val="120"/>
  </w:num>
  <w:num w:numId="42">
    <w:abstractNumId w:val="80"/>
  </w:num>
  <w:num w:numId="43">
    <w:abstractNumId w:val="163"/>
  </w:num>
  <w:num w:numId="44">
    <w:abstractNumId w:val="103"/>
  </w:num>
  <w:num w:numId="45">
    <w:abstractNumId w:val="29"/>
  </w:num>
  <w:num w:numId="46">
    <w:abstractNumId w:val="23"/>
  </w:num>
  <w:num w:numId="47">
    <w:abstractNumId w:val="76"/>
  </w:num>
  <w:num w:numId="48">
    <w:abstractNumId w:val="40"/>
  </w:num>
  <w:num w:numId="49">
    <w:abstractNumId w:val="202"/>
  </w:num>
  <w:num w:numId="50">
    <w:abstractNumId w:val="95"/>
  </w:num>
  <w:num w:numId="51">
    <w:abstractNumId w:val="64"/>
  </w:num>
  <w:num w:numId="52">
    <w:abstractNumId w:val="168"/>
  </w:num>
  <w:num w:numId="53">
    <w:abstractNumId w:val="69"/>
  </w:num>
  <w:num w:numId="54">
    <w:abstractNumId w:val="157"/>
  </w:num>
  <w:num w:numId="55">
    <w:abstractNumId w:val="94"/>
  </w:num>
  <w:num w:numId="56">
    <w:abstractNumId w:val="44"/>
  </w:num>
  <w:num w:numId="57">
    <w:abstractNumId w:val="57"/>
  </w:num>
  <w:num w:numId="58">
    <w:abstractNumId w:val="204"/>
  </w:num>
  <w:num w:numId="59">
    <w:abstractNumId w:val="77"/>
  </w:num>
  <w:num w:numId="60">
    <w:abstractNumId w:val="174"/>
  </w:num>
  <w:num w:numId="61">
    <w:abstractNumId w:val="126"/>
  </w:num>
  <w:num w:numId="62">
    <w:abstractNumId w:val="2"/>
  </w:num>
  <w:num w:numId="63">
    <w:abstractNumId w:val="38"/>
  </w:num>
  <w:num w:numId="64">
    <w:abstractNumId w:val="151"/>
  </w:num>
  <w:num w:numId="65">
    <w:abstractNumId w:val="22"/>
  </w:num>
  <w:num w:numId="66">
    <w:abstractNumId w:val="19"/>
  </w:num>
  <w:num w:numId="67">
    <w:abstractNumId w:val="104"/>
  </w:num>
  <w:num w:numId="68">
    <w:abstractNumId w:val="26"/>
  </w:num>
  <w:num w:numId="69">
    <w:abstractNumId w:val="155"/>
  </w:num>
  <w:num w:numId="70">
    <w:abstractNumId w:val="194"/>
  </w:num>
  <w:num w:numId="71">
    <w:abstractNumId w:val="107"/>
  </w:num>
  <w:num w:numId="72">
    <w:abstractNumId w:val="60"/>
  </w:num>
  <w:num w:numId="73">
    <w:abstractNumId w:val="24"/>
  </w:num>
  <w:num w:numId="74">
    <w:abstractNumId w:val="58"/>
  </w:num>
  <w:num w:numId="75">
    <w:abstractNumId w:val="156"/>
  </w:num>
  <w:num w:numId="76">
    <w:abstractNumId w:val="127"/>
  </w:num>
  <w:num w:numId="77">
    <w:abstractNumId w:val="115"/>
  </w:num>
  <w:num w:numId="78">
    <w:abstractNumId w:val="30"/>
  </w:num>
  <w:num w:numId="79">
    <w:abstractNumId w:val="46"/>
  </w:num>
  <w:num w:numId="80">
    <w:abstractNumId w:val="197"/>
  </w:num>
  <w:num w:numId="81">
    <w:abstractNumId w:val="139"/>
  </w:num>
  <w:num w:numId="82">
    <w:abstractNumId w:val="28"/>
  </w:num>
  <w:num w:numId="83">
    <w:abstractNumId w:val="154"/>
  </w:num>
  <w:num w:numId="84">
    <w:abstractNumId w:val="56"/>
  </w:num>
  <w:num w:numId="85">
    <w:abstractNumId w:val="164"/>
  </w:num>
  <w:num w:numId="86">
    <w:abstractNumId w:val="68"/>
  </w:num>
  <w:num w:numId="87">
    <w:abstractNumId w:val="136"/>
  </w:num>
  <w:num w:numId="88">
    <w:abstractNumId w:val="65"/>
  </w:num>
  <w:num w:numId="89">
    <w:abstractNumId w:val="140"/>
  </w:num>
  <w:num w:numId="90">
    <w:abstractNumId w:val="124"/>
  </w:num>
  <w:num w:numId="91">
    <w:abstractNumId w:val="74"/>
  </w:num>
  <w:num w:numId="92">
    <w:abstractNumId w:val="10"/>
  </w:num>
  <w:num w:numId="93">
    <w:abstractNumId w:val="206"/>
  </w:num>
  <w:num w:numId="94">
    <w:abstractNumId w:val="198"/>
  </w:num>
  <w:num w:numId="95">
    <w:abstractNumId w:val="91"/>
  </w:num>
  <w:num w:numId="96">
    <w:abstractNumId w:val="71"/>
  </w:num>
  <w:num w:numId="97">
    <w:abstractNumId w:val="81"/>
  </w:num>
  <w:num w:numId="98">
    <w:abstractNumId w:val="110"/>
  </w:num>
  <w:num w:numId="99">
    <w:abstractNumId w:val="15"/>
  </w:num>
  <w:num w:numId="100">
    <w:abstractNumId w:val="17"/>
  </w:num>
  <w:num w:numId="101">
    <w:abstractNumId w:val="167"/>
  </w:num>
  <w:num w:numId="102">
    <w:abstractNumId w:val="161"/>
  </w:num>
  <w:num w:numId="103">
    <w:abstractNumId w:val="54"/>
  </w:num>
  <w:num w:numId="104">
    <w:abstractNumId w:val="189"/>
  </w:num>
  <w:num w:numId="105">
    <w:abstractNumId w:val="48"/>
  </w:num>
  <w:num w:numId="106">
    <w:abstractNumId w:val="145"/>
  </w:num>
  <w:num w:numId="107">
    <w:abstractNumId w:val="106"/>
  </w:num>
  <w:num w:numId="108">
    <w:abstractNumId w:val="142"/>
  </w:num>
  <w:num w:numId="109">
    <w:abstractNumId w:val="170"/>
  </w:num>
  <w:num w:numId="110">
    <w:abstractNumId w:val="137"/>
  </w:num>
  <w:num w:numId="111">
    <w:abstractNumId w:val="63"/>
  </w:num>
  <w:num w:numId="112">
    <w:abstractNumId w:val="34"/>
  </w:num>
  <w:num w:numId="113">
    <w:abstractNumId w:val="195"/>
  </w:num>
  <w:num w:numId="114">
    <w:abstractNumId w:val="83"/>
  </w:num>
  <w:num w:numId="115">
    <w:abstractNumId w:val="102"/>
  </w:num>
  <w:num w:numId="116">
    <w:abstractNumId w:val="87"/>
  </w:num>
  <w:num w:numId="117">
    <w:abstractNumId w:val="14"/>
  </w:num>
  <w:num w:numId="118">
    <w:abstractNumId w:val="78"/>
  </w:num>
  <w:num w:numId="119">
    <w:abstractNumId w:val="147"/>
  </w:num>
  <w:num w:numId="120">
    <w:abstractNumId w:val="50"/>
  </w:num>
  <w:num w:numId="121">
    <w:abstractNumId w:val="97"/>
  </w:num>
  <w:num w:numId="122">
    <w:abstractNumId w:val="131"/>
  </w:num>
  <w:num w:numId="123">
    <w:abstractNumId w:val="101"/>
  </w:num>
  <w:num w:numId="124">
    <w:abstractNumId w:val="117"/>
  </w:num>
  <w:num w:numId="125">
    <w:abstractNumId w:val="4"/>
  </w:num>
  <w:num w:numId="126">
    <w:abstractNumId w:val="92"/>
  </w:num>
  <w:num w:numId="127">
    <w:abstractNumId w:val="188"/>
  </w:num>
  <w:num w:numId="128">
    <w:abstractNumId w:val="67"/>
  </w:num>
  <w:num w:numId="129">
    <w:abstractNumId w:val="108"/>
  </w:num>
  <w:num w:numId="130">
    <w:abstractNumId w:val="70"/>
  </w:num>
  <w:num w:numId="131">
    <w:abstractNumId w:val="125"/>
  </w:num>
  <w:num w:numId="132">
    <w:abstractNumId w:val="130"/>
  </w:num>
  <w:num w:numId="133">
    <w:abstractNumId w:val="203"/>
  </w:num>
  <w:num w:numId="134">
    <w:abstractNumId w:val="183"/>
  </w:num>
  <w:num w:numId="135">
    <w:abstractNumId w:val="160"/>
  </w:num>
  <w:num w:numId="136">
    <w:abstractNumId w:val="35"/>
  </w:num>
  <w:num w:numId="137">
    <w:abstractNumId w:val="172"/>
  </w:num>
  <w:num w:numId="138">
    <w:abstractNumId w:val="25"/>
  </w:num>
  <w:num w:numId="139">
    <w:abstractNumId w:val="181"/>
  </w:num>
  <w:num w:numId="140">
    <w:abstractNumId w:val="109"/>
  </w:num>
  <w:num w:numId="141">
    <w:abstractNumId w:val="129"/>
  </w:num>
  <w:num w:numId="142">
    <w:abstractNumId w:val="121"/>
  </w:num>
  <w:num w:numId="143">
    <w:abstractNumId w:val="41"/>
  </w:num>
  <w:num w:numId="144">
    <w:abstractNumId w:val="90"/>
  </w:num>
  <w:num w:numId="145">
    <w:abstractNumId w:val="114"/>
  </w:num>
  <w:num w:numId="146">
    <w:abstractNumId w:val="18"/>
  </w:num>
  <w:num w:numId="147">
    <w:abstractNumId w:val="11"/>
  </w:num>
  <w:num w:numId="148">
    <w:abstractNumId w:val="13"/>
  </w:num>
  <w:num w:numId="149">
    <w:abstractNumId w:val="193"/>
  </w:num>
  <w:num w:numId="150">
    <w:abstractNumId w:val="178"/>
  </w:num>
  <w:num w:numId="151">
    <w:abstractNumId w:val="112"/>
  </w:num>
  <w:num w:numId="152">
    <w:abstractNumId w:val="59"/>
  </w:num>
  <w:num w:numId="153">
    <w:abstractNumId w:val="119"/>
  </w:num>
  <w:num w:numId="154">
    <w:abstractNumId w:val="132"/>
  </w:num>
  <w:num w:numId="155">
    <w:abstractNumId w:val="207"/>
  </w:num>
  <w:num w:numId="156">
    <w:abstractNumId w:val="32"/>
  </w:num>
  <w:num w:numId="157">
    <w:abstractNumId w:val="96"/>
  </w:num>
  <w:num w:numId="158">
    <w:abstractNumId w:val="148"/>
  </w:num>
  <w:num w:numId="159">
    <w:abstractNumId w:val="53"/>
  </w:num>
  <w:num w:numId="160">
    <w:abstractNumId w:val="201"/>
  </w:num>
  <w:num w:numId="161">
    <w:abstractNumId w:val="37"/>
  </w:num>
  <w:num w:numId="162">
    <w:abstractNumId w:val="182"/>
  </w:num>
  <w:num w:numId="163">
    <w:abstractNumId w:val="200"/>
  </w:num>
  <w:num w:numId="164">
    <w:abstractNumId w:val="105"/>
  </w:num>
  <w:num w:numId="165">
    <w:abstractNumId w:val="99"/>
  </w:num>
  <w:num w:numId="166">
    <w:abstractNumId w:val="33"/>
  </w:num>
  <w:num w:numId="167">
    <w:abstractNumId w:val="118"/>
  </w:num>
  <w:num w:numId="168">
    <w:abstractNumId w:val="39"/>
  </w:num>
  <w:num w:numId="169">
    <w:abstractNumId w:val="98"/>
  </w:num>
  <w:num w:numId="170">
    <w:abstractNumId w:val="52"/>
  </w:num>
  <w:num w:numId="171">
    <w:abstractNumId w:val="85"/>
  </w:num>
  <w:num w:numId="172">
    <w:abstractNumId w:val="3"/>
  </w:num>
  <w:num w:numId="173">
    <w:abstractNumId w:val="173"/>
  </w:num>
  <w:num w:numId="174">
    <w:abstractNumId w:val="162"/>
  </w:num>
  <w:num w:numId="175">
    <w:abstractNumId w:val="5"/>
  </w:num>
  <w:num w:numId="176">
    <w:abstractNumId w:val="180"/>
  </w:num>
  <w:num w:numId="177">
    <w:abstractNumId w:val="55"/>
  </w:num>
  <w:num w:numId="178">
    <w:abstractNumId w:val="135"/>
  </w:num>
  <w:num w:numId="179">
    <w:abstractNumId w:val="184"/>
  </w:num>
  <w:num w:numId="180">
    <w:abstractNumId w:val="7"/>
  </w:num>
  <w:num w:numId="181">
    <w:abstractNumId w:val="0"/>
  </w:num>
  <w:num w:numId="182">
    <w:abstractNumId w:val="1"/>
  </w:num>
  <w:num w:numId="183">
    <w:abstractNumId w:val="62"/>
  </w:num>
  <w:num w:numId="184">
    <w:abstractNumId w:val="20"/>
  </w:num>
  <w:num w:numId="185">
    <w:abstractNumId w:val="191"/>
  </w:num>
  <w:num w:numId="186">
    <w:abstractNumId w:val="6"/>
  </w:num>
  <w:num w:numId="187">
    <w:abstractNumId w:val="100"/>
  </w:num>
  <w:num w:numId="188">
    <w:abstractNumId w:val="158"/>
  </w:num>
  <w:num w:numId="189">
    <w:abstractNumId w:val="179"/>
  </w:num>
  <w:num w:numId="190">
    <w:abstractNumId w:val="134"/>
  </w:num>
  <w:num w:numId="191">
    <w:abstractNumId w:val="176"/>
  </w:num>
  <w:num w:numId="192">
    <w:abstractNumId w:val="159"/>
  </w:num>
  <w:num w:numId="193">
    <w:abstractNumId w:val="84"/>
  </w:num>
  <w:num w:numId="194">
    <w:abstractNumId w:val="66"/>
  </w:num>
  <w:num w:numId="195">
    <w:abstractNumId w:val="113"/>
  </w:num>
  <w:num w:numId="196">
    <w:abstractNumId w:val="196"/>
  </w:num>
  <w:num w:numId="197">
    <w:abstractNumId w:val="82"/>
  </w:num>
  <w:num w:numId="198">
    <w:abstractNumId w:val="45"/>
  </w:num>
  <w:num w:numId="199">
    <w:abstractNumId w:val="205"/>
  </w:num>
  <w:num w:numId="200">
    <w:abstractNumId w:val="169"/>
  </w:num>
  <w:num w:numId="201">
    <w:abstractNumId w:val="73"/>
  </w:num>
  <w:num w:numId="202">
    <w:abstractNumId w:val="171"/>
  </w:num>
  <w:num w:numId="203">
    <w:abstractNumId w:val="88"/>
  </w:num>
  <w:num w:numId="204">
    <w:abstractNumId w:val="79"/>
  </w:num>
  <w:num w:numId="205">
    <w:abstractNumId w:val="111"/>
  </w:num>
  <w:num w:numId="206">
    <w:abstractNumId w:val="27"/>
  </w:num>
  <w:num w:numId="207">
    <w:abstractNumId w:val="149"/>
  </w:num>
  <w:num w:numId="208">
    <w:abstractNumId w:val="185"/>
  </w:num>
  <w:numIdMacAtCleanup w:val="2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0C1"/>
    <w:rsid w:val="00034EA2"/>
    <w:rsid w:val="00645252"/>
    <w:rsid w:val="00685995"/>
    <w:rsid w:val="00694209"/>
    <w:rsid w:val="006D3D74"/>
    <w:rsid w:val="0083569A"/>
    <w:rsid w:val="00A9204E"/>
    <w:rsid w:val="00C47465"/>
    <w:rsid w:val="00DF5510"/>
    <w:rsid w:val="00E314F0"/>
    <w:rsid w:val="00FD0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3463EB"/>
  <w15:chartTrackingRefBased/>
  <w15:docId w15:val="{3F629E99-2F9E-4929-8D62-748F1C68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semiHidden/>
    <w:unhideWhenUsed/>
    <w:rsid w:val="00FD00C1"/>
    <w:pPr>
      <w:spacing w:before="100" w:beforeAutospacing="1" w:after="100" w:afterAutospacing="1"/>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DF5510"/>
    <w:pPr>
      <w:pBdr>
        <w:bottom w:val="single" w:sz="6" w:space="1" w:color="auto"/>
      </w:pBdr>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DF5510"/>
    <w:rPr>
      <w:rFonts w:ascii="Arial" w:eastAsia="Times New Roman" w:hAnsi="Arial" w:cs="Arial"/>
      <w:vanish/>
      <w:sz w:val="16"/>
      <w:szCs w:val="16"/>
      <w:lang w:val="en-IN" w:eastAsia="en-IN"/>
    </w:rPr>
  </w:style>
  <w:style w:type="paragraph" w:customStyle="1" w:styleId="placeholder">
    <w:name w:val="placeholder"/>
    <w:basedOn w:val="Normal"/>
    <w:rsid w:val="00DF5510"/>
    <w:pPr>
      <w:spacing w:before="100" w:beforeAutospacing="1" w:after="100" w:afterAutospacing="1"/>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DF5510"/>
    <w:pPr>
      <w:pBdr>
        <w:top w:val="single" w:sz="6" w:space="1" w:color="auto"/>
      </w:pBdr>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DF5510"/>
    <w:rPr>
      <w:rFonts w:ascii="Arial" w:eastAsia="Times New Roman" w:hAnsi="Arial" w:cs="Arial"/>
      <w:vanish/>
      <w:sz w:val="16"/>
      <w:szCs w:val="16"/>
      <w:lang w:val="en-IN" w:eastAsia="en-IN"/>
    </w:rPr>
  </w:style>
  <w:style w:type="character" w:customStyle="1" w:styleId="j">
    <w:name w:val="ͼj"/>
    <w:basedOn w:val="DefaultParagraphFont"/>
    <w:rsid w:val="00E314F0"/>
  </w:style>
  <w:style w:type="character" w:customStyle="1" w:styleId="k">
    <w:name w:val="ͼk"/>
    <w:basedOn w:val="DefaultParagraphFont"/>
    <w:rsid w:val="00E31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82963">
      <w:bodyDiv w:val="1"/>
      <w:marLeft w:val="0"/>
      <w:marRight w:val="0"/>
      <w:marTop w:val="0"/>
      <w:marBottom w:val="0"/>
      <w:divBdr>
        <w:top w:val="none" w:sz="0" w:space="0" w:color="auto"/>
        <w:left w:val="none" w:sz="0" w:space="0" w:color="auto"/>
        <w:bottom w:val="none" w:sz="0" w:space="0" w:color="auto"/>
        <w:right w:val="none" w:sz="0" w:space="0" w:color="auto"/>
      </w:divBdr>
      <w:divsChild>
        <w:div w:id="1140809456">
          <w:marLeft w:val="0"/>
          <w:marRight w:val="0"/>
          <w:marTop w:val="0"/>
          <w:marBottom w:val="0"/>
          <w:divBdr>
            <w:top w:val="none" w:sz="0" w:space="0" w:color="auto"/>
            <w:left w:val="none" w:sz="0" w:space="0" w:color="auto"/>
            <w:bottom w:val="none" w:sz="0" w:space="0" w:color="auto"/>
            <w:right w:val="none" w:sz="0" w:space="0" w:color="auto"/>
          </w:divBdr>
          <w:divsChild>
            <w:div w:id="900410356">
              <w:marLeft w:val="0"/>
              <w:marRight w:val="0"/>
              <w:marTop w:val="0"/>
              <w:marBottom w:val="0"/>
              <w:divBdr>
                <w:top w:val="none" w:sz="0" w:space="0" w:color="auto"/>
                <w:left w:val="none" w:sz="0" w:space="0" w:color="auto"/>
                <w:bottom w:val="none" w:sz="0" w:space="0" w:color="auto"/>
                <w:right w:val="none" w:sz="0" w:space="0" w:color="auto"/>
              </w:divBdr>
              <w:divsChild>
                <w:div w:id="163594116">
                  <w:marLeft w:val="0"/>
                  <w:marRight w:val="0"/>
                  <w:marTop w:val="0"/>
                  <w:marBottom w:val="0"/>
                  <w:divBdr>
                    <w:top w:val="none" w:sz="0" w:space="0" w:color="auto"/>
                    <w:left w:val="none" w:sz="0" w:space="0" w:color="auto"/>
                    <w:bottom w:val="none" w:sz="0" w:space="0" w:color="auto"/>
                    <w:right w:val="none" w:sz="0" w:space="0" w:color="auto"/>
                  </w:divBdr>
                  <w:divsChild>
                    <w:div w:id="1613367090">
                      <w:marLeft w:val="0"/>
                      <w:marRight w:val="0"/>
                      <w:marTop w:val="0"/>
                      <w:marBottom w:val="0"/>
                      <w:divBdr>
                        <w:top w:val="none" w:sz="0" w:space="0" w:color="auto"/>
                        <w:left w:val="none" w:sz="0" w:space="0" w:color="auto"/>
                        <w:bottom w:val="none" w:sz="0" w:space="0" w:color="auto"/>
                        <w:right w:val="none" w:sz="0" w:space="0" w:color="auto"/>
                      </w:divBdr>
                      <w:divsChild>
                        <w:div w:id="2127772962">
                          <w:marLeft w:val="0"/>
                          <w:marRight w:val="0"/>
                          <w:marTop w:val="0"/>
                          <w:marBottom w:val="0"/>
                          <w:divBdr>
                            <w:top w:val="none" w:sz="0" w:space="0" w:color="auto"/>
                            <w:left w:val="none" w:sz="0" w:space="0" w:color="auto"/>
                            <w:bottom w:val="none" w:sz="0" w:space="0" w:color="auto"/>
                            <w:right w:val="none" w:sz="0" w:space="0" w:color="auto"/>
                          </w:divBdr>
                          <w:divsChild>
                            <w:div w:id="905603773">
                              <w:marLeft w:val="0"/>
                              <w:marRight w:val="0"/>
                              <w:marTop w:val="0"/>
                              <w:marBottom w:val="0"/>
                              <w:divBdr>
                                <w:top w:val="none" w:sz="0" w:space="0" w:color="auto"/>
                                <w:left w:val="none" w:sz="0" w:space="0" w:color="auto"/>
                                <w:bottom w:val="none" w:sz="0" w:space="0" w:color="auto"/>
                                <w:right w:val="none" w:sz="0" w:space="0" w:color="auto"/>
                              </w:divBdr>
                              <w:divsChild>
                                <w:div w:id="1525240983">
                                  <w:marLeft w:val="0"/>
                                  <w:marRight w:val="0"/>
                                  <w:marTop w:val="0"/>
                                  <w:marBottom w:val="0"/>
                                  <w:divBdr>
                                    <w:top w:val="none" w:sz="0" w:space="0" w:color="auto"/>
                                    <w:left w:val="none" w:sz="0" w:space="0" w:color="auto"/>
                                    <w:bottom w:val="none" w:sz="0" w:space="0" w:color="auto"/>
                                    <w:right w:val="none" w:sz="0" w:space="0" w:color="auto"/>
                                  </w:divBdr>
                                  <w:divsChild>
                                    <w:div w:id="1440875469">
                                      <w:marLeft w:val="0"/>
                                      <w:marRight w:val="0"/>
                                      <w:marTop w:val="0"/>
                                      <w:marBottom w:val="0"/>
                                      <w:divBdr>
                                        <w:top w:val="none" w:sz="0" w:space="0" w:color="auto"/>
                                        <w:left w:val="none" w:sz="0" w:space="0" w:color="auto"/>
                                        <w:bottom w:val="none" w:sz="0" w:space="0" w:color="auto"/>
                                        <w:right w:val="none" w:sz="0" w:space="0" w:color="auto"/>
                                      </w:divBdr>
                                      <w:divsChild>
                                        <w:div w:id="548809129">
                                          <w:marLeft w:val="0"/>
                                          <w:marRight w:val="0"/>
                                          <w:marTop w:val="0"/>
                                          <w:marBottom w:val="0"/>
                                          <w:divBdr>
                                            <w:top w:val="none" w:sz="0" w:space="0" w:color="auto"/>
                                            <w:left w:val="none" w:sz="0" w:space="0" w:color="auto"/>
                                            <w:bottom w:val="none" w:sz="0" w:space="0" w:color="auto"/>
                                            <w:right w:val="none" w:sz="0" w:space="0" w:color="auto"/>
                                          </w:divBdr>
                                          <w:divsChild>
                                            <w:div w:id="858742218">
                                              <w:marLeft w:val="0"/>
                                              <w:marRight w:val="0"/>
                                              <w:marTop w:val="0"/>
                                              <w:marBottom w:val="0"/>
                                              <w:divBdr>
                                                <w:top w:val="none" w:sz="0" w:space="0" w:color="auto"/>
                                                <w:left w:val="none" w:sz="0" w:space="0" w:color="auto"/>
                                                <w:bottom w:val="none" w:sz="0" w:space="0" w:color="auto"/>
                                                <w:right w:val="none" w:sz="0" w:space="0" w:color="auto"/>
                                              </w:divBdr>
                                              <w:divsChild>
                                                <w:div w:id="1246265224">
                                                  <w:marLeft w:val="0"/>
                                                  <w:marRight w:val="0"/>
                                                  <w:marTop w:val="0"/>
                                                  <w:marBottom w:val="0"/>
                                                  <w:divBdr>
                                                    <w:top w:val="none" w:sz="0" w:space="0" w:color="auto"/>
                                                    <w:left w:val="none" w:sz="0" w:space="0" w:color="auto"/>
                                                    <w:bottom w:val="none" w:sz="0" w:space="0" w:color="auto"/>
                                                    <w:right w:val="none" w:sz="0" w:space="0" w:color="auto"/>
                                                  </w:divBdr>
                                                  <w:divsChild>
                                                    <w:div w:id="182911151">
                                                      <w:marLeft w:val="0"/>
                                                      <w:marRight w:val="0"/>
                                                      <w:marTop w:val="0"/>
                                                      <w:marBottom w:val="0"/>
                                                      <w:divBdr>
                                                        <w:top w:val="none" w:sz="0" w:space="0" w:color="auto"/>
                                                        <w:left w:val="none" w:sz="0" w:space="0" w:color="auto"/>
                                                        <w:bottom w:val="none" w:sz="0" w:space="0" w:color="auto"/>
                                                        <w:right w:val="none" w:sz="0" w:space="0" w:color="auto"/>
                                                      </w:divBdr>
                                                      <w:divsChild>
                                                        <w:div w:id="12067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781444">
          <w:marLeft w:val="0"/>
          <w:marRight w:val="0"/>
          <w:marTop w:val="0"/>
          <w:marBottom w:val="0"/>
          <w:divBdr>
            <w:top w:val="none" w:sz="0" w:space="0" w:color="auto"/>
            <w:left w:val="none" w:sz="0" w:space="0" w:color="auto"/>
            <w:bottom w:val="none" w:sz="0" w:space="0" w:color="auto"/>
            <w:right w:val="none" w:sz="0" w:space="0" w:color="auto"/>
          </w:divBdr>
          <w:divsChild>
            <w:div w:id="1424910697">
              <w:marLeft w:val="0"/>
              <w:marRight w:val="0"/>
              <w:marTop w:val="0"/>
              <w:marBottom w:val="0"/>
              <w:divBdr>
                <w:top w:val="none" w:sz="0" w:space="0" w:color="auto"/>
                <w:left w:val="none" w:sz="0" w:space="0" w:color="auto"/>
                <w:bottom w:val="none" w:sz="0" w:space="0" w:color="auto"/>
                <w:right w:val="none" w:sz="0" w:space="0" w:color="auto"/>
              </w:divBdr>
              <w:divsChild>
                <w:div w:id="2064672347">
                  <w:marLeft w:val="0"/>
                  <w:marRight w:val="0"/>
                  <w:marTop w:val="0"/>
                  <w:marBottom w:val="0"/>
                  <w:divBdr>
                    <w:top w:val="none" w:sz="0" w:space="0" w:color="auto"/>
                    <w:left w:val="none" w:sz="0" w:space="0" w:color="auto"/>
                    <w:bottom w:val="none" w:sz="0" w:space="0" w:color="auto"/>
                    <w:right w:val="none" w:sz="0" w:space="0" w:color="auto"/>
                  </w:divBdr>
                  <w:divsChild>
                    <w:div w:id="743458544">
                      <w:marLeft w:val="0"/>
                      <w:marRight w:val="0"/>
                      <w:marTop w:val="0"/>
                      <w:marBottom w:val="0"/>
                      <w:divBdr>
                        <w:top w:val="none" w:sz="0" w:space="0" w:color="auto"/>
                        <w:left w:val="none" w:sz="0" w:space="0" w:color="auto"/>
                        <w:bottom w:val="none" w:sz="0" w:space="0" w:color="auto"/>
                        <w:right w:val="none" w:sz="0" w:space="0" w:color="auto"/>
                      </w:divBdr>
                      <w:divsChild>
                        <w:div w:id="932473154">
                          <w:marLeft w:val="0"/>
                          <w:marRight w:val="0"/>
                          <w:marTop w:val="0"/>
                          <w:marBottom w:val="0"/>
                          <w:divBdr>
                            <w:top w:val="none" w:sz="0" w:space="0" w:color="auto"/>
                            <w:left w:val="none" w:sz="0" w:space="0" w:color="auto"/>
                            <w:bottom w:val="none" w:sz="0" w:space="0" w:color="auto"/>
                            <w:right w:val="none" w:sz="0" w:space="0" w:color="auto"/>
                          </w:divBdr>
                          <w:divsChild>
                            <w:div w:id="841892460">
                              <w:marLeft w:val="0"/>
                              <w:marRight w:val="0"/>
                              <w:marTop w:val="0"/>
                              <w:marBottom w:val="0"/>
                              <w:divBdr>
                                <w:top w:val="none" w:sz="0" w:space="0" w:color="auto"/>
                                <w:left w:val="none" w:sz="0" w:space="0" w:color="auto"/>
                                <w:bottom w:val="none" w:sz="0" w:space="0" w:color="auto"/>
                                <w:right w:val="none" w:sz="0" w:space="0" w:color="auto"/>
                              </w:divBdr>
                              <w:divsChild>
                                <w:div w:id="353728151">
                                  <w:marLeft w:val="0"/>
                                  <w:marRight w:val="0"/>
                                  <w:marTop w:val="0"/>
                                  <w:marBottom w:val="0"/>
                                  <w:divBdr>
                                    <w:top w:val="none" w:sz="0" w:space="0" w:color="auto"/>
                                    <w:left w:val="none" w:sz="0" w:space="0" w:color="auto"/>
                                    <w:bottom w:val="none" w:sz="0" w:space="0" w:color="auto"/>
                                    <w:right w:val="none" w:sz="0" w:space="0" w:color="auto"/>
                                  </w:divBdr>
                                  <w:divsChild>
                                    <w:div w:id="2145267169">
                                      <w:marLeft w:val="0"/>
                                      <w:marRight w:val="0"/>
                                      <w:marTop w:val="0"/>
                                      <w:marBottom w:val="0"/>
                                      <w:divBdr>
                                        <w:top w:val="none" w:sz="0" w:space="0" w:color="auto"/>
                                        <w:left w:val="none" w:sz="0" w:space="0" w:color="auto"/>
                                        <w:bottom w:val="none" w:sz="0" w:space="0" w:color="auto"/>
                                        <w:right w:val="none" w:sz="0" w:space="0" w:color="auto"/>
                                      </w:divBdr>
                                      <w:divsChild>
                                        <w:div w:id="27266913">
                                          <w:marLeft w:val="0"/>
                                          <w:marRight w:val="0"/>
                                          <w:marTop w:val="0"/>
                                          <w:marBottom w:val="0"/>
                                          <w:divBdr>
                                            <w:top w:val="none" w:sz="0" w:space="0" w:color="auto"/>
                                            <w:left w:val="none" w:sz="0" w:space="0" w:color="auto"/>
                                            <w:bottom w:val="none" w:sz="0" w:space="0" w:color="auto"/>
                                            <w:right w:val="none" w:sz="0" w:space="0" w:color="auto"/>
                                          </w:divBdr>
                                          <w:divsChild>
                                            <w:div w:id="362362213">
                                              <w:marLeft w:val="0"/>
                                              <w:marRight w:val="0"/>
                                              <w:marTop w:val="0"/>
                                              <w:marBottom w:val="0"/>
                                              <w:divBdr>
                                                <w:top w:val="none" w:sz="0" w:space="0" w:color="auto"/>
                                                <w:left w:val="none" w:sz="0" w:space="0" w:color="auto"/>
                                                <w:bottom w:val="none" w:sz="0" w:space="0" w:color="auto"/>
                                                <w:right w:val="none" w:sz="0" w:space="0" w:color="auto"/>
                                              </w:divBdr>
                                              <w:divsChild>
                                                <w:div w:id="1599943517">
                                                  <w:marLeft w:val="0"/>
                                                  <w:marRight w:val="0"/>
                                                  <w:marTop w:val="0"/>
                                                  <w:marBottom w:val="0"/>
                                                  <w:divBdr>
                                                    <w:top w:val="none" w:sz="0" w:space="0" w:color="auto"/>
                                                    <w:left w:val="none" w:sz="0" w:space="0" w:color="auto"/>
                                                    <w:bottom w:val="none" w:sz="0" w:space="0" w:color="auto"/>
                                                    <w:right w:val="none" w:sz="0" w:space="0" w:color="auto"/>
                                                  </w:divBdr>
                                                  <w:divsChild>
                                                    <w:div w:id="1857383954">
                                                      <w:marLeft w:val="0"/>
                                                      <w:marRight w:val="0"/>
                                                      <w:marTop w:val="0"/>
                                                      <w:marBottom w:val="0"/>
                                                      <w:divBdr>
                                                        <w:top w:val="none" w:sz="0" w:space="0" w:color="auto"/>
                                                        <w:left w:val="none" w:sz="0" w:space="0" w:color="auto"/>
                                                        <w:bottom w:val="none" w:sz="0" w:space="0" w:color="auto"/>
                                                        <w:right w:val="none" w:sz="0" w:space="0" w:color="auto"/>
                                                      </w:divBdr>
                                                      <w:divsChild>
                                                        <w:div w:id="12833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118126">
          <w:marLeft w:val="0"/>
          <w:marRight w:val="0"/>
          <w:marTop w:val="0"/>
          <w:marBottom w:val="0"/>
          <w:divBdr>
            <w:top w:val="none" w:sz="0" w:space="0" w:color="auto"/>
            <w:left w:val="none" w:sz="0" w:space="0" w:color="auto"/>
            <w:bottom w:val="none" w:sz="0" w:space="0" w:color="auto"/>
            <w:right w:val="none" w:sz="0" w:space="0" w:color="auto"/>
          </w:divBdr>
          <w:divsChild>
            <w:div w:id="1718241746">
              <w:marLeft w:val="0"/>
              <w:marRight w:val="0"/>
              <w:marTop w:val="0"/>
              <w:marBottom w:val="0"/>
              <w:divBdr>
                <w:top w:val="none" w:sz="0" w:space="0" w:color="auto"/>
                <w:left w:val="none" w:sz="0" w:space="0" w:color="auto"/>
                <w:bottom w:val="none" w:sz="0" w:space="0" w:color="auto"/>
                <w:right w:val="none" w:sz="0" w:space="0" w:color="auto"/>
              </w:divBdr>
              <w:divsChild>
                <w:div w:id="1680042721">
                  <w:marLeft w:val="0"/>
                  <w:marRight w:val="0"/>
                  <w:marTop w:val="0"/>
                  <w:marBottom w:val="0"/>
                  <w:divBdr>
                    <w:top w:val="none" w:sz="0" w:space="0" w:color="auto"/>
                    <w:left w:val="none" w:sz="0" w:space="0" w:color="auto"/>
                    <w:bottom w:val="none" w:sz="0" w:space="0" w:color="auto"/>
                    <w:right w:val="none" w:sz="0" w:space="0" w:color="auto"/>
                  </w:divBdr>
                  <w:divsChild>
                    <w:div w:id="342783604">
                      <w:marLeft w:val="0"/>
                      <w:marRight w:val="0"/>
                      <w:marTop w:val="0"/>
                      <w:marBottom w:val="0"/>
                      <w:divBdr>
                        <w:top w:val="none" w:sz="0" w:space="0" w:color="auto"/>
                        <w:left w:val="none" w:sz="0" w:space="0" w:color="auto"/>
                        <w:bottom w:val="none" w:sz="0" w:space="0" w:color="auto"/>
                        <w:right w:val="none" w:sz="0" w:space="0" w:color="auto"/>
                      </w:divBdr>
                      <w:divsChild>
                        <w:div w:id="841238360">
                          <w:marLeft w:val="0"/>
                          <w:marRight w:val="0"/>
                          <w:marTop w:val="0"/>
                          <w:marBottom w:val="0"/>
                          <w:divBdr>
                            <w:top w:val="none" w:sz="0" w:space="0" w:color="auto"/>
                            <w:left w:val="none" w:sz="0" w:space="0" w:color="auto"/>
                            <w:bottom w:val="none" w:sz="0" w:space="0" w:color="auto"/>
                            <w:right w:val="none" w:sz="0" w:space="0" w:color="auto"/>
                          </w:divBdr>
                          <w:divsChild>
                            <w:div w:id="1777601408">
                              <w:marLeft w:val="0"/>
                              <w:marRight w:val="0"/>
                              <w:marTop w:val="0"/>
                              <w:marBottom w:val="0"/>
                              <w:divBdr>
                                <w:top w:val="none" w:sz="0" w:space="0" w:color="auto"/>
                                <w:left w:val="none" w:sz="0" w:space="0" w:color="auto"/>
                                <w:bottom w:val="none" w:sz="0" w:space="0" w:color="auto"/>
                                <w:right w:val="none" w:sz="0" w:space="0" w:color="auto"/>
                              </w:divBdr>
                              <w:divsChild>
                                <w:div w:id="767624652">
                                  <w:marLeft w:val="0"/>
                                  <w:marRight w:val="0"/>
                                  <w:marTop w:val="0"/>
                                  <w:marBottom w:val="0"/>
                                  <w:divBdr>
                                    <w:top w:val="none" w:sz="0" w:space="0" w:color="auto"/>
                                    <w:left w:val="none" w:sz="0" w:space="0" w:color="auto"/>
                                    <w:bottom w:val="none" w:sz="0" w:space="0" w:color="auto"/>
                                    <w:right w:val="none" w:sz="0" w:space="0" w:color="auto"/>
                                  </w:divBdr>
                                  <w:divsChild>
                                    <w:div w:id="503012493">
                                      <w:marLeft w:val="0"/>
                                      <w:marRight w:val="0"/>
                                      <w:marTop w:val="0"/>
                                      <w:marBottom w:val="0"/>
                                      <w:divBdr>
                                        <w:top w:val="none" w:sz="0" w:space="0" w:color="auto"/>
                                        <w:left w:val="none" w:sz="0" w:space="0" w:color="auto"/>
                                        <w:bottom w:val="none" w:sz="0" w:space="0" w:color="auto"/>
                                        <w:right w:val="none" w:sz="0" w:space="0" w:color="auto"/>
                                      </w:divBdr>
                                      <w:divsChild>
                                        <w:div w:id="1699160494">
                                          <w:marLeft w:val="0"/>
                                          <w:marRight w:val="0"/>
                                          <w:marTop w:val="0"/>
                                          <w:marBottom w:val="0"/>
                                          <w:divBdr>
                                            <w:top w:val="none" w:sz="0" w:space="0" w:color="auto"/>
                                            <w:left w:val="none" w:sz="0" w:space="0" w:color="auto"/>
                                            <w:bottom w:val="none" w:sz="0" w:space="0" w:color="auto"/>
                                            <w:right w:val="none" w:sz="0" w:space="0" w:color="auto"/>
                                          </w:divBdr>
                                          <w:divsChild>
                                            <w:div w:id="1705211978">
                                              <w:marLeft w:val="0"/>
                                              <w:marRight w:val="0"/>
                                              <w:marTop w:val="0"/>
                                              <w:marBottom w:val="0"/>
                                              <w:divBdr>
                                                <w:top w:val="none" w:sz="0" w:space="0" w:color="auto"/>
                                                <w:left w:val="none" w:sz="0" w:space="0" w:color="auto"/>
                                                <w:bottom w:val="none" w:sz="0" w:space="0" w:color="auto"/>
                                                <w:right w:val="none" w:sz="0" w:space="0" w:color="auto"/>
                                              </w:divBdr>
                                              <w:divsChild>
                                                <w:div w:id="459156756">
                                                  <w:marLeft w:val="0"/>
                                                  <w:marRight w:val="0"/>
                                                  <w:marTop w:val="0"/>
                                                  <w:marBottom w:val="0"/>
                                                  <w:divBdr>
                                                    <w:top w:val="none" w:sz="0" w:space="0" w:color="auto"/>
                                                    <w:left w:val="none" w:sz="0" w:space="0" w:color="auto"/>
                                                    <w:bottom w:val="none" w:sz="0" w:space="0" w:color="auto"/>
                                                    <w:right w:val="none" w:sz="0" w:space="0" w:color="auto"/>
                                                  </w:divBdr>
                                                  <w:divsChild>
                                                    <w:div w:id="591553096">
                                                      <w:marLeft w:val="0"/>
                                                      <w:marRight w:val="0"/>
                                                      <w:marTop w:val="0"/>
                                                      <w:marBottom w:val="0"/>
                                                      <w:divBdr>
                                                        <w:top w:val="none" w:sz="0" w:space="0" w:color="auto"/>
                                                        <w:left w:val="none" w:sz="0" w:space="0" w:color="auto"/>
                                                        <w:bottom w:val="none" w:sz="0" w:space="0" w:color="auto"/>
                                                        <w:right w:val="none" w:sz="0" w:space="0" w:color="auto"/>
                                                      </w:divBdr>
                                                      <w:divsChild>
                                                        <w:div w:id="5516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606977">
          <w:marLeft w:val="0"/>
          <w:marRight w:val="0"/>
          <w:marTop w:val="0"/>
          <w:marBottom w:val="0"/>
          <w:divBdr>
            <w:top w:val="none" w:sz="0" w:space="0" w:color="auto"/>
            <w:left w:val="none" w:sz="0" w:space="0" w:color="auto"/>
            <w:bottom w:val="none" w:sz="0" w:space="0" w:color="auto"/>
            <w:right w:val="none" w:sz="0" w:space="0" w:color="auto"/>
          </w:divBdr>
          <w:divsChild>
            <w:div w:id="1128889964">
              <w:marLeft w:val="0"/>
              <w:marRight w:val="0"/>
              <w:marTop w:val="0"/>
              <w:marBottom w:val="0"/>
              <w:divBdr>
                <w:top w:val="none" w:sz="0" w:space="0" w:color="auto"/>
                <w:left w:val="none" w:sz="0" w:space="0" w:color="auto"/>
                <w:bottom w:val="none" w:sz="0" w:space="0" w:color="auto"/>
                <w:right w:val="none" w:sz="0" w:space="0" w:color="auto"/>
              </w:divBdr>
              <w:divsChild>
                <w:div w:id="1145199981">
                  <w:marLeft w:val="0"/>
                  <w:marRight w:val="0"/>
                  <w:marTop w:val="0"/>
                  <w:marBottom w:val="0"/>
                  <w:divBdr>
                    <w:top w:val="none" w:sz="0" w:space="0" w:color="auto"/>
                    <w:left w:val="none" w:sz="0" w:space="0" w:color="auto"/>
                    <w:bottom w:val="none" w:sz="0" w:space="0" w:color="auto"/>
                    <w:right w:val="none" w:sz="0" w:space="0" w:color="auto"/>
                  </w:divBdr>
                  <w:divsChild>
                    <w:div w:id="951745763">
                      <w:marLeft w:val="0"/>
                      <w:marRight w:val="0"/>
                      <w:marTop w:val="0"/>
                      <w:marBottom w:val="0"/>
                      <w:divBdr>
                        <w:top w:val="none" w:sz="0" w:space="0" w:color="auto"/>
                        <w:left w:val="none" w:sz="0" w:space="0" w:color="auto"/>
                        <w:bottom w:val="none" w:sz="0" w:space="0" w:color="auto"/>
                        <w:right w:val="none" w:sz="0" w:space="0" w:color="auto"/>
                      </w:divBdr>
                      <w:divsChild>
                        <w:div w:id="537545421">
                          <w:marLeft w:val="0"/>
                          <w:marRight w:val="0"/>
                          <w:marTop w:val="0"/>
                          <w:marBottom w:val="0"/>
                          <w:divBdr>
                            <w:top w:val="none" w:sz="0" w:space="0" w:color="auto"/>
                            <w:left w:val="none" w:sz="0" w:space="0" w:color="auto"/>
                            <w:bottom w:val="none" w:sz="0" w:space="0" w:color="auto"/>
                            <w:right w:val="none" w:sz="0" w:space="0" w:color="auto"/>
                          </w:divBdr>
                          <w:divsChild>
                            <w:div w:id="227738378">
                              <w:marLeft w:val="0"/>
                              <w:marRight w:val="0"/>
                              <w:marTop w:val="0"/>
                              <w:marBottom w:val="0"/>
                              <w:divBdr>
                                <w:top w:val="none" w:sz="0" w:space="0" w:color="auto"/>
                                <w:left w:val="none" w:sz="0" w:space="0" w:color="auto"/>
                                <w:bottom w:val="none" w:sz="0" w:space="0" w:color="auto"/>
                                <w:right w:val="none" w:sz="0" w:space="0" w:color="auto"/>
                              </w:divBdr>
                              <w:divsChild>
                                <w:div w:id="1475875615">
                                  <w:marLeft w:val="0"/>
                                  <w:marRight w:val="0"/>
                                  <w:marTop w:val="0"/>
                                  <w:marBottom w:val="0"/>
                                  <w:divBdr>
                                    <w:top w:val="none" w:sz="0" w:space="0" w:color="auto"/>
                                    <w:left w:val="none" w:sz="0" w:space="0" w:color="auto"/>
                                    <w:bottom w:val="none" w:sz="0" w:space="0" w:color="auto"/>
                                    <w:right w:val="none" w:sz="0" w:space="0" w:color="auto"/>
                                  </w:divBdr>
                                  <w:divsChild>
                                    <w:div w:id="447699780">
                                      <w:marLeft w:val="0"/>
                                      <w:marRight w:val="0"/>
                                      <w:marTop w:val="0"/>
                                      <w:marBottom w:val="0"/>
                                      <w:divBdr>
                                        <w:top w:val="none" w:sz="0" w:space="0" w:color="auto"/>
                                        <w:left w:val="none" w:sz="0" w:space="0" w:color="auto"/>
                                        <w:bottom w:val="none" w:sz="0" w:space="0" w:color="auto"/>
                                        <w:right w:val="none" w:sz="0" w:space="0" w:color="auto"/>
                                      </w:divBdr>
                                      <w:divsChild>
                                        <w:div w:id="89543093">
                                          <w:marLeft w:val="0"/>
                                          <w:marRight w:val="0"/>
                                          <w:marTop w:val="0"/>
                                          <w:marBottom w:val="0"/>
                                          <w:divBdr>
                                            <w:top w:val="none" w:sz="0" w:space="0" w:color="auto"/>
                                            <w:left w:val="none" w:sz="0" w:space="0" w:color="auto"/>
                                            <w:bottom w:val="none" w:sz="0" w:space="0" w:color="auto"/>
                                            <w:right w:val="none" w:sz="0" w:space="0" w:color="auto"/>
                                          </w:divBdr>
                                          <w:divsChild>
                                            <w:div w:id="168064435">
                                              <w:marLeft w:val="0"/>
                                              <w:marRight w:val="0"/>
                                              <w:marTop w:val="0"/>
                                              <w:marBottom w:val="0"/>
                                              <w:divBdr>
                                                <w:top w:val="none" w:sz="0" w:space="0" w:color="auto"/>
                                                <w:left w:val="none" w:sz="0" w:space="0" w:color="auto"/>
                                                <w:bottom w:val="none" w:sz="0" w:space="0" w:color="auto"/>
                                                <w:right w:val="none" w:sz="0" w:space="0" w:color="auto"/>
                                              </w:divBdr>
                                              <w:divsChild>
                                                <w:div w:id="1615019599">
                                                  <w:marLeft w:val="0"/>
                                                  <w:marRight w:val="0"/>
                                                  <w:marTop w:val="0"/>
                                                  <w:marBottom w:val="0"/>
                                                  <w:divBdr>
                                                    <w:top w:val="none" w:sz="0" w:space="0" w:color="auto"/>
                                                    <w:left w:val="none" w:sz="0" w:space="0" w:color="auto"/>
                                                    <w:bottom w:val="none" w:sz="0" w:space="0" w:color="auto"/>
                                                    <w:right w:val="none" w:sz="0" w:space="0" w:color="auto"/>
                                                  </w:divBdr>
                                                  <w:divsChild>
                                                    <w:div w:id="1491560611">
                                                      <w:marLeft w:val="0"/>
                                                      <w:marRight w:val="0"/>
                                                      <w:marTop w:val="0"/>
                                                      <w:marBottom w:val="0"/>
                                                      <w:divBdr>
                                                        <w:top w:val="none" w:sz="0" w:space="0" w:color="auto"/>
                                                        <w:left w:val="none" w:sz="0" w:space="0" w:color="auto"/>
                                                        <w:bottom w:val="none" w:sz="0" w:space="0" w:color="auto"/>
                                                        <w:right w:val="none" w:sz="0" w:space="0" w:color="auto"/>
                                                      </w:divBdr>
                                                      <w:divsChild>
                                                        <w:div w:id="6148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731499">
          <w:marLeft w:val="0"/>
          <w:marRight w:val="0"/>
          <w:marTop w:val="0"/>
          <w:marBottom w:val="0"/>
          <w:divBdr>
            <w:top w:val="none" w:sz="0" w:space="0" w:color="auto"/>
            <w:left w:val="none" w:sz="0" w:space="0" w:color="auto"/>
            <w:bottom w:val="none" w:sz="0" w:space="0" w:color="auto"/>
            <w:right w:val="none" w:sz="0" w:space="0" w:color="auto"/>
          </w:divBdr>
          <w:divsChild>
            <w:div w:id="1569536858">
              <w:marLeft w:val="0"/>
              <w:marRight w:val="0"/>
              <w:marTop w:val="0"/>
              <w:marBottom w:val="0"/>
              <w:divBdr>
                <w:top w:val="none" w:sz="0" w:space="0" w:color="auto"/>
                <w:left w:val="none" w:sz="0" w:space="0" w:color="auto"/>
                <w:bottom w:val="none" w:sz="0" w:space="0" w:color="auto"/>
                <w:right w:val="none" w:sz="0" w:space="0" w:color="auto"/>
              </w:divBdr>
              <w:divsChild>
                <w:div w:id="440036435">
                  <w:marLeft w:val="0"/>
                  <w:marRight w:val="0"/>
                  <w:marTop w:val="0"/>
                  <w:marBottom w:val="0"/>
                  <w:divBdr>
                    <w:top w:val="none" w:sz="0" w:space="0" w:color="auto"/>
                    <w:left w:val="none" w:sz="0" w:space="0" w:color="auto"/>
                    <w:bottom w:val="none" w:sz="0" w:space="0" w:color="auto"/>
                    <w:right w:val="none" w:sz="0" w:space="0" w:color="auto"/>
                  </w:divBdr>
                  <w:divsChild>
                    <w:div w:id="1364399083">
                      <w:marLeft w:val="0"/>
                      <w:marRight w:val="0"/>
                      <w:marTop w:val="0"/>
                      <w:marBottom w:val="0"/>
                      <w:divBdr>
                        <w:top w:val="none" w:sz="0" w:space="0" w:color="auto"/>
                        <w:left w:val="none" w:sz="0" w:space="0" w:color="auto"/>
                        <w:bottom w:val="none" w:sz="0" w:space="0" w:color="auto"/>
                        <w:right w:val="none" w:sz="0" w:space="0" w:color="auto"/>
                      </w:divBdr>
                      <w:divsChild>
                        <w:div w:id="1987784022">
                          <w:marLeft w:val="0"/>
                          <w:marRight w:val="0"/>
                          <w:marTop w:val="0"/>
                          <w:marBottom w:val="0"/>
                          <w:divBdr>
                            <w:top w:val="none" w:sz="0" w:space="0" w:color="auto"/>
                            <w:left w:val="none" w:sz="0" w:space="0" w:color="auto"/>
                            <w:bottom w:val="none" w:sz="0" w:space="0" w:color="auto"/>
                            <w:right w:val="none" w:sz="0" w:space="0" w:color="auto"/>
                          </w:divBdr>
                          <w:divsChild>
                            <w:div w:id="1116024218">
                              <w:marLeft w:val="0"/>
                              <w:marRight w:val="0"/>
                              <w:marTop w:val="0"/>
                              <w:marBottom w:val="0"/>
                              <w:divBdr>
                                <w:top w:val="none" w:sz="0" w:space="0" w:color="auto"/>
                                <w:left w:val="none" w:sz="0" w:space="0" w:color="auto"/>
                                <w:bottom w:val="none" w:sz="0" w:space="0" w:color="auto"/>
                                <w:right w:val="none" w:sz="0" w:space="0" w:color="auto"/>
                              </w:divBdr>
                              <w:divsChild>
                                <w:div w:id="1888950922">
                                  <w:marLeft w:val="0"/>
                                  <w:marRight w:val="0"/>
                                  <w:marTop w:val="0"/>
                                  <w:marBottom w:val="0"/>
                                  <w:divBdr>
                                    <w:top w:val="none" w:sz="0" w:space="0" w:color="auto"/>
                                    <w:left w:val="none" w:sz="0" w:space="0" w:color="auto"/>
                                    <w:bottom w:val="none" w:sz="0" w:space="0" w:color="auto"/>
                                    <w:right w:val="none" w:sz="0" w:space="0" w:color="auto"/>
                                  </w:divBdr>
                                  <w:divsChild>
                                    <w:div w:id="361519213">
                                      <w:marLeft w:val="0"/>
                                      <w:marRight w:val="0"/>
                                      <w:marTop w:val="0"/>
                                      <w:marBottom w:val="0"/>
                                      <w:divBdr>
                                        <w:top w:val="none" w:sz="0" w:space="0" w:color="auto"/>
                                        <w:left w:val="none" w:sz="0" w:space="0" w:color="auto"/>
                                        <w:bottom w:val="none" w:sz="0" w:space="0" w:color="auto"/>
                                        <w:right w:val="none" w:sz="0" w:space="0" w:color="auto"/>
                                      </w:divBdr>
                                      <w:divsChild>
                                        <w:div w:id="1581019681">
                                          <w:marLeft w:val="0"/>
                                          <w:marRight w:val="0"/>
                                          <w:marTop w:val="0"/>
                                          <w:marBottom w:val="0"/>
                                          <w:divBdr>
                                            <w:top w:val="none" w:sz="0" w:space="0" w:color="auto"/>
                                            <w:left w:val="none" w:sz="0" w:space="0" w:color="auto"/>
                                            <w:bottom w:val="none" w:sz="0" w:space="0" w:color="auto"/>
                                            <w:right w:val="none" w:sz="0" w:space="0" w:color="auto"/>
                                          </w:divBdr>
                                          <w:divsChild>
                                            <w:div w:id="781221772">
                                              <w:marLeft w:val="0"/>
                                              <w:marRight w:val="0"/>
                                              <w:marTop w:val="0"/>
                                              <w:marBottom w:val="0"/>
                                              <w:divBdr>
                                                <w:top w:val="none" w:sz="0" w:space="0" w:color="auto"/>
                                                <w:left w:val="none" w:sz="0" w:space="0" w:color="auto"/>
                                                <w:bottom w:val="none" w:sz="0" w:space="0" w:color="auto"/>
                                                <w:right w:val="none" w:sz="0" w:space="0" w:color="auto"/>
                                              </w:divBdr>
                                              <w:divsChild>
                                                <w:div w:id="1568685125">
                                                  <w:marLeft w:val="0"/>
                                                  <w:marRight w:val="0"/>
                                                  <w:marTop w:val="0"/>
                                                  <w:marBottom w:val="0"/>
                                                  <w:divBdr>
                                                    <w:top w:val="none" w:sz="0" w:space="0" w:color="auto"/>
                                                    <w:left w:val="none" w:sz="0" w:space="0" w:color="auto"/>
                                                    <w:bottom w:val="none" w:sz="0" w:space="0" w:color="auto"/>
                                                    <w:right w:val="none" w:sz="0" w:space="0" w:color="auto"/>
                                                  </w:divBdr>
                                                  <w:divsChild>
                                                    <w:div w:id="1340503611">
                                                      <w:marLeft w:val="0"/>
                                                      <w:marRight w:val="0"/>
                                                      <w:marTop w:val="0"/>
                                                      <w:marBottom w:val="0"/>
                                                      <w:divBdr>
                                                        <w:top w:val="none" w:sz="0" w:space="0" w:color="auto"/>
                                                        <w:left w:val="none" w:sz="0" w:space="0" w:color="auto"/>
                                                        <w:bottom w:val="none" w:sz="0" w:space="0" w:color="auto"/>
                                                        <w:right w:val="none" w:sz="0" w:space="0" w:color="auto"/>
                                                      </w:divBdr>
                                                      <w:divsChild>
                                                        <w:div w:id="10755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9166">
          <w:marLeft w:val="0"/>
          <w:marRight w:val="0"/>
          <w:marTop w:val="0"/>
          <w:marBottom w:val="0"/>
          <w:divBdr>
            <w:top w:val="none" w:sz="0" w:space="0" w:color="auto"/>
            <w:left w:val="none" w:sz="0" w:space="0" w:color="auto"/>
            <w:bottom w:val="none" w:sz="0" w:space="0" w:color="auto"/>
            <w:right w:val="none" w:sz="0" w:space="0" w:color="auto"/>
          </w:divBdr>
          <w:divsChild>
            <w:div w:id="1152209179">
              <w:marLeft w:val="0"/>
              <w:marRight w:val="0"/>
              <w:marTop w:val="0"/>
              <w:marBottom w:val="0"/>
              <w:divBdr>
                <w:top w:val="none" w:sz="0" w:space="0" w:color="auto"/>
                <w:left w:val="none" w:sz="0" w:space="0" w:color="auto"/>
                <w:bottom w:val="none" w:sz="0" w:space="0" w:color="auto"/>
                <w:right w:val="none" w:sz="0" w:space="0" w:color="auto"/>
              </w:divBdr>
              <w:divsChild>
                <w:div w:id="1329360285">
                  <w:marLeft w:val="0"/>
                  <w:marRight w:val="0"/>
                  <w:marTop w:val="0"/>
                  <w:marBottom w:val="0"/>
                  <w:divBdr>
                    <w:top w:val="none" w:sz="0" w:space="0" w:color="auto"/>
                    <w:left w:val="none" w:sz="0" w:space="0" w:color="auto"/>
                    <w:bottom w:val="none" w:sz="0" w:space="0" w:color="auto"/>
                    <w:right w:val="none" w:sz="0" w:space="0" w:color="auto"/>
                  </w:divBdr>
                  <w:divsChild>
                    <w:div w:id="1292710130">
                      <w:marLeft w:val="0"/>
                      <w:marRight w:val="0"/>
                      <w:marTop w:val="0"/>
                      <w:marBottom w:val="0"/>
                      <w:divBdr>
                        <w:top w:val="none" w:sz="0" w:space="0" w:color="auto"/>
                        <w:left w:val="none" w:sz="0" w:space="0" w:color="auto"/>
                        <w:bottom w:val="none" w:sz="0" w:space="0" w:color="auto"/>
                        <w:right w:val="none" w:sz="0" w:space="0" w:color="auto"/>
                      </w:divBdr>
                      <w:divsChild>
                        <w:div w:id="1537691682">
                          <w:marLeft w:val="0"/>
                          <w:marRight w:val="0"/>
                          <w:marTop w:val="0"/>
                          <w:marBottom w:val="0"/>
                          <w:divBdr>
                            <w:top w:val="none" w:sz="0" w:space="0" w:color="auto"/>
                            <w:left w:val="none" w:sz="0" w:space="0" w:color="auto"/>
                            <w:bottom w:val="none" w:sz="0" w:space="0" w:color="auto"/>
                            <w:right w:val="none" w:sz="0" w:space="0" w:color="auto"/>
                          </w:divBdr>
                          <w:divsChild>
                            <w:div w:id="293416298">
                              <w:marLeft w:val="0"/>
                              <w:marRight w:val="0"/>
                              <w:marTop w:val="0"/>
                              <w:marBottom w:val="0"/>
                              <w:divBdr>
                                <w:top w:val="none" w:sz="0" w:space="0" w:color="auto"/>
                                <w:left w:val="none" w:sz="0" w:space="0" w:color="auto"/>
                                <w:bottom w:val="none" w:sz="0" w:space="0" w:color="auto"/>
                                <w:right w:val="none" w:sz="0" w:space="0" w:color="auto"/>
                              </w:divBdr>
                              <w:divsChild>
                                <w:div w:id="1958754221">
                                  <w:marLeft w:val="0"/>
                                  <w:marRight w:val="0"/>
                                  <w:marTop w:val="0"/>
                                  <w:marBottom w:val="0"/>
                                  <w:divBdr>
                                    <w:top w:val="none" w:sz="0" w:space="0" w:color="auto"/>
                                    <w:left w:val="none" w:sz="0" w:space="0" w:color="auto"/>
                                    <w:bottom w:val="none" w:sz="0" w:space="0" w:color="auto"/>
                                    <w:right w:val="none" w:sz="0" w:space="0" w:color="auto"/>
                                  </w:divBdr>
                                  <w:divsChild>
                                    <w:div w:id="1089304170">
                                      <w:marLeft w:val="0"/>
                                      <w:marRight w:val="0"/>
                                      <w:marTop w:val="0"/>
                                      <w:marBottom w:val="0"/>
                                      <w:divBdr>
                                        <w:top w:val="none" w:sz="0" w:space="0" w:color="auto"/>
                                        <w:left w:val="none" w:sz="0" w:space="0" w:color="auto"/>
                                        <w:bottom w:val="none" w:sz="0" w:space="0" w:color="auto"/>
                                        <w:right w:val="none" w:sz="0" w:space="0" w:color="auto"/>
                                      </w:divBdr>
                                      <w:divsChild>
                                        <w:div w:id="511258265">
                                          <w:marLeft w:val="0"/>
                                          <w:marRight w:val="0"/>
                                          <w:marTop w:val="0"/>
                                          <w:marBottom w:val="0"/>
                                          <w:divBdr>
                                            <w:top w:val="none" w:sz="0" w:space="0" w:color="auto"/>
                                            <w:left w:val="none" w:sz="0" w:space="0" w:color="auto"/>
                                            <w:bottom w:val="none" w:sz="0" w:space="0" w:color="auto"/>
                                            <w:right w:val="none" w:sz="0" w:space="0" w:color="auto"/>
                                          </w:divBdr>
                                          <w:divsChild>
                                            <w:div w:id="1918904090">
                                              <w:marLeft w:val="0"/>
                                              <w:marRight w:val="0"/>
                                              <w:marTop w:val="0"/>
                                              <w:marBottom w:val="0"/>
                                              <w:divBdr>
                                                <w:top w:val="none" w:sz="0" w:space="0" w:color="auto"/>
                                                <w:left w:val="none" w:sz="0" w:space="0" w:color="auto"/>
                                                <w:bottom w:val="none" w:sz="0" w:space="0" w:color="auto"/>
                                                <w:right w:val="none" w:sz="0" w:space="0" w:color="auto"/>
                                              </w:divBdr>
                                              <w:divsChild>
                                                <w:div w:id="795565102">
                                                  <w:marLeft w:val="0"/>
                                                  <w:marRight w:val="0"/>
                                                  <w:marTop w:val="0"/>
                                                  <w:marBottom w:val="0"/>
                                                  <w:divBdr>
                                                    <w:top w:val="none" w:sz="0" w:space="0" w:color="auto"/>
                                                    <w:left w:val="none" w:sz="0" w:space="0" w:color="auto"/>
                                                    <w:bottom w:val="none" w:sz="0" w:space="0" w:color="auto"/>
                                                    <w:right w:val="none" w:sz="0" w:space="0" w:color="auto"/>
                                                  </w:divBdr>
                                                  <w:divsChild>
                                                    <w:div w:id="183633545">
                                                      <w:marLeft w:val="0"/>
                                                      <w:marRight w:val="0"/>
                                                      <w:marTop w:val="0"/>
                                                      <w:marBottom w:val="0"/>
                                                      <w:divBdr>
                                                        <w:top w:val="none" w:sz="0" w:space="0" w:color="auto"/>
                                                        <w:left w:val="none" w:sz="0" w:space="0" w:color="auto"/>
                                                        <w:bottom w:val="none" w:sz="0" w:space="0" w:color="auto"/>
                                                        <w:right w:val="none" w:sz="0" w:space="0" w:color="auto"/>
                                                      </w:divBdr>
                                                      <w:divsChild>
                                                        <w:div w:id="18476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43515">
      <w:bodyDiv w:val="1"/>
      <w:marLeft w:val="0"/>
      <w:marRight w:val="0"/>
      <w:marTop w:val="0"/>
      <w:marBottom w:val="0"/>
      <w:divBdr>
        <w:top w:val="none" w:sz="0" w:space="0" w:color="auto"/>
        <w:left w:val="none" w:sz="0" w:space="0" w:color="auto"/>
        <w:bottom w:val="none" w:sz="0" w:space="0" w:color="auto"/>
        <w:right w:val="none" w:sz="0" w:space="0" w:color="auto"/>
      </w:divBdr>
      <w:divsChild>
        <w:div w:id="1353341291">
          <w:marLeft w:val="0"/>
          <w:marRight w:val="0"/>
          <w:marTop w:val="0"/>
          <w:marBottom w:val="0"/>
          <w:divBdr>
            <w:top w:val="none" w:sz="0" w:space="0" w:color="auto"/>
            <w:left w:val="none" w:sz="0" w:space="0" w:color="auto"/>
            <w:bottom w:val="none" w:sz="0" w:space="0" w:color="auto"/>
            <w:right w:val="none" w:sz="0" w:space="0" w:color="auto"/>
          </w:divBdr>
          <w:divsChild>
            <w:div w:id="1163930225">
              <w:marLeft w:val="0"/>
              <w:marRight w:val="0"/>
              <w:marTop w:val="0"/>
              <w:marBottom w:val="0"/>
              <w:divBdr>
                <w:top w:val="none" w:sz="0" w:space="0" w:color="auto"/>
                <w:left w:val="none" w:sz="0" w:space="0" w:color="auto"/>
                <w:bottom w:val="none" w:sz="0" w:space="0" w:color="auto"/>
                <w:right w:val="none" w:sz="0" w:space="0" w:color="auto"/>
              </w:divBdr>
              <w:divsChild>
                <w:div w:id="685054783">
                  <w:marLeft w:val="0"/>
                  <w:marRight w:val="0"/>
                  <w:marTop w:val="0"/>
                  <w:marBottom w:val="0"/>
                  <w:divBdr>
                    <w:top w:val="none" w:sz="0" w:space="0" w:color="auto"/>
                    <w:left w:val="none" w:sz="0" w:space="0" w:color="auto"/>
                    <w:bottom w:val="none" w:sz="0" w:space="0" w:color="auto"/>
                    <w:right w:val="none" w:sz="0" w:space="0" w:color="auto"/>
                  </w:divBdr>
                  <w:divsChild>
                    <w:div w:id="1550799552">
                      <w:marLeft w:val="0"/>
                      <w:marRight w:val="0"/>
                      <w:marTop w:val="0"/>
                      <w:marBottom w:val="0"/>
                      <w:divBdr>
                        <w:top w:val="none" w:sz="0" w:space="0" w:color="auto"/>
                        <w:left w:val="none" w:sz="0" w:space="0" w:color="auto"/>
                        <w:bottom w:val="none" w:sz="0" w:space="0" w:color="auto"/>
                        <w:right w:val="none" w:sz="0" w:space="0" w:color="auto"/>
                      </w:divBdr>
                      <w:divsChild>
                        <w:div w:id="959188768">
                          <w:marLeft w:val="0"/>
                          <w:marRight w:val="0"/>
                          <w:marTop w:val="0"/>
                          <w:marBottom w:val="0"/>
                          <w:divBdr>
                            <w:top w:val="none" w:sz="0" w:space="0" w:color="auto"/>
                            <w:left w:val="none" w:sz="0" w:space="0" w:color="auto"/>
                            <w:bottom w:val="none" w:sz="0" w:space="0" w:color="auto"/>
                            <w:right w:val="none" w:sz="0" w:space="0" w:color="auto"/>
                          </w:divBdr>
                          <w:divsChild>
                            <w:div w:id="1975478771">
                              <w:marLeft w:val="0"/>
                              <w:marRight w:val="0"/>
                              <w:marTop w:val="0"/>
                              <w:marBottom w:val="0"/>
                              <w:divBdr>
                                <w:top w:val="none" w:sz="0" w:space="0" w:color="auto"/>
                                <w:left w:val="none" w:sz="0" w:space="0" w:color="auto"/>
                                <w:bottom w:val="none" w:sz="0" w:space="0" w:color="auto"/>
                                <w:right w:val="none" w:sz="0" w:space="0" w:color="auto"/>
                              </w:divBdr>
                              <w:divsChild>
                                <w:div w:id="900553467">
                                  <w:marLeft w:val="0"/>
                                  <w:marRight w:val="0"/>
                                  <w:marTop w:val="0"/>
                                  <w:marBottom w:val="0"/>
                                  <w:divBdr>
                                    <w:top w:val="none" w:sz="0" w:space="0" w:color="auto"/>
                                    <w:left w:val="none" w:sz="0" w:space="0" w:color="auto"/>
                                    <w:bottom w:val="none" w:sz="0" w:space="0" w:color="auto"/>
                                    <w:right w:val="none" w:sz="0" w:space="0" w:color="auto"/>
                                  </w:divBdr>
                                  <w:divsChild>
                                    <w:div w:id="745760970">
                                      <w:marLeft w:val="0"/>
                                      <w:marRight w:val="0"/>
                                      <w:marTop w:val="0"/>
                                      <w:marBottom w:val="0"/>
                                      <w:divBdr>
                                        <w:top w:val="none" w:sz="0" w:space="0" w:color="auto"/>
                                        <w:left w:val="none" w:sz="0" w:space="0" w:color="auto"/>
                                        <w:bottom w:val="none" w:sz="0" w:space="0" w:color="auto"/>
                                        <w:right w:val="none" w:sz="0" w:space="0" w:color="auto"/>
                                      </w:divBdr>
                                      <w:divsChild>
                                        <w:div w:id="1493526490">
                                          <w:marLeft w:val="0"/>
                                          <w:marRight w:val="0"/>
                                          <w:marTop w:val="0"/>
                                          <w:marBottom w:val="0"/>
                                          <w:divBdr>
                                            <w:top w:val="none" w:sz="0" w:space="0" w:color="auto"/>
                                            <w:left w:val="none" w:sz="0" w:space="0" w:color="auto"/>
                                            <w:bottom w:val="none" w:sz="0" w:space="0" w:color="auto"/>
                                            <w:right w:val="none" w:sz="0" w:space="0" w:color="auto"/>
                                          </w:divBdr>
                                          <w:divsChild>
                                            <w:div w:id="552155489">
                                              <w:marLeft w:val="0"/>
                                              <w:marRight w:val="0"/>
                                              <w:marTop w:val="0"/>
                                              <w:marBottom w:val="0"/>
                                              <w:divBdr>
                                                <w:top w:val="none" w:sz="0" w:space="0" w:color="auto"/>
                                                <w:left w:val="none" w:sz="0" w:space="0" w:color="auto"/>
                                                <w:bottom w:val="none" w:sz="0" w:space="0" w:color="auto"/>
                                                <w:right w:val="none" w:sz="0" w:space="0" w:color="auto"/>
                                              </w:divBdr>
                                              <w:divsChild>
                                                <w:div w:id="1798253068">
                                                  <w:marLeft w:val="0"/>
                                                  <w:marRight w:val="0"/>
                                                  <w:marTop w:val="0"/>
                                                  <w:marBottom w:val="0"/>
                                                  <w:divBdr>
                                                    <w:top w:val="none" w:sz="0" w:space="0" w:color="auto"/>
                                                    <w:left w:val="none" w:sz="0" w:space="0" w:color="auto"/>
                                                    <w:bottom w:val="none" w:sz="0" w:space="0" w:color="auto"/>
                                                    <w:right w:val="none" w:sz="0" w:space="0" w:color="auto"/>
                                                  </w:divBdr>
                                                  <w:divsChild>
                                                    <w:div w:id="136262652">
                                                      <w:marLeft w:val="0"/>
                                                      <w:marRight w:val="0"/>
                                                      <w:marTop w:val="0"/>
                                                      <w:marBottom w:val="0"/>
                                                      <w:divBdr>
                                                        <w:top w:val="none" w:sz="0" w:space="0" w:color="auto"/>
                                                        <w:left w:val="none" w:sz="0" w:space="0" w:color="auto"/>
                                                        <w:bottom w:val="none" w:sz="0" w:space="0" w:color="auto"/>
                                                        <w:right w:val="none" w:sz="0" w:space="0" w:color="auto"/>
                                                      </w:divBdr>
                                                      <w:divsChild>
                                                        <w:div w:id="1820338636">
                                                          <w:marLeft w:val="0"/>
                                                          <w:marRight w:val="0"/>
                                                          <w:marTop w:val="0"/>
                                                          <w:marBottom w:val="0"/>
                                                          <w:divBdr>
                                                            <w:top w:val="none" w:sz="0" w:space="0" w:color="auto"/>
                                                            <w:left w:val="none" w:sz="0" w:space="0" w:color="auto"/>
                                                            <w:bottom w:val="none" w:sz="0" w:space="0" w:color="auto"/>
                                                            <w:right w:val="none" w:sz="0" w:space="0" w:color="auto"/>
                                                          </w:divBdr>
                                                          <w:divsChild>
                                                            <w:div w:id="1739009330">
                                                              <w:marLeft w:val="0"/>
                                                              <w:marRight w:val="0"/>
                                                              <w:marTop w:val="0"/>
                                                              <w:marBottom w:val="0"/>
                                                              <w:divBdr>
                                                                <w:top w:val="none" w:sz="0" w:space="0" w:color="auto"/>
                                                                <w:left w:val="none" w:sz="0" w:space="0" w:color="auto"/>
                                                                <w:bottom w:val="none" w:sz="0" w:space="0" w:color="auto"/>
                                                                <w:right w:val="none" w:sz="0" w:space="0" w:color="auto"/>
                                                              </w:divBdr>
                                                              <w:divsChild>
                                                                <w:div w:id="1593853539">
                                                                  <w:marLeft w:val="0"/>
                                                                  <w:marRight w:val="0"/>
                                                                  <w:marTop w:val="0"/>
                                                                  <w:marBottom w:val="0"/>
                                                                  <w:divBdr>
                                                                    <w:top w:val="none" w:sz="0" w:space="0" w:color="auto"/>
                                                                    <w:left w:val="none" w:sz="0" w:space="0" w:color="auto"/>
                                                                    <w:bottom w:val="none" w:sz="0" w:space="0" w:color="auto"/>
                                                                    <w:right w:val="none" w:sz="0" w:space="0" w:color="auto"/>
                                                                  </w:divBdr>
                                                                  <w:divsChild>
                                                                    <w:div w:id="424423687">
                                                                      <w:marLeft w:val="0"/>
                                                                      <w:marRight w:val="0"/>
                                                                      <w:marTop w:val="0"/>
                                                                      <w:marBottom w:val="0"/>
                                                                      <w:divBdr>
                                                                        <w:top w:val="none" w:sz="0" w:space="0" w:color="auto"/>
                                                                        <w:left w:val="none" w:sz="0" w:space="0" w:color="auto"/>
                                                                        <w:bottom w:val="none" w:sz="0" w:space="0" w:color="auto"/>
                                                                        <w:right w:val="none" w:sz="0" w:space="0" w:color="auto"/>
                                                                      </w:divBdr>
                                                                      <w:divsChild>
                                                                        <w:div w:id="805391666">
                                                                          <w:marLeft w:val="0"/>
                                                                          <w:marRight w:val="0"/>
                                                                          <w:marTop w:val="0"/>
                                                                          <w:marBottom w:val="0"/>
                                                                          <w:divBdr>
                                                                            <w:top w:val="none" w:sz="0" w:space="0" w:color="auto"/>
                                                                            <w:left w:val="none" w:sz="0" w:space="0" w:color="auto"/>
                                                                            <w:bottom w:val="none" w:sz="0" w:space="0" w:color="auto"/>
                                                                            <w:right w:val="none" w:sz="0" w:space="0" w:color="auto"/>
                                                                          </w:divBdr>
                                                                          <w:divsChild>
                                                                            <w:div w:id="360862487">
                                                                              <w:marLeft w:val="0"/>
                                                                              <w:marRight w:val="0"/>
                                                                              <w:marTop w:val="0"/>
                                                                              <w:marBottom w:val="0"/>
                                                                              <w:divBdr>
                                                                                <w:top w:val="none" w:sz="0" w:space="0" w:color="auto"/>
                                                                                <w:left w:val="none" w:sz="0" w:space="0" w:color="auto"/>
                                                                                <w:bottom w:val="none" w:sz="0" w:space="0" w:color="auto"/>
                                                                                <w:right w:val="none" w:sz="0" w:space="0" w:color="auto"/>
                                                                              </w:divBdr>
                                                                              <w:divsChild>
                                                                                <w:div w:id="1308587687">
                                                                                  <w:marLeft w:val="0"/>
                                                                                  <w:marRight w:val="0"/>
                                                                                  <w:marTop w:val="0"/>
                                                                                  <w:marBottom w:val="0"/>
                                                                                  <w:divBdr>
                                                                                    <w:top w:val="none" w:sz="0" w:space="0" w:color="auto"/>
                                                                                    <w:left w:val="none" w:sz="0" w:space="0" w:color="auto"/>
                                                                                    <w:bottom w:val="none" w:sz="0" w:space="0" w:color="auto"/>
                                                                                    <w:right w:val="none" w:sz="0" w:space="0" w:color="auto"/>
                                                                                  </w:divBdr>
                                                                                  <w:divsChild>
                                                                                    <w:div w:id="1145241909">
                                                                                      <w:marLeft w:val="0"/>
                                                                                      <w:marRight w:val="0"/>
                                                                                      <w:marTop w:val="0"/>
                                                                                      <w:marBottom w:val="0"/>
                                                                                      <w:divBdr>
                                                                                        <w:top w:val="none" w:sz="0" w:space="0" w:color="auto"/>
                                                                                        <w:left w:val="none" w:sz="0" w:space="0" w:color="auto"/>
                                                                                        <w:bottom w:val="none" w:sz="0" w:space="0" w:color="auto"/>
                                                                                        <w:right w:val="none" w:sz="0" w:space="0" w:color="auto"/>
                                                                                      </w:divBdr>
                                                                                      <w:divsChild>
                                                                                        <w:div w:id="10774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49802">
                                          <w:marLeft w:val="0"/>
                                          <w:marRight w:val="0"/>
                                          <w:marTop w:val="0"/>
                                          <w:marBottom w:val="0"/>
                                          <w:divBdr>
                                            <w:top w:val="none" w:sz="0" w:space="0" w:color="auto"/>
                                            <w:left w:val="none" w:sz="0" w:space="0" w:color="auto"/>
                                            <w:bottom w:val="none" w:sz="0" w:space="0" w:color="auto"/>
                                            <w:right w:val="none" w:sz="0" w:space="0" w:color="auto"/>
                                          </w:divBdr>
                                          <w:divsChild>
                                            <w:div w:id="660237693">
                                              <w:marLeft w:val="0"/>
                                              <w:marRight w:val="0"/>
                                              <w:marTop w:val="0"/>
                                              <w:marBottom w:val="0"/>
                                              <w:divBdr>
                                                <w:top w:val="none" w:sz="0" w:space="0" w:color="auto"/>
                                                <w:left w:val="none" w:sz="0" w:space="0" w:color="auto"/>
                                                <w:bottom w:val="none" w:sz="0" w:space="0" w:color="auto"/>
                                                <w:right w:val="none" w:sz="0" w:space="0" w:color="auto"/>
                                              </w:divBdr>
                                              <w:divsChild>
                                                <w:div w:id="329137998">
                                                  <w:marLeft w:val="0"/>
                                                  <w:marRight w:val="0"/>
                                                  <w:marTop w:val="0"/>
                                                  <w:marBottom w:val="0"/>
                                                  <w:divBdr>
                                                    <w:top w:val="none" w:sz="0" w:space="0" w:color="auto"/>
                                                    <w:left w:val="none" w:sz="0" w:space="0" w:color="auto"/>
                                                    <w:bottom w:val="none" w:sz="0" w:space="0" w:color="auto"/>
                                                    <w:right w:val="none" w:sz="0" w:space="0" w:color="auto"/>
                                                  </w:divBdr>
                                                  <w:divsChild>
                                                    <w:div w:id="1758358489">
                                                      <w:marLeft w:val="0"/>
                                                      <w:marRight w:val="0"/>
                                                      <w:marTop w:val="0"/>
                                                      <w:marBottom w:val="0"/>
                                                      <w:divBdr>
                                                        <w:top w:val="none" w:sz="0" w:space="0" w:color="auto"/>
                                                        <w:left w:val="none" w:sz="0" w:space="0" w:color="auto"/>
                                                        <w:bottom w:val="none" w:sz="0" w:space="0" w:color="auto"/>
                                                        <w:right w:val="none" w:sz="0" w:space="0" w:color="auto"/>
                                                      </w:divBdr>
                                                      <w:divsChild>
                                                        <w:div w:id="941301475">
                                                          <w:marLeft w:val="0"/>
                                                          <w:marRight w:val="0"/>
                                                          <w:marTop w:val="0"/>
                                                          <w:marBottom w:val="0"/>
                                                          <w:divBdr>
                                                            <w:top w:val="none" w:sz="0" w:space="0" w:color="auto"/>
                                                            <w:left w:val="none" w:sz="0" w:space="0" w:color="auto"/>
                                                            <w:bottom w:val="none" w:sz="0" w:space="0" w:color="auto"/>
                                                            <w:right w:val="none" w:sz="0" w:space="0" w:color="auto"/>
                                                          </w:divBdr>
                                                          <w:divsChild>
                                                            <w:div w:id="671489938">
                                                              <w:marLeft w:val="0"/>
                                                              <w:marRight w:val="0"/>
                                                              <w:marTop w:val="0"/>
                                                              <w:marBottom w:val="0"/>
                                                              <w:divBdr>
                                                                <w:top w:val="none" w:sz="0" w:space="0" w:color="auto"/>
                                                                <w:left w:val="none" w:sz="0" w:space="0" w:color="auto"/>
                                                                <w:bottom w:val="none" w:sz="0" w:space="0" w:color="auto"/>
                                                                <w:right w:val="none" w:sz="0" w:space="0" w:color="auto"/>
                                                              </w:divBdr>
                                                              <w:divsChild>
                                                                <w:div w:id="1134181414">
                                                                  <w:marLeft w:val="0"/>
                                                                  <w:marRight w:val="0"/>
                                                                  <w:marTop w:val="0"/>
                                                                  <w:marBottom w:val="0"/>
                                                                  <w:divBdr>
                                                                    <w:top w:val="none" w:sz="0" w:space="0" w:color="auto"/>
                                                                    <w:left w:val="none" w:sz="0" w:space="0" w:color="auto"/>
                                                                    <w:bottom w:val="none" w:sz="0" w:space="0" w:color="auto"/>
                                                                    <w:right w:val="none" w:sz="0" w:space="0" w:color="auto"/>
                                                                  </w:divBdr>
                                                                  <w:divsChild>
                                                                    <w:div w:id="1506894416">
                                                                      <w:marLeft w:val="0"/>
                                                                      <w:marRight w:val="0"/>
                                                                      <w:marTop w:val="0"/>
                                                                      <w:marBottom w:val="0"/>
                                                                      <w:divBdr>
                                                                        <w:top w:val="none" w:sz="0" w:space="0" w:color="auto"/>
                                                                        <w:left w:val="none" w:sz="0" w:space="0" w:color="auto"/>
                                                                        <w:bottom w:val="none" w:sz="0" w:space="0" w:color="auto"/>
                                                                        <w:right w:val="none" w:sz="0" w:space="0" w:color="auto"/>
                                                                      </w:divBdr>
                                                                      <w:divsChild>
                                                                        <w:div w:id="294214948">
                                                                          <w:marLeft w:val="0"/>
                                                                          <w:marRight w:val="0"/>
                                                                          <w:marTop w:val="0"/>
                                                                          <w:marBottom w:val="0"/>
                                                                          <w:divBdr>
                                                                            <w:top w:val="none" w:sz="0" w:space="0" w:color="auto"/>
                                                                            <w:left w:val="none" w:sz="0" w:space="0" w:color="auto"/>
                                                                            <w:bottom w:val="none" w:sz="0" w:space="0" w:color="auto"/>
                                                                            <w:right w:val="none" w:sz="0" w:space="0" w:color="auto"/>
                                                                          </w:divBdr>
                                                                          <w:divsChild>
                                                                            <w:div w:id="1486161137">
                                                                              <w:marLeft w:val="0"/>
                                                                              <w:marRight w:val="0"/>
                                                                              <w:marTop w:val="0"/>
                                                                              <w:marBottom w:val="0"/>
                                                                              <w:divBdr>
                                                                                <w:top w:val="none" w:sz="0" w:space="0" w:color="auto"/>
                                                                                <w:left w:val="none" w:sz="0" w:space="0" w:color="auto"/>
                                                                                <w:bottom w:val="none" w:sz="0" w:space="0" w:color="auto"/>
                                                                                <w:right w:val="none" w:sz="0" w:space="0" w:color="auto"/>
                                                                              </w:divBdr>
                                                                              <w:divsChild>
                                                                                <w:div w:id="274215161">
                                                                                  <w:marLeft w:val="0"/>
                                                                                  <w:marRight w:val="0"/>
                                                                                  <w:marTop w:val="0"/>
                                                                                  <w:marBottom w:val="0"/>
                                                                                  <w:divBdr>
                                                                                    <w:top w:val="none" w:sz="0" w:space="0" w:color="auto"/>
                                                                                    <w:left w:val="none" w:sz="0" w:space="0" w:color="auto"/>
                                                                                    <w:bottom w:val="none" w:sz="0" w:space="0" w:color="auto"/>
                                                                                    <w:right w:val="none" w:sz="0" w:space="0" w:color="auto"/>
                                                                                  </w:divBdr>
                                                                                  <w:divsChild>
                                                                                    <w:div w:id="2008633994">
                                                                                      <w:marLeft w:val="0"/>
                                                                                      <w:marRight w:val="0"/>
                                                                                      <w:marTop w:val="0"/>
                                                                                      <w:marBottom w:val="0"/>
                                                                                      <w:divBdr>
                                                                                        <w:top w:val="none" w:sz="0" w:space="0" w:color="auto"/>
                                                                                        <w:left w:val="none" w:sz="0" w:space="0" w:color="auto"/>
                                                                                        <w:bottom w:val="none" w:sz="0" w:space="0" w:color="auto"/>
                                                                                        <w:right w:val="none" w:sz="0" w:space="0" w:color="auto"/>
                                                                                      </w:divBdr>
                                                                                      <w:divsChild>
                                                                                        <w:div w:id="11078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669178">
                                          <w:marLeft w:val="0"/>
                                          <w:marRight w:val="0"/>
                                          <w:marTop w:val="0"/>
                                          <w:marBottom w:val="0"/>
                                          <w:divBdr>
                                            <w:top w:val="none" w:sz="0" w:space="0" w:color="auto"/>
                                            <w:left w:val="none" w:sz="0" w:space="0" w:color="auto"/>
                                            <w:bottom w:val="none" w:sz="0" w:space="0" w:color="auto"/>
                                            <w:right w:val="none" w:sz="0" w:space="0" w:color="auto"/>
                                          </w:divBdr>
                                          <w:divsChild>
                                            <w:div w:id="443768047">
                                              <w:marLeft w:val="0"/>
                                              <w:marRight w:val="0"/>
                                              <w:marTop w:val="0"/>
                                              <w:marBottom w:val="0"/>
                                              <w:divBdr>
                                                <w:top w:val="none" w:sz="0" w:space="0" w:color="auto"/>
                                                <w:left w:val="none" w:sz="0" w:space="0" w:color="auto"/>
                                                <w:bottom w:val="none" w:sz="0" w:space="0" w:color="auto"/>
                                                <w:right w:val="none" w:sz="0" w:space="0" w:color="auto"/>
                                              </w:divBdr>
                                              <w:divsChild>
                                                <w:div w:id="9377767">
                                                  <w:marLeft w:val="0"/>
                                                  <w:marRight w:val="0"/>
                                                  <w:marTop w:val="0"/>
                                                  <w:marBottom w:val="0"/>
                                                  <w:divBdr>
                                                    <w:top w:val="none" w:sz="0" w:space="0" w:color="auto"/>
                                                    <w:left w:val="none" w:sz="0" w:space="0" w:color="auto"/>
                                                    <w:bottom w:val="none" w:sz="0" w:space="0" w:color="auto"/>
                                                    <w:right w:val="none" w:sz="0" w:space="0" w:color="auto"/>
                                                  </w:divBdr>
                                                  <w:divsChild>
                                                    <w:div w:id="996148147">
                                                      <w:marLeft w:val="0"/>
                                                      <w:marRight w:val="0"/>
                                                      <w:marTop w:val="0"/>
                                                      <w:marBottom w:val="0"/>
                                                      <w:divBdr>
                                                        <w:top w:val="none" w:sz="0" w:space="0" w:color="auto"/>
                                                        <w:left w:val="none" w:sz="0" w:space="0" w:color="auto"/>
                                                        <w:bottom w:val="none" w:sz="0" w:space="0" w:color="auto"/>
                                                        <w:right w:val="none" w:sz="0" w:space="0" w:color="auto"/>
                                                      </w:divBdr>
                                                      <w:divsChild>
                                                        <w:div w:id="1565220232">
                                                          <w:marLeft w:val="0"/>
                                                          <w:marRight w:val="0"/>
                                                          <w:marTop w:val="0"/>
                                                          <w:marBottom w:val="0"/>
                                                          <w:divBdr>
                                                            <w:top w:val="none" w:sz="0" w:space="0" w:color="auto"/>
                                                            <w:left w:val="none" w:sz="0" w:space="0" w:color="auto"/>
                                                            <w:bottom w:val="none" w:sz="0" w:space="0" w:color="auto"/>
                                                            <w:right w:val="none" w:sz="0" w:space="0" w:color="auto"/>
                                                          </w:divBdr>
                                                          <w:divsChild>
                                                            <w:div w:id="2124301022">
                                                              <w:marLeft w:val="0"/>
                                                              <w:marRight w:val="0"/>
                                                              <w:marTop w:val="0"/>
                                                              <w:marBottom w:val="0"/>
                                                              <w:divBdr>
                                                                <w:top w:val="none" w:sz="0" w:space="0" w:color="auto"/>
                                                                <w:left w:val="none" w:sz="0" w:space="0" w:color="auto"/>
                                                                <w:bottom w:val="none" w:sz="0" w:space="0" w:color="auto"/>
                                                                <w:right w:val="none" w:sz="0" w:space="0" w:color="auto"/>
                                                              </w:divBdr>
                                                              <w:divsChild>
                                                                <w:div w:id="1788355606">
                                                                  <w:marLeft w:val="0"/>
                                                                  <w:marRight w:val="0"/>
                                                                  <w:marTop w:val="0"/>
                                                                  <w:marBottom w:val="0"/>
                                                                  <w:divBdr>
                                                                    <w:top w:val="none" w:sz="0" w:space="0" w:color="auto"/>
                                                                    <w:left w:val="none" w:sz="0" w:space="0" w:color="auto"/>
                                                                    <w:bottom w:val="none" w:sz="0" w:space="0" w:color="auto"/>
                                                                    <w:right w:val="none" w:sz="0" w:space="0" w:color="auto"/>
                                                                  </w:divBdr>
                                                                  <w:divsChild>
                                                                    <w:div w:id="1636369945">
                                                                      <w:marLeft w:val="0"/>
                                                                      <w:marRight w:val="0"/>
                                                                      <w:marTop w:val="0"/>
                                                                      <w:marBottom w:val="0"/>
                                                                      <w:divBdr>
                                                                        <w:top w:val="none" w:sz="0" w:space="0" w:color="auto"/>
                                                                        <w:left w:val="none" w:sz="0" w:space="0" w:color="auto"/>
                                                                        <w:bottom w:val="none" w:sz="0" w:space="0" w:color="auto"/>
                                                                        <w:right w:val="none" w:sz="0" w:space="0" w:color="auto"/>
                                                                      </w:divBdr>
                                                                      <w:divsChild>
                                                                        <w:div w:id="765879716">
                                                                          <w:marLeft w:val="0"/>
                                                                          <w:marRight w:val="0"/>
                                                                          <w:marTop w:val="0"/>
                                                                          <w:marBottom w:val="0"/>
                                                                          <w:divBdr>
                                                                            <w:top w:val="none" w:sz="0" w:space="0" w:color="auto"/>
                                                                            <w:left w:val="none" w:sz="0" w:space="0" w:color="auto"/>
                                                                            <w:bottom w:val="none" w:sz="0" w:space="0" w:color="auto"/>
                                                                            <w:right w:val="none" w:sz="0" w:space="0" w:color="auto"/>
                                                                          </w:divBdr>
                                                                          <w:divsChild>
                                                                            <w:div w:id="775716817">
                                                                              <w:marLeft w:val="0"/>
                                                                              <w:marRight w:val="0"/>
                                                                              <w:marTop w:val="0"/>
                                                                              <w:marBottom w:val="0"/>
                                                                              <w:divBdr>
                                                                                <w:top w:val="none" w:sz="0" w:space="0" w:color="auto"/>
                                                                                <w:left w:val="none" w:sz="0" w:space="0" w:color="auto"/>
                                                                                <w:bottom w:val="none" w:sz="0" w:space="0" w:color="auto"/>
                                                                                <w:right w:val="none" w:sz="0" w:space="0" w:color="auto"/>
                                                                              </w:divBdr>
                                                                              <w:divsChild>
                                                                                <w:div w:id="397561092">
                                                                                  <w:marLeft w:val="0"/>
                                                                                  <w:marRight w:val="0"/>
                                                                                  <w:marTop w:val="0"/>
                                                                                  <w:marBottom w:val="0"/>
                                                                                  <w:divBdr>
                                                                                    <w:top w:val="none" w:sz="0" w:space="0" w:color="auto"/>
                                                                                    <w:left w:val="none" w:sz="0" w:space="0" w:color="auto"/>
                                                                                    <w:bottom w:val="none" w:sz="0" w:space="0" w:color="auto"/>
                                                                                    <w:right w:val="none" w:sz="0" w:space="0" w:color="auto"/>
                                                                                  </w:divBdr>
                                                                                  <w:divsChild>
                                                                                    <w:div w:id="1542551611">
                                                                                      <w:marLeft w:val="0"/>
                                                                                      <w:marRight w:val="0"/>
                                                                                      <w:marTop w:val="0"/>
                                                                                      <w:marBottom w:val="0"/>
                                                                                      <w:divBdr>
                                                                                        <w:top w:val="none" w:sz="0" w:space="0" w:color="auto"/>
                                                                                        <w:left w:val="none" w:sz="0" w:space="0" w:color="auto"/>
                                                                                        <w:bottom w:val="none" w:sz="0" w:space="0" w:color="auto"/>
                                                                                        <w:right w:val="none" w:sz="0" w:space="0" w:color="auto"/>
                                                                                      </w:divBdr>
                                                                                      <w:divsChild>
                                                                                        <w:div w:id="10185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458092">
                                          <w:marLeft w:val="0"/>
                                          <w:marRight w:val="0"/>
                                          <w:marTop w:val="0"/>
                                          <w:marBottom w:val="0"/>
                                          <w:divBdr>
                                            <w:top w:val="none" w:sz="0" w:space="0" w:color="auto"/>
                                            <w:left w:val="none" w:sz="0" w:space="0" w:color="auto"/>
                                            <w:bottom w:val="none" w:sz="0" w:space="0" w:color="auto"/>
                                            <w:right w:val="none" w:sz="0" w:space="0" w:color="auto"/>
                                          </w:divBdr>
                                          <w:divsChild>
                                            <w:div w:id="1726484090">
                                              <w:marLeft w:val="0"/>
                                              <w:marRight w:val="0"/>
                                              <w:marTop w:val="0"/>
                                              <w:marBottom w:val="0"/>
                                              <w:divBdr>
                                                <w:top w:val="none" w:sz="0" w:space="0" w:color="auto"/>
                                                <w:left w:val="none" w:sz="0" w:space="0" w:color="auto"/>
                                                <w:bottom w:val="none" w:sz="0" w:space="0" w:color="auto"/>
                                                <w:right w:val="none" w:sz="0" w:space="0" w:color="auto"/>
                                              </w:divBdr>
                                              <w:divsChild>
                                                <w:div w:id="286206678">
                                                  <w:marLeft w:val="0"/>
                                                  <w:marRight w:val="0"/>
                                                  <w:marTop w:val="0"/>
                                                  <w:marBottom w:val="0"/>
                                                  <w:divBdr>
                                                    <w:top w:val="none" w:sz="0" w:space="0" w:color="auto"/>
                                                    <w:left w:val="none" w:sz="0" w:space="0" w:color="auto"/>
                                                    <w:bottom w:val="none" w:sz="0" w:space="0" w:color="auto"/>
                                                    <w:right w:val="none" w:sz="0" w:space="0" w:color="auto"/>
                                                  </w:divBdr>
                                                  <w:divsChild>
                                                    <w:div w:id="1838643059">
                                                      <w:marLeft w:val="0"/>
                                                      <w:marRight w:val="0"/>
                                                      <w:marTop w:val="0"/>
                                                      <w:marBottom w:val="0"/>
                                                      <w:divBdr>
                                                        <w:top w:val="none" w:sz="0" w:space="0" w:color="auto"/>
                                                        <w:left w:val="none" w:sz="0" w:space="0" w:color="auto"/>
                                                        <w:bottom w:val="none" w:sz="0" w:space="0" w:color="auto"/>
                                                        <w:right w:val="none" w:sz="0" w:space="0" w:color="auto"/>
                                                      </w:divBdr>
                                                      <w:divsChild>
                                                        <w:div w:id="1784300355">
                                                          <w:marLeft w:val="0"/>
                                                          <w:marRight w:val="0"/>
                                                          <w:marTop w:val="0"/>
                                                          <w:marBottom w:val="0"/>
                                                          <w:divBdr>
                                                            <w:top w:val="none" w:sz="0" w:space="0" w:color="auto"/>
                                                            <w:left w:val="none" w:sz="0" w:space="0" w:color="auto"/>
                                                            <w:bottom w:val="none" w:sz="0" w:space="0" w:color="auto"/>
                                                            <w:right w:val="none" w:sz="0" w:space="0" w:color="auto"/>
                                                          </w:divBdr>
                                                          <w:divsChild>
                                                            <w:div w:id="1217861850">
                                                              <w:marLeft w:val="0"/>
                                                              <w:marRight w:val="0"/>
                                                              <w:marTop w:val="0"/>
                                                              <w:marBottom w:val="0"/>
                                                              <w:divBdr>
                                                                <w:top w:val="none" w:sz="0" w:space="0" w:color="auto"/>
                                                                <w:left w:val="none" w:sz="0" w:space="0" w:color="auto"/>
                                                                <w:bottom w:val="none" w:sz="0" w:space="0" w:color="auto"/>
                                                                <w:right w:val="none" w:sz="0" w:space="0" w:color="auto"/>
                                                              </w:divBdr>
                                                              <w:divsChild>
                                                                <w:div w:id="501744375">
                                                                  <w:marLeft w:val="0"/>
                                                                  <w:marRight w:val="0"/>
                                                                  <w:marTop w:val="0"/>
                                                                  <w:marBottom w:val="0"/>
                                                                  <w:divBdr>
                                                                    <w:top w:val="none" w:sz="0" w:space="0" w:color="auto"/>
                                                                    <w:left w:val="none" w:sz="0" w:space="0" w:color="auto"/>
                                                                    <w:bottom w:val="none" w:sz="0" w:space="0" w:color="auto"/>
                                                                    <w:right w:val="none" w:sz="0" w:space="0" w:color="auto"/>
                                                                  </w:divBdr>
                                                                  <w:divsChild>
                                                                    <w:div w:id="2129467127">
                                                                      <w:marLeft w:val="0"/>
                                                                      <w:marRight w:val="0"/>
                                                                      <w:marTop w:val="0"/>
                                                                      <w:marBottom w:val="0"/>
                                                                      <w:divBdr>
                                                                        <w:top w:val="none" w:sz="0" w:space="0" w:color="auto"/>
                                                                        <w:left w:val="none" w:sz="0" w:space="0" w:color="auto"/>
                                                                        <w:bottom w:val="none" w:sz="0" w:space="0" w:color="auto"/>
                                                                        <w:right w:val="none" w:sz="0" w:space="0" w:color="auto"/>
                                                                      </w:divBdr>
                                                                      <w:divsChild>
                                                                        <w:div w:id="1698312389">
                                                                          <w:marLeft w:val="0"/>
                                                                          <w:marRight w:val="0"/>
                                                                          <w:marTop w:val="0"/>
                                                                          <w:marBottom w:val="0"/>
                                                                          <w:divBdr>
                                                                            <w:top w:val="none" w:sz="0" w:space="0" w:color="auto"/>
                                                                            <w:left w:val="none" w:sz="0" w:space="0" w:color="auto"/>
                                                                            <w:bottom w:val="none" w:sz="0" w:space="0" w:color="auto"/>
                                                                            <w:right w:val="none" w:sz="0" w:space="0" w:color="auto"/>
                                                                          </w:divBdr>
                                                                          <w:divsChild>
                                                                            <w:div w:id="1533152243">
                                                                              <w:marLeft w:val="0"/>
                                                                              <w:marRight w:val="0"/>
                                                                              <w:marTop w:val="0"/>
                                                                              <w:marBottom w:val="0"/>
                                                                              <w:divBdr>
                                                                                <w:top w:val="none" w:sz="0" w:space="0" w:color="auto"/>
                                                                                <w:left w:val="none" w:sz="0" w:space="0" w:color="auto"/>
                                                                                <w:bottom w:val="none" w:sz="0" w:space="0" w:color="auto"/>
                                                                                <w:right w:val="none" w:sz="0" w:space="0" w:color="auto"/>
                                                                              </w:divBdr>
                                                                              <w:divsChild>
                                                                                <w:div w:id="386227426">
                                                                                  <w:marLeft w:val="0"/>
                                                                                  <w:marRight w:val="0"/>
                                                                                  <w:marTop w:val="0"/>
                                                                                  <w:marBottom w:val="0"/>
                                                                                  <w:divBdr>
                                                                                    <w:top w:val="none" w:sz="0" w:space="0" w:color="auto"/>
                                                                                    <w:left w:val="none" w:sz="0" w:space="0" w:color="auto"/>
                                                                                    <w:bottom w:val="none" w:sz="0" w:space="0" w:color="auto"/>
                                                                                    <w:right w:val="none" w:sz="0" w:space="0" w:color="auto"/>
                                                                                  </w:divBdr>
                                                                                  <w:divsChild>
                                                                                    <w:div w:id="1250238617">
                                                                                      <w:marLeft w:val="0"/>
                                                                                      <w:marRight w:val="0"/>
                                                                                      <w:marTop w:val="0"/>
                                                                                      <w:marBottom w:val="0"/>
                                                                                      <w:divBdr>
                                                                                        <w:top w:val="none" w:sz="0" w:space="0" w:color="auto"/>
                                                                                        <w:left w:val="none" w:sz="0" w:space="0" w:color="auto"/>
                                                                                        <w:bottom w:val="none" w:sz="0" w:space="0" w:color="auto"/>
                                                                                        <w:right w:val="none" w:sz="0" w:space="0" w:color="auto"/>
                                                                                      </w:divBdr>
                                                                                      <w:divsChild>
                                                                                        <w:div w:id="839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658481">
                                          <w:marLeft w:val="0"/>
                                          <w:marRight w:val="0"/>
                                          <w:marTop w:val="0"/>
                                          <w:marBottom w:val="0"/>
                                          <w:divBdr>
                                            <w:top w:val="none" w:sz="0" w:space="0" w:color="auto"/>
                                            <w:left w:val="none" w:sz="0" w:space="0" w:color="auto"/>
                                            <w:bottom w:val="none" w:sz="0" w:space="0" w:color="auto"/>
                                            <w:right w:val="none" w:sz="0" w:space="0" w:color="auto"/>
                                          </w:divBdr>
                                          <w:divsChild>
                                            <w:div w:id="92940192">
                                              <w:marLeft w:val="0"/>
                                              <w:marRight w:val="0"/>
                                              <w:marTop w:val="0"/>
                                              <w:marBottom w:val="0"/>
                                              <w:divBdr>
                                                <w:top w:val="none" w:sz="0" w:space="0" w:color="auto"/>
                                                <w:left w:val="none" w:sz="0" w:space="0" w:color="auto"/>
                                                <w:bottom w:val="none" w:sz="0" w:space="0" w:color="auto"/>
                                                <w:right w:val="none" w:sz="0" w:space="0" w:color="auto"/>
                                              </w:divBdr>
                                              <w:divsChild>
                                                <w:div w:id="1265311509">
                                                  <w:marLeft w:val="0"/>
                                                  <w:marRight w:val="0"/>
                                                  <w:marTop w:val="0"/>
                                                  <w:marBottom w:val="0"/>
                                                  <w:divBdr>
                                                    <w:top w:val="none" w:sz="0" w:space="0" w:color="auto"/>
                                                    <w:left w:val="none" w:sz="0" w:space="0" w:color="auto"/>
                                                    <w:bottom w:val="none" w:sz="0" w:space="0" w:color="auto"/>
                                                    <w:right w:val="none" w:sz="0" w:space="0" w:color="auto"/>
                                                  </w:divBdr>
                                                  <w:divsChild>
                                                    <w:div w:id="273753716">
                                                      <w:marLeft w:val="0"/>
                                                      <w:marRight w:val="0"/>
                                                      <w:marTop w:val="0"/>
                                                      <w:marBottom w:val="0"/>
                                                      <w:divBdr>
                                                        <w:top w:val="none" w:sz="0" w:space="0" w:color="auto"/>
                                                        <w:left w:val="none" w:sz="0" w:space="0" w:color="auto"/>
                                                        <w:bottom w:val="none" w:sz="0" w:space="0" w:color="auto"/>
                                                        <w:right w:val="none" w:sz="0" w:space="0" w:color="auto"/>
                                                      </w:divBdr>
                                                      <w:divsChild>
                                                        <w:div w:id="1481846184">
                                                          <w:marLeft w:val="0"/>
                                                          <w:marRight w:val="0"/>
                                                          <w:marTop w:val="0"/>
                                                          <w:marBottom w:val="0"/>
                                                          <w:divBdr>
                                                            <w:top w:val="none" w:sz="0" w:space="0" w:color="auto"/>
                                                            <w:left w:val="none" w:sz="0" w:space="0" w:color="auto"/>
                                                            <w:bottom w:val="none" w:sz="0" w:space="0" w:color="auto"/>
                                                            <w:right w:val="none" w:sz="0" w:space="0" w:color="auto"/>
                                                          </w:divBdr>
                                                          <w:divsChild>
                                                            <w:div w:id="1739405208">
                                                              <w:marLeft w:val="0"/>
                                                              <w:marRight w:val="0"/>
                                                              <w:marTop w:val="0"/>
                                                              <w:marBottom w:val="0"/>
                                                              <w:divBdr>
                                                                <w:top w:val="none" w:sz="0" w:space="0" w:color="auto"/>
                                                                <w:left w:val="none" w:sz="0" w:space="0" w:color="auto"/>
                                                                <w:bottom w:val="none" w:sz="0" w:space="0" w:color="auto"/>
                                                                <w:right w:val="none" w:sz="0" w:space="0" w:color="auto"/>
                                                              </w:divBdr>
                                                              <w:divsChild>
                                                                <w:div w:id="1787962697">
                                                                  <w:marLeft w:val="0"/>
                                                                  <w:marRight w:val="0"/>
                                                                  <w:marTop w:val="0"/>
                                                                  <w:marBottom w:val="0"/>
                                                                  <w:divBdr>
                                                                    <w:top w:val="none" w:sz="0" w:space="0" w:color="auto"/>
                                                                    <w:left w:val="none" w:sz="0" w:space="0" w:color="auto"/>
                                                                    <w:bottom w:val="none" w:sz="0" w:space="0" w:color="auto"/>
                                                                    <w:right w:val="none" w:sz="0" w:space="0" w:color="auto"/>
                                                                  </w:divBdr>
                                                                  <w:divsChild>
                                                                    <w:div w:id="944507077">
                                                                      <w:marLeft w:val="0"/>
                                                                      <w:marRight w:val="0"/>
                                                                      <w:marTop w:val="0"/>
                                                                      <w:marBottom w:val="0"/>
                                                                      <w:divBdr>
                                                                        <w:top w:val="none" w:sz="0" w:space="0" w:color="auto"/>
                                                                        <w:left w:val="none" w:sz="0" w:space="0" w:color="auto"/>
                                                                        <w:bottom w:val="none" w:sz="0" w:space="0" w:color="auto"/>
                                                                        <w:right w:val="none" w:sz="0" w:space="0" w:color="auto"/>
                                                                      </w:divBdr>
                                                                      <w:divsChild>
                                                                        <w:div w:id="1467435308">
                                                                          <w:marLeft w:val="0"/>
                                                                          <w:marRight w:val="0"/>
                                                                          <w:marTop w:val="0"/>
                                                                          <w:marBottom w:val="0"/>
                                                                          <w:divBdr>
                                                                            <w:top w:val="none" w:sz="0" w:space="0" w:color="auto"/>
                                                                            <w:left w:val="none" w:sz="0" w:space="0" w:color="auto"/>
                                                                            <w:bottom w:val="none" w:sz="0" w:space="0" w:color="auto"/>
                                                                            <w:right w:val="none" w:sz="0" w:space="0" w:color="auto"/>
                                                                          </w:divBdr>
                                                                          <w:divsChild>
                                                                            <w:div w:id="629825578">
                                                                              <w:marLeft w:val="0"/>
                                                                              <w:marRight w:val="0"/>
                                                                              <w:marTop w:val="0"/>
                                                                              <w:marBottom w:val="0"/>
                                                                              <w:divBdr>
                                                                                <w:top w:val="none" w:sz="0" w:space="0" w:color="auto"/>
                                                                                <w:left w:val="none" w:sz="0" w:space="0" w:color="auto"/>
                                                                                <w:bottom w:val="none" w:sz="0" w:space="0" w:color="auto"/>
                                                                                <w:right w:val="none" w:sz="0" w:space="0" w:color="auto"/>
                                                                              </w:divBdr>
                                                                              <w:divsChild>
                                                                                <w:div w:id="1887061728">
                                                                                  <w:marLeft w:val="0"/>
                                                                                  <w:marRight w:val="0"/>
                                                                                  <w:marTop w:val="0"/>
                                                                                  <w:marBottom w:val="0"/>
                                                                                  <w:divBdr>
                                                                                    <w:top w:val="none" w:sz="0" w:space="0" w:color="auto"/>
                                                                                    <w:left w:val="none" w:sz="0" w:space="0" w:color="auto"/>
                                                                                    <w:bottom w:val="none" w:sz="0" w:space="0" w:color="auto"/>
                                                                                    <w:right w:val="none" w:sz="0" w:space="0" w:color="auto"/>
                                                                                  </w:divBdr>
                                                                                  <w:divsChild>
                                                                                    <w:div w:id="1816023729">
                                                                                      <w:marLeft w:val="0"/>
                                                                                      <w:marRight w:val="0"/>
                                                                                      <w:marTop w:val="0"/>
                                                                                      <w:marBottom w:val="0"/>
                                                                                      <w:divBdr>
                                                                                        <w:top w:val="none" w:sz="0" w:space="0" w:color="auto"/>
                                                                                        <w:left w:val="none" w:sz="0" w:space="0" w:color="auto"/>
                                                                                        <w:bottom w:val="none" w:sz="0" w:space="0" w:color="auto"/>
                                                                                        <w:right w:val="none" w:sz="0" w:space="0" w:color="auto"/>
                                                                                      </w:divBdr>
                                                                                      <w:divsChild>
                                                                                        <w:div w:id="15583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880756">
                                          <w:marLeft w:val="0"/>
                                          <w:marRight w:val="0"/>
                                          <w:marTop w:val="0"/>
                                          <w:marBottom w:val="0"/>
                                          <w:divBdr>
                                            <w:top w:val="none" w:sz="0" w:space="0" w:color="auto"/>
                                            <w:left w:val="none" w:sz="0" w:space="0" w:color="auto"/>
                                            <w:bottom w:val="none" w:sz="0" w:space="0" w:color="auto"/>
                                            <w:right w:val="none" w:sz="0" w:space="0" w:color="auto"/>
                                          </w:divBdr>
                                          <w:divsChild>
                                            <w:div w:id="242497342">
                                              <w:marLeft w:val="0"/>
                                              <w:marRight w:val="0"/>
                                              <w:marTop w:val="0"/>
                                              <w:marBottom w:val="0"/>
                                              <w:divBdr>
                                                <w:top w:val="none" w:sz="0" w:space="0" w:color="auto"/>
                                                <w:left w:val="none" w:sz="0" w:space="0" w:color="auto"/>
                                                <w:bottom w:val="none" w:sz="0" w:space="0" w:color="auto"/>
                                                <w:right w:val="none" w:sz="0" w:space="0" w:color="auto"/>
                                              </w:divBdr>
                                              <w:divsChild>
                                                <w:div w:id="844593377">
                                                  <w:marLeft w:val="0"/>
                                                  <w:marRight w:val="0"/>
                                                  <w:marTop w:val="0"/>
                                                  <w:marBottom w:val="0"/>
                                                  <w:divBdr>
                                                    <w:top w:val="none" w:sz="0" w:space="0" w:color="auto"/>
                                                    <w:left w:val="none" w:sz="0" w:space="0" w:color="auto"/>
                                                    <w:bottom w:val="none" w:sz="0" w:space="0" w:color="auto"/>
                                                    <w:right w:val="none" w:sz="0" w:space="0" w:color="auto"/>
                                                  </w:divBdr>
                                                  <w:divsChild>
                                                    <w:div w:id="1869218597">
                                                      <w:marLeft w:val="0"/>
                                                      <w:marRight w:val="0"/>
                                                      <w:marTop w:val="0"/>
                                                      <w:marBottom w:val="0"/>
                                                      <w:divBdr>
                                                        <w:top w:val="none" w:sz="0" w:space="0" w:color="auto"/>
                                                        <w:left w:val="none" w:sz="0" w:space="0" w:color="auto"/>
                                                        <w:bottom w:val="none" w:sz="0" w:space="0" w:color="auto"/>
                                                        <w:right w:val="none" w:sz="0" w:space="0" w:color="auto"/>
                                                      </w:divBdr>
                                                      <w:divsChild>
                                                        <w:div w:id="1759979556">
                                                          <w:marLeft w:val="0"/>
                                                          <w:marRight w:val="0"/>
                                                          <w:marTop w:val="0"/>
                                                          <w:marBottom w:val="0"/>
                                                          <w:divBdr>
                                                            <w:top w:val="none" w:sz="0" w:space="0" w:color="auto"/>
                                                            <w:left w:val="none" w:sz="0" w:space="0" w:color="auto"/>
                                                            <w:bottom w:val="none" w:sz="0" w:space="0" w:color="auto"/>
                                                            <w:right w:val="none" w:sz="0" w:space="0" w:color="auto"/>
                                                          </w:divBdr>
                                                          <w:divsChild>
                                                            <w:div w:id="1648706264">
                                                              <w:marLeft w:val="0"/>
                                                              <w:marRight w:val="0"/>
                                                              <w:marTop w:val="0"/>
                                                              <w:marBottom w:val="0"/>
                                                              <w:divBdr>
                                                                <w:top w:val="none" w:sz="0" w:space="0" w:color="auto"/>
                                                                <w:left w:val="none" w:sz="0" w:space="0" w:color="auto"/>
                                                                <w:bottom w:val="none" w:sz="0" w:space="0" w:color="auto"/>
                                                                <w:right w:val="none" w:sz="0" w:space="0" w:color="auto"/>
                                                              </w:divBdr>
                                                              <w:divsChild>
                                                                <w:div w:id="763495960">
                                                                  <w:marLeft w:val="0"/>
                                                                  <w:marRight w:val="0"/>
                                                                  <w:marTop w:val="0"/>
                                                                  <w:marBottom w:val="0"/>
                                                                  <w:divBdr>
                                                                    <w:top w:val="none" w:sz="0" w:space="0" w:color="auto"/>
                                                                    <w:left w:val="none" w:sz="0" w:space="0" w:color="auto"/>
                                                                    <w:bottom w:val="none" w:sz="0" w:space="0" w:color="auto"/>
                                                                    <w:right w:val="none" w:sz="0" w:space="0" w:color="auto"/>
                                                                  </w:divBdr>
                                                                  <w:divsChild>
                                                                    <w:div w:id="1012806304">
                                                                      <w:marLeft w:val="0"/>
                                                                      <w:marRight w:val="0"/>
                                                                      <w:marTop w:val="0"/>
                                                                      <w:marBottom w:val="0"/>
                                                                      <w:divBdr>
                                                                        <w:top w:val="none" w:sz="0" w:space="0" w:color="auto"/>
                                                                        <w:left w:val="none" w:sz="0" w:space="0" w:color="auto"/>
                                                                        <w:bottom w:val="none" w:sz="0" w:space="0" w:color="auto"/>
                                                                        <w:right w:val="none" w:sz="0" w:space="0" w:color="auto"/>
                                                                      </w:divBdr>
                                                                      <w:divsChild>
                                                                        <w:div w:id="1882404145">
                                                                          <w:marLeft w:val="0"/>
                                                                          <w:marRight w:val="0"/>
                                                                          <w:marTop w:val="0"/>
                                                                          <w:marBottom w:val="0"/>
                                                                          <w:divBdr>
                                                                            <w:top w:val="none" w:sz="0" w:space="0" w:color="auto"/>
                                                                            <w:left w:val="none" w:sz="0" w:space="0" w:color="auto"/>
                                                                            <w:bottom w:val="none" w:sz="0" w:space="0" w:color="auto"/>
                                                                            <w:right w:val="none" w:sz="0" w:space="0" w:color="auto"/>
                                                                          </w:divBdr>
                                                                          <w:divsChild>
                                                                            <w:div w:id="1377968467">
                                                                              <w:marLeft w:val="0"/>
                                                                              <w:marRight w:val="0"/>
                                                                              <w:marTop w:val="0"/>
                                                                              <w:marBottom w:val="0"/>
                                                                              <w:divBdr>
                                                                                <w:top w:val="none" w:sz="0" w:space="0" w:color="auto"/>
                                                                                <w:left w:val="none" w:sz="0" w:space="0" w:color="auto"/>
                                                                                <w:bottom w:val="none" w:sz="0" w:space="0" w:color="auto"/>
                                                                                <w:right w:val="none" w:sz="0" w:space="0" w:color="auto"/>
                                                                              </w:divBdr>
                                                                              <w:divsChild>
                                                                                <w:div w:id="684598597">
                                                                                  <w:marLeft w:val="0"/>
                                                                                  <w:marRight w:val="0"/>
                                                                                  <w:marTop w:val="0"/>
                                                                                  <w:marBottom w:val="0"/>
                                                                                  <w:divBdr>
                                                                                    <w:top w:val="none" w:sz="0" w:space="0" w:color="auto"/>
                                                                                    <w:left w:val="none" w:sz="0" w:space="0" w:color="auto"/>
                                                                                    <w:bottom w:val="none" w:sz="0" w:space="0" w:color="auto"/>
                                                                                    <w:right w:val="none" w:sz="0" w:space="0" w:color="auto"/>
                                                                                  </w:divBdr>
                                                                                  <w:divsChild>
                                                                                    <w:div w:id="989988525">
                                                                                      <w:marLeft w:val="0"/>
                                                                                      <w:marRight w:val="0"/>
                                                                                      <w:marTop w:val="0"/>
                                                                                      <w:marBottom w:val="0"/>
                                                                                      <w:divBdr>
                                                                                        <w:top w:val="none" w:sz="0" w:space="0" w:color="auto"/>
                                                                                        <w:left w:val="none" w:sz="0" w:space="0" w:color="auto"/>
                                                                                        <w:bottom w:val="none" w:sz="0" w:space="0" w:color="auto"/>
                                                                                        <w:right w:val="none" w:sz="0" w:space="0" w:color="auto"/>
                                                                                      </w:divBdr>
                                                                                      <w:divsChild>
                                                                                        <w:div w:id="14990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0276">
                                          <w:marLeft w:val="0"/>
                                          <w:marRight w:val="0"/>
                                          <w:marTop w:val="0"/>
                                          <w:marBottom w:val="0"/>
                                          <w:divBdr>
                                            <w:top w:val="none" w:sz="0" w:space="0" w:color="auto"/>
                                            <w:left w:val="none" w:sz="0" w:space="0" w:color="auto"/>
                                            <w:bottom w:val="none" w:sz="0" w:space="0" w:color="auto"/>
                                            <w:right w:val="none" w:sz="0" w:space="0" w:color="auto"/>
                                          </w:divBdr>
                                          <w:divsChild>
                                            <w:div w:id="768237668">
                                              <w:marLeft w:val="0"/>
                                              <w:marRight w:val="0"/>
                                              <w:marTop w:val="0"/>
                                              <w:marBottom w:val="0"/>
                                              <w:divBdr>
                                                <w:top w:val="none" w:sz="0" w:space="0" w:color="auto"/>
                                                <w:left w:val="none" w:sz="0" w:space="0" w:color="auto"/>
                                                <w:bottom w:val="none" w:sz="0" w:space="0" w:color="auto"/>
                                                <w:right w:val="none" w:sz="0" w:space="0" w:color="auto"/>
                                              </w:divBdr>
                                              <w:divsChild>
                                                <w:div w:id="643706144">
                                                  <w:marLeft w:val="0"/>
                                                  <w:marRight w:val="0"/>
                                                  <w:marTop w:val="0"/>
                                                  <w:marBottom w:val="0"/>
                                                  <w:divBdr>
                                                    <w:top w:val="none" w:sz="0" w:space="0" w:color="auto"/>
                                                    <w:left w:val="none" w:sz="0" w:space="0" w:color="auto"/>
                                                    <w:bottom w:val="none" w:sz="0" w:space="0" w:color="auto"/>
                                                    <w:right w:val="none" w:sz="0" w:space="0" w:color="auto"/>
                                                  </w:divBdr>
                                                  <w:divsChild>
                                                    <w:div w:id="2086487810">
                                                      <w:marLeft w:val="0"/>
                                                      <w:marRight w:val="0"/>
                                                      <w:marTop w:val="0"/>
                                                      <w:marBottom w:val="0"/>
                                                      <w:divBdr>
                                                        <w:top w:val="none" w:sz="0" w:space="0" w:color="auto"/>
                                                        <w:left w:val="none" w:sz="0" w:space="0" w:color="auto"/>
                                                        <w:bottom w:val="none" w:sz="0" w:space="0" w:color="auto"/>
                                                        <w:right w:val="none" w:sz="0" w:space="0" w:color="auto"/>
                                                      </w:divBdr>
                                                      <w:divsChild>
                                                        <w:div w:id="1916043099">
                                                          <w:marLeft w:val="0"/>
                                                          <w:marRight w:val="0"/>
                                                          <w:marTop w:val="0"/>
                                                          <w:marBottom w:val="0"/>
                                                          <w:divBdr>
                                                            <w:top w:val="none" w:sz="0" w:space="0" w:color="auto"/>
                                                            <w:left w:val="none" w:sz="0" w:space="0" w:color="auto"/>
                                                            <w:bottom w:val="none" w:sz="0" w:space="0" w:color="auto"/>
                                                            <w:right w:val="none" w:sz="0" w:space="0" w:color="auto"/>
                                                          </w:divBdr>
                                                          <w:divsChild>
                                                            <w:div w:id="1447038826">
                                                              <w:marLeft w:val="0"/>
                                                              <w:marRight w:val="0"/>
                                                              <w:marTop w:val="0"/>
                                                              <w:marBottom w:val="0"/>
                                                              <w:divBdr>
                                                                <w:top w:val="none" w:sz="0" w:space="0" w:color="auto"/>
                                                                <w:left w:val="none" w:sz="0" w:space="0" w:color="auto"/>
                                                                <w:bottom w:val="none" w:sz="0" w:space="0" w:color="auto"/>
                                                                <w:right w:val="none" w:sz="0" w:space="0" w:color="auto"/>
                                                              </w:divBdr>
                                                              <w:divsChild>
                                                                <w:div w:id="1494643996">
                                                                  <w:marLeft w:val="0"/>
                                                                  <w:marRight w:val="0"/>
                                                                  <w:marTop w:val="0"/>
                                                                  <w:marBottom w:val="0"/>
                                                                  <w:divBdr>
                                                                    <w:top w:val="none" w:sz="0" w:space="0" w:color="auto"/>
                                                                    <w:left w:val="none" w:sz="0" w:space="0" w:color="auto"/>
                                                                    <w:bottom w:val="none" w:sz="0" w:space="0" w:color="auto"/>
                                                                    <w:right w:val="none" w:sz="0" w:space="0" w:color="auto"/>
                                                                  </w:divBdr>
                                                                  <w:divsChild>
                                                                    <w:div w:id="1984845749">
                                                                      <w:marLeft w:val="0"/>
                                                                      <w:marRight w:val="0"/>
                                                                      <w:marTop w:val="0"/>
                                                                      <w:marBottom w:val="0"/>
                                                                      <w:divBdr>
                                                                        <w:top w:val="none" w:sz="0" w:space="0" w:color="auto"/>
                                                                        <w:left w:val="none" w:sz="0" w:space="0" w:color="auto"/>
                                                                        <w:bottom w:val="none" w:sz="0" w:space="0" w:color="auto"/>
                                                                        <w:right w:val="none" w:sz="0" w:space="0" w:color="auto"/>
                                                                      </w:divBdr>
                                                                      <w:divsChild>
                                                                        <w:div w:id="1704671586">
                                                                          <w:marLeft w:val="0"/>
                                                                          <w:marRight w:val="0"/>
                                                                          <w:marTop w:val="0"/>
                                                                          <w:marBottom w:val="0"/>
                                                                          <w:divBdr>
                                                                            <w:top w:val="none" w:sz="0" w:space="0" w:color="auto"/>
                                                                            <w:left w:val="none" w:sz="0" w:space="0" w:color="auto"/>
                                                                            <w:bottom w:val="none" w:sz="0" w:space="0" w:color="auto"/>
                                                                            <w:right w:val="none" w:sz="0" w:space="0" w:color="auto"/>
                                                                          </w:divBdr>
                                                                          <w:divsChild>
                                                                            <w:div w:id="1477524590">
                                                                              <w:marLeft w:val="0"/>
                                                                              <w:marRight w:val="0"/>
                                                                              <w:marTop w:val="0"/>
                                                                              <w:marBottom w:val="0"/>
                                                                              <w:divBdr>
                                                                                <w:top w:val="none" w:sz="0" w:space="0" w:color="auto"/>
                                                                                <w:left w:val="none" w:sz="0" w:space="0" w:color="auto"/>
                                                                                <w:bottom w:val="none" w:sz="0" w:space="0" w:color="auto"/>
                                                                                <w:right w:val="none" w:sz="0" w:space="0" w:color="auto"/>
                                                                              </w:divBdr>
                                                                              <w:divsChild>
                                                                                <w:div w:id="1510489892">
                                                                                  <w:marLeft w:val="0"/>
                                                                                  <w:marRight w:val="0"/>
                                                                                  <w:marTop w:val="0"/>
                                                                                  <w:marBottom w:val="0"/>
                                                                                  <w:divBdr>
                                                                                    <w:top w:val="none" w:sz="0" w:space="0" w:color="auto"/>
                                                                                    <w:left w:val="none" w:sz="0" w:space="0" w:color="auto"/>
                                                                                    <w:bottom w:val="none" w:sz="0" w:space="0" w:color="auto"/>
                                                                                    <w:right w:val="none" w:sz="0" w:space="0" w:color="auto"/>
                                                                                  </w:divBdr>
                                                                                  <w:divsChild>
                                                                                    <w:div w:id="1824470042">
                                                                                      <w:marLeft w:val="0"/>
                                                                                      <w:marRight w:val="0"/>
                                                                                      <w:marTop w:val="0"/>
                                                                                      <w:marBottom w:val="0"/>
                                                                                      <w:divBdr>
                                                                                        <w:top w:val="none" w:sz="0" w:space="0" w:color="auto"/>
                                                                                        <w:left w:val="none" w:sz="0" w:space="0" w:color="auto"/>
                                                                                        <w:bottom w:val="none" w:sz="0" w:space="0" w:color="auto"/>
                                                                                        <w:right w:val="none" w:sz="0" w:space="0" w:color="auto"/>
                                                                                      </w:divBdr>
                                                                                      <w:divsChild>
                                                                                        <w:div w:id="21079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423951">
                                          <w:marLeft w:val="0"/>
                                          <w:marRight w:val="0"/>
                                          <w:marTop w:val="0"/>
                                          <w:marBottom w:val="0"/>
                                          <w:divBdr>
                                            <w:top w:val="none" w:sz="0" w:space="0" w:color="auto"/>
                                            <w:left w:val="none" w:sz="0" w:space="0" w:color="auto"/>
                                            <w:bottom w:val="none" w:sz="0" w:space="0" w:color="auto"/>
                                            <w:right w:val="none" w:sz="0" w:space="0" w:color="auto"/>
                                          </w:divBdr>
                                          <w:divsChild>
                                            <w:div w:id="2037465147">
                                              <w:marLeft w:val="0"/>
                                              <w:marRight w:val="0"/>
                                              <w:marTop w:val="0"/>
                                              <w:marBottom w:val="0"/>
                                              <w:divBdr>
                                                <w:top w:val="none" w:sz="0" w:space="0" w:color="auto"/>
                                                <w:left w:val="none" w:sz="0" w:space="0" w:color="auto"/>
                                                <w:bottom w:val="none" w:sz="0" w:space="0" w:color="auto"/>
                                                <w:right w:val="none" w:sz="0" w:space="0" w:color="auto"/>
                                              </w:divBdr>
                                              <w:divsChild>
                                                <w:div w:id="1474445880">
                                                  <w:marLeft w:val="0"/>
                                                  <w:marRight w:val="0"/>
                                                  <w:marTop w:val="0"/>
                                                  <w:marBottom w:val="0"/>
                                                  <w:divBdr>
                                                    <w:top w:val="none" w:sz="0" w:space="0" w:color="auto"/>
                                                    <w:left w:val="none" w:sz="0" w:space="0" w:color="auto"/>
                                                    <w:bottom w:val="none" w:sz="0" w:space="0" w:color="auto"/>
                                                    <w:right w:val="none" w:sz="0" w:space="0" w:color="auto"/>
                                                  </w:divBdr>
                                                  <w:divsChild>
                                                    <w:div w:id="1125536783">
                                                      <w:marLeft w:val="0"/>
                                                      <w:marRight w:val="0"/>
                                                      <w:marTop w:val="0"/>
                                                      <w:marBottom w:val="0"/>
                                                      <w:divBdr>
                                                        <w:top w:val="none" w:sz="0" w:space="0" w:color="auto"/>
                                                        <w:left w:val="none" w:sz="0" w:space="0" w:color="auto"/>
                                                        <w:bottom w:val="none" w:sz="0" w:space="0" w:color="auto"/>
                                                        <w:right w:val="none" w:sz="0" w:space="0" w:color="auto"/>
                                                      </w:divBdr>
                                                      <w:divsChild>
                                                        <w:div w:id="630287970">
                                                          <w:marLeft w:val="0"/>
                                                          <w:marRight w:val="0"/>
                                                          <w:marTop w:val="0"/>
                                                          <w:marBottom w:val="0"/>
                                                          <w:divBdr>
                                                            <w:top w:val="none" w:sz="0" w:space="0" w:color="auto"/>
                                                            <w:left w:val="none" w:sz="0" w:space="0" w:color="auto"/>
                                                            <w:bottom w:val="none" w:sz="0" w:space="0" w:color="auto"/>
                                                            <w:right w:val="none" w:sz="0" w:space="0" w:color="auto"/>
                                                          </w:divBdr>
                                                          <w:divsChild>
                                                            <w:div w:id="568808622">
                                                              <w:marLeft w:val="0"/>
                                                              <w:marRight w:val="0"/>
                                                              <w:marTop w:val="0"/>
                                                              <w:marBottom w:val="0"/>
                                                              <w:divBdr>
                                                                <w:top w:val="none" w:sz="0" w:space="0" w:color="auto"/>
                                                                <w:left w:val="none" w:sz="0" w:space="0" w:color="auto"/>
                                                                <w:bottom w:val="none" w:sz="0" w:space="0" w:color="auto"/>
                                                                <w:right w:val="none" w:sz="0" w:space="0" w:color="auto"/>
                                                              </w:divBdr>
                                                              <w:divsChild>
                                                                <w:div w:id="1560435085">
                                                                  <w:marLeft w:val="0"/>
                                                                  <w:marRight w:val="0"/>
                                                                  <w:marTop w:val="0"/>
                                                                  <w:marBottom w:val="0"/>
                                                                  <w:divBdr>
                                                                    <w:top w:val="none" w:sz="0" w:space="0" w:color="auto"/>
                                                                    <w:left w:val="none" w:sz="0" w:space="0" w:color="auto"/>
                                                                    <w:bottom w:val="none" w:sz="0" w:space="0" w:color="auto"/>
                                                                    <w:right w:val="none" w:sz="0" w:space="0" w:color="auto"/>
                                                                  </w:divBdr>
                                                                  <w:divsChild>
                                                                    <w:div w:id="1686396059">
                                                                      <w:marLeft w:val="0"/>
                                                                      <w:marRight w:val="0"/>
                                                                      <w:marTop w:val="0"/>
                                                                      <w:marBottom w:val="0"/>
                                                                      <w:divBdr>
                                                                        <w:top w:val="none" w:sz="0" w:space="0" w:color="auto"/>
                                                                        <w:left w:val="none" w:sz="0" w:space="0" w:color="auto"/>
                                                                        <w:bottom w:val="none" w:sz="0" w:space="0" w:color="auto"/>
                                                                        <w:right w:val="none" w:sz="0" w:space="0" w:color="auto"/>
                                                                      </w:divBdr>
                                                                      <w:divsChild>
                                                                        <w:div w:id="1348213604">
                                                                          <w:marLeft w:val="0"/>
                                                                          <w:marRight w:val="0"/>
                                                                          <w:marTop w:val="0"/>
                                                                          <w:marBottom w:val="0"/>
                                                                          <w:divBdr>
                                                                            <w:top w:val="none" w:sz="0" w:space="0" w:color="auto"/>
                                                                            <w:left w:val="none" w:sz="0" w:space="0" w:color="auto"/>
                                                                            <w:bottom w:val="none" w:sz="0" w:space="0" w:color="auto"/>
                                                                            <w:right w:val="none" w:sz="0" w:space="0" w:color="auto"/>
                                                                          </w:divBdr>
                                                                          <w:divsChild>
                                                                            <w:div w:id="1114984559">
                                                                              <w:marLeft w:val="0"/>
                                                                              <w:marRight w:val="0"/>
                                                                              <w:marTop w:val="0"/>
                                                                              <w:marBottom w:val="0"/>
                                                                              <w:divBdr>
                                                                                <w:top w:val="none" w:sz="0" w:space="0" w:color="auto"/>
                                                                                <w:left w:val="none" w:sz="0" w:space="0" w:color="auto"/>
                                                                                <w:bottom w:val="none" w:sz="0" w:space="0" w:color="auto"/>
                                                                                <w:right w:val="none" w:sz="0" w:space="0" w:color="auto"/>
                                                                              </w:divBdr>
                                                                              <w:divsChild>
                                                                                <w:div w:id="1989086264">
                                                                                  <w:marLeft w:val="0"/>
                                                                                  <w:marRight w:val="0"/>
                                                                                  <w:marTop w:val="0"/>
                                                                                  <w:marBottom w:val="0"/>
                                                                                  <w:divBdr>
                                                                                    <w:top w:val="none" w:sz="0" w:space="0" w:color="auto"/>
                                                                                    <w:left w:val="none" w:sz="0" w:space="0" w:color="auto"/>
                                                                                    <w:bottom w:val="none" w:sz="0" w:space="0" w:color="auto"/>
                                                                                    <w:right w:val="none" w:sz="0" w:space="0" w:color="auto"/>
                                                                                  </w:divBdr>
                                                                                  <w:divsChild>
                                                                                    <w:div w:id="802502172">
                                                                                      <w:marLeft w:val="0"/>
                                                                                      <w:marRight w:val="0"/>
                                                                                      <w:marTop w:val="0"/>
                                                                                      <w:marBottom w:val="0"/>
                                                                                      <w:divBdr>
                                                                                        <w:top w:val="none" w:sz="0" w:space="0" w:color="auto"/>
                                                                                        <w:left w:val="none" w:sz="0" w:space="0" w:color="auto"/>
                                                                                        <w:bottom w:val="none" w:sz="0" w:space="0" w:color="auto"/>
                                                                                        <w:right w:val="none" w:sz="0" w:space="0" w:color="auto"/>
                                                                                      </w:divBdr>
                                                                                      <w:divsChild>
                                                                                        <w:div w:id="78631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681977">
      <w:bodyDiv w:val="1"/>
      <w:marLeft w:val="0"/>
      <w:marRight w:val="0"/>
      <w:marTop w:val="0"/>
      <w:marBottom w:val="0"/>
      <w:divBdr>
        <w:top w:val="none" w:sz="0" w:space="0" w:color="auto"/>
        <w:left w:val="none" w:sz="0" w:space="0" w:color="auto"/>
        <w:bottom w:val="none" w:sz="0" w:space="0" w:color="auto"/>
        <w:right w:val="none" w:sz="0" w:space="0" w:color="auto"/>
      </w:divBdr>
    </w:div>
    <w:div w:id="261882207">
      <w:bodyDiv w:val="1"/>
      <w:marLeft w:val="0"/>
      <w:marRight w:val="0"/>
      <w:marTop w:val="0"/>
      <w:marBottom w:val="0"/>
      <w:divBdr>
        <w:top w:val="none" w:sz="0" w:space="0" w:color="auto"/>
        <w:left w:val="none" w:sz="0" w:space="0" w:color="auto"/>
        <w:bottom w:val="none" w:sz="0" w:space="0" w:color="auto"/>
        <w:right w:val="none" w:sz="0" w:space="0" w:color="auto"/>
      </w:divBdr>
    </w:div>
    <w:div w:id="464662454">
      <w:bodyDiv w:val="1"/>
      <w:marLeft w:val="0"/>
      <w:marRight w:val="0"/>
      <w:marTop w:val="0"/>
      <w:marBottom w:val="0"/>
      <w:divBdr>
        <w:top w:val="none" w:sz="0" w:space="0" w:color="auto"/>
        <w:left w:val="none" w:sz="0" w:space="0" w:color="auto"/>
        <w:bottom w:val="none" w:sz="0" w:space="0" w:color="auto"/>
        <w:right w:val="none" w:sz="0" w:space="0" w:color="auto"/>
      </w:divBdr>
      <w:divsChild>
        <w:div w:id="1616860440">
          <w:marLeft w:val="0"/>
          <w:marRight w:val="0"/>
          <w:marTop w:val="0"/>
          <w:marBottom w:val="0"/>
          <w:divBdr>
            <w:top w:val="none" w:sz="0" w:space="0" w:color="auto"/>
            <w:left w:val="none" w:sz="0" w:space="0" w:color="auto"/>
            <w:bottom w:val="none" w:sz="0" w:space="0" w:color="auto"/>
            <w:right w:val="none" w:sz="0" w:space="0" w:color="auto"/>
          </w:divBdr>
          <w:divsChild>
            <w:div w:id="443887105">
              <w:marLeft w:val="0"/>
              <w:marRight w:val="0"/>
              <w:marTop w:val="0"/>
              <w:marBottom w:val="0"/>
              <w:divBdr>
                <w:top w:val="none" w:sz="0" w:space="0" w:color="auto"/>
                <w:left w:val="none" w:sz="0" w:space="0" w:color="auto"/>
                <w:bottom w:val="none" w:sz="0" w:space="0" w:color="auto"/>
                <w:right w:val="none" w:sz="0" w:space="0" w:color="auto"/>
              </w:divBdr>
              <w:divsChild>
                <w:div w:id="1787890779">
                  <w:marLeft w:val="0"/>
                  <w:marRight w:val="0"/>
                  <w:marTop w:val="0"/>
                  <w:marBottom w:val="0"/>
                  <w:divBdr>
                    <w:top w:val="none" w:sz="0" w:space="0" w:color="auto"/>
                    <w:left w:val="none" w:sz="0" w:space="0" w:color="auto"/>
                    <w:bottom w:val="none" w:sz="0" w:space="0" w:color="auto"/>
                    <w:right w:val="none" w:sz="0" w:space="0" w:color="auto"/>
                  </w:divBdr>
                  <w:divsChild>
                    <w:div w:id="777988802">
                      <w:marLeft w:val="0"/>
                      <w:marRight w:val="0"/>
                      <w:marTop w:val="0"/>
                      <w:marBottom w:val="0"/>
                      <w:divBdr>
                        <w:top w:val="none" w:sz="0" w:space="0" w:color="auto"/>
                        <w:left w:val="none" w:sz="0" w:space="0" w:color="auto"/>
                        <w:bottom w:val="none" w:sz="0" w:space="0" w:color="auto"/>
                        <w:right w:val="none" w:sz="0" w:space="0" w:color="auto"/>
                      </w:divBdr>
                      <w:divsChild>
                        <w:div w:id="1979525648">
                          <w:marLeft w:val="0"/>
                          <w:marRight w:val="0"/>
                          <w:marTop w:val="0"/>
                          <w:marBottom w:val="0"/>
                          <w:divBdr>
                            <w:top w:val="none" w:sz="0" w:space="0" w:color="auto"/>
                            <w:left w:val="none" w:sz="0" w:space="0" w:color="auto"/>
                            <w:bottom w:val="none" w:sz="0" w:space="0" w:color="auto"/>
                            <w:right w:val="none" w:sz="0" w:space="0" w:color="auto"/>
                          </w:divBdr>
                          <w:divsChild>
                            <w:div w:id="1929263248">
                              <w:marLeft w:val="0"/>
                              <w:marRight w:val="0"/>
                              <w:marTop w:val="0"/>
                              <w:marBottom w:val="0"/>
                              <w:divBdr>
                                <w:top w:val="none" w:sz="0" w:space="0" w:color="auto"/>
                                <w:left w:val="none" w:sz="0" w:space="0" w:color="auto"/>
                                <w:bottom w:val="none" w:sz="0" w:space="0" w:color="auto"/>
                                <w:right w:val="none" w:sz="0" w:space="0" w:color="auto"/>
                              </w:divBdr>
                              <w:divsChild>
                                <w:div w:id="1177187322">
                                  <w:marLeft w:val="0"/>
                                  <w:marRight w:val="0"/>
                                  <w:marTop w:val="0"/>
                                  <w:marBottom w:val="0"/>
                                  <w:divBdr>
                                    <w:top w:val="none" w:sz="0" w:space="0" w:color="auto"/>
                                    <w:left w:val="none" w:sz="0" w:space="0" w:color="auto"/>
                                    <w:bottom w:val="none" w:sz="0" w:space="0" w:color="auto"/>
                                    <w:right w:val="none" w:sz="0" w:space="0" w:color="auto"/>
                                  </w:divBdr>
                                  <w:divsChild>
                                    <w:div w:id="1795830249">
                                      <w:marLeft w:val="0"/>
                                      <w:marRight w:val="0"/>
                                      <w:marTop w:val="0"/>
                                      <w:marBottom w:val="0"/>
                                      <w:divBdr>
                                        <w:top w:val="none" w:sz="0" w:space="0" w:color="auto"/>
                                        <w:left w:val="none" w:sz="0" w:space="0" w:color="auto"/>
                                        <w:bottom w:val="none" w:sz="0" w:space="0" w:color="auto"/>
                                        <w:right w:val="none" w:sz="0" w:space="0" w:color="auto"/>
                                      </w:divBdr>
                                      <w:divsChild>
                                        <w:div w:id="535699618">
                                          <w:marLeft w:val="0"/>
                                          <w:marRight w:val="0"/>
                                          <w:marTop w:val="0"/>
                                          <w:marBottom w:val="0"/>
                                          <w:divBdr>
                                            <w:top w:val="none" w:sz="0" w:space="0" w:color="auto"/>
                                            <w:left w:val="none" w:sz="0" w:space="0" w:color="auto"/>
                                            <w:bottom w:val="none" w:sz="0" w:space="0" w:color="auto"/>
                                            <w:right w:val="none" w:sz="0" w:space="0" w:color="auto"/>
                                          </w:divBdr>
                                          <w:divsChild>
                                            <w:div w:id="1046178190">
                                              <w:marLeft w:val="0"/>
                                              <w:marRight w:val="0"/>
                                              <w:marTop w:val="0"/>
                                              <w:marBottom w:val="0"/>
                                              <w:divBdr>
                                                <w:top w:val="none" w:sz="0" w:space="0" w:color="auto"/>
                                                <w:left w:val="none" w:sz="0" w:space="0" w:color="auto"/>
                                                <w:bottom w:val="none" w:sz="0" w:space="0" w:color="auto"/>
                                                <w:right w:val="none" w:sz="0" w:space="0" w:color="auto"/>
                                              </w:divBdr>
                                              <w:divsChild>
                                                <w:div w:id="214662651">
                                                  <w:marLeft w:val="0"/>
                                                  <w:marRight w:val="0"/>
                                                  <w:marTop w:val="0"/>
                                                  <w:marBottom w:val="0"/>
                                                  <w:divBdr>
                                                    <w:top w:val="none" w:sz="0" w:space="0" w:color="auto"/>
                                                    <w:left w:val="none" w:sz="0" w:space="0" w:color="auto"/>
                                                    <w:bottom w:val="none" w:sz="0" w:space="0" w:color="auto"/>
                                                    <w:right w:val="none" w:sz="0" w:space="0" w:color="auto"/>
                                                  </w:divBdr>
                                                  <w:divsChild>
                                                    <w:div w:id="983777064">
                                                      <w:marLeft w:val="0"/>
                                                      <w:marRight w:val="0"/>
                                                      <w:marTop w:val="0"/>
                                                      <w:marBottom w:val="0"/>
                                                      <w:divBdr>
                                                        <w:top w:val="none" w:sz="0" w:space="0" w:color="auto"/>
                                                        <w:left w:val="none" w:sz="0" w:space="0" w:color="auto"/>
                                                        <w:bottom w:val="none" w:sz="0" w:space="0" w:color="auto"/>
                                                        <w:right w:val="none" w:sz="0" w:space="0" w:color="auto"/>
                                                      </w:divBdr>
                                                      <w:divsChild>
                                                        <w:div w:id="951011471">
                                                          <w:marLeft w:val="0"/>
                                                          <w:marRight w:val="0"/>
                                                          <w:marTop w:val="0"/>
                                                          <w:marBottom w:val="0"/>
                                                          <w:divBdr>
                                                            <w:top w:val="none" w:sz="0" w:space="0" w:color="auto"/>
                                                            <w:left w:val="none" w:sz="0" w:space="0" w:color="auto"/>
                                                            <w:bottom w:val="none" w:sz="0" w:space="0" w:color="auto"/>
                                                            <w:right w:val="none" w:sz="0" w:space="0" w:color="auto"/>
                                                          </w:divBdr>
                                                          <w:divsChild>
                                                            <w:div w:id="556092459">
                                                              <w:marLeft w:val="0"/>
                                                              <w:marRight w:val="0"/>
                                                              <w:marTop w:val="0"/>
                                                              <w:marBottom w:val="0"/>
                                                              <w:divBdr>
                                                                <w:top w:val="none" w:sz="0" w:space="0" w:color="auto"/>
                                                                <w:left w:val="none" w:sz="0" w:space="0" w:color="auto"/>
                                                                <w:bottom w:val="none" w:sz="0" w:space="0" w:color="auto"/>
                                                                <w:right w:val="none" w:sz="0" w:space="0" w:color="auto"/>
                                                              </w:divBdr>
                                                              <w:divsChild>
                                                                <w:div w:id="1902328917">
                                                                  <w:marLeft w:val="0"/>
                                                                  <w:marRight w:val="0"/>
                                                                  <w:marTop w:val="0"/>
                                                                  <w:marBottom w:val="0"/>
                                                                  <w:divBdr>
                                                                    <w:top w:val="none" w:sz="0" w:space="0" w:color="auto"/>
                                                                    <w:left w:val="none" w:sz="0" w:space="0" w:color="auto"/>
                                                                    <w:bottom w:val="none" w:sz="0" w:space="0" w:color="auto"/>
                                                                    <w:right w:val="none" w:sz="0" w:space="0" w:color="auto"/>
                                                                  </w:divBdr>
                                                                  <w:divsChild>
                                                                    <w:div w:id="840585565">
                                                                      <w:marLeft w:val="0"/>
                                                                      <w:marRight w:val="0"/>
                                                                      <w:marTop w:val="0"/>
                                                                      <w:marBottom w:val="0"/>
                                                                      <w:divBdr>
                                                                        <w:top w:val="none" w:sz="0" w:space="0" w:color="auto"/>
                                                                        <w:left w:val="none" w:sz="0" w:space="0" w:color="auto"/>
                                                                        <w:bottom w:val="none" w:sz="0" w:space="0" w:color="auto"/>
                                                                        <w:right w:val="none" w:sz="0" w:space="0" w:color="auto"/>
                                                                      </w:divBdr>
                                                                      <w:divsChild>
                                                                        <w:div w:id="1178233251">
                                                                          <w:marLeft w:val="0"/>
                                                                          <w:marRight w:val="0"/>
                                                                          <w:marTop w:val="0"/>
                                                                          <w:marBottom w:val="0"/>
                                                                          <w:divBdr>
                                                                            <w:top w:val="none" w:sz="0" w:space="0" w:color="auto"/>
                                                                            <w:left w:val="none" w:sz="0" w:space="0" w:color="auto"/>
                                                                            <w:bottom w:val="none" w:sz="0" w:space="0" w:color="auto"/>
                                                                            <w:right w:val="none" w:sz="0" w:space="0" w:color="auto"/>
                                                                          </w:divBdr>
                                                                          <w:divsChild>
                                                                            <w:div w:id="1161769616">
                                                                              <w:marLeft w:val="0"/>
                                                                              <w:marRight w:val="0"/>
                                                                              <w:marTop w:val="0"/>
                                                                              <w:marBottom w:val="0"/>
                                                                              <w:divBdr>
                                                                                <w:top w:val="none" w:sz="0" w:space="0" w:color="auto"/>
                                                                                <w:left w:val="none" w:sz="0" w:space="0" w:color="auto"/>
                                                                                <w:bottom w:val="none" w:sz="0" w:space="0" w:color="auto"/>
                                                                                <w:right w:val="none" w:sz="0" w:space="0" w:color="auto"/>
                                                                              </w:divBdr>
                                                                              <w:divsChild>
                                                                                <w:div w:id="904684816">
                                                                                  <w:marLeft w:val="0"/>
                                                                                  <w:marRight w:val="0"/>
                                                                                  <w:marTop w:val="0"/>
                                                                                  <w:marBottom w:val="0"/>
                                                                                  <w:divBdr>
                                                                                    <w:top w:val="none" w:sz="0" w:space="0" w:color="auto"/>
                                                                                    <w:left w:val="none" w:sz="0" w:space="0" w:color="auto"/>
                                                                                    <w:bottom w:val="none" w:sz="0" w:space="0" w:color="auto"/>
                                                                                    <w:right w:val="none" w:sz="0" w:space="0" w:color="auto"/>
                                                                                  </w:divBdr>
                                                                                  <w:divsChild>
                                                                                    <w:div w:id="462969040">
                                                                                      <w:marLeft w:val="0"/>
                                                                                      <w:marRight w:val="0"/>
                                                                                      <w:marTop w:val="0"/>
                                                                                      <w:marBottom w:val="0"/>
                                                                                      <w:divBdr>
                                                                                        <w:top w:val="none" w:sz="0" w:space="0" w:color="auto"/>
                                                                                        <w:left w:val="none" w:sz="0" w:space="0" w:color="auto"/>
                                                                                        <w:bottom w:val="none" w:sz="0" w:space="0" w:color="auto"/>
                                                                                        <w:right w:val="none" w:sz="0" w:space="0" w:color="auto"/>
                                                                                      </w:divBdr>
                                                                                      <w:divsChild>
                                                                                        <w:div w:id="461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8643320">
      <w:bodyDiv w:val="1"/>
      <w:marLeft w:val="0"/>
      <w:marRight w:val="0"/>
      <w:marTop w:val="0"/>
      <w:marBottom w:val="0"/>
      <w:divBdr>
        <w:top w:val="none" w:sz="0" w:space="0" w:color="auto"/>
        <w:left w:val="none" w:sz="0" w:space="0" w:color="auto"/>
        <w:bottom w:val="none" w:sz="0" w:space="0" w:color="auto"/>
        <w:right w:val="none" w:sz="0" w:space="0" w:color="auto"/>
      </w:divBdr>
      <w:divsChild>
        <w:div w:id="2093576597">
          <w:marLeft w:val="0"/>
          <w:marRight w:val="0"/>
          <w:marTop w:val="0"/>
          <w:marBottom w:val="0"/>
          <w:divBdr>
            <w:top w:val="none" w:sz="0" w:space="0" w:color="auto"/>
            <w:left w:val="none" w:sz="0" w:space="0" w:color="auto"/>
            <w:bottom w:val="none" w:sz="0" w:space="0" w:color="auto"/>
            <w:right w:val="none" w:sz="0" w:space="0" w:color="auto"/>
          </w:divBdr>
          <w:divsChild>
            <w:div w:id="717095189">
              <w:marLeft w:val="0"/>
              <w:marRight w:val="0"/>
              <w:marTop w:val="0"/>
              <w:marBottom w:val="0"/>
              <w:divBdr>
                <w:top w:val="none" w:sz="0" w:space="0" w:color="auto"/>
                <w:left w:val="none" w:sz="0" w:space="0" w:color="auto"/>
                <w:bottom w:val="none" w:sz="0" w:space="0" w:color="auto"/>
                <w:right w:val="none" w:sz="0" w:space="0" w:color="auto"/>
              </w:divBdr>
              <w:divsChild>
                <w:div w:id="610091844">
                  <w:marLeft w:val="0"/>
                  <w:marRight w:val="0"/>
                  <w:marTop w:val="0"/>
                  <w:marBottom w:val="0"/>
                  <w:divBdr>
                    <w:top w:val="none" w:sz="0" w:space="0" w:color="auto"/>
                    <w:left w:val="none" w:sz="0" w:space="0" w:color="auto"/>
                    <w:bottom w:val="none" w:sz="0" w:space="0" w:color="auto"/>
                    <w:right w:val="none" w:sz="0" w:space="0" w:color="auto"/>
                  </w:divBdr>
                  <w:divsChild>
                    <w:div w:id="1502549518">
                      <w:marLeft w:val="0"/>
                      <w:marRight w:val="0"/>
                      <w:marTop w:val="0"/>
                      <w:marBottom w:val="0"/>
                      <w:divBdr>
                        <w:top w:val="none" w:sz="0" w:space="0" w:color="auto"/>
                        <w:left w:val="none" w:sz="0" w:space="0" w:color="auto"/>
                        <w:bottom w:val="none" w:sz="0" w:space="0" w:color="auto"/>
                        <w:right w:val="none" w:sz="0" w:space="0" w:color="auto"/>
                      </w:divBdr>
                      <w:divsChild>
                        <w:div w:id="992831497">
                          <w:marLeft w:val="0"/>
                          <w:marRight w:val="0"/>
                          <w:marTop w:val="0"/>
                          <w:marBottom w:val="0"/>
                          <w:divBdr>
                            <w:top w:val="none" w:sz="0" w:space="0" w:color="auto"/>
                            <w:left w:val="none" w:sz="0" w:space="0" w:color="auto"/>
                            <w:bottom w:val="none" w:sz="0" w:space="0" w:color="auto"/>
                            <w:right w:val="none" w:sz="0" w:space="0" w:color="auto"/>
                          </w:divBdr>
                          <w:divsChild>
                            <w:div w:id="55860222">
                              <w:marLeft w:val="0"/>
                              <w:marRight w:val="0"/>
                              <w:marTop w:val="0"/>
                              <w:marBottom w:val="0"/>
                              <w:divBdr>
                                <w:top w:val="none" w:sz="0" w:space="0" w:color="auto"/>
                                <w:left w:val="none" w:sz="0" w:space="0" w:color="auto"/>
                                <w:bottom w:val="none" w:sz="0" w:space="0" w:color="auto"/>
                                <w:right w:val="none" w:sz="0" w:space="0" w:color="auto"/>
                              </w:divBdr>
                              <w:divsChild>
                                <w:div w:id="1938366012">
                                  <w:marLeft w:val="0"/>
                                  <w:marRight w:val="0"/>
                                  <w:marTop w:val="0"/>
                                  <w:marBottom w:val="0"/>
                                  <w:divBdr>
                                    <w:top w:val="none" w:sz="0" w:space="0" w:color="auto"/>
                                    <w:left w:val="none" w:sz="0" w:space="0" w:color="auto"/>
                                    <w:bottom w:val="none" w:sz="0" w:space="0" w:color="auto"/>
                                    <w:right w:val="none" w:sz="0" w:space="0" w:color="auto"/>
                                  </w:divBdr>
                                  <w:divsChild>
                                    <w:div w:id="1335453469">
                                      <w:marLeft w:val="0"/>
                                      <w:marRight w:val="0"/>
                                      <w:marTop w:val="0"/>
                                      <w:marBottom w:val="0"/>
                                      <w:divBdr>
                                        <w:top w:val="none" w:sz="0" w:space="0" w:color="auto"/>
                                        <w:left w:val="none" w:sz="0" w:space="0" w:color="auto"/>
                                        <w:bottom w:val="none" w:sz="0" w:space="0" w:color="auto"/>
                                        <w:right w:val="none" w:sz="0" w:space="0" w:color="auto"/>
                                      </w:divBdr>
                                      <w:divsChild>
                                        <w:div w:id="1099328548">
                                          <w:marLeft w:val="0"/>
                                          <w:marRight w:val="0"/>
                                          <w:marTop w:val="0"/>
                                          <w:marBottom w:val="0"/>
                                          <w:divBdr>
                                            <w:top w:val="none" w:sz="0" w:space="0" w:color="auto"/>
                                            <w:left w:val="none" w:sz="0" w:space="0" w:color="auto"/>
                                            <w:bottom w:val="none" w:sz="0" w:space="0" w:color="auto"/>
                                            <w:right w:val="none" w:sz="0" w:space="0" w:color="auto"/>
                                          </w:divBdr>
                                          <w:divsChild>
                                            <w:div w:id="526255199">
                                              <w:marLeft w:val="0"/>
                                              <w:marRight w:val="0"/>
                                              <w:marTop w:val="0"/>
                                              <w:marBottom w:val="0"/>
                                              <w:divBdr>
                                                <w:top w:val="none" w:sz="0" w:space="0" w:color="auto"/>
                                                <w:left w:val="none" w:sz="0" w:space="0" w:color="auto"/>
                                                <w:bottom w:val="none" w:sz="0" w:space="0" w:color="auto"/>
                                                <w:right w:val="none" w:sz="0" w:space="0" w:color="auto"/>
                                              </w:divBdr>
                                              <w:divsChild>
                                                <w:div w:id="53504362">
                                                  <w:marLeft w:val="0"/>
                                                  <w:marRight w:val="0"/>
                                                  <w:marTop w:val="0"/>
                                                  <w:marBottom w:val="0"/>
                                                  <w:divBdr>
                                                    <w:top w:val="none" w:sz="0" w:space="0" w:color="auto"/>
                                                    <w:left w:val="none" w:sz="0" w:space="0" w:color="auto"/>
                                                    <w:bottom w:val="none" w:sz="0" w:space="0" w:color="auto"/>
                                                    <w:right w:val="none" w:sz="0" w:space="0" w:color="auto"/>
                                                  </w:divBdr>
                                                  <w:divsChild>
                                                    <w:div w:id="1673339376">
                                                      <w:marLeft w:val="0"/>
                                                      <w:marRight w:val="0"/>
                                                      <w:marTop w:val="0"/>
                                                      <w:marBottom w:val="0"/>
                                                      <w:divBdr>
                                                        <w:top w:val="none" w:sz="0" w:space="0" w:color="auto"/>
                                                        <w:left w:val="none" w:sz="0" w:space="0" w:color="auto"/>
                                                        <w:bottom w:val="none" w:sz="0" w:space="0" w:color="auto"/>
                                                        <w:right w:val="none" w:sz="0" w:space="0" w:color="auto"/>
                                                      </w:divBdr>
                                                      <w:divsChild>
                                                        <w:div w:id="4621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201090">
          <w:marLeft w:val="0"/>
          <w:marRight w:val="0"/>
          <w:marTop w:val="0"/>
          <w:marBottom w:val="0"/>
          <w:divBdr>
            <w:top w:val="none" w:sz="0" w:space="0" w:color="auto"/>
            <w:left w:val="none" w:sz="0" w:space="0" w:color="auto"/>
            <w:bottom w:val="none" w:sz="0" w:space="0" w:color="auto"/>
            <w:right w:val="none" w:sz="0" w:space="0" w:color="auto"/>
          </w:divBdr>
          <w:divsChild>
            <w:div w:id="1315182777">
              <w:marLeft w:val="0"/>
              <w:marRight w:val="0"/>
              <w:marTop w:val="0"/>
              <w:marBottom w:val="0"/>
              <w:divBdr>
                <w:top w:val="none" w:sz="0" w:space="0" w:color="auto"/>
                <w:left w:val="none" w:sz="0" w:space="0" w:color="auto"/>
                <w:bottom w:val="none" w:sz="0" w:space="0" w:color="auto"/>
                <w:right w:val="none" w:sz="0" w:space="0" w:color="auto"/>
              </w:divBdr>
              <w:divsChild>
                <w:div w:id="1535266129">
                  <w:marLeft w:val="0"/>
                  <w:marRight w:val="0"/>
                  <w:marTop w:val="0"/>
                  <w:marBottom w:val="0"/>
                  <w:divBdr>
                    <w:top w:val="none" w:sz="0" w:space="0" w:color="auto"/>
                    <w:left w:val="none" w:sz="0" w:space="0" w:color="auto"/>
                    <w:bottom w:val="none" w:sz="0" w:space="0" w:color="auto"/>
                    <w:right w:val="none" w:sz="0" w:space="0" w:color="auto"/>
                  </w:divBdr>
                  <w:divsChild>
                    <w:div w:id="951940283">
                      <w:marLeft w:val="0"/>
                      <w:marRight w:val="0"/>
                      <w:marTop w:val="0"/>
                      <w:marBottom w:val="0"/>
                      <w:divBdr>
                        <w:top w:val="none" w:sz="0" w:space="0" w:color="auto"/>
                        <w:left w:val="none" w:sz="0" w:space="0" w:color="auto"/>
                        <w:bottom w:val="none" w:sz="0" w:space="0" w:color="auto"/>
                        <w:right w:val="none" w:sz="0" w:space="0" w:color="auto"/>
                      </w:divBdr>
                      <w:divsChild>
                        <w:div w:id="883829681">
                          <w:marLeft w:val="0"/>
                          <w:marRight w:val="0"/>
                          <w:marTop w:val="0"/>
                          <w:marBottom w:val="0"/>
                          <w:divBdr>
                            <w:top w:val="none" w:sz="0" w:space="0" w:color="auto"/>
                            <w:left w:val="none" w:sz="0" w:space="0" w:color="auto"/>
                            <w:bottom w:val="none" w:sz="0" w:space="0" w:color="auto"/>
                            <w:right w:val="none" w:sz="0" w:space="0" w:color="auto"/>
                          </w:divBdr>
                          <w:divsChild>
                            <w:div w:id="1512530802">
                              <w:marLeft w:val="0"/>
                              <w:marRight w:val="0"/>
                              <w:marTop w:val="0"/>
                              <w:marBottom w:val="0"/>
                              <w:divBdr>
                                <w:top w:val="none" w:sz="0" w:space="0" w:color="auto"/>
                                <w:left w:val="none" w:sz="0" w:space="0" w:color="auto"/>
                                <w:bottom w:val="none" w:sz="0" w:space="0" w:color="auto"/>
                                <w:right w:val="none" w:sz="0" w:space="0" w:color="auto"/>
                              </w:divBdr>
                              <w:divsChild>
                                <w:div w:id="566261233">
                                  <w:marLeft w:val="0"/>
                                  <w:marRight w:val="0"/>
                                  <w:marTop w:val="0"/>
                                  <w:marBottom w:val="0"/>
                                  <w:divBdr>
                                    <w:top w:val="none" w:sz="0" w:space="0" w:color="auto"/>
                                    <w:left w:val="none" w:sz="0" w:space="0" w:color="auto"/>
                                    <w:bottom w:val="none" w:sz="0" w:space="0" w:color="auto"/>
                                    <w:right w:val="none" w:sz="0" w:space="0" w:color="auto"/>
                                  </w:divBdr>
                                  <w:divsChild>
                                    <w:div w:id="68695308">
                                      <w:marLeft w:val="0"/>
                                      <w:marRight w:val="0"/>
                                      <w:marTop w:val="0"/>
                                      <w:marBottom w:val="0"/>
                                      <w:divBdr>
                                        <w:top w:val="none" w:sz="0" w:space="0" w:color="auto"/>
                                        <w:left w:val="none" w:sz="0" w:space="0" w:color="auto"/>
                                        <w:bottom w:val="none" w:sz="0" w:space="0" w:color="auto"/>
                                        <w:right w:val="none" w:sz="0" w:space="0" w:color="auto"/>
                                      </w:divBdr>
                                      <w:divsChild>
                                        <w:div w:id="1116024542">
                                          <w:marLeft w:val="0"/>
                                          <w:marRight w:val="0"/>
                                          <w:marTop w:val="0"/>
                                          <w:marBottom w:val="0"/>
                                          <w:divBdr>
                                            <w:top w:val="none" w:sz="0" w:space="0" w:color="auto"/>
                                            <w:left w:val="none" w:sz="0" w:space="0" w:color="auto"/>
                                            <w:bottom w:val="none" w:sz="0" w:space="0" w:color="auto"/>
                                            <w:right w:val="none" w:sz="0" w:space="0" w:color="auto"/>
                                          </w:divBdr>
                                          <w:divsChild>
                                            <w:div w:id="255792721">
                                              <w:marLeft w:val="0"/>
                                              <w:marRight w:val="0"/>
                                              <w:marTop w:val="0"/>
                                              <w:marBottom w:val="0"/>
                                              <w:divBdr>
                                                <w:top w:val="none" w:sz="0" w:space="0" w:color="auto"/>
                                                <w:left w:val="none" w:sz="0" w:space="0" w:color="auto"/>
                                                <w:bottom w:val="none" w:sz="0" w:space="0" w:color="auto"/>
                                                <w:right w:val="none" w:sz="0" w:space="0" w:color="auto"/>
                                              </w:divBdr>
                                              <w:divsChild>
                                                <w:div w:id="646667888">
                                                  <w:marLeft w:val="0"/>
                                                  <w:marRight w:val="0"/>
                                                  <w:marTop w:val="0"/>
                                                  <w:marBottom w:val="0"/>
                                                  <w:divBdr>
                                                    <w:top w:val="none" w:sz="0" w:space="0" w:color="auto"/>
                                                    <w:left w:val="none" w:sz="0" w:space="0" w:color="auto"/>
                                                    <w:bottom w:val="none" w:sz="0" w:space="0" w:color="auto"/>
                                                    <w:right w:val="none" w:sz="0" w:space="0" w:color="auto"/>
                                                  </w:divBdr>
                                                  <w:divsChild>
                                                    <w:div w:id="420370656">
                                                      <w:marLeft w:val="0"/>
                                                      <w:marRight w:val="0"/>
                                                      <w:marTop w:val="0"/>
                                                      <w:marBottom w:val="0"/>
                                                      <w:divBdr>
                                                        <w:top w:val="none" w:sz="0" w:space="0" w:color="auto"/>
                                                        <w:left w:val="none" w:sz="0" w:space="0" w:color="auto"/>
                                                        <w:bottom w:val="none" w:sz="0" w:space="0" w:color="auto"/>
                                                        <w:right w:val="none" w:sz="0" w:space="0" w:color="auto"/>
                                                      </w:divBdr>
                                                      <w:divsChild>
                                                        <w:div w:id="239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58927">
          <w:marLeft w:val="0"/>
          <w:marRight w:val="0"/>
          <w:marTop w:val="0"/>
          <w:marBottom w:val="0"/>
          <w:divBdr>
            <w:top w:val="none" w:sz="0" w:space="0" w:color="auto"/>
            <w:left w:val="none" w:sz="0" w:space="0" w:color="auto"/>
            <w:bottom w:val="none" w:sz="0" w:space="0" w:color="auto"/>
            <w:right w:val="none" w:sz="0" w:space="0" w:color="auto"/>
          </w:divBdr>
          <w:divsChild>
            <w:div w:id="2102067427">
              <w:marLeft w:val="0"/>
              <w:marRight w:val="0"/>
              <w:marTop w:val="0"/>
              <w:marBottom w:val="0"/>
              <w:divBdr>
                <w:top w:val="none" w:sz="0" w:space="0" w:color="auto"/>
                <w:left w:val="none" w:sz="0" w:space="0" w:color="auto"/>
                <w:bottom w:val="none" w:sz="0" w:space="0" w:color="auto"/>
                <w:right w:val="none" w:sz="0" w:space="0" w:color="auto"/>
              </w:divBdr>
              <w:divsChild>
                <w:div w:id="238714181">
                  <w:marLeft w:val="0"/>
                  <w:marRight w:val="0"/>
                  <w:marTop w:val="0"/>
                  <w:marBottom w:val="0"/>
                  <w:divBdr>
                    <w:top w:val="none" w:sz="0" w:space="0" w:color="auto"/>
                    <w:left w:val="none" w:sz="0" w:space="0" w:color="auto"/>
                    <w:bottom w:val="none" w:sz="0" w:space="0" w:color="auto"/>
                    <w:right w:val="none" w:sz="0" w:space="0" w:color="auto"/>
                  </w:divBdr>
                  <w:divsChild>
                    <w:div w:id="27292977">
                      <w:marLeft w:val="0"/>
                      <w:marRight w:val="0"/>
                      <w:marTop w:val="0"/>
                      <w:marBottom w:val="0"/>
                      <w:divBdr>
                        <w:top w:val="none" w:sz="0" w:space="0" w:color="auto"/>
                        <w:left w:val="none" w:sz="0" w:space="0" w:color="auto"/>
                        <w:bottom w:val="none" w:sz="0" w:space="0" w:color="auto"/>
                        <w:right w:val="none" w:sz="0" w:space="0" w:color="auto"/>
                      </w:divBdr>
                      <w:divsChild>
                        <w:div w:id="187572837">
                          <w:marLeft w:val="0"/>
                          <w:marRight w:val="0"/>
                          <w:marTop w:val="0"/>
                          <w:marBottom w:val="0"/>
                          <w:divBdr>
                            <w:top w:val="none" w:sz="0" w:space="0" w:color="auto"/>
                            <w:left w:val="none" w:sz="0" w:space="0" w:color="auto"/>
                            <w:bottom w:val="none" w:sz="0" w:space="0" w:color="auto"/>
                            <w:right w:val="none" w:sz="0" w:space="0" w:color="auto"/>
                          </w:divBdr>
                          <w:divsChild>
                            <w:div w:id="1767532708">
                              <w:marLeft w:val="0"/>
                              <w:marRight w:val="0"/>
                              <w:marTop w:val="0"/>
                              <w:marBottom w:val="0"/>
                              <w:divBdr>
                                <w:top w:val="none" w:sz="0" w:space="0" w:color="auto"/>
                                <w:left w:val="none" w:sz="0" w:space="0" w:color="auto"/>
                                <w:bottom w:val="none" w:sz="0" w:space="0" w:color="auto"/>
                                <w:right w:val="none" w:sz="0" w:space="0" w:color="auto"/>
                              </w:divBdr>
                              <w:divsChild>
                                <w:div w:id="669988283">
                                  <w:marLeft w:val="0"/>
                                  <w:marRight w:val="0"/>
                                  <w:marTop w:val="0"/>
                                  <w:marBottom w:val="0"/>
                                  <w:divBdr>
                                    <w:top w:val="none" w:sz="0" w:space="0" w:color="auto"/>
                                    <w:left w:val="none" w:sz="0" w:space="0" w:color="auto"/>
                                    <w:bottom w:val="none" w:sz="0" w:space="0" w:color="auto"/>
                                    <w:right w:val="none" w:sz="0" w:space="0" w:color="auto"/>
                                  </w:divBdr>
                                  <w:divsChild>
                                    <w:div w:id="759106999">
                                      <w:marLeft w:val="0"/>
                                      <w:marRight w:val="0"/>
                                      <w:marTop w:val="0"/>
                                      <w:marBottom w:val="0"/>
                                      <w:divBdr>
                                        <w:top w:val="none" w:sz="0" w:space="0" w:color="auto"/>
                                        <w:left w:val="none" w:sz="0" w:space="0" w:color="auto"/>
                                        <w:bottom w:val="none" w:sz="0" w:space="0" w:color="auto"/>
                                        <w:right w:val="none" w:sz="0" w:space="0" w:color="auto"/>
                                      </w:divBdr>
                                      <w:divsChild>
                                        <w:div w:id="46996970">
                                          <w:marLeft w:val="0"/>
                                          <w:marRight w:val="0"/>
                                          <w:marTop w:val="0"/>
                                          <w:marBottom w:val="0"/>
                                          <w:divBdr>
                                            <w:top w:val="none" w:sz="0" w:space="0" w:color="auto"/>
                                            <w:left w:val="none" w:sz="0" w:space="0" w:color="auto"/>
                                            <w:bottom w:val="none" w:sz="0" w:space="0" w:color="auto"/>
                                            <w:right w:val="none" w:sz="0" w:space="0" w:color="auto"/>
                                          </w:divBdr>
                                          <w:divsChild>
                                            <w:div w:id="1189878649">
                                              <w:marLeft w:val="0"/>
                                              <w:marRight w:val="0"/>
                                              <w:marTop w:val="0"/>
                                              <w:marBottom w:val="0"/>
                                              <w:divBdr>
                                                <w:top w:val="none" w:sz="0" w:space="0" w:color="auto"/>
                                                <w:left w:val="none" w:sz="0" w:space="0" w:color="auto"/>
                                                <w:bottom w:val="none" w:sz="0" w:space="0" w:color="auto"/>
                                                <w:right w:val="none" w:sz="0" w:space="0" w:color="auto"/>
                                              </w:divBdr>
                                              <w:divsChild>
                                                <w:div w:id="402995119">
                                                  <w:marLeft w:val="0"/>
                                                  <w:marRight w:val="0"/>
                                                  <w:marTop w:val="0"/>
                                                  <w:marBottom w:val="0"/>
                                                  <w:divBdr>
                                                    <w:top w:val="none" w:sz="0" w:space="0" w:color="auto"/>
                                                    <w:left w:val="none" w:sz="0" w:space="0" w:color="auto"/>
                                                    <w:bottom w:val="none" w:sz="0" w:space="0" w:color="auto"/>
                                                    <w:right w:val="none" w:sz="0" w:space="0" w:color="auto"/>
                                                  </w:divBdr>
                                                  <w:divsChild>
                                                    <w:div w:id="1763528860">
                                                      <w:marLeft w:val="0"/>
                                                      <w:marRight w:val="0"/>
                                                      <w:marTop w:val="0"/>
                                                      <w:marBottom w:val="0"/>
                                                      <w:divBdr>
                                                        <w:top w:val="none" w:sz="0" w:space="0" w:color="auto"/>
                                                        <w:left w:val="none" w:sz="0" w:space="0" w:color="auto"/>
                                                        <w:bottom w:val="none" w:sz="0" w:space="0" w:color="auto"/>
                                                        <w:right w:val="none" w:sz="0" w:space="0" w:color="auto"/>
                                                      </w:divBdr>
                                                      <w:divsChild>
                                                        <w:div w:id="18917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778255">
          <w:marLeft w:val="0"/>
          <w:marRight w:val="0"/>
          <w:marTop w:val="0"/>
          <w:marBottom w:val="0"/>
          <w:divBdr>
            <w:top w:val="none" w:sz="0" w:space="0" w:color="auto"/>
            <w:left w:val="none" w:sz="0" w:space="0" w:color="auto"/>
            <w:bottom w:val="none" w:sz="0" w:space="0" w:color="auto"/>
            <w:right w:val="none" w:sz="0" w:space="0" w:color="auto"/>
          </w:divBdr>
          <w:divsChild>
            <w:div w:id="139881430">
              <w:marLeft w:val="0"/>
              <w:marRight w:val="0"/>
              <w:marTop w:val="0"/>
              <w:marBottom w:val="0"/>
              <w:divBdr>
                <w:top w:val="none" w:sz="0" w:space="0" w:color="auto"/>
                <w:left w:val="none" w:sz="0" w:space="0" w:color="auto"/>
                <w:bottom w:val="none" w:sz="0" w:space="0" w:color="auto"/>
                <w:right w:val="none" w:sz="0" w:space="0" w:color="auto"/>
              </w:divBdr>
              <w:divsChild>
                <w:div w:id="358166091">
                  <w:marLeft w:val="0"/>
                  <w:marRight w:val="0"/>
                  <w:marTop w:val="0"/>
                  <w:marBottom w:val="0"/>
                  <w:divBdr>
                    <w:top w:val="none" w:sz="0" w:space="0" w:color="auto"/>
                    <w:left w:val="none" w:sz="0" w:space="0" w:color="auto"/>
                    <w:bottom w:val="none" w:sz="0" w:space="0" w:color="auto"/>
                    <w:right w:val="none" w:sz="0" w:space="0" w:color="auto"/>
                  </w:divBdr>
                  <w:divsChild>
                    <w:div w:id="1297881020">
                      <w:marLeft w:val="0"/>
                      <w:marRight w:val="0"/>
                      <w:marTop w:val="0"/>
                      <w:marBottom w:val="0"/>
                      <w:divBdr>
                        <w:top w:val="none" w:sz="0" w:space="0" w:color="auto"/>
                        <w:left w:val="none" w:sz="0" w:space="0" w:color="auto"/>
                        <w:bottom w:val="none" w:sz="0" w:space="0" w:color="auto"/>
                        <w:right w:val="none" w:sz="0" w:space="0" w:color="auto"/>
                      </w:divBdr>
                      <w:divsChild>
                        <w:div w:id="1718817422">
                          <w:marLeft w:val="0"/>
                          <w:marRight w:val="0"/>
                          <w:marTop w:val="0"/>
                          <w:marBottom w:val="0"/>
                          <w:divBdr>
                            <w:top w:val="none" w:sz="0" w:space="0" w:color="auto"/>
                            <w:left w:val="none" w:sz="0" w:space="0" w:color="auto"/>
                            <w:bottom w:val="none" w:sz="0" w:space="0" w:color="auto"/>
                            <w:right w:val="none" w:sz="0" w:space="0" w:color="auto"/>
                          </w:divBdr>
                          <w:divsChild>
                            <w:div w:id="1563830394">
                              <w:marLeft w:val="0"/>
                              <w:marRight w:val="0"/>
                              <w:marTop w:val="0"/>
                              <w:marBottom w:val="0"/>
                              <w:divBdr>
                                <w:top w:val="none" w:sz="0" w:space="0" w:color="auto"/>
                                <w:left w:val="none" w:sz="0" w:space="0" w:color="auto"/>
                                <w:bottom w:val="none" w:sz="0" w:space="0" w:color="auto"/>
                                <w:right w:val="none" w:sz="0" w:space="0" w:color="auto"/>
                              </w:divBdr>
                              <w:divsChild>
                                <w:div w:id="1042093377">
                                  <w:marLeft w:val="0"/>
                                  <w:marRight w:val="0"/>
                                  <w:marTop w:val="0"/>
                                  <w:marBottom w:val="0"/>
                                  <w:divBdr>
                                    <w:top w:val="none" w:sz="0" w:space="0" w:color="auto"/>
                                    <w:left w:val="none" w:sz="0" w:space="0" w:color="auto"/>
                                    <w:bottom w:val="none" w:sz="0" w:space="0" w:color="auto"/>
                                    <w:right w:val="none" w:sz="0" w:space="0" w:color="auto"/>
                                  </w:divBdr>
                                  <w:divsChild>
                                    <w:div w:id="1946844030">
                                      <w:marLeft w:val="0"/>
                                      <w:marRight w:val="0"/>
                                      <w:marTop w:val="0"/>
                                      <w:marBottom w:val="0"/>
                                      <w:divBdr>
                                        <w:top w:val="none" w:sz="0" w:space="0" w:color="auto"/>
                                        <w:left w:val="none" w:sz="0" w:space="0" w:color="auto"/>
                                        <w:bottom w:val="none" w:sz="0" w:space="0" w:color="auto"/>
                                        <w:right w:val="none" w:sz="0" w:space="0" w:color="auto"/>
                                      </w:divBdr>
                                      <w:divsChild>
                                        <w:div w:id="169373130">
                                          <w:marLeft w:val="0"/>
                                          <w:marRight w:val="0"/>
                                          <w:marTop w:val="0"/>
                                          <w:marBottom w:val="0"/>
                                          <w:divBdr>
                                            <w:top w:val="none" w:sz="0" w:space="0" w:color="auto"/>
                                            <w:left w:val="none" w:sz="0" w:space="0" w:color="auto"/>
                                            <w:bottom w:val="none" w:sz="0" w:space="0" w:color="auto"/>
                                            <w:right w:val="none" w:sz="0" w:space="0" w:color="auto"/>
                                          </w:divBdr>
                                          <w:divsChild>
                                            <w:div w:id="2089880921">
                                              <w:marLeft w:val="0"/>
                                              <w:marRight w:val="0"/>
                                              <w:marTop w:val="0"/>
                                              <w:marBottom w:val="0"/>
                                              <w:divBdr>
                                                <w:top w:val="none" w:sz="0" w:space="0" w:color="auto"/>
                                                <w:left w:val="none" w:sz="0" w:space="0" w:color="auto"/>
                                                <w:bottom w:val="none" w:sz="0" w:space="0" w:color="auto"/>
                                                <w:right w:val="none" w:sz="0" w:space="0" w:color="auto"/>
                                              </w:divBdr>
                                              <w:divsChild>
                                                <w:div w:id="1580478167">
                                                  <w:marLeft w:val="0"/>
                                                  <w:marRight w:val="0"/>
                                                  <w:marTop w:val="0"/>
                                                  <w:marBottom w:val="0"/>
                                                  <w:divBdr>
                                                    <w:top w:val="none" w:sz="0" w:space="0" w:color="auto"/>
                                                    <w:left w:val="none" w:sz="0" w:space="0" w:color="auto"/>
                                                    <w:bottom w:val="none" w:sz="0" w:space="0" w:color="auto"/>
                                                    <w:right w:val="none" w:sz="0" w:space="0" w:color="auto"/>
                                                  </w:divBdr>
                                                  <w:divsChild>
                                                    <w:div w:id="277184263">
                                                      <w:marLeft w:val="0"/>
                                                      <w:marRight w:val="0"/>
                                                      <w:marTop w:val="0"/>
                                                      <w:marBottom w:val="0"/>
                                                      <w:divBdr>
                                                        <w:top w:val="none" w:sz="0" w:space="0" w:color="auto"/>
                                                        <w:left w:val="none" w:sz="0" w:space="0" w:color="auto"/>
                                                        <w:bottom w:val="none" w:sz="0" w:space="0" w:color="auto"/>
                                                        <w:right w:val="none" w:sz="0" w:space="0" w:color="auto"/>
                                                      </w:divBdr>
                                                      <w:divsChild>
                                                        <w:div w:id="14353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187411">
          <w:marLeft w:val="0"/>
          <w:marRight w:val="0"/>
          <w:marTop w:val="0"/>
          <w:marBottom w:val="0"/>
          <w:divBdr>
            <w:top w:val="none" w:sz="0" w:space="0" w:color="auto"/>
            <w:left w:val="none" w:sz="0" w:space="0" w:color="auto"/>
            <w:bottom w:val="none" w:sz="0" w:space="0" w:color="auto"/>
            <w:right w:val="none" w:sz="0" w:space="0" w:color="auto"/>
          </w:divBdr>
          <w:divsChild>
            <w:div w:id="1293636901">
              <w:marLeft w:val="0"/>
              <w:marRight w:val="0"/>
              <w:marTop w:val="0"/>
              <w:marBottom w:val="0"/>
              <w:divBdr>
                <w:top w:val="none" w:sz="0" w:space="0" w:color="auto"/>
                <w:left w:val="none" w:sz="0" w:space="0" w:color="auto"/>
                <w:bottom w:val="none" w:sz="0" w:space="0" w:color="auto"/>
                <w:right w:val="none" w:sz="0" w:space="0" w:color="auto"/>
              </w:divBdr>
              <w:divsChild>
                <w:div w:id="1328902474">
                  <w:marLeft w:val="0"/>
                  <w:marRight w:val="0"/>
                  <w:marTop w:val="0"/>
                  <w:marBottom w:val="0"/>
                  <w:divBdr>
                    <w:top w:val="none" w:sz="0" w:space="0" w:color="auto"/>
                    <w:left w:val="none" w:sz="0" w:space="0" w:color="auto"/>
                    <w:bottom w:val="none" w:sz="0" w:space="0" w:color="auto"/>
                    <w:right w:val="none" w:sz="0" w:space="0" w:color="auto"/>
                  </w:divBdr>
                  <w:divsChild>
                    <w:div w:id="1185363290">
                      <w:marLeft w:val="0"/>
                      <w:marRight w:val="0"/>
                      <w:marTop w:val="0"/>
                      <w:marBottom w:val="0"/>
                      <w:divBdr>
                        <w:top w:val="none" w:sz="0" w:space="0" w:color="auto"/>
                        <w:left w:val="none" w:sz="0" w:space="0" w:color="auto"/>
                        <w:bottom w:val="none" w:sz="0" w:space="0" w:color="auto"/>
                        <w:right w:val="none" w:sz="0" w:space="0" w:color="auto"/>
                      </w:divBdr>
                      <w:divsChild>
                        <w:div w:id="995718651">
                          <w:marLeft w:val="0"/>
                          <w:marRight w:val="0"/>
                          <w:marTop w:val="0"/>
                          <w:marBottom w:val="0"/>
                          <w:divBdr>
                            <w:top w:val="none" w:sz="0" w:space="0" w:color="auto"/>
                            <w:left w:val="none" w:sz="0" w:space="0" w:color="auto"/>
                            <w:bottom w:val="none" w:sz="0" w:space="0" w:color="auto"/>
                            <w:right w:val="none" w:sz="0" w:space="0" w:color="auto"/>
                          </w:divBdr>
                          <w:divsChild>
                            <w:div w:id="992837549">
                              <w:marLeft w:val="0"/>
                              <w:marRight w:val="0"/>
                              <w:marTop w:val="0"/>
                              <w:marBottom w:val="0"/>
                              <w:divBdr>
                                <w:top w:val="none" w:sz="0" w:space="0" w:color="auto"/>
                                <w:left w:val="none" w:sz="0" w:space="0" w:color="auto"/>
                                <w:bottom w:val="none" w:sz="0" w:space="0" w:color="auto"/>
                                <w:right w:val="none" w:sz="0" w:space="0" w:color="auto"/>
                              </w:divBdr>
                              <w:divsChild>
                                <w:div w:id="780026072">
                                  <w:marLeft w:val="0"/>
                                  <w:marRight w:val="0"/>
                                  <w:marTop w:val="0"/>
                                  <w:marBottom w:val="0"/>
                                  <w:divBdr>
                                    <w:top w:val="none" w:sz="0" w:space="0" w:color="auto"/>
                                    <w:left w:val="none" w:sz="0" w:space="0" w:color="auto"/>
                                    <w:bottom w:val="none" w:sz="0" w:space="0" w:color="auto"/>
                                    <w:right w:val="none" w:sz="0" w:space="0" w:color="auto"/>
                                  </w:divBdr>
                                  <w:divsChild>
                                    <w:div w:id="2056612943">
                                      <w:marLeft w:val="0"/>
                                      <w:marRight w:val="0"/>
                                      <w:marTop w:val="0"/>
                                      <w:marBottom w:val="0"/>
                                      <w:divBdr>
                                        <w:top w:val="none" w:sz="0" w:space="0" w:color="auto"/>
                                        <w:left w:val="none" w:sz="0" w:space="0" w:color="auto"/>
                                        <w:bottom w:val="none" w:sz="0" w:space="0" w:color="auto"/>
                                        <w:right w:val="none" w:sz="0" w:space="0" w:color="auto"/>
                                      </w:divBdr>
                                      <w:divsChild>
                                        <w:div w:id="1436288010">
                                          <w:marLeft w:val="0"/>
                                          <w:marRight w:val="0"/>
                                          <w:marTop w:val="0"/>
                                          <w:marBottom w:val="0"/>
                                          <w:divBdr>
                                            <w:top w:val="none" w:sz="0" w:space="0" w:color="auto"/>
                                            <w:left w:val="none" w:sz="0" w:space="0" w:color="auto"/>
                                            <w:bottom w:val="none" w:sz="0" w:space="0" w:color="auto"/>
                                            <w:right w:val="none" w:sz="0" w:space="0" w:color="auto"/>
                                          </w:divBdr>
                                          <w:divsChild>
                                            <w:div w:id="523178531">
                                              <w:marLeft w:val="0"/>
                                              <w:marRight w:val="0"/>
                                              <w:marTop w:val="0"/>
                                              <w:marBottom w:val="0"/>
                                              <w:divBdr>
                                                <w:top w:val="none" w:sz="0" w:space="0" w:color="auto"/>
                                                <w:left w:val="none" w:sz="0" w:space="0" w:color="auto"/>
                                                <w:bottom w:val="none" w:sz="0" w:space="0" w:color="auto"/>
                                                <w:right w:val="none" w:sz="0" w:space="0" w:color="auto"/>
                                              </w:divBdr>
                                              <w:divsChild>
                                                <w:div w:id="197818614">
                                                  <w:marLeft w:val="0"/>
                                                  <w:marRight w:val="0"/>
                                                  <w:marTop w:val="0"/>
                                                  <w:marBottom w:val="0"/>
                                                  <w:divBdr>
                                                    <w:top w:val="none" w:sz="0" w:space="0" w:color="auto"/>
                                                    <w:left w:val="none" w:sz="0" w:space="0" w:color="auto"/>
                                                    <w:bottom w:val="none" w:sz="0" w:space="0" w:color="auto"/>
                                                    <w:right w:val="none" w:sz="0" w:space="0" w:color="auto"/>
                                                  </w:divBdr>
                                                  <w:divsChild>
                                                    <w:div w:id="492842374">
                                                      <w:marLeft w:val="0"/>
                                                      <w:marRight w:val="0"/>
                                                      <w:marTop w:val="0"/>
                                                      <w:marBottom w:val="0"/>
                                                      <w:divBdr>
                                                        <w:top w:val="none" w:sz="0" w:space="0" w:color="auto"/>
                                                        <w:left w:val="none" w:sz="0" w:space="0" w:color="auto"/>
                                                        <w:bottom w:val="none" w:sz="0" w:space="0" w:color="auto"/>
                                                        <w:right w:val="none" w:sz="0" w:space="0" w:color="auto"/>
                                                      </w:divBdr>
                                                      <w:divsChild>
                                                        <w:div w:id="13260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153869">
          <w:marLeft w:val="0"/>
          <w:marRight w:val="0"/>
          <w:marTop w:val="0"/>
          <w:marBottom w:val="0"/>
          <w:divBdr>
            <w:top w:val="none" w:sz="0" w:space="0" w:color="auto"/>
            <w:left w:val="none" w:sz="0" w:space="0" w:color="auto"/>
            <w:bottom w:val="none" w:sz="0" w:space="0" w:color="auto"/>
            <w:right w:val="none" w:sz="0" w:space="0" w:color="auto"/>
          </w:divBdr>
          <w:divsChild>
            <w:div w:id="1318072314">
              <w:marLeft w:val="0"/>
              <w:marRight w:val="0"/>
              <w:marTop w:val="0"/>
              <w:marBottom w:val="0"/>
              <w:divBdr>
                <w:top w:val="none" w:sz="0" w:space="0" w:color="auto"/>
                <w:left w:val="none" w:sz="0" w:space="0" w:color="auto"/>
                <w:bottom w:val="none" w:sz="0" w:space="0" w:color="auto"/>
                <w:right w:val="none" w:sz="0" w:space="0" w:color="auto"/>
              </w:divBdr>
              <w:divsChild>
                <w:div w:id="787506956">
                  <w:marLeft w:val="0"/>
                  <w:marRight w:val="0"/>
                  <w:marTop w:val="0"/>
                  <w:marBottom w:val="0"/>
                  <w:divBdr>
                    <w:top w:val="none" w:sz="0" w:space="0" w:color="auto"/>
                    <w:left w:val="none" w:sz="0" w:space="0" w:color="auto"/>
                    <w:bottom w:val="none" w:sz="0" w:space="0" w:color="auto"/>
                    <w:right w:val="none" w:sz="0" w:space="0" w:color="auto"/>
                  </w:divBdr>
                  <w:divsChild>
                    <w:div w:id="1285968903">
                      <w:marLeft w:val="0"/>
                      <w:marRight w:val="0"/>
                      <w:marTop w:val="0"/>
                      <w:marBottom w:val="0"/>
                      <w:divBdr>
                        <w:top w:val="none" w:sz="0" w:space="0" w:color="auto"/>
                        <w:left w:val="none" w:sz="0" w:space="0" w:color="auto"/>
                        <w:bottom w:val="none" w:sz="0" w:space="0" w:color="auto"/>
                        <w:right w:val="none" w:sz="0" w:space="0" w:color="auto"/>
                      </w:divBdr>
                      <w:divsChild>
                        <w:div w:id="675887340">
                          <w:marLeft w:val="0"/>
                          <w:marRight w:val="0"/>
                          <w:marTop w:val="0"/>
                          <w:marBottom w:val="0"/>
                          <w:divBdr>
                            <w:top w:val="none" w:sz="0" w:space="0" w:color="auto"/>
                            <w:left w:val="none" w:sz="0" w:space="0" w:color="auto"/>
                            <w:bottom w:val="none" w:sz="0" w:space="0" w:color="auto"/>
                            <w:right w:val="none" w:sz="0" w:space="0" w:color="auto"/>
                          </w:divBdr>
                          <w:divsChild>
                            <w:div w:id="115411239">
                              <w:marLeft w:val="0"/>
                              <w:marRight w:val="0"/>
                              <w:marTop w:val="0"/>
                              <w:marBottom w:val="0"/>
                              <w:divBdr>
                                <w:top w:val="none" w:sz="0" w:space="0" w:color="auto"/>
                                <w:left w:val="none" w:sz="0" w:space="0" w:color="auto"/>
                                <w:bottom w:val="none" w:sz="0" w:space="0" w:color="auto"/>
                                <w:right w:val="none" w:sz="0" w:space="0" w:color="auto"/>
                              </w:divBdr>
                              <w:divsChild>
                                <w:div w:id="850293618">
                                  <w:marLeft w:val="0"/>
                                  <w:marRight w:val="0"/>
                                  <w:marTop w:val="0"/>
                                  <w:marBottom w:val="0"/>
                                  <w:divBdr>
                                    <w:top w:val="none" w:sz="0" w:space="0" w:color="auto"/>
                                    <w:left w:val="none" w:sz="0" w:space="0" w:color="auto"/>
                                    <w:bottom w:val="none" w:sz="0" w:space="0" w:color="auto"/>
                                    <w:right w:val="none" w:sz="0" w:space="0" w:color="auto"/>
                                  </w:divBdr>
                                  <w:divsChild>
                                    <w:div w:id="337461597">
                                      <w:marLeft w:val="0"/>
                                      <w:marRight w:val="0"/>
                                      <w:marTop w:val="0"/>
                                      <w:marBottom w:val="0"/>
                                      <w:divBdr>
                                        <w:top w:val="none" w:sz="0" w:space="0" w:color="auto"/>
                                        <w:left w:val="none" w:sz="0" w:space="0" w:color="auto"/>
                                        <w:bottom w:val="none" w:sz="0" w:space="0" w:color="auto"/>
                                        <w:right w:val="none" w:sz="0" w:space="0" w:color="auto"/>
                                      </w:divBdr>
                                      <w:divsChild>
                                        <w:div w:id="1261914771">
                                          <w:marLeft w:val="0"/>
                                          <w:marRight w:val="0"/>
                                          <w:marTop w:val="0"/>
                                          <w:marBottom w:val="0"/>
                                          <w:divBdr>
                                            <w:top w:val="none" w:sz="0" w:space="0" w:color="auto"/>
                                            <w:left w:val="none" w:sz="0" w:space="0" w:color="auto"/>
                                            <w:bottom w:val="none" w:sz="0" w:space="0" w:color="auto"/>
                                            <w:right w:val="none" w:sz="0" w:space="0" w:color="auto"/>
                                          </w:divBdr>
                                          <w:divsChild>
                                            <w:div w:id="1245914430">
                                              <w:marLeft w:val="0"/>
                                              <w:marRight w:val="0"/>
                                              <w:marTop w:val="0"/>
                                              <w:marBottom w:val="0"/>
                                              <w:divBdr>
                                                <w:top w:val="none" w:sz="0" w:space="0" w:color="auto"/>
                                                <w:left w:val="none" w:sz="0" w:space="0" w:color="auto"/>
                                                <w:bottom w:val="none" w:sz="0" w:space="0" w:color="auto"/>
                                                <w:right w:val="none" w:sz="0" w:space="0" w:color="auto"/>
                                              </w:divBdr>
                                              <w:divsChild>
                                                <w:div w:id="1784760574">
                                                  <w:marLeft w:val="0"/>
                                                  <w:marRight w:val="0"/>
                                                  <w:marTop w:val="0"/>
                                                  <w:marBottom w:val="0"/>
                                                  <w:divBdr>
                                                    <w:top w:val="none" w:sz="0" w:space="0" w:color="auto"/>
                                                    <w:left w:val="none" w:sz="0" w:space="0" w:color="auto"/>
                                                    <w:bottom w:val="none" w:sz="0" w:space="0" w:color="auto"/>
                                                    <w:right w:val="none" w:sz="0" w:space="0" w:color="auto"/>
                                                  </w:divBdr>
                                                  <w:divsChild>
                                                    <w:div w:id="415590744">
                                                      <w:marLeft w:val="0"/>
                                                      <w:marRight w:val="0"/>
                                                      <w:marTop w:val="0"/>
                                                      <w:marBottom w:val="0"/>
                                                      <w:divBdr>
                                                        <w:top w:val="none" w:sz="0" w:space="0" w:color="auto"/>
                                                        <w:left w:val="none" w:sz="0" w:space="0" w:color="auto"/>
                                                        <w:bottom w:val="none" w:sz="0" w:space="0" w:color="auto"/>
                                                        <w:right w:val="none" w:sz="0" w:space="0" w:color="auto"/>
                                                      </w:divBdr>
                                                      <w:divsChild>
                                                        <w:div w:id="16648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835820">
          <w:marLeft w:val="0"/>
          <w:marRight w:val="0"/>
          <w:marTop w:val="0"/>
          <w:marBottom w:val="0"/>
          <w:divBdr>
            <w:top w:val="none" w:sz="0" w:space="0" w:color="auto"/>
            <w:left w:val="none" w:sz="0" w:space="0" w:color="auto"/>
            <w:bottom w:val="none" w:sz="0" w:space="0" w:color="auto"/>
            <w:right w:val="none" w:sz="0" w:space="0" w:color="auto"/>
          </w:divBdr>
          <w:divsChild>
            <w:div w:id="478810769">
              <w:marLeft w:val="0"/>
              <w:marRight w:val="0"/>
              <w:marTop w:val="0"/>
              <w:marBottom w:val="0"/>
              <w:divBdr>
                <w:top w:val="none" w:sz="0" w:space="0" w:color="auto"/>
                <w:left w:val="none" w:sz="0" w:space="0" w:color="auto"/>
                <w:bottom w:val="none" w:sz="0" w:space="0" w:color="auto"/>
                <w:right w:val="none" w:sz="0" w:space="0" w:color="auto"/>
              </w:divBdr>
              <w:divsChild>
                <w:div w:id="1587497436">
                  <w:marLeft w:val="0"/>
                  <w:marRight w:val="0"/>
                  <w:marTop w:val="0"/>
                  <w:marBottom w:val="0"/>
                  <w:divBdr>
                    <w:top w:val="none" w:sz="0" w:space="0" w:color="auto"/>
                    <w:left w:val="none" w:sz="0" w:space="0" w:color="auto"/>
                    <w:bottom w:val="none" w:sz="0" w:space="0" w:color="auto"/>
                    <w:right w:val="none" w:sz="0" w:space="0" w:color="auto"/>
                  </w:divBdr>
                  <w:divsChild>
                    <w:div w:id="1466434823">
                      <w:marLeft w:val="0"/>
                      <w:marRight w:val="0"/>
                      <w:marTop w:val="0"/>
                      <w:marBottom w:val="0"/>
                      <w:divBdr>
                        <w:top w:val="none" w:sz="0" w:space="0" w:color="auto"/>
                        <w:left w:val="none" w:sz="0" w:space="0" w:color="auto"/>
                        <w:bottom w:val="none" w:sz="0" w:space="0" w:color="auto"/>
                        <w:right w:val="none" w:sz="0" w:space="0" w:color="auto"/>
                      </w:divBdr>
                      <w:divsChild>
                        <w:div w:id="783156710">
                          <w:marLeft w:val="0"/>
                          <w:marRight w:val="0"/>
                          <w:marTop w:val="0"/>
                          <w:marBottom w:val="0"/>
                          <w:divBdr>
                            <w:top w:val="none" w:sz="0" w:space="0" w:color="auto"/>
                            <w:left w:val="none" w:sz="0" w:space="0" w:color="auto"/>
                            <w:bottom w:val="none" w:sz="0" w:space="0" w:color="auto"/>
                            <w:right w:val="none" w:sz="0" w:space="0" w:color="auto"/>
                          </w:divBdr>
                          <w:divsChild>
                            <w:div w:id="1247808874">
                              <w:marLeft w:val="0"/>
                              <w:marRight w:val="0"/>
                              <w:marTop w:val="0"/>
                              <w:marBottom w:val="0"/>
                              <w:divBdr>
                                <w:top w:val="none" w:sz="0" w:space="0" w:color="auto"/>
                                <w:left w:val="none" w:sz="0" w:space="0" w:color="auto"/>
                                <w:bottom w:val="none" w:sz="0" w:space="0" w:color="auto"/>
                                <w:right w:val="none" w:sz="0" w:space="0" w:color="auto"/>
                              </w:divBdr>
                              <w:divsChild>
                                <w:div w:id="1334988000">
                                  <w:marLeft w:val="0"/>
                                  <w:marRight w:val="0"/>
                                  <w:marTop w:val="0"/>
                                  <w:marBottom w:val="0"/>
                                  <w:divBdr>
                                    <w:top w:val="none" w:sz="0" w:space="0" w:color="auto"/>
                                    <w:left w:val="none" w:sz="0" w:space="0" w:color="auto"/>
                                    <w:bottom w:val="none" w:sz="0" w:space="0" w:color="auto"/>
                                    <w:right w:val="none" w:sz="0" w:space="0" w:color="auto"/>
                                  </w:divBdr>
                                  <w:divsChild>
                                    <w:div w:id="985940995">
                                      <w:marLeft w:val="0"/>
                                      <w:marRight w:val="0"/>
                                      <w:marTop w:val="0"/>
                                      <w:marBottom w:val="0"/>
                                      <w:divBdr>
                                        <w:top w:val="none" w:sz="0" w:space="0" w:color="auto"/>
                                        <w:left w:val="none" w:sz="0" w:space="0" w:color="auto"/>
                                        <w:bottom w:val="none" w:sz="0" w:space="0" w:color="auto"/>
                                        <w:right w:val="none" w:sz="0" w:space="0" w:color="auto"/>
                                      </w:divBdr>
                                      <w:divsChild>
                                        <w:div w:id="517155744">
                                          <w:marLeft w:val="0"/>
                                          <w:marRight w:val="0"/>
                                          <w:marTop w:val="0"/>
                                          <w:marBottom w:val="0"/>
                                          <w:divBdr>
                                            <w:top w:val="none" w:sz="0" w:space="0" w:color="auto"/>
                                            <w:left w:val="none" w:sz="0" w:space="0" w:color="auto"/>
                                            <w:bottom w:val="none" w:sz="0" w:space="0" w:color="auto"/>
                                            <w:right w:val="none" w:sz="0" w:space="0" w:color="auto"/>
                                          </w:divBdr>
                                          <w:divsChild>
                                            <w:div w:id="107824837">
                                              <w:marLeft w:val="0"/>
                                              <w:marRight w:val="0"/>
                                              <w:marTop w:val="0"/>
                                              <w:marBottom w:val="0"/>
                                              <w:divBdr>
                                                <w:top w:val="none" w:sz="0" w:space="0" w:color="auto"/>
                                                <w:left w:val="none" w:sz="0" w:space="0" w:color="auto"/>
                                                <w:bottom w:val="none" w:sz="0" w:space="0" w:color="auto"/>
                                                <w:right w:val="none" w:sz="0" w:space="0" w:color="auto"/>
                                              </w:divBdr>
                                              <w:divsChild>
                                                <w:div w:id="2141723773">
                                                  <w:marLeft w:val="0"/>
                                                  <w:marRight w:val="0"/>
                                                  <w:marTop w:val="0"/>
                                                  <w:marBottom w:val="0"/>
                                                  <w:divBdr>
                                                    <w:top w:val="none" w:sz="0" w:space="0" w:color="auto"/>
                                                    <w:left w:val="none" w:sz="0" w:space="0" w:color="auto"/>
                                                    <w:bottom w:val="none" w:sz="0" w:space="0" w:color="auto"/>
                                                    <w:right w:val="none" w:sz="0" w:space="0" w:color="auto"/>
                                                  </w:divBdr>
                                                  <w:divsChild>
                                                    <w:div w:id="553588834">
                                                      <w:marLeft w:val="0"/>
                                                      <w:marRight w:val="0"/>
                                                      <w:marTop w:val="0"/>
                                                      <w:marBottom w:val="0"/>
                                                      <w:divBdr>
                                                        <w:top w:val="none" w:sz="0" w:space="0" w:color="auto"/>
                                                        <w:left w:val="none" w:sz="0" w:space="0" w:color="auto"/>
                                                        <w:bottom w:val="none" w:sz="0" w:space="0" w:color="auto"/>
                                                        <w:right w:val="none" w:sz="0" w:space="0" w:color="auto"/>
                                                      </w:divBdr>
                                                      <w:divsChild>
                                                        <w:div w:id="107257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174753">
          <w:marLeft w:val="0"/>
          <w:marRight w:val="0"/>
          <w:marTop w:val="0"/>
          <w:marBottom w:val="0"/>
          <w:divBdr>
            <w:top w:val="none" w:sz="0" w:space="0" w:color="auto"/>
            <w:left w:val="none" w:sz="0" w:space="0" w:color="auto"/>
            <w:bottom w:val="none" w:sz="0" w:space="0" w:color="auto"/>
            <w:right w:val="none" w:sz="0" w:space="0" w:color="auto"/>
          </w:divBdr>
          <w:divsChild>
            <w:div w:id="720255149">
              <w:marLeft w:val="0"/>
              <w:marRight w:val="0"/>
              <w:marTop w:val="0"/>
              <w:marBottom w:val="0"/>
              <w:divBdr>
                <w:top w:val="none" w:sz="0" w:space="0" w:color="auto"/>
                <w:left w:val="none" w:sz="0" w:space="0" w:color="auto"/>
                <w:bottom w:val="none" w:sz="0" w:space="0" w:color="auto"/>
                <w:right w:val="none" w:sz="0" w:space="0" w:color="auto"/>
              </w:divBdr>
              <w:divsChild>
                <w:div w:id="1819808360">
                  <w:marLeft w:val="0"/>
                  <w:marRight w:val="0"/>
                  <w:marTop w:val="0"/>
                  <w:marBottom w:val="0"/>
                  <w:divBdr>
                    <w:top w:val="none" w:sz="0" w:space="0" w:color="auto"/>
                    <w:left w:val="none" w:sz="0" w:space="0" w:color="auto"/>
                    <w:bottom w:val="none" w:sz="0" w:space="0" w:color="auto"/>
                    <w:right w:val="none" w:sz="0" w:space="0" w:color="auto"/>
                  </w:divBdr>
                  <w:divsChild>
                    <w:div w:id="1841576903">
                      <w:marLeft w:val="0"/>
                      <w:marRight w:val="0"/>
                      <w:marTop w:val="0"/>
                      <w:marBottom w:val="0"/>
                      <w:divBdr>
                        <w:top w:val="none" w:sz="0" w:space="0" w:color="auto"/>
                        <w:left w:val="none" w:sz="0" w:space="0" w:color="auto"/>
                        <w:bottom w:val="none" w:sz="0" w:space="0" w:color="auto"/>
                        <w:right w:val="none" w:sz="0" w:space="0" w:color="auto"/>
                      </w:divBdr>
                      <w:divsChild>
                        <w:div w:id="228879557">
                          <w:marLeft w:val="0"/>
                          <w:marRight w:val="0"/>
                          <w:marTop w:val="0"/>
                          <w:marBottom w:val="0"/>
                          <w:divBdr>
                            <w:top w:val="none" w:sz="0" w:space="0" w:color="auto"/>
                            <w:left w:val="none" w:sz="0" w:space="0" w:color="auto"/>
                            <w:bottom w:val="none" w:sz="0" w:space="0" w:color="auto"/>
                            <w:right w:val="none" w:sz="0" w:space="0" w:color="auto"/>
                          </w:divBdr>
                          <w:divsChild>
                            <w:div w:id="2040617704">
                              <w:marLeft w:val="0"/>
                              <w:marRight w:val="0"/>
                              <w:marTop w:val="0"/>
                              <w:marBottom w:val="0"/>
                              <w:divBdr>
                                <w:top w:val="none" w:sz="0" w:space="0" w:color="auto"/>
                                <w:left w:val="none" w:sz="0" w:space="0" w:color="auto"/>
                                <w:bottom w:val="none" w:sz="0" w:space="0" w:color="auto"/>
                                <w:right w:val="none" w:sz="0" w:space="0" w:color="auto"/>
                              </w:divBdr>
                              <w:divsChild>
                                <w:div w:id="205340279">
                                  <w:marLeft w:val="0"/>
                                  <w:marRight w:val="0"/>
                                  <w:marTop w:val="0"/>
                                  <w:marBottom w:val="0"/>
                                  <w:divBdr>
                                    <w:top w:val="none" w:sz="0" w:space="0" w:color="auto"/>
                                    <w:left w:val="none" w:sz="0" w:space="0" w:color="auto"/>
                                    <w:bottom w:val="none" w:sz="0" w:space="0" w:color="auto"/>
                                    <w:right w:val="none" w:sz="0" w:space="0" w:color="auto"/>
                                  </w:divBdr>
                                  <w:divsChild>
                                    <w:div w:id="832067790">
                                      <w:marLeft w:val="0"/>
                                      <w:marRight w:val="0"/>
                                      <w:marTop w:val="0"/>
                                      <w:marBottom w:val="0"/>
                                      <w:divBdr>
                                        <w:top w:val="none" w:sz="0" w:space="0" w:color="auto"/>
                                        <w:left w:val="none" w:sz="0" w:space="0" w:color="auto"/>
                                        <w:bottom w:val="none" w:sz="0" w:space="0" w:color="auto"/>
                                        <w:right w:val="none" w:sz="0" w:space="0" w:color="auto"/>
                                      </w:divBdr>
                                      <w:divsChild>
                                        <w:div w:id="1003975182">
                                          <w:marLeft w:val="0"/>
                                          <w:marRight w:val="0"/>
                                          <w:marTop w:val="0"/>
                                          <w:marBottom w:val="0"/>
                                          <w:divBdr>
                                            <w:top w:val="none" w:sz="0" w:space="0" w:color="auto"/>
                                            <w:left w:val="none" w:sz="0" w:space="0" w:color="auto"/>
                                            <w:bottom w:val="none" w:sz="0" w:space="0" w:color="auto"/>
                                            <w:right w:val="none" w:sz="0" w:space="0" w:color="auto"/>
                                          </w:divBdr>
                                          <w:divsChild>
                                            <w:div w:id="1231162037">
                                              <w:marLeft w:val="0"/>
                                              <w:marRight w:val="0"/>
                                              <w:marTop w:val="0"/>
                                              <w:marBottom w:val="0"/>
                                              <w:divBdr>
                                                <w:top w:val="none" w:sz="0" w:space="0" w:color="auto"/>
                                                <w:left w:val="none" w:sz="0" w:space="0" w:color="auto"/>
                                                <w:bottom w:val="none" w:sz="0" w:space="0" w:color="auto"/>
                                                <w:right w:val="none" w:sz="0" w:space="0" w:color="auto"/>
                                              </w:divBdr>
                                              <w:divsChild>
                                                <w:div w:id="1394112822">
                                                  <w:marLeft w:val="0"/>
                                                  <w:marRight w:val="0"/>
                                                  <w:marTop w:val="0"/>
                                                  <w:marBottom w:val="0"/>
                                                  <w:divBdr>
                                                    <w:top w:val="none" w:sz="0" w:space="0" w:color="auto"/>
                                                    <w:left w:val="none" w:sz="0" w:space="0" w:color="auto"/>
                                                    <w:bottom w:val="none" w:sz="0" w:space="0" w:color="auto"/>
                                                    <w:right w:val="none" w:sz="0" w:space="0" w:color="auto"/>
                                                  </w:divBdr>
                                                  <w:divsChild>
                                                    <w:div w:id="1418022106">
                                                      <w:marLeft w:val="0"/>
                                                      <w:marRight w:val="0"/>
                                                      <w:marTop w:val="0"/>
                                                      <w:marBottom w:val="0"/>
                                                      <w:divBdr>
                                                        <w:top w:val="none" w:sz="0" w:space="0" w:color="auto"/>
                                                        <w:left w:val="none" w:sz="0" w:space="0" w:color="auto"/>
                                                        <w:bottom w:val="none" w:sz="0" w:space="0" w:color="auto"/>
                                                        <w:right w:val="none" w:sz="0" w:space="0" w:color="auto"/>
                                                      </w:divBdr>
                                                      <w:divsChild>
                                                        <w:div w:id="14707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035199">
      <w:bodyDiv w:val="1"/>
      <w:marLeft w:val="0"/>
      <w:marRight w:val="0"/>
      <w:marTop w:val="0"/>
      <w:marBottom w:val="0"/>
      <w:divBdr>
        <w:top w:val="none" w:sz="0" w:space="0" w:color="auto"/>
        <w:left w:val="none" w:sz="0" w:space="0" w:color="auto"/>
        <w:bottom w:val="none" w:sz="0" w:space="0" w:color="auto"/>
        <w:right w:val="none" w:sz="0" w:space="0" w:color="auto"/>
      </w:divBdr>
      <w:divsChild>
        <w:div w:id="1121728026">
          <w:marLeft w:val="0"/>
          <w:marRight w:val="0"/>
          <w:marTop w:val="0"/>
          <w:marBottom w:val="0"/>
          <w:divBdr>
            <w:top w:val="none" w:sz="0" w:space="0" w:color="auto"/>
            <w:left w:val="none" w:sz="0" w:space="0" w:color="auto"/>
            <w:bottom w:val="none" w:sz="0" w:space="0" w:color="auto"/>
            <w:right w:val="none" w:sz="0" w:space="0" w:color="auto"/>
          </w:divBdr>
          <w:divsChild>
            <w:div w:id="1590457978">
              <w:marLeft w:val="0"/>
              <w:marRight w:val="0"/>
              <w:marTop w:val="0"/>
              <w:marBottom w:val="0"/>
              <w:divBdr>
                <w:top w:val="none" w:sz="0" w:space="0" w:color="auto"/>
                <w:left w:val="none" w:sz="0" w:space="0" w:color="auto"/>
                <w:bottom w:val="none" w:sz="0" w:space="0" w:color="auto"/>
                <w:right w:val="none" w:sz="0" w:space="0" w:color="auto"/>
              </w:divBdr>
              <w:divsChild>
                <w:div w:id="889150346">
                  <w:marLeft w:val="0"/>
                  <w:marRight w:val="0"/>
                  <w:marTop w:val="0"/>
                  <w:marBottom w:val="0"/>
                  <w:divBdr>
                    <w:top w:val="none" w:sz="0" w:space="0" w:color="auto"/>
                    <w:left w:val="none" w:sz="0" w:space="0" w:color="auto"/>
                    <w:bottom w:val="none" w:sz="0" w:space="0" w:color="auto"/>
                    <w:right w:val="none" w:sz="0" w:space="0" w:color="auto"/>
                  </w:divBdr>
                  <w:divsChild>
                    <w:div w:id="114371638">
                      <w:marLeft w:val="0"/>
                      <w:marRight w:val="0"/>
                      <w:marTop w:val="0"/>
                      <w:marBottom w:val="0"/>
                      <w:divBdr>
                        <w:top w:val="none" w:sz="0" w:space="0" w:color="auto"/>
                        <w:left w:val="none" w:sz="0" w:space="0" w:color="auto"/>
                        <w:bottom w:val="none" w:sz="0" w:space="0" w:color="auto"/>
                        <w:right w:val="none" w:sz="0" w:space="0" w:color="auto"/>
                      </w:divBdr>
                      <w:divsChild>
                        <w:div w:id="141043388">
                          <w:marLeft w:val="0"/>
                          <w:marRight w:val="0"/>
                          <w:marTop w:val="0"/>
                          <w:marBottom w:val="0"/>
                          <w:divBdr>
                            <w:top w:val="none" w:sz="0" w:space="0" w:color="auto"/>
                            <w:left w:val="none" w:sz="0" w:space="0" w:color="auto"/>
                            <w:bottom w:val="none" w:sz="0" w:space="0" w:color="auto"/>
                            <w:right w:val="none" w:sz="0" w:space="0" w:color="auto"/>
                          </w:divBdr>
                          <w:divsChild>
                            <w:div w:id="701828521">
                              <w:marLeft w:val="0"/>
                              <w:marRight w:val="0"/>
                              <w:marTop w:val="0"/>
                              <w:marBottom w:val="0"/>
                              <w:divBdr>
                                <w:top w:val="none" w:sz="0" w:space="0" w:color="auto"/>
                                <w:left w:val="none" w:sz="0" w:space="0" w:color="auto"/>
                                <w:bottom w:val="none" w:sz="0" w:space="0" w:color="auto"/>
                                <w:right w:val="none" w:sz="0" w:space="0" w:color="auto"/>
                              </w:divBdr>
                              <w:divsChild>
                                <w:div w:id="1741520819">
                                  <w:marLeft w:val="0"/>
                                  <w:marRight w:val="0"/>
                                  <w:marTop w:val="0"/>
                                  <w:marBottom w:val="0"/>
                                  <w:divBdr>
                                    <w:top w:val="none" w:sz="0" w:space="0" w:color="auto"/>
                                    <w:left w:val="none" w:sz="0" w:space="0" w:color="auto"/>
                                    <w:bottom w:val="none" w:sz="0" w:space="0" w:color="auto"/>
                                    <w:right w:val="none" w:sz="0" w:space="0" w:color="auto"/>
                                  </w:divBdr>
                                  <w:divsChild>
                                    <w:div w:id="1328023041">
                                      <w:marLeft w:val="0"/>
                                      <w:marRight w:val="0"/>
                                      <w:marTop w:val="0"/>
                                      <w:marBottom w:val="0"/>
                                      <w:divBdr>
                                        <w:top w:val="none" w:sz="0" w:space="0" w:color="auto"/>
                                        <w:left w:val="none" w:sz="0" w:space="0" w:color="auto"/>
                                        <w:bottom w:val="none" w:sz="0" w:space="0" w:color="auto"/>
                                        <w:right w:val="none" w:sz="0" w:space="0" w:color="auto"/>
                                      </w:divBdr>
                                      <w:divsChild>
                                        <w:div w:id="1498767379">
                                          <w:marLeft w:val="0"/>
                                          <w:marRight w:val="0"/>
                                          <w:marTop w:val="0"/>
                                          <w:marBottom w:val="0"/>
                                          <w:divBdr>
                                            <w:top w:val="none" w:sz="0" w:space="0" w:color="auto"/>
                                            <w:left w:val="none" w:sz="0" w:space="0" w:color="auto"/>
                                            <w:bottom w:val="none" w:sz="0" w:space="0" w:color="auto"/>
                                            <w:right w:val="none" w:sz="0" w:space="0" w:color="auto"/>
                                          </w:divBdr>
                                          <w:divsChild>
                                            <w:div w:id="1094516913">
                                              <w:marLeft w:val="0"/>
                                              <w:marRight w:val="0"/>
                                              <w:marTop w:val="0"/>
                                              <w:marBottom w:val="0"/>
                                              <w:divBdr>
                                                <w:top w:val="none" w:sz="0" w:space="0" w:color="auto"/>
                                                <w:left w:val="none" w:sz="0" w:space="0" w:color="auto"/>
                                                <w:bottom w:val="none" w:sz="0" w:space="0" w:color="auto"/>
                                                <w:right w:val="none" w:sz="0" w:space="0" w:color="auto"/>
                                              </w:divBdr>
                                              <w:divsChild>
                                                <w:div w:id="1423261232">
                                                  <w:marLeft w:val="0"/>
                                                  <w:marRight w:val="0"/>
                                                  <w:marTop w:val="0"/>
                                                  <w:marBottom w:val="0"/>
                                                  <w:divBdr>
                                                    <w:top w:val="none" w:sz="0" w:space="0" w:color="auto"/>
                                                    <w:left w:val="none" w:sz="0" w:space="0" w:color="auto"/>
                                                    <w:bottom w:val="none" w:sz="0" w:space="0" w:color="auto"/>
                                                    <w:right w:val="none" w:sz="0" w:space="0" w:color="auto"/>
                                                  </w:divBdr>
                                                  <w:divsChild>
                                                    <w:div w:id="549614008">
                                                      <w:marLeft w:val="0"/>
                                                      <w:marRight w:val="0"/>
                                                      <w:marTop w:val="0"/>
                                                      <w:marBottom w:val="0"/>
                                                      <w:divBdr>
                                                        <w:top w:val="none" w:sz="0" w:space="0" w:color="auto"/>
                                                        <w:left w:val="none" w:sz="0" w:space="0" w:color="auto"/>
                                                        <w:bottom w:val="none" w:sz="0" w:space="0" w:color="auto"/>
                                                        <w:right w:val="none" w:sz="0" w:space="0" w:color="auto"/>
                                                      </w:divBdr>
                                                      <w:divsChild>
                                                        <w:div w:id="1208491735">
                                                          <w:marLeft w:val="0"/>
                                                          <w:marRight w:val="0"/>
                                                          <w:marTop w:val="0"/>
                                                          <w:marBottom w:val="0"/>
                                                          <w:divBdr>
                                                            <w:top w:val="none" w:sz="0" w:space="0" w:color="auto"/>
                                                            <w:left w:val="none" w:sz="0" w:space="0" w:color="auto"/>
                                                            <w:bottom w:val="none" w:sz="0" w:space="0" w:color="auto"/>
                                                            <w:right w:val="none" w:sz="0" w:space="0" w:color="auto"/>
                                                          </w:divBdr>
                                                          <w:divsChild>
                                                            <w:div w:id="1331133120">
                                                              <w:marLeft w:val="0"/>
                                                              <w:marRight w:val="0"/>
                                                              <w:marTop w:val="0"/>
                                                              <w:marBottom w:val="0"/>
                                                              <w:divBdr>
                                                                <w:top w:val="none" w:sz="0" w:space="0" w:color="auto"/>
                                                                <w:left w:val="none" w:sz="0" w:space="0" w:color="auto"/>
                                                                <w:bottom w:val="none" w:sz="0" w:space="0" w:color="auto"/>
                                                                <w:right w:val="none" w:sz="0" w:space="0" w:color="auto"/>
                                                              </w:divBdr>
                                                              <w:divsChild>
                                                                <w:div w:id="44650123">
                                                                  <w:marLeft w:val="0"/>
                                                                  <w:marRight w:val="0"/>
                                                                  <w:marTop w:val="0"/>
                                                                  <w:marBottom w:val="0"/>
                                                                  <w:divBdr>
                                                                    <w:top w:val="none" w:sz="0" w:space="0" w:color="auto"/>
                                                                    <w:left w:val="none" w:sz="0" w:space="0" w:color="auto"/>
                                                                    <w:bottom w:val="none" w:sz="0" w:space="0" w:color="auto"/>
                                                                    <w:right w:val="none" w:sz="0" w:space="0" w:color="auto"/>
                                                                  </w:divBdr>
                                                                  <w:divsChild>
                                                                    <w:div w:id="847252374">
                                                                      <w:marLeft w:val="0"/>
                                                                      <w:marRight w:val="0"/>
                                                                      <w:marTop w:val="0"/>
                                                                      <w:marBottom w:val="0"/>
                                                                      <w:divBdr>
                                                                        <w:top w:val="none" w:sz="0" w:space="0" w:color="auto"/>
                                                                        <w:left w:val="none" w:sz="0" w:space="0" w:color="auto"/>
                                                                        <w:bottom w:val="none" w:sz="0" w:space="0" w:color="auto"/>
                                                                        <w:right w:val="none" w:sz="0" w:space="0" w:color="auto"/>
                                                                      </w:divBdr>
                                                                      <w:divsChild>
                                                                        <w:div w:id="450586529">
                                                                          <w:marLeft w:val="0"/>
                                                                          <w:marRight w:val="0"/>
                                                                          <w:marTop w:val="0"/>
                                                                          <w:marBottom w:val="0"/>
                                                                          <w:divBdr>
                                                                            <w:top w:val="none" w:sz="0" w:space="0" w:color="auto"/>
                                                                            <w:left w:val="none" w:sz="0" w:space="0" w:color="auto"/>
                                                                            <w:bottom w:val="none" w:sz="0" w:space="0" w:color="auto"/>
                                                                            <w:right w:val="none" w:sz="0" w:space="0" w:color="auto"/>
                                                                          </w:divBdr>
                                                                          <w:divsChild>
                                                                            <w:div w:id="1440760347">
                                                                              <w:marLeft w:val="0"/>
                                                                              <w:marRight w:val="0"/>
                                                                              <w:marTop w:val="0"/>
                                                                              <w:marBottom w:val="0"/>
                                                                              <w:divBdr>
                                                                                <w:top w:val="none" w:sz="0" w:space="0" w:color="auto"/>
                                                                                <w:left w:val="none" w:sz="0" w:space="0" w:color="auto"/>
                                                                                <w:bottom w:val="none" w:sz="0" w:space="0" w:color="auto"/>
                                                                                <w:right w:val="none" w:sz="0" w:space="0" w:color="auto"/>
                                                                              </w:divBdr>
                                                                              <w:divsChild>
                                                                                <w:div w:id="1190870636">
                                                                                  <w:marLeft w:val="0"/>
                                                                                  <w:marRight w:val="0"/>
                                                                                  <w:marTop w:val="0"/>
                                                                                  <w:marBottom w:val="0"/>
                                                                                  <w:divBdr>
                                                                                    <w:top w:val="none" w:sz="0" w:space="0" w:color="auto"/>
                                                                                    <w:left w:val="none" w:sz="0" w:space="0" w:color="auto"/>
                                                                                    <w:bottom w:val="none" w:sz="0" w:space="0" w:color="auto"/>
                                                                                    <w:right w:val="none" w:sz="0" w:space="0" w:color="auto"/>
                                                                                  </w:divBdr>
                                                                                  <w:divsChild>
                                                                                    <w:div w:id="1833642626">
                                                                                      <w:marLeft w:val="0"/>
                                                                                      <w:marRight w:val="0"/>
                                                                                      <w:marTop w:val="0"/>
                                                                                      <w:marBottom w:val="0"/>
                                                                                      <w:divBdr>
                                                                                        <w:top w:val="none" w:sz="0" w:space="0" w:color="auto"/>
                                                                                        <w:left w:val="none" w:sz="0" w:space="0" w:color="auto"/>
                                                                                        <w:bottom w:val="none" w:sz="0" w:space="0" w:color="auto"/>
                                                                                        <w:right w:val="none" w:sz="0" w:space="0" w:color="auto"/>
                                                                                      </w:divBdr>
                                                                                      <w:divsChild>
                                                                                        <w:div w:id="1150752088">
                                                                                          <w:marLeft w:val="0"/>
                                                                                          <w:marRight w:val="0"/>
                                                                                          <w:marTop w:val="0"/>
                                                                                          <w:marBottom w:val="0"/>
                                                                                          <w:divBdr>
                                                                                            <w:top w:val="none" w:sz="0" w:space="0" w:color="auto"/>
                                                                                            <w:left w:val="none" w:sz="0" w:space="0" w:color="auto"/>
                                                                                            <w:bottom w:val="none" w:sz="0" w:space="0" w:color="auto"/>
                                                                                            <w:right w:val="none" w:sz="0" w:space="0" w:color="auto"/>
                                                                                          </w:divBdr>
                                                                                          <w:divsChild>
                                                                                            <w:div w:id="2113551423">
                                                                                              <w:marLeft w:val="0"/>
                                                                                              <w:marRight w:val="0"/>
                                                                                              <w:marTop w:val="0"/>
                                                                                              <w:marBottom w:val="0"/>
                                                                                              <w:divBdr>
                                                                                                <w:top w:val="none" w:sz="0" w:space="0" w:color="auto"/>
                                                                                                <w:left w:val="none" w:sz="0" w:space="0" w:color="auto"/>
                                                                                                <w:bottom w:val="none" w:sz="0" w:space="0" w:color="auto"/>
                                                                                                <w:right w:val="none" w:sz="0" w:space="0" w:color="auto"/>
                                                                                              </w:divBdr>
                                                                                              <w:divsChild>
                                                                                                <w:div w:id="1738433760">
                                                                                                  <w:marLeft w:val="0"/>
                                                                                                  <w:marRight w:val="0"/>
                                                                                                  <w:marTop w:val="0"/>
                                                                                                  <w:marBottom w:val="0"/>
                                                                                                  <w:divBdr>
                                                                                                    <w:top w:val="none" w:sz="0" w:space="0" w:color="auto"/>
                                                                                                    <w:left w:val="none" w:sz="0" w:space="0" w:color="auto"/>
                                                                                                    <w:bottom w:val="none" w:sz="0" w:space="0" w:color="auto"/>
                                                                                                    <w:right w:val="none" w:sz="0" w:space="0" w:color="auto"/>
                                                                                                  </w:divBdr>
                                                                                                  <w:divsChild>
                                                                                                    <w:div w:id="560596485">
                                                                                                      <w:marLeft w:val="0"/>
                                                                                                      <w:marRight w:val="0"/>
                                                                                                      <w:marTop w:val="0"/>
                                                                                                      <w:marBottom w:val="0"/>
                                                                                                      <w:divBdr>
                                                                                                        <w:top w:val="none" w:sz="0" w:space="0" w:color="auto"/>
                                                                                                        <w:left w:val="none" w:sz="0" w:space="0" w:color="auto"/>
                                                                                                        <w:bottom w:val="none" w:sz="0" w:space="0" w:color="auto"/>
                                                                                                        <w:right w:val="none" w:sz="0" w:space="0" w:color="auto"/>
                                                                                                      </w:divBdr>
                                                                                                      <w:divsChild>
                                                                                                        <w:div w:id="1554930538">
                                                                                                          <w:marLeft w:val="0"/>
                                                                                                          <w:marRight w:val="0"/>
                                                                                                          <w:marTop w:val="0"/>
                                                                                                          <w:marBottom w:val="0"/>
                                                                                                          <w:divBdr>
                                                                                                            <w:top w:val="none" w:sz="0" w:space="0" w:color="auto"/>
                                                                                                            <w:left w:val="none" w:sz="0" w:space="0" w:color="auto"/>
                                                                                                            <w:bottom w:val="none" w:sz="0" w:space="0" w:color="auto"/>
                                                                                                            <w:right w:val="none" w:sz="0" w:space="0" w:color="auto"/>
                                                                                                          </w:divBdr>
                                                                                                          <w:divsChild>
                                                                                                            <w:div w:id="1311864512">
                                                                                                              <w:marLeft w:val="0"/>
                                                                                                              <w:marRight w:val="0"/>
                                                                                                              <w:marTop w:val="0"/>
                                                                                                              <w:marBottom w:val="0"/>
                                                                                                              <w:divBdr>
                                                                                                                <w:top w:val="none" w:sz="0" w:space="0" w:color="auto"/>
                                                                                                                <w:left w:val="none" w:sz="0" w:space="0" w:color="auto"/>
                                                                                                                <w:bottom w:val="none" w:sz="0" w:space="0" w:color="auto"/>
                                                                                                                <w:right w:val="none" w:sz="0" w:space="0" w:color="auto"/>
                                                                                                              </w:divBdr>
                                                                                                              <w:divsChild>
                                                                                                                <w:div w:id="1210534826">
                                                                                                                  <w:marLeft w:val="0"/>
                                                                                                                  <w:marRight w:val="0"/>
                                                                                                                  <w:marTop w:val="0"/>
                                                                                                                  <w:marBottom w:val="0"/>
                                                                                                                  <w:divBdr>
                                                                                                                    <w:top w:val="none" w:sz="0" w:space="0" w:color="auto"/>
                                                                                                                    <w:left w:val="none" w:sz="0" w:space="0" w:color="auto"/>
                                                                                                                    <w:bottom w:val="none" w:sz="0" w:space="0" w:color="auto"/>
                                                                                                                    <w:right w:val="none" w:sz="0" w:space="0" w:color="auto"/>
                                                                                                                  </w:divBdr>
                                                                                                                  <w:divsChild>
                                                                                                                    <w:div w:id="1963074431">
                                                                                                                      <w:marLeft w:val="0"/>
                                                                                                                      <w:marRight w:val="0"/>
                                                                                                                      <w:marTop w:val="0"/>
                                                                                                                      <w:marBottom w:val="0"/>
                                                                                                                      <w:divBdr>
                                                                                                                        <w:top w:val="none" w:sz="0" w:space="0" w:color="auto"/>
                                                                                                                        <w:left w:val="none" w:sz="0" w:space="0" w:color="auto"/>
                                                                                                                        <w:bottom w:val="none" w:sz="0" w:space="0" w:color="auto"/>
                                                                                                                        <w:right w:val="none" w:sz="0" w:space="0" w:color="auto"/>
                                                                                                                      </w:divBdr>
                                                                                                                      <w:divsChild>
                                                                                                                        <w:div w:id="138958283">
                                                                                                                          <w:marLeft w:val="0"/>
                                                                                                                          <w:marRight w:val="0"/>
                                                                                                                          <w:marTop w:val="0"/>
                                                                                                                          <w:marBottom w:val="0"/>
                                                                                                                          <w:divBdr>
                                                                                                                            <w:top w:val="none" w:sz="0" w:space="0" w:color="auto"/>
                                                                                                                            <w:left w:val="none" w:sz="0" w:space="0" w:color="auto"/>
                                                                                                                            <w:bottom w:val="none" w:sz="0" w:space="0" w:color="auto"/>
                                                                                                                            <w:right w:val="none" w:sz="0" w:space="0" w:color="auto"/>
                                                                                                                          </w:divBdr>
                                                                                                                          <w:divsChild>
                                                                                                                            <w:div w:id="385229159">
                                                                                                                              <w:marLeft w:val="0"/>
                                                                                                                              <w:marRight w:val="0"/>
                                                                                                                              <w:marTop w:val="0"/>
                                                                                                                              <w:marBottom w:val="0"/>
                                                                                                                              <w:divBdr>
                                                                                                                                <w:top w:val="none" w:sz="0" w:space="0" w:color="auto"/>
                                                                                                                                <w:left w:val="none" w:sz="0" w:space="0" w:color="auto"/>
                                                                                                                                <w:bottom w:val="none" w:sz="0" w:space="0" w:color="auto"/>
                                                                                                                                <w:right w:val="none" w:sz="0" w:space="0" w:color="auto"/>
                                                                                                                              </w:divBdr>
                                                                                                                              <w:divsChild>
                                                                                                                                <w:div w:id="1715612702">
                                                                                                                                  <w:marLeft w:val="0"/>
                                                                                                                                  <w:marRight w:val="0"/>
                                                                                                                                  <w:marTop w:val="0"/>
                                                                                                                                  <w:marBottom w:val="0"/>
                                                                                                                                  <w:divBdr>
                                                                                                                                    <w:top w:val="none" w:sz="0" w:space="0" w:color="auto"/>
                                                                                                                                    <w:left w:val="none" w:sz="0" w:space="0" w:color="auto"/>
                                                                                                                                    <w:bottom w:val="none" w:sz="0" w:space="0" w:color="auto"/>
                                                                                                                                    <w:right w:val="none" w:sz="0" w:space="0" w:color="auto"/>
                                                                                                                                  </w:divBdr>
                                                                                                                                  <w:divsChild>
                                                                                                                                    <w:div w:id="17493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94777">
                                                                                      <w:marLeft w:val="0"/>
                                                                                      <w:marRight w:val="0"/>
                                                                                      <w:marTop w:val="0"/>
                                                                                      <w:marBottom w:val="0"/>
                                                                                      <w:divBdr>
                                                                                        <w:top w:val="none" w:sz="0" w:space="0" w:color="auto"/>
                                                                                        <w:left w:val="none" w:sz="0" w:space="0" w:color="auto"/>
                                                                                        <w:bottom w:val="none" w:sz="0" w:space="0" w:color="auto"/>
                                                                                        <w:right w:val="none" w:sz="0" w:space="0" w:color="auto"/>
                                                                                      </w:divBdr>
                                                                                      <w:divsChild>
                                                                                        <w:div w:id="2017727406">
                                                                                          <w:marLeft w:val="0"/>
                                                                                          <w:marRight w:val="0"/>
                                                                                          <w:marTop w:val="0"/>
                                                                                          <w:marBottom w:val="0"/>
                                                                                          <w:divBdr>
                                                                                            <w:top w:val="none" w:sz="0" w:space="0" w:color="auto"/>
                                                                                            <w:left w:val="none" w:sz="0" w:space="0" w:color="auto"/>
                                                                                            <w:bottom w:val="none" w:sz="0" w:space="0" w:color="auto"/>
                                                                                            <w:right w:val="none" w:sz="0" w:space="0" w:color="auto"/>
                                                                                          </w:divBdr>
                                                                                          <w:divsChild>
                                                                                            <w:div w:id="1538808851">
                                                                                              <w:marLeft w:val="0"/>
                                                                                              <w:marRight w:val="0"/>
                                                                                              <w:marTop w:val="0"/>
                                                                                              <w:marBottom w:val="0"/>
                                                                                              <w:divBdr>
                                                                                                <w:top w:val="none" w:sz="0" w:space="0" w:color="auto"/>
                                                                                                <w:left w:val="none" w:sz="0" w:space="0" w:color="auto"/>
                                                                                                <w:bottom w:val="none" w:sz="0" w:space="0" w:color="auto"/>
                                                                                                <w:right w:val="none" w:sz="0" w:space="0" w:color="auto"/>
                                                                                              </w:divBdr>
                                                                                              <w:divsChild>
                                                                                                <w:div w:id="1797018015">
                                                                                                  <w:marLeft w:val="0"/>
                                                                                                  <w:marRight w:val="0"/>
                                                                                                  <w:marTop w:val="0"/>
                                                                                                  <w:marBottom w:val="0"/>
                                                                                                  <w:divBdr>
                                                                                                    <w:top w:val="none" w:sz="0" w:space="0" w:color="auto"/>
                                                                                                    <w:left w:val="none" w:sz="0" w:space="0" w:color="auto"/>
                                                                                                    <w:bottom w:val="none" w:sz="0" w:space="0" w:color="auto"/>
                                                                                                    <w:right w:val="none" w:sz="0" w:space="0" w:color="auto"/>
                                                                                                  </w:divBdr>
                                                                                                  <w:divsChild>
                                                                                                    <w:div w:id="1546529034">
                                                                                                      <w:marLeft w:val="0"/>
                                                                                                      <w:marRight w:val="0"/>
                                                                                                      <w:marTop w:val="0"/>
                                                                                                      <w:marBottom w:val="0"/>
                                                                                                      <w:divBdr>
                                                                                                        <w:top w:val="none" w:sz="0" w:space="0" w:color="auto"/>
                                                                                                        <w:left w:val="none" w:sz="0" w:space="0" w:color="auto"/>
                                                                                                        <w:bottom w:val="none" w:sz="0" w:space="0" w:color="auto"/>
                                                                                                        <w:right w:val="none" w:sz="0" w:space="0" w:color="auto"/>
                                                                                                      </w:divBdr>
                                                                                                      <w:divsChild>
                                                                                                        <w:div w:id="1579901808">
                                                                                                          <w:marLeft w:val="0"/>
                                                                                                          <w:marRight w:val="0"/>
                                                                                                          <w:marTop w:val="0"/>
                                                                                                          <w:marBottom w:val="0"/>
                                                                                                          <w:divBdr>
                                                                                                            <w:top w:val="none" w:sz="0" w:space="0" w:color="auto"/>
                                                                                                            <w:left w:val="none" w:sz="0" w:space="0" w:color="auto"/>
                                                                                                            <w:bottom w:val="none" w:sz="0" w:space="0" w:color="auto"/>
                                                                                                            <w:right w:val="none" w:sz="0" w:space="0" w:color="auto"/>
                                                                                                          </w:divBdr>
                                                                                                          <w:divsChild>
                                                                                                            <w:div w:id="1223368161">
                                                                                                              <w:marLeft w:val="0"/>
                                                                                                              <w:marRight w:val="0"/>
                                                                                                              <w:marTop w:val="0"/>
                                                                                                              <w:marBottom w:val="0"/>
                                                                                                              <w:divBdr>
                                                                                                                <w:top w:val="none" w:sz="0" w:space="0" w:color="auto"/>
                                                                                                                <w:left w:val="none" w:sz="0" w:space="0" w:color="auto"/>
                                                                                                                <w:bottom w:val="none" w:sz="0" w:space="0" w:color="auto"/>
                                                                                                                <w:right w:val="none" w:sz="0" w:space="0" w:color="auto"/>
                                                                                                              </w:divBdr>
                                                                                                              <w:divsChild>
                                                                                                                <w:div w:id="1602183483">
                                                                                                                  <w:marLeft w:val="0"/>
                                                                                                                  <w:marRight w:val="0"/>
                                                                                                                  <w:marTop w:val="0"/>
                                                                                                                  <w:marBottom w:val="0"/>
                                                                                                                  <w:divBdr>
                                                                                                                    <w:top w:val="none" w:sz="0" w:space="0" w:color="auto"/>
                                                                                                                    <w:left w:val="none" w:sz="0" w:space="0" w:color="auto"/>
                                                                                                                    <w:bottom w:val="none" w:sz="0" w:space="0" w:color="auto"/>
                                                                                                                    <w:right w:val="none" w:sz="0" w:space="0" w:color="auto"/>
                                                                                                                  </w:divBdr>
                                                                                                                  <w:divsChild>
                                                                                                                    <w:div w:id="398477553">
                                                                                                                      <w:marLeft w:val="0"/>
                                                                                                                      <w:marRight w:val="0"/>
                                                                                                                      <w:marTop w:val="0"/>
                                                                                                                      <w:marBottom w:val="0"/>
                                                                                                                      <w:divBdr>
                                                                                                                        <w:top w:val="none" w:sz="0" w:space="0" w:color="auto"/>
                                                                                                                        <w:left w:val="none" w:sz="0" w:space="0" w:color="auto"/>
                                                                                                                        <w:bottom w:val="none" w:sz="0" w:space="0" w:color="auto"/>
                                                                                                                        <w:right w:val="none" w:sz="0" w:space="0" w:color="auto"/>
                                                                                                                      </w:divBdr>
                                                                                                                      <w:divsChild>
                                                                                                                        <w:div w:id="924190331">
                                                                                                                          <w:marLeft w:val="0"/>
                                                                                                                          <w:marRight w:val="0"/>
                                                                                                                          <w:marTop w:val="0"/>
                                                                                                                          <w:marBottom w:val="0"/>
                                                                                                                          <w:divBdr>
                                                                                                                            <w:top w:val="none" w:sz="0" w:space="0" w:color="auto"/>
                                                                                                                            <w:left w:val="none" w:sz="0" w:space="0" w:color="auto"/>
                                                                                                                            <w:bottom w:val="none" w:sz="0" w:space="0" w:color="auto"/>
                                                                                                                            <w:right w:val="none" w:sz="0" w:space="0" w:color="auto"/>
                                                                                                                          </w:divBdr>
                                                                                                                          <w:divsChild>
                                                                                                                            <w:div w:id="265046356">
                                                                                                                              <w:marLeft w:val="0"/>
                                                                                                                              <w:marRight w:val="0"/>
                                                                                                                              <w:marTop w:val="0"/>
                                                                                                                              <w:marBottom w:val="0"/>
                                                                                                                              <w:divBdr>
                                                                                                                                <w:top w:val="none" w:sz="0" w:space="0" w:color="auto"/>
                                                                                                                                <w:left w:val="none" w:sz="0" w:space="0" w:color="auto"/>
                                                                                                                                <w:bottom w:val="none" w:sz="0" w:space="0" w:color="auto"/>
                                                                                                                                <w:right w:val="none" w:sz="0" w:space="0" w:color="auto"/>
                                                                                                                              </w:divBdr>
                                                                                                                              <w:divsChild>
                                                                                                                                <w:div w:id="277877682">
                                                                                                                                  <w:marLeft w:val="0"/>
                                                                                                                                  <w:marRight w:val="0"/>
                                                                                                                                  <w:marTop w:val="0"/>
                                                                                                                                  <w:marBottom w:val="0"/>
                                                                                                                                  <w:divBdr>
                                                                                                                                    <w:top w:val="none" w:sz="0" w:space="0" w:color="auto"/>
                                                                                                                                    <w:left w:val="none" w:sz="0" w:space="0" w:color="auto"/>
                                                                                                                                    <w:bottom w:val="none" w:sz="0" w:space="0" w:color="auto"/>
                                                                                                                                    <w:right w:val="none" w:sz="0" w:space="0" w:color="auto"/>
                                                                                                                                  </w:divBdr>
                                                                                                                                  <w:divsChild>
                                                                                                                                    <w:div w:id="107197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141490">
                                                                                      <w:marLeft w:val="0"/>
                                                                                      <w:marRight w:val="0"/>
                                                                                      <w:marTop w:val="0"/>
                                                                                      <w:marBottom w:val="0"/>
                                                                                      <w:divBdr>
                                                                                        <w:top w:val="none" w:sz="0" w:space="0" w:color="auto"/>
                                                                                        <w:left w:val="none" w:sz="0" w:space="0" w:color="auto"/>
                                                                                        <w:bottom w:val="none" w:sz="0" w:space="0" w:color="auto"/>
                                                                                        <w:right w:val="none" w:sz="0" w:space="0" w:color="auto"/>
                                                                                      </w:divBdr>
                                                                                      <w:divsChild>
                                                                                        <w:div w:id="1719665909">
                                                                                          <w:marLeft w:val="0"/>
                                                                                          <w:marRight w:val="0"/>
                                                                                          <w:marTop w:val="0"/>
                                                                                          <w:marBottom w:val="0"/>
                                                                                          <w:divBdr>
                                                                                            <w:top w:val="none" w:sz="0" w:space="0" w:color="auto"/>
                                                                                            <w:left w:val="none" w:sz="0" w:space="0" w:color="auto"/>
                                                                                            <w:bottom w:val="none" w:sz="0" w:space="0" w:color="auto"/>
                                                                                            <w:right w:val="none" w:sz="0" w:space="0" w:color="auto"/>
                                                                                          </w:divBdr>
                                                                                          <w:divsChild>
                                                                                            <w:div w:id="283116987">
                                                                                              <w:marLeft w:val="0"/>
                                                                                              <w:marRight w:val="0"/>
                                                                                              <w:marTop w:val="0"/>
                                                                                              <w:marBottom w:val="0"/>
                                                                                              <w:divBdr>
                                                                                                <w:top w:val="none" w:sz="0" w:space="0" w:color="auto"/>
                                                                                                <w:left w:val="none" w:sz="0" w:space="0" w:color="auto"/>
                                                                                                <w:bottom w:val="none" w:sz="0" w:space="0" w:color="auto"/>
                                                                                                <w:right w:val="none" w:sz="0" w:space="0" w:color="auto"/>
                                                                                              </w:divBdr>
                                                                                              <w:divsChild>
                                                                                                <w:div w:id="216867232">
                                                                                                  <w:marLeft w:val="0"/>
                                                                                                  <w:marRight w:val="0"/>
                                                                                                  <w:marTop w:val="0"/>
                                                                                                  <w:marBottom w:val="0"/>
                                                                                                  <w:divBdr>
                                                                                                    <w:top w:val="none" w:sz="0" w:space="0" w:color="auto"/>
                                                                                                    <w:left w:val="none" w:sz="0" w:space="0" w:color="auto"/>
                                                                                                    <w:bottom w:val="none" w:sz="0" w:space="0" w:color="auto"/>
                                                                                                    <w:right w:val="none" w:sz="0" w:space="0" w:color="auto"/>
                                                                                                  </w:divBdr>
                                                                                                  <w:divsChild>
                                                                                                    <w:div w:id="977300111">
                                                                                                      <w:marLeft w:val="0"/>
                                                                                                      <w:marRight w:val="0"/>
                                                                                                      <w:marTop w:val="0"/>
                                                                                                      <w:marBottom w:val="0"/>
                                                                                                      <w:divBdr>
                                                                                                        <w:top w:val="none" w:sz="0" w:space="0" w:color="auto"/>
                                                                                                        <w:left w:val="none" w:sz="0" w:space="0" w:color="auto"/>
                                                                                                        <w:bottom w:val="none" w:sz="0" w:space="0" w:color="auto"/>
                                                                                                        <w:right w:val="none" w:sz="0" w:space="0" w:color="auto"/>
                                                                                                      </w:divBdr>
                                                                                                      <w:divsChild>
                                                                                                        <w:div w:id="1184246038">
                                                                                                          <w:marLeft w:val="0"/>
                                                                                                          <w:marRight w:val="0"/>
                                                                                                          <w:marTop w:val="0"/>
                                                                                                          <w:marBottom w:val="0"/>
                                                                                                          <w:divBdr>
                                                                                                            <w:top w:val="none" w:sz="0" w:space="0" w:color="auto"/>
                                                                                                            <w:left w:val="none" w:sz="0" w:space="0" w:color="auto"/>
                                                                                                            <w:bottom w:val="none" w:sz="0" w:space="0" w:color="auto"/>
                                                                                                            <w:right w:val="none" w:sz="0" w:space="0" w:color="auto"/>
                                                                                                          </w:divBdr>
                                                                                                          <w:divsChild>
                                                                                                            <w:div w:id="1132600661">
                                                                                                              <w:marLeft w:val="0"/>
                                                                                                              <w:marRight w:val="0"/>
                                                                                                              <w:marTop w:val="0"/>
                                                                                                              <w:marBottom w:val="0"/>
                                                                                                              <w:divBdr>
                                                                                                                <w:top w:val="none" w:sz="0" w:space="0" w:color="auto"/>
                                                                                                                <w:left w:val="none" w:sz="0" w:space="0" w:color="auto"/>
                                                                                                                <w:bottom w:val="none" w:sz="0" w:space="0" w:color="auto"/>
                                                                                                                <w:right w:val="none" w:sz="0" w:space="0" w:color="auto"/>
                                                                                                              </w:divBdr>
                                                                                                              <w:divsChild>
                                                                                                                <w:div w:id="1283536154">
                                                                                                                  <w:marLeft w:val="0"/>
                                                                                                                  <w:marRight w:val="0"/>
                                                                                                                  <w:marTop w:val="0"/>
                                                                                                                  <w:marBottom w:val="0"/>
                                                                                                                  <w:divBdr>
                                                                                                                    <w:top w:val="none" w:sz="0" w:space="0" w:color="auto"/>
                                                                                                                    <w:left w:val="none" w:sz="0" w:space="0" w:color="auto"/>
                                                                                                                    <w:bottom w:val="none" w:sz="0" w:space="0" w:color="auto"/>
                                                                                                                    <w:right w:val="none" w:sz="0" w:space="0" w:color="auto"/>
                                                                                                                  </w:divBdr>
                                                                                                                  <w:divsChild>
                                                                                                                    <w:div w:id="1158034037">
                                                                                                                      <w:marLeft w:val="0"/>
                                                                                                                      <w:marRight w:val="0"/>
                                                                                                                      <w:marTop w:val="0"/>
                                                                                                                      <w:marBottom w:val="0"/>
                                                                                                                      <w:divBdr>
                                                                                                                        <w:top w:val="none" w:sz="0" w:space="0" w:color="auto"/>
                                                                                                                        <w:left w:val="none" w:sz="0" w:space="0" w:color="auto"/>
                                                                                                                        <w:bottom w:val="none" w:sz="0" w:space="0" w:color="auto"/>
                                                                                                                        <w:right w:val="none" w:sz="0" w:space="0" w:color="auto"/>
                                                                                                                      </w:divBdr>
                                                                                                                      <w:divsChild>
                                                                                                                        <w:div w:id="1704592469">
                                                                                                                          <w:marLeft w:val="0"/>
                                                                                                                          <w:marRight w:val="0"/>
                                                                                                                          <w:marTop w:val="0"/>
                                                                                                                          <w:marBottom w:val="0"/>
                                                                                                                          <w:divBdr>
                                                                                                                            <w:top w:val="none" w:sz="0" w:space="0" w:color="auto"/>
                                                                                                                            <w:left w:val="none" w:sz="0" w:space="0" w:color="auto"/>
                                                                                                                            <w:bottom w:val="none" w:sz="0" w:space="0" w:color="auto"/>
                                                                                                                            <w:right w:val="none" w:sz="0" w:space="0" w:color="auto"/>
                                                                                                                          </w:divBdr>
                                                                                                                          <w:divsChild>
                                                                                                                            <w:div w:id="2097628181">
                                                                                                                              <w:marLeft w:val="0"/>
                                                                                                                              <w:marRight w:val="0"/>
                                                                                                                              <w:marTop w:val="0"/>
                                                                                                                              <w:marBottom w:val="0"/>
                                                                                                                              <w:divBdr>
                                                                                                                                <w:top w:val="none" w:sz="0" w:space="0" w:color="auto"/>
                                                                                                                                <w:left w:val="none" w:sz="0" w:space="0" w:color="auto"/>
                                                                                                                                <w:bottom w:val="none" w:sz="0" w:space="0" w:color="auto"/>
                                                                                                                                <w:right w:val="none" w:sz="0" w:space="0" w:color="auto"/>
                                                                                                                              </w:divBdr>
                                                                                                                              <w:divsChild>
                                                                                                                                <w:div w:id="1737585785">
                                                                                                                                  <w:marLeft w:val="0"/>
                                                                                                                                  <w:marRight w:val="0"/>
                                                                                                                                  <w:marTop w:val="0"/>
                                                                                                                                  <w:marBottom w:val="0"/>
                                                                                                                                  <w:divBdr>
                                                                                                                                    <w:top w:val="none" w:sz="0" w:space="0" w:color="auto"/>
                                                                                                                                    <w:left w:val="none" w:sz="0" w:space="0" w:color="auto"/>
                                                                                                                                    <w:bottom w:val="none" w:sz="0" w:space="0" w:color="auto"/>
                                                                                                                                    <w:right w:val="none" w:sz="0" w:space="0" w:color="auto"/>
                                                                                                                                  </w:divBdr>
                                                                                                                                  <w:divsChild>
                                                                                                                                    <w:div w:id="13621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613284">
                                                                                      <w:marLeft w:val="0"/>
                                                                                      <w:marRight w:val="0"/>
                                                                                      <w:marTop w:val="0"/>
                                                                                      <w:marBottom w:val="0"/>
                                                                                      <w:divBdr>
                                                                                        <w:top w:val="none" w:sz="0" w:space="0" w:color="auto"/>
                                                                                        <w:left w:val="none" w:sz="0" w:space="0" w:color="auto"/>
                                                                                        <w:bottom w:val="none" w:sz="0" w:space="0" w:color="auto"/>
                                                                                        <w:right w:val="none" w:sz="0" w:space="0" w:color="auto"/>
                                                                                      </w:divBdr>
                                                                                      <w:divsChild>
                                                                                        <w:div w:id="1511066825">
                                                                                          <w:marLeft w:val="0"/>
                                                                                          <w:marRight w:val="0"/>
                                                                                          <w:marTop w:val="0"/>
                                                                                          <w:marBottom w:val="0"/>
                                                                                          <w:divBdr>
                                                                                            <w:top w:val="none" w:sz="0" w:space="0" w:color="auto"/>
                                                                                            <w:left w:val="none" w:sz="0" w:space="0" w:color="auto"/>
                                                                                            <w:bottom w:val="none" w:sz="0" w:space="0" w:color="auto"/>
                                                                                            <w:right w:val="none" w:sz="0" w:space="0" w:color="auto"/>
                                                                                          </w:divBdr>
                                                                                          <w:divsChild>
                                                                                            <w:div w:id="1871337864">
                                                                                              <w:marLeft w:val="0"/>
                                                                                              <w:marRight w:val="0"/>
                                                                                              <w:marTop w:val="0"/>
                                                                                              <w:marBottom w:val="0"/>
                                                                                              <w:divBdr>
                                                                                                <w:top w:val="none" w:sz="0" w:space="0" w:color="auto"/>
                                                                                                <w:left w:val="none" w:sz="0" w:space="0" w:color="auto"/>
                                                                                                <w:bottom w:val="none" w:sz="0" w:space="0" w:color="auto"/>
                                                                                                <w:right w:val="none" w:sz="0" w:space="0" w:color="auto"/>
                                                                                              </w:divBdr>
                                                                                              <w:divsChild>
                                                                                                <w:div w:id="1659453908">
                                                                                                  <w:marLeft w:val="0"/>
                                                                                                  <w:marRight w:val="0"/>
                                                                                                  <w:marTop w:val="0"/>
                                                                                                  <w:marBottom w:val="0"/>
                                                                                                  <w:divBdr>
                                                                                                    <w:top w:val="none" w:sz="0" w:space="0" w:color="auto"/>
                                                                                                    <w:left w:val="none" w:sz="0" w:space="0" w:color="auto"/>
                                                                                                    <w:bottom w:val="none" w:sz="0" w:space="0" w:color="auto"/>
                                                                                                    <w:right w:val="none" w:sz="0" w:space="0" w:color="auto"/>
                                                                                                  </w:divBdr>
                                                                                                  <w:divsChild>
                                                                                                    <w:div w:id="559370195">
                                                                                                      <w:marLeft w:val="0"/>
                                                                                                      <w:marRight w:val="0"/>
                                                                                                      <w:marTop w:val="0"/>
                                                                                                      <w:marBottom w:val="0"/>
                                                                                                      <w:divBdr>
                                                                                                        <w:top w:val="none" w:sz="0" w:space="0" w:color="auto"/>
                                                                                                        <w:left w:val="none" w:sz="0" w:space="0" w:color="auto"/>
                                                                                                        <w:bottom w:val="none" w:sz="0" w:space="0" w:color="auto"/>
                                                                                                        <w:right w:val="none" w:sz="0" w:space="0" w:color="auto"/>
                                                                                                      </w:divBdr>
                                                                                                      <w:divsChild>
                                                                                                        <w:div w:id="991298798">
                                                                                                          <w:marLeft w:val="0"/>
                                                                                                          <w:marRight w:val="0"/>
                                                                                                          <w:marTop w:val="0"/>
                                                                                                          <w:marBottom w:val="0"/>
                                                                                                          <w:divBdr>
                                                                                                            <w:top w:val="none" w:sz="0" w:space="0" w:color="auto"/>
                                                                                                            <w:left w:val="none" w:sz="0" w:space="0" w:color="auto"/>
                                                                                                            <w:bottom w:val="none" w:sz="0" w:space="0" w:color="auto"/>
                                                                                                            <w:right w:val="none" w:sz="0" w:space="0" w:color="auto"/>
                                                                                                          </w:divBdr>
                                                                                                          <w:divsChild>
                                                                                                            <w:div w:id="1306351113">
                                                                                                              <w:marLeft w:val="0"/>
                                                                                                              <w:marRight w:val="0"/>
                                                                                                              <w:marTop w:val="0"/>
                                                                                                              <w:marBottom w:val="0"/>
                                                                                                              <w:divBdr>
                                                                                                                <w:top w:val="none" w:sz="0" w:space="0" w:color="auto"/>
                                                                                                                <w:left w:val="none" w:sz="0" w:space="0" w:color="auto"/>
                                                                                                                <w:bottom w:val="none" w:sz="0" w:space="0" w:color="auto"/>
                                                                                                                <w:right w:val="none" w:sz="0" w:space="0" w:color="auto"/>
                                                                                                              </w:divBdr>
                                                                                                              <w:divsChild>
                                                                                                                <w:div w:id="54596418">
                                                                                                                  <w:marLeft w:val="0"/>
                                                                                                                  <w:marRight w:val="0"/>
                                                                                                                  <w:marTop w:val="0"/>
                                                                                                                  <w:marBottom w:val="0"/>
                                                                                                                  <w:divBdr>
                                                                                                                    <w:top w:val="none" w:sz="0" w:space="0" w:color="auto"/>
                                                                                                                    <w:left w:val="none" w:sz="0" w:space="0" w:color="auto"/>
                                                                                                                    <w:bottom w:val="none" w:sz="0" w:space="0" w:color="auto"/>
                                                                                                                    <w:right w:val="none" w:sz="0" w:space="0" w:color="auto"/>
                                                                                                                  </w:divBdr>
                                                                                                                  <w:divsChild>
                                                                                                                    <w:div w:id="1630354049">
                                                                                                                      <w:marLeft w:val="0"/>
                                                                                                                      <w:marRight w:val="0"/>
                                                                                                                      <w:marTop w:val="0"/>
                                                                                                                      <w:marBottom w:val="0"/>
                                                                                                                      <w:divBdr>
                                                                                                                        <w:top w:val="none" w:sz="0" w:space="0" w:color="auto"/>
                                                                                                                        <w:left w:val="none" w:sz="0" w:space="0" w:color="auto"/>
                                                                                                                        <w:bottom w:val="none" w:sz="0" w:space="0" w:color="auto"/>
                                                                                                                        <w:right w:val="none" w:sz="0" w:space="0" w:color="auto"/>
                                                                                                                      </w:divBdr>
                                                                                                                      <w:divsChild>
                                                                                                                        <w:div w:id="1016929998">
                                                                                                                          <w:marLeft w:val="0"/>
                                                                                                                          <w:marRight w:val="0"/>
                                                                                                                          <w:marTop w:val="0"/>
                                                                                                                          <w:marBottom w:val="0"/>
                                                                                                                          <w:divBdr>
                                                                                                                            <w:top w:val="none" w:sz="0" w:space="0" w:color="auto"/>
                                                                                                                            <w:left w:val="none" w:sz="0" w:space="0" w:color="auto"/>
                                                                                                                            <w:bottom w:val="none" w:sz="0" w:space="0" w:color="auto"/>
                                                                                                                            <w:right w:val="none" w:sz="0" w:space="0" w:color="auto"/>
                                                                                                                          </w:divBdr>
                                                                                                                          <w:divsChild>
                                                                                                                            <w:div w:id="1070034102">
                                                                                                                              <w:marLeft w:val="0"/>
                                                                                                                              <w:marRight w:val="0"/>
                                                                                                                              <w:marTop w:val="0"/>
                                                                                                                              <w:marBottom w:val="0"/>
                                                                                                                              <w:divBdr>
                                                                                                                                <w:top w:val="none" w:sz="0" w:space="0" w:color="auto"/>
                                                                                                                                <w:left w:val="none" w:sz="0" w:space="0" w:color="auto"/>
                                                                                                                                <w:bottom w:val="none" w:sz="0" w:space="0" w:color="auto"/>
                                                                                                                                <w:right w:val="none" w:sz="0" w:space="0" w:color="auto"/>
                                                                                                                              </w:divBdr>
                                                                                                                              <w:divsChild>
                                                                                                                                <w:div w:id="1034773419">
                                                                                                                                  <w:marLeft w:val="0"/>
                                                                                                                                  <w:marRight w:val="0"/>
                                                                                                                                  <w:marTop w:val="0"/>
                                                                                                                                  <w:marBottom w:val="0"/>
                                                                                                                                  <w:divBdr>
                                                                                                                                    <w:top w:val="none" w:sz="0" w:space="0" w:color="auto"/>
                                                                                                                                    <w:left w:val="none" w:sz="0" w:space="0" w:color="auto"/>
                                                                                                                                    <w:bottom w:val="none" w:sz="0" w:space="0" w:color="auto"/>
                                                                                                                                    <w:right w:val="none" w:sz="0" w:space="0" w:color="auto"/>
                                                                                                                                  </w:divBdr>
                                                                                                                                  <w:divsChild>
                                                                                                                                    <w:div w:id="1671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058271">
                                              <w:marLeft w:val="0"/>
                                              <w:marRight w:val="0"/>
                                              <w:marTop w:val="0"/>
                                              <w:marBottom w:val="0"/>
                                              <w:divBdr>
                                                <w:top w:val="none" w:sz="0" w:space="0" w:color="auto"/>
                                                <w:left w:val="none" w:sz="0" w:space="0" w:color="auto"/>
                                                <w:bottom w:val="none" w:sz="0" w:space="0" w:color="auto"/>
                                                <w:right w:val="none" w:sz="0" w:space="0" w:color="auto"/>
                                              </w:divBdr>
                                              <w:divsChild>
                                                <w:div w:id="352072911">
                                                  <w:marLeft w:val="0"/>
                                                  <w:marRight w:val="0"/>
                                                  <w:marTop w:val="0"/>
                                                  <w:marBottom w:val="0"/>
                                                  <w:divBdr>
                                                    <w:top w:val="none" w:sz="0" w:space="0" w:color="auto"/>
                                                    <w:left w:val="none" w:sz="0" w:space="0" w:color="auto"/>
                                                    <w:bottom w:val="none" w:sz="0" w:space="0" w:color="auto"/>
                                                    <w:right w:val="none" w:sz="0" w:space="0" w:color="auto"/>
                                                  </w:divBdr>
                                                  <w:divsChild>
                                                    <w:div w:id="2107269007">
                                                      <w:marLeft w:val="0"/>
                                                      <w:marRight w:val="0"/>
                                                      <w:marTop w:val="0"/>
                                                      <w:marBottom w:val="0"/>
                                                      <w:divBdr>
                                                        <w:top w:val="none" w:sz="0" w:space="0" w:color="auto"/>
                                                        <w:left w:val="none" w:sz="0" w:space="0" w:color="auto"/>
                                                        <w:bottom w:val="none" w:sz="0" w:space="0" w:color="auto"/>
                                                        <w:right w:val="none" w:sz="0" w:space="0" w:color="auto"/>
                                                      </w:divBdr>
                                                      <w:divsChild>
                                                        <w:div w:id="846016819">
                                                          <w:marLeft w:val="0"/>
                                                          <w:marRight w:val="0"/>
                                                          <w:marTop w:val="0"/>
                                                          <w:marBottom w:val="0"/>
                                                          <w:divBdr>
                                                            <w:top w:val="none" w:sz="0" w:space="0" w:color="auto"/>
                                                            <w:left w:val="none" w:sz="0" w:space="0" w:color="auto"/>
                                                            <w:bottom w:val="none" w:sz="0" w:space="0" w:color="auto"/>
                                                            <w:right w:val="none" w:sz="0" w:space="0" w:color="auto"/>
                                                          </w:divBdr>
                                                          <w:divsChild>
                                                            <w:div w:id="1821077897">
                                                              <w:marLeft w:val="0"/>
                                                              <w:marRight w:val="0"/>
                                                              <w:marTop w:val="0"/>
                                                              <w:marBottom w:val="0"/>
                                                              <w:divBdr>
                                                                <w:top w:val="none" w:sz="0" w:space="0" w:color="auto"/>
                                                                <w:left w:val="none" w:sz="0" w:space="0" w:color="auto"/>
                                                                <w:bottom w:val="none" w:sz="0" w:space="0" w:color="auto"/>
                                                                <w:right w:val="none" w:sz="0" w:space="0" w:color="auto"/>
                                                              </w:divBdr>
                                                              <w:divsChild>
                                                                <w:div w:id="808782928">
                                                                  <w:marLeft w:val="0"/>
                                                                  <w:marRight w:val="0"/>
                                                                  <w:marTop w:val="0"/>
                                                                  <w:marBottom w:val="0"/>
                                                                  <w:divBdr>
                                                                    <w:top w:val="none" w:sz="0" w:space="0" w:color="auto"/>
                                                                    <w:left w:val="none" w:sz="0" w:space="0" w:color="auto"/>
                                                                    <w:bottom w:val="none" w:sz="0" w:space="0" w:color="auto"/>
                                                                    <w:right w:val="none" w:sz="0" w:space="0" w:color="auto"/>
                                                                  </w:divBdr>
                                                                  <w:divsChild>
                                                                    <w:div w:id="252015879">
                                                                      <w:marLeft w:val="0"/>
                                                                      <w:marRight w:val="0"/>
                                                                      <w:marTop w:val="0"/>
                                                                      <w:marBottom w:val="0"/>
                                                                      <w:divBdr>
                                                                        <w:top w:val="none" w:sz="0" w:space="0" w:color="auto"/>
                                                                        <w:left w:val="none" w:sz="0" w:space="0" w:color="auto"/>
                                                                        <w:bottom w:val="none" w:sz="0" w:space="0" w:color="auto"/>
                                                                        <w:right w:val="none" w:sz="0" w:space="0" w:color="auto"/>
                                                                      </w:divBdr>
                                                                      <w:divsChild>
                                                                        <w:div w:id="1409886962">
                                                                          <w:marLeft w:val="0"/>
                                                                          <w:marRight w:val="0"/>
                                                                          <w:marTop w:val="0"/>
                                                                          <w:marBottom w:val="0"/>
                                                                          <w:divBdr>
                                                                            <w:top w:val="none" w:sz="0" w:space="0" w:color="auto"/>
                                                                            <w:left w:val="none" w:sz="0" w:space="0" w:color="auto"/>
                                                                            <w:bottom w:val="none" w:sz="0" w:space="0" w:color="auto"/>
                                                                            <w:right w:val="none" w:sz="0" w:space="0" w:color="auto"/>
                                                                          </w:divBdr>
                                                                          <w:divsChild>
                                                                            <w:div w:id="1596595377">
                                                                              <w:marLeft w:val="0"/>
                                                                              <w:marRight w:val="0"/>
                                                                              <w:marTop w:val="0"/>
                                                                              <w:marBottom w:val="0"/>
                                                                              <w:divBdr>
                                                                                <w:top w:val="none" w:sz="0" w:space="0" w:color="auto"/>
                                                                                <w:left w:val="none" w:sz="0" w:space="0" w:color="auto"/>
                                                                                <w:bottom w:val="none" w:sz="0" w:space="0" w:color="auto"/>
                                                                                <w:right w:val="none" w:sz="0" w:space="0" w:color="auto"/>
                                                                              </w:divBdr>
                                                                              <w:divsChild>
                                                                                <w:div w:id="1318730048">
                                                                                  <w:marLeft w:val="0"/>
                                                                                  <w:marRight w:val="0"/>
                                                                                  <w:marTop w:val="0"/>
                                                                                  <w:marBottom w:val="0"/>
                                                                                  <w:divBdr>
                                                                                    <w:top w:val="none" w:sz="0" w:space="0" w:color="auto"/>
                                                                                    <w:left w:val="none" w:sz="0" w:space="0" w:color="auto"/>
                                                                                    <w:bottom w:val="none" w:sz="0" w:space="0" w:color="auto"/>
                                                                                    <w:right w:val="none" w:sz="0" w:space="0" w:color="auto"/>
                                                                                  </w:divBdr>
                                                                                  <w:divsChild>
                                                                                    <w:div w:id="664478097">
                                                                                      <w:marLeft w:val="0"/>
                                                                                      <w:marRight w:val="0"/>
                                                                                      <w:marTop w:val="0"/>
                                                                                      <w:marBottom w:val="0"/>
                                                                                      <w:divBdr>
                                                                                        <w:top w:val="none" w:sz="0" w:space="0" w:color="auto"/>
                                                                                        <w:left w:val="none" w:sz="0" w:space="0" w:color="auto"/>
                                                                                        <w:bottom w:val="none" w:sz="0" w:space="0" w:color="auto"/>
                                                                                        <w:right w:val="none" w:sz="0" w:space="0" w:color="auto"/>
                                                                                      </w:divBdr>
                                                                                      <w:divsChild>
                                                                                        <w:div w:id="1178151289">
                                                                                          <w:marLeft w:val="0"/>
                                                                                          <w:marRight w:val="0"/>
                                                                                          <w:marTop w:val="0"/>
                                                                                          <w:marBottom w:val="0"/>
                                                                                          <w:divBdr>
                                                                                            <w:top w:val="none" w:sz="0" w:space="0" w:color="auto"/>
                                                                                            <w:left w:val="none" w:sz="0" w:space="0" w:color="auto"/>
                                                                                            <w:bottom w:val="none" w:sz="0" w:space="0" w:color="auto"/>
                                                                                            <w:right w:val="none" w:sz="0" w:space="0" w:color="auto"/>
                                                                                          </w:divBdr>
                                                                                          <w:divsChild>
                                                                                            <w:div w:id="2968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9533292">
      <w:bodyDiv w:val="1"/>
      <w:marLeft w:val="0"/>
      <w:marRight w:val="0"/>
      <w:marTop w:val="0"/>
      <w:marBottom w:val="0"/>
      <w:divBdr>
        <w:top w:val="none" w:sz="0" w:space="0" w:color="auto"/>
        <w:left w:val="none" w:sz="0" w:space="0" w:color="auto"/>
        <w:bottom w:val="none" w:sz="0" w:space="0" w:color="auto"/>
        <w:right w:val="none" w:sz="0" w:space="0" w:color="auto"/>
      </w:divBdr>
      <w:divsChild>
        <w:div w:id="1700427079">
          <w:marLeft w:val="0"/>
          <w:marRight w:val="0"/>
          <w:marTop w:val="0"/>
          <w:marBottom w:val="0"/>
          <w:divBdr>
            <w:top w:val="none" w:sz="0" w:space="0" w:color="auto"/>
            <w:left w:val="none" w:sz="0" w:space="0" w:color="auto"/>
            <w:bottom w:val="none" w:sz="0" w:space="0" w:color="auto"/>
            <w:right w:val="none" w:sz="0" w:space="0" w:color="auto"/>
          </w:divBdr>
          <w:divsChild>
            <w:div w:id="1675373630">
              <w:marLeft w:val="0"/>
              <w:marRight w:val="0"/>
              <w:marTop w:val="0"/>
              <w:marBottom w:val="0"/>
              <w:divBdr>
                <w:top w:val="none" w:sz="0" w:space="0" w:color="auto"/>
                <w:left w:val="none" w:sz="0" w:space="0" w:color="auto"/>
                <w:bottom w:val="none" w:sz="0" w:space="0" w:color="auto"/>
                <w:right w:val="none" w:sz="0" w:space="0" w:color="auto"/>
              </w:divBdr>
              <w:divsChild>
                <w:div w:id="1170876701">
                  <w:marLeft w:val="0"/>
                  <w:marRight w:val="0"/>
                  <w:marTop w:val="0"/>
                  <w:marBottom w:val="0"/>
                  <w:divBdr>
                    <w:top w:val="none" w:sz="0" w:space="0" w:color="auto"/>
                    <w:left w:val="none" w:sz="0" w:space="0" w:color="auto"/>
                    <w:bottom w:val="none" w:sz="0" w:space="0" w:color="auto"/>
                    <w:right w:val="none" w:sz="0" w:space="0" w:color="auto"/>
                  </w:divBdr>
                  <w:divsChild>
                    <w:div w:id="624625639">
                      <w:marLeft w:val="0"/>
                      <w:marRight w:val="0"/>
                      <w:marTop w:val="0"/>
                      <w:marBottom w:val="0"/>
                      <w:divBdr>
                        <w:top w:val="none" w:sz="0" w:space="0" w:color="auto"/>
                        <w:left w:val="none" w:sz="0" w:space="0" w:color="auto"/>
                        <w:bottom w:val="none" w:sz="0" w:space="0" w:color="auto"/>
                        <w:right w:val="none" w:sz="0" w:space="0" w:color="auto"/>
                      </w:divBdr>
                      <w:divsChild>
                        <w:div w:id="453065289">
                          <w:marLeft w:val="0"/>
                          <w:marRight w:val="0"/>
                          <w:marTop w:val="0"/>
                          <w:marBottom w:val="0"/>
                          <w:divBdr>
                            <w:top w:val="none" w:sz="0" w:space="0" w:color="auto"/>
                            <w:left w:val="none" w:sz="0" w:space="0" w:color="auto"/>
                            <w:bottom w:val="none" w:sz="0" w:space="0" w:color="auto"/>
                            <w:right w:val="none" w:sz="0" w:space="0" w:color="auto"/>
                          </w:divBdr>
                          <w:divsChild>
                            <w:div w:id="583950770">
                              <w:marLeft w:val="0"/>
                              <w:marRight w:val="0"/>
                              <w:marTop w:val="0"/>
                              <w:marBottom w:val="0"/>
                              <w:divBdr>
                                <w:top w:val="none" w:sz="0" w:space="0" w:color="auto"/>
                                <w:left w:val="none" w:sz="0" w:space="0" w:color="auto"/>
                                <w:bottom w:val="none" w:sz="0" w:space="0" w:color="auto"/>
                                <w:right w:val="none" w:sz="0" w:space="0" w:color="auto"/>
                              </w:divBdr>
                              <w:divsChild>
                                <w:div w:id="805511561">
                                  <w:marLeft w:val="0"/>
                                  <w:marRight w:val="0"/>
                                  <w:marTop w:val="0"/>
                                  <w:marBottom w:val="0"/>
                                  <w:divBdr>
                                    <w:top w:val="none" w:sz="0" w:space="0" w:color="auto"/>
                                    <w:left w:val="none" w:sz="0" w:space="0" w:color="auto"/>
                                    <w:bottom w:val="none" w:sz="0" w:space="0" w:color="auto"/>
                                    <w:right w:val="none" w:sz="0" w:space="0" w:color="auto"/>
                                  </w:divBdr>
                                  <w:divsChild>
                                    <w:div w:id="1685672954">
                                      <w:marLeft w:val="0"/>
                                      <w:marRight w:val="0"/>
                                      <w:marTop w:val="0"/>
                                      <w:marBottom w:val="0"/>
                                      <w:divBdr>
                                        <w:top w:val="none" w:sz="0" w:space="0" w:color="auto"/>
                                        <w:left w:val="none" w:sz="0" w:space="0" w:color="auto"/>
                                        <w:bottom w:val="none" w:sz="0" w:space="0" w:color="auto"/>
                                        <w:right w:val="none" w:sz="0" w:space="0" w:color="auto"/>
                                      </w:divBdr>
                                      <w:divsChild>
                                        <w:div w:id="1699431338">
                                          <w:marLeft w:val="0"/>
                                          <w:marRight w:val="0"/>
                                          <w:marTop w:val="0"/>
                                          <w:marBottom w:val="0"/>
                                          <w:divBdr>
                                            <w:top w:val="none" w:sz="0" w:space="0" w:color="auto"/>
                                            <w:left w:val="none" w:sz="0" w:space="0" w:color="auto"/>
                                            <w:bottom w:val="none" w:sz="0" w:space="0" w:color="auto"/>
                                            <w:right w:val="none" w:sz="0" w:space="0" w:color="auto"/>
                                          </w:divBdr>
                                          <w:divsChild>
                                            <w:div w:id="133446719">
                                              <w:marLeft w:val="0"/>
                                              <w:marRight w:val="0"/>
                                              <w:marTop w:val="0"/>
                                              <w:marBottom w:val="0"/>
                                              <w:divBdr>
                                                <w:top w:val="none" w:sz="0" w:space="0" w:color="auto"/>
                                                <w:left w:val="none" w:sz="0" w:space="0" w:color="auto"/>
                                                <w:bottom w:val="none" w:sz="0" w:space="0" w:color="auto"/>
                                                <w:right w:val="none" w:sz="0" w:space="0" w:color="auto"/>
                                              </w:divBdr>
                                              <w:divsChild>
                                                <w:div w:id="2043437493">
                                                  <w:marLeft w:val="0"/>
                                                  <w:marRight w:val="0"/>
                                                  <w:marTop w:val="0"/>
                                                  <w:marBottom w:val="0"/>
                                                  <w:divBdr>
                                                    <w:top w:val="none" w:sz="0" w:space="0" w:color="auto"/>
                                                    <w:left w:val="none" w:sz="0" w:space="0" w:color="auto"/>
                                                    <w:bottom w:val="none" w:sz="0" w:space="0" w:color="auto"/>
                                                    <w:right w:val="none" w:sz="0" w:space="0" w:color="auto"/>
                                                  </w:divBdr>
                                                  <w:divsChild>
                                                    <w:div w:id="1751386489">
                                                      <w:marLeft w:val="0"/>
                                                      <w:marRight w:val="0"/>
                                                      <w:marTop w:val="0"/>
                                                      <w:marBottom w:val="0"/>
                                                      <w:divBdr>
                                                        <w:top w:val="none" w:sz="0" w:space="0" w:color="auto"/>
                                                        <w:left w:val="none" w:sz="0" w:space="0" w:color="auto"/>
                                                        <w:bottom w:val="none" w:sz="0" w:space="0" w:color="auto"/>
                                                        <w:right w:val="none" w:sz="0" w:space="0" w:color="auto"/>
                                                      </w:divBdr>
                                                      <w:divsChild>
                                                        <w:div w:id="5605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76995">
          <w:marLeft w:val="0"/>
          <w:marRight w:val="0"/>
          <w:marTop w:val="0"/>
          <w:marBottom w:val="0"/>
          <w:divBdr>
            <w:top w:val="none" w:sz="0" w:space="0" w:color="auto"/>
            <w:left w:val="none" w:sz="0" w:space="0" w:color="auto"/>
            <w:bottom w:val="none" w:sz="0" w:space="0" w:color="auto"/>
            <w:right w:val="none" w:sz="0" w:space="0" w:color="auto"/>
          </w:divBdr>
          <w:divsChild>
            <w:div w:id="1781299198">
              <w:marLeft w:val="0"/>
              <w:marRight w:val="0"/>
              <w:marTop w:val="0"/>
              <w:marBottom w:val="0"/>
              <w:divBdr>
                <w:top w:val="none" w:sz="0" w:space="0" w:color="auto"/>
                <w:left w:val="none" w:sz="0" w:space="0" w:color="auto"/>
                <w:bottom w:val="none" w:sz="0" w:space="0" w:color="auto"/>
                <w:right w:val="none" w:sz="0" w:space="0" w:color="auto"/>
              </w:divBdr>
              <w:divsChild>
                <w:div w:id="1468626014">
                  <w:marLeft w:val="0"/>
                  <w:marRight w:val="0"/>
                  <w:marTop w:val="0"/>
                  <w:marBottom w:val="0"/>
                  <w:divBdr>
                    <w:top w:val="none" w:sz="0" w:space="0" w:color="auto"/>
                    <w:left w:val="none" w:sz="0" w:space="0" w:color="auto"/>
                    <w:bottom w:val="none" w:sz="0" w:space="0" w:color="auto"/>
                    <w:right w:val="none" w:sz="0" w:space="0" w:color="auto"/>
                  </w:divBdr>
                  <w:divsChild>
                    <w:div w:id="57746076">
                      <w:marLeft w:val="0"/>
                      <w:marRight w:val="0"/>
                      <w:marTop w:val="0"/>
                      <w:marBottom w:val="0"/>
                      <w:divBdr>
                        <w:top w:val="none" w:sz="0" w:space="0" w:color="auto"/>
                        <w:left w:val="none" w:sz="0" w:space="0" w:color="auto"/>
                        <w:bottom w:val="none" w:sz="0" w:space="0" w:color="auto"/>
                        <w:right w:val="none" w:sz="0" w:space="0" w:color="auto"/>
                      </w:divBdr>
                      <w:divsChild>
                        <w:div w:id="2128158045">
                          <w:marLeft w:val="0"/>
                          <w:marRight w:val="0"/>
                          <w:marTop w:val="0"/>
                          <w:marBottom w:val="0"/>
                          <w:divBdr>
                            <w:top w:val="none" w:sz="0" w:space="0" w:color="auto"/>
                            <w:left w:val="none" w:sz="0" w:space="0" w:color="auto"/>
                            <w:bottom w:val="none" w:sz="0" w:space="0" w:color="auto"/>
                            <w:right w:val="none" w:sz="0" w:space="0" w:color="auto"/>
                          </w:divBdr>
                          <w:divsChild>
                            <w:div w:id="1517111868">
                              <w:marLeft w:val="0"/>
                              <w:marRight w:val="0"/>
                              <w:marTop w:val="0"/>
                              <w:marBottom w:val="0"/>
                              <w:divBdr>
                                <w:top w:val="none" w:sz="0" w:space="0" w:color="auto"/>
                                <w:left w:val="none" w:sz="0" w:space="0" w:color="auto"/>
                                <w:bottom w:val="none" w:sz="0" w:space="0" w:color="auto"/>
                                <w:right w:val="none" w:sz="0" w:space="0" w:color="auto"/>
                              </w:divBdr>
                              <w:divsChild>
                                <w:div w:id="1355031967">
                                  <w:marLeft w:val="0"/>
                                  <w:marRight w:val="0"/>
                                  <w:marTop w:val="0"/>
                                  <w:marBottom w:val="0"/>
                                  <w:divBdr>
                                    <w:top w:val="none" w:sz="0" w:space="0" w:color="auto"/>
                                    <w:left w:val="none" w:sz="0" w:space="0" w:color="auto"/>
                                    <w:bottom w:val="none" w:sz="0" w:space="0" w:color="auto"/>
                                    <w:right w:val="none" w:sz="0" w:space="0" w:color="auto"/>
                                  </w:divBdr>
                                  <w:divsChild>
                                    <w:div w:id="1098019049">
                                      <w:marLeft w:val="0"/>
                                      <w:marRight w:val="0"/>
                                      <w:marTop w:val="0"/>
                                      <w:marBottom w:val="0"/>
                                      <w:divBdr>
                                        <w:top w:val="none" w:sz="0" w:space="0" w:color="auto"/>
                                        <w:left w:val="none" w:sz="0" w:space="0" w:color="auto"/>
                                        <w:bottom w:val="none" w:sz="0" w:space="0" w:color="auto"/>
                                        <w:right w:val="none" w:sz="0" w:space="0" w:color="auto"/>
                                      </w:divBdr>
                                      <w:divsChild>
                                        <w:div w:id="1215653226">
                                          <w:marLeft w:val="0"/>
                                          <w:marRight w:val="0"/>
                                          <w:marTop w:val="0"/>
                                          <w:marBottom w:val="0"/>
                                          <w:divBdr>
                                            <w:top w:val="none" w:sz="0" w:space="0" w:color="auto"/>
                                            <w:left w:val="none" w:sz="0" w:space="0" w:color="auto"/>
                                            <w:bottom w:val="none" w:sz="0" w:space="0" w:color="auto"/>
                                            <w:right w:val="none" w:sz="0" w:space="0" w:color="auto"/>
                                          </w:divBdr>
                                          <w:divsChild>
                                            <w:div w:id="321470744">
                                              <w:marLeft w:val="0"/>
                                              <w:marRight w:val="0"/>
                                              <w:marTop w:val="0"/>
                                              <w:marBottom w:val="0"/>
                                              <w:divBdr>
                                                <w:top w:val="none" w:sz="0" w:space="0" w:color="auto"/>
                                                <w:left w:val="none" w:sz="0" w:space="0" w:color="auto"/>
                                                <w:bottom w:val="none" w:sz="0" w:space="0" w:color="auto"/>
                                                <w:right w:val="none" w:sz="0" w:space="0" w:color="auto"/>
                                              </w:divBdr>
                                              <w:divsChild>
                                                <w:div w:id="1131484679">
                                                  <w:marLeft w:val="0"/>
                                                  <w:marRight w:val="0"/>
                                                  <w:marTop w:val="0"/>
                                                  <w:marBottom w:val="0"/>
                                                  <w:divBdr>
                                                    <w:top w:val="none" w:sz="0" w:space="0" w:color="auto"/>
                                                    <w:left w:val="none" w:sz="0" w:space="0" w:color="auto"/>
                                                    <w:bottom w:val="none" w:sz="0" w:space="0" w:color="auto"/>
                                                    <w:right w:val="none" w:sz="0" w:space="0" w:color="auto"/>
                                                  </w:divBdr>
                                                  <w:divsChild>
                                                    <w:div w:id="240067365">
                                                      <w:marLeft w:val="0"/>
                                                      <w:marRight w:val="0"/>
                                                      <w:marTop w:val="0"/>
                                                      <w:marBottom w:val="0"/>
                                                      <w:divBdr>
                                                        <w:top w:val="none" w:sz="0" w:space="0" w:color="auto"/>
                                                        <w:left w:val="none" w:sz="0" w:space="0" w:color="auto"/>
                                                        <w:bottom w:val="none" w:sz="0" w:space="0" w:color="auto"/>
                                                        <w:right w:val="none" w:sz="0" w:space="0" w:color="auto"/>
                                                      </w:divBdr>
                                                      <w:divsChild>
                                                        <w:div w:id="14391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927080">
          <w:marLeft w:val="0"/>
          <w:marRight w:val="0"/>
          <w:marTop w:val="0"/>
          <w:marBottom w:val="0"/>
          <w:divBdr>
            <w:top w:val="none" w:sz="0" w:space="0" w:color="auto"/>
            <w:left w:val="none" w:sz="0" w:space="0" w:color="auto"/>
            <w:bottom w:val="none" w:sz="0" w:space="0" w:color="auto"/>
            <w:right w:val="none" w:sz="0" w:space="0" w:color="auto"/>
          </w:divBdr>
          <w:divsChild>
            <w:div w:id="1055156544">
              <w:marLeft w:val="0"/>
              <w:marRight w:val="0"/>
              <w:marTop w:val="0"/>
              <w:marBottom w:val="0"/>
              <w:divBdr>
                <w:top w:val="none" w:sz="0" w:space="0" w:color="auto"/>
                <w:left w:val="none" w:sz="0" w:space="0" w:color="auto"/>
                <w:bottom w:val="none" w:sz="0" w:space="0" w:color="auto"/>
                <w:right w:val="none" w:sz="0" w:space="0" w:color="auto"/>
              </w:divBdr>
            </w:div>
          </w:divsChild>
        </w:div>
        <w:div w:id="1639651179">
          <w:marLeft w:val="0"/>
          <w:marRight w:val="0"/>
          <w:marTop w:val="0"/>
          <w:marBottom w:val="0"/>
          <w:divBdr>
            <w:top w:val="none" w:sz="0" w:space="0" w:color="auto"/>
            <w:left w:val="none" w:sz="0" w:space="0" w:color="auto"/>
            <w:bottom w:val="none" w:sz="0" w:space="0" w:color="auto"/>
            <w:right w:val="none" w:sz="0" w:space="0" w:color="auto"/>
          </w:divBdr>
          <w:divsChild>
            <w:div w:id="239170928">
              <w:marLeft w:val="0"/>
              <w:marRight w:val="0"/>
              <w:marTop w:val="0"/>
              <w:marBottom w:val="0"/>
              <w:divBdr>
                <w:top w:val="none" w:sz="0" w:space="0" w:color="auto"/>
                <w:left w:val="none" w:sz="0" w:space="0" w:color="auto"/>
                <w:bottom w:val="none" w:sz="0" w:space="0" w:color="auto"/>
                <w:right w:val="none" w:sz="0" w:space="0" w:color="auto"/>
              </w:divBdr>
            </w:div>
          </w:divsChild>
        </w:div>
        <w:div w:id="20479293">
          <w:marLeft w:val="0"/>
          <w:marRight w:val="0"/>
          <w:marTop w:val="0"/>
          <w:marBottom w:val="0"/>
          <w:divBdr>
            <w:top w:val="none" w:sz="0" w:space="0" w:color="auto"/>
            <w:left w:val="none" w:sz="0" w:space="0" w:color="auto"/>
            <w:bottom w:val="none" w:sz="0" w:space="0" w:color="auto"/>
            <w:right w:val="none" w:sz="0" w:space="0" w:color="auto"/>
          </w:divBdr>
          <w:divsChild>
            <w:div w:id="209655065">
              <w:marLeft w:val="0"/>
              <w:marRight w:val="0"/>
              <w:marTop w:val="0"/>
              <w:marBottom w:val="0"/>
              <w:divBdr>
                <w:top w:val="none" w:sz="0" w:space="0" w:color="auto"/>
                <w:left w:val="none" w:sz="0" w:space="0" w:color="auto"/>
                <w:bottom w:val="none" w:sz="0" w:space="0" w:color="auto"/>
                <w:right w:val="none" w:sz="0" w:space="0" w:color="auto"/>
              </w:divBdr>
            </w:div>
          </w:divsChild>
        </w:div>
        <w:div w:id="269092494">
          <w:marLeft w:val="0"/>
          <w:marRight w:val="0"/>
          <w:marTop w:val="0"/>
          <w:marBottom w:val="0"/>
          <w:divBdr>
            <w:top w:val="none" w:sz="0" w:space="0" w:color="auto"/>
            <w:left w:val="none" w:sz="0" w:space="0" w:color="auto"/>
            <w:bottom w:val="none" w:sz="0" w:space="0" w:color="auto"/>
            <w:right w:val="none" w:sz="0" w:space="0" w:color="auto"/>
          </w:divBdr>
          <w:divsChild>
            <w:div w:id="255214540">
              <w:marLeft w:val="0"/>
              <w:marRight w:val="0"/>
              <w:marTop w:val="0"/>
              <w:marBottom w:val="0"/>
              <w:divBdr>
                <w:top w:val="none" w:sz="0" w:space="0" w:color="auto"/>
                <w:left w:val="none" w:sz="0" w:space="0" w:color="auto"/>
                <w:bottom w:val="none" w:sz="0" w:space="0" w:color="auto"/>
                <w:right w:val="none" w:sz="0" w:space="0" w:color="auto"/>
              </w:divBdr>
            </w:div>
          </w:divsChild>
        </w:div>
        <w:div w:id="1000305896">
          <w:marLeft w:val="0"/>
          <w:marRight w:val="0"/>
          <w:marTop w:val="0"/>
          <w:marBottom w:val="0"/>
          <w:divBdr>
            <w:top w:val="none" w:sz="0" w:space="0" w:color="auto"/>
            <w:left w:val="none" w:sz="0" w:space="0" w:color="auto"/>
            <w:bottom w:val="none" w:sz="0" w:space="0" w:color="auto"/>
            <w:right w:val="none" w:sz="0" w:space="0" w:color="auto"/>
          </w:divBdr>
          <w:divsChild>
            <w:div w:id="156310425">
              <w:marLeft w:val="0"/>
              <w:marRight w:val="0"/>
              <w:marTop w:val="0"/>
              <w:marBottom w:val="0"/>
              <w:divBdr>
                <w:top w:val="none" w:sz="0" w:space="0" w:color="auto"/>
                <w:left w:val="none" w:sz="0" w:space="0" w:color="auto"/>
                <w:bottom w:val="none" w:sz="0" w:space="0" w:color="auto"/>
                <w:right w:val="none" w:sz="0" w:space="0" w:color="auto"/>
              </w:divBdr>
            </w:div>
          </w:divsChild>
        </w:div>
        <w:div w:id="461926160">
          <w:marLeft w:val="0"/>
          <w:marRight w:val="0"/>
          <w:marTop w:val="0"/>
          <w:marBottom w:val="0"/>
          <w:divBdr>
            <w:top w:val="none" w:sz="0" w:space="0" w:color="auto"/>
            <w:left w:val="none" w:sz="0" w:space="0" w:color="auto"/>
            <w:bottom w:val="none" w:sz="0" w:space="0" w:color="auto"/>
            <w:right w:val="none" w:sz="0" w:space="0" w:color="auto"/>
          </w:divBdr>
          <w:divsChild>
            <w:div w:id="1814059288">
              <w:marLeft w:val="0"/>
              <w:marRight w:val="0"/>
              <w:marTop w:val="0"/>
              <w:marBottom w:val="0"/>
              <w:divBdr>
                <w:top w:val="none" w:sz="0" w:space="0" w:color="auto"/>
                <w:left w:val="none" w:sz="0" w:space="0" w:color="auto"/>
                <w:bottom w:val="none" w:sz="0" w:space="0" w:color="auto"/>
                <w:right w:val="none" w:sz="0" w:space="0" w:color="auto"/>
              </w:divBdr>
              <w:divsChild>
                <w:div w:id="1225799436">
                  <w:marLeft w:val="0"/>
                  <w:marRight w:val="0"/>
                  <w:marTop w:val="0"/>
                  <w:marBottom w:val="0"/>
                  <w:divBdr>
                    <w:top w:val="none" w:sz="0" w:space="0" w:color="auto"/>
                    <w:left w:val="none" w:sz="0" w:space="0" w:color="auto"/>
                    <w:bottom w:val="none" w:sz="0" w:space="0" w:color="auto"/>
                    <w:right w:val="none" w:sz="0" w:space="0" w:color="auto"/>
                  </w:divBdr>
                  <w:divsChild>
                    <w:div w:id="905340173">
                      <w:marLeft w:val="0"/>
                      <w:marRight w:val="0"/>
                      <w:marTop w:val="0"/>
                      <w:marBottom w:val="0"/>
                      <w:divBdr>
                        <w:top w:val="none" w:sz="0" w:space="0" w:color="auto"/>
                        <w:left w:val="none" w:sz="0" w:space="0" w:color="auto"/>
                        <w:bottom w:val="none" w:sz="0" w:space="0" w:color="auto"/>
                        <w:right w:val="none" w:sz="0" w:space="0" w:color="auto"/>
                      </w:divBdr>
                      <w:divsChild>
                        <w:div w:id="1603147786">
                          <w:marLeft w:val="0"/>
                          <w:marRight w:val="0"/>
                          <w:marTop w:val="0"/>
                          <w:marBottom w:val="0"/>
                          <w:divBdr>
                            <w:top w:val="none" w:sz="0" w:space="0" w:color="auto"/>
                            <w:left w:val="none" w:sz="0" w:space="0" w:color="auto"/>
                            <w:bottom w:val="none" w:sz="0" w:space="0" w:color="auto"/>
                            <w:right w:val="none" w:sz="0" w:space="0" w:color="auto"/>
                          </w:divBdr>
                          <w:divsChild>
                            <w:div w:id="862521077">
                              <w:marLeft w:val="0"/>
                              <w:marRight w:val="0"/>
                              <w:marTop w:val="0"/>
                              <w:marBottom w:val="0"/>
                              <w:divBdr>
                                <w:top w:val="none" w:sz="0" w:space="0" w:color="auto"/>
                                <w:left w:val="none" w:sz="0" w:space="0" w:color="auto"/>
                                <w:bottom w:val="none" w:sz="0" w:space="0" w:color="auto"/>
                                <w:right w:val="none" w:sz="0" w:space="0" w:color="auto"/>
                              </w:divBdr>
                              <w:divsChild>
                                <w:div w:id="1608390946">
                                  <w:marLeft w:val="0"/>
                                  <w:marRight w:val="0"/>
                                  <w:marTop w:val="0"/>
                                  <w:marBottom w:val="0"/>
                                  <w:divBdr>
                                    <w:top w:val="none" w:sz="0" w:space="0" w:color="auto"/>
                                    <w:left w:val="none" w:sz="0" w:space="0" w:color="auto"/>
                                    <w:bottom w:val="none" w:sz="0" w:space="0" w:color="auto"/>
                                    <w:right w:val="none" w:sz="0" w:space="0" w:color="auto"/>
                                  </w:divBdr>
                                  <w:divsChild>
                                    <w:div w:id="1470392026">
                                      <w:marLeft w:val="0"/>
                                      <w:marRight w:val="0"/>
                                      <w:marTop w:val="0"/>
                                      <w:marBottom w:val="0"/>
                                      <w:divBdr>
                                        <w:top w:val="none" w:sz="0" w:space="0" w:color="auto"/>
                                        <w:left w:val="none" w:sz="0" w:space="0" w:color="auto"/>
                                        <w:bottom w:val="none" w:sz="0" w:space="0" w:color="auto"/>
                                        <w:right w:val="none" w:sz="0" w:space="0" w:color="auto"/>
                                      </w:divBdr>
                                      <w:divsChild>
                                        <w:div w:id="1046293836">
                                          <w:marLeft w:val="0"/>
                                          <w:marRight w:val="0"/>
                                          <w:marTop w:val="0"/>
                                          <w:marBottom w:val="0"/>
                                          <w:divBdr>
                                            <w:top w:val="none" w:sz="0" w:space="0" w:color="auto"/>
                                            <w:left w:val="none" w:sz="0" w:space="0" w:color="auto"/>
                                            <w:bottom w:val="none" w:sz="0" w:space="0" w:color="auto"/>
                                            <w:right w:val="none" w:sz="0" w:space="0" w:color="auto"/>
                                          </w:divBdr>
                                          <w:divsChild>
                                            <w:div w:id="1209682460">
                                              <w:marLeft w:val="0"/>
                                              <w:marRight w:val="0"/>
                                              <w:marTop w:val="0"/>
                                              <w:marBottom w:val="0"/>
                                              <w:divBdr>
                                                <w:top w:val="none" w:sz="0" w:space="0" w:color="auto"/>
                                                <w:left w:val="none" w:sz="0" w:space="0" w:color="auto"/>
                                                <w:bottom w:val="none" w:sz="0" w:space="0" w:color="auto"/>
                                                <w:right w:val="none" w:sz="0" w:space="0" w:color="auto"/>
                                              </w:divBdr>
                                              <w:divsChild>
                                                <w:div w:id="613709007">
                                                  <w:marLeft w:val="0"/>
                                                  <w:marRight w:val="0"/>
                                                  <w:marTop w:val="0"/>
                                                  <w:marBottom w:val="0"/>
                                                  <w:divBdr>
                                                    <w:top w:val="none" w:sz="0" w:space="0" w:color="auto"/>
                                                    <w:left w:val="none" w:sz="0" w:space="0" w:color="auto"/>
                                                    <w:bottom w:val="none" w:sz="0" w:space="0" w:color="auto"/>
                                                    <w:right w:val="none" w:sz="0" w:space="0" w:color="auto"/>
                                                  </w:divBdr>
                                                  <w:divsChild>
                                                    <w:div w:id="1744792481">
                                                      <w:marLeft w:val="0"/>
                                                      <w:marRight w:val="0"/>
                                                      <w:marTop w:val="0"/>
                                                      <w:marBottom w:val="0"/>
                                                      <w:divBdr>
                                                        <w:top w:val="none" w:sz="0" w:space="0" w:color="auto"/>
                                                        <w:left w:val="none" w:sz="0" w:space="0" w:color="auto"/>
                                                        <w:bottom w:val="none" w:sz="0" w:space="0" w:color="auto"/>
                                                        <w:right w:val="none" w:sz="0" w:space="0" w:color="auto"/>
                                                      </w:divBdr>
                                                      <w:divsChild>
                                                        <w:div w:id="9529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3963">
          <w:marLeft w:val="0"/>
          <w:marRight w:val="0"/>
          <w:marTop w:val="0"/>
          <w:marBottom w:val="0"/>
          <w:divBdr>
            <w:top w:val="none" w:sz="0" w:space="0" w:color="auto"/>
            <w:left w:val="none" w:sz="0" w:space="0" w:color="auto"/>
            <w:bottom w:val="none" w:sz="0" w:space="0" w:color="auto"/>
            <w:right w:val="none" w:sz="0" w:space="0" w:color="auto"/>
          </w:divBdr>
          <w:divsChild>
            <w:div w:id="1508785193">
              <w:marLeft w:val="0"/>
              <w:marRight w:val="0"/>
              <w:marTop w:val="0"/>
              <w:marBottom w:val="0"/>
              <w:divBdr>
                <w:top w:val="none" w:sz="0" w:space="0" w:color="auto"/>
                <w:left w:val="none" w:sz="0" w:space="0" w:color="auto"/>
                <w:bottom w:val="none" w:sz="0" w:space="0" w:color="auto"/>
                <w:right w:val="none" w:sz="0" w:space="0" w:color="auto"/>
              </w:divBdr>
              <w:divsChild>
                <w:div w:id="1454783915">
                  <w:marLeft w:val="0"/>
                  <w:marRight w:val="0"/>
                  <w:marTop w:val="0"/>
                  <w:marBottom w:val="0"/>
                  <w:divBdr>
                    <w:top w:val="none" w:sz="0" w:space="0" w:color="auto"/>
                    <w:left w:val="none" w:sz="0" w:space="0" w:color="auto"/>
                    <w:bottom w:val="none" w:sz="0" w:space="0" w:color="auto"/>
                    <w:right w:val="none" w:sz="0" w:space="0" w:color="auto"/>
                  </w:divBdr>
                  <w:divsChild>
                    <w:div w:id="693265898">
                      <w:marLeft w:val="0"/>
                      <w:marRight w:val="0"/>
                      <w:marTop w:val="0"/>
                      <w:marBottom w:val="0"/>
                      <w:divBdr>
                        <w:top w:val="none" w:sz="0" w:space="0" w:color="auto"/>
                        <w:left w:val="none" w:sz="0" w:space="0" w:color="auto"/>
                        <w:bottom w:val="none" w:sz="0" w:space="0" w:color="auto"/>
                        <w:right w:val="none" w:sz="0" w:space="0" w:color="auto"/>
                      </w:divBdr>
                      <w:divsChild>
                        <w:div w:id="1603145460">
                          <w:marLeft w:val="0"/>
                          <w:marRight w:val="0"/>
                          <w:marTop w:val="0"/>
                          <w:marBottom w:val="0"/>
                          <w:divBdr>
                            <w:top w:val="none" w:sz="0" w:space="0" w:color="auto"/>
                            <w:left w:val="none" w:sz="0" w:space="0" w:color="auto"/>
                            <w:bottom w:val="none" w:sz="0" w:space="0" w:color="auto"/>
                            <w:right w:val="none" w:sz="0" w:space="0" w:color="auto"/>
                          </w:divBdr>
                          <w:divsChild>
                            <w:div w:id="1165051825">
                              <w:marLeft w:val="0"/>
                              <w:marRight w:val="0"/>
                              <w:marTop w:val="0"/>
                              <w:marBottom w:val="0"/>
                              <w:divBdr>
                                <w:top w:val="none" w:sz="0" w:space="0" w:color="auto"/>
                                <w:left w:val="none" w:sz="0" w:space="0" w:color="auto"/>
                                <w:bottom w:val="none" w:sz="0" w:space="0" w:color="auto"/>
                                <w:right w:val="none" w:sz="0" w:space="0" w:color="auto"/>
                              </w:divBdr>
                              <w:divsChild>
                                <w:div w:id="1233199815">
                                  <w:marLeft w:val="0"/>
                                  <w:marRight w:val="0"/>
                                  <w:marTop w:val="0"/>
                                  <w:marBottom w:val="0"/>
                                  <w:divBdr>
                                    <w:top w:val="none" w:sz="0" w:space="0" w:color="auto"/>
                                    <w:left w:val="none" w:sz="0" w:space="0" w:color="auto"/>
                                    <w:bottom w:val="none" w:sz="0" w:space="0" w:color="auto"/>
                                    <w:right w:val="none" w:sz="0" w:space="0" w:color="auto"/>
                                  </w:divBdr>
                                  <w:divsChild>
                                    <w:div w:id="779640250">
                                      <w:marLeft w:val="0"/>
                                      <w:marRight w:val="0"/>
                                      <w:marTop w:val="0"/>
                                      <w:marBottom w:val="0"/>
                                      <w:divBdr>
                                        <w:top w:val="none" w:sz="0" w:space="0" w:color="auto"/>
                                        <w:left w:val="none" w:sz="0" w:space="0" w:color="auto"/>
                                        <w:bottom w:val="none" w:sz="0" w:space="0" w:color="auto"/>
                                        <w:right w:val="none" w:sz="0" w:space="0" w:color="auto"/>
                                      </w:divBdr>
                                      <w:divsChild>
                                        <w:div w:id="1994597069">
                                          <w:marLeft w:val="0"/>
                                          <w:marRight w:val="0"/>
                                          <w:marTop w:val="0"/>
                                          <w:marBottom w:val="0"/>
                                          <w:divBdr>
                                            <w:top w:val="none" w:sz="0" w:space="0" w:color="auto"/>
                                            <w:left w:val="none" w:sz="0" w:space="0" w:color="auto"/>
                                            <w:bottom w:val="none" w:sz="0" w:space="0" w:color="auto"/>
                                            <w:right w:val="none" w:sz="0" w:space="0" w:color="auto"/>
                                          </w:divBdr>
                                          <w:divsChild>
                                            <w:div w:id="434401928">
                                              <w:marLeft w:val="0"/>
                                              <w:marRight w:val="0"/>
                                              <w:marTop w:val="0"/>
                                              <w:marBottom w:val="0"/>
                                              <w:divBdr>
                                                <w:top w:val="none" w:sz="0" w:space="0" w:color="auto"/>
                                                <w:left w:val="none" w:sz="0" w:space="0" w:color="auto"/>
                                                <w:bottom w:val="none" w:sz="0" w:space="0" w:color="auto"/>
                                                <w:right w:val="none" w:sz="0" w:space="0" w:color="auto"/>
                                              </w:divBdr>
                                              <w:divsChild>
                                                <w:div w:id="652872302">
                                                  <w:marLeft w:val="0"/>
                                                  <w:marRight w:val="0"/>
                                                  <w:marTop w:val="0"/>
                                                  <w:marBottom w:val="0"/>
                                                  <w:divBdr>
                                                    <w:top w:val="none" w:sz="0" w:space="0" w:color="auto"/>
                                                    <w:left w:val="none" w:sz="0" w:space="0" w:color="auto"/>
                                                    <w:bottom w:val="none" w:sz="0" w:space="0" w:color="auto"/>
                                                    <w:right w:val="none" w:sz="0" w:space="0" w:color="auto"/>
                                                  </w:divBdr>
                                                  <w:divsChild>
                                                    <w:div w:id="1377897564">
                                                      <w:marLeft w:val="0"/>
                                                      <w:marRight w:val="0"/>
                                                      <w:marTop w:val="0"/>
                                                      <w:marBottom w:val="0"/>
                                                      <w:divBdr>
                                                        <w:top w:val="none" w:sz="0" w:space="0" w:color="auto"/>
                                                        <w:left w:val="none" w:sz="0" w:space="0" w:color="auto"/>
                                                        <w:bottom w:val="none" w:sz="0" w:space="0" w:color="auto"/>
                                                        <w:right w:val="none" w:sz="0" w:space="0" w:color="auto"/>
                                                      </w:divBdr>
                                                      <w:divsChild>
                                                        <w:div w:id="17643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89876">
          <w:marLeft w:val="0"/>
          <w:marRight w:val="0"/>
          <w:marTop w:val="0"/>
          <w:marBottom w:val="0"/>
          <w:divBdr>
            <w:top w:val="none" w:sz="0" w:space="0" w:color="auto"/>
            <w:left w:val="none" w:sz="0" w:space="0" w:color="auto"/>
            <w:bottom w:val="none" w:sz="0" w:space="0" w:color="auto"/>
            <w:right w:val="none" w:sz="0" w:space="0" w:color="auto"/>
          </w:divBdr>
          <w:divsChild>
            <w:div w:id="1633750248">
              <w:marLeft w:val="0"/>
              <w:marRight w:val="0"/>
              <w:marTop w:val="0"/>
              <w:marBottom w:val="0"/>
              <w:divBdr>
                <w:top w:val="none" w:sz="0" w:space="0" w:color="auto"/>
                <w:left w:val="none" w:sz="0" w:space="0" w:color="auto"/>
                <w:bottom w:val="none" w:sz="0" w:space="0" w:color="auto"/>
                <w:right w:val="none" w:sz="0" w:space="0" w:color="auto"/>
              </w:divBdr>
              <w:divsChild>
                <w:div w:id="2085641538">
                  <w:marLeft w:val="0"/>
                  <w:marRight w:val="0"/>
                  <w:marTop w:val="0"/>
                  <w:marBottom w:val="0"/>
                  <w:divBdr>
                    <w:top w:val="none" w:sz="0" w:space="0" w:color="auto"/>
                    <w:left w:val="none" w:sz="0" w:space="0" w:color="auto"/>
                    <w:bottom w:val="none" w:sz="0" w:space="0" w:color="auto"/>
                    <w:right w:val="none" w:sz="0" w:space="0" w:color="auto"/>
                  </w:divBdr>
                  <w:divsChild>
                    <w:div w:id="1763798490">
                      <w:marLeft w:val="0"/>
                      <w:marRight w:val="0"/>
                      <w:marTop w:val="0"/>
                      <w:marBottom w:val="0"/>
                      <w:divBdr>
                        <w:top w:val="none" w:sz="0" w:space="0" w:color="auto"/>
                        <w:left w:val="none" w:sz="0" w:space="0" w:color="auto"/>
                        <w:bottom w:val="none" w:sz="0" w:space="0" w:color="auto"/>
                        <w:right w:val="none" w:sz="0" w:space="0" w:color="auto"/>
                      </w:divBdr>
                      <w:divsChild>
                        <w:div w:id="1976132831">
                          <w:marLeft w:val="0"/>
                          <w:marRight w:val="0"/>
                          <w:marTop w:val="0"/>
                          <w:marBottom w:val="0"/>
                          <w:divBdr>
                            <w:top w:val="none" w:sz="0" w:space="0" w:color="auto"/>
                            <w:left w:val="none" w:sz="0" w:space="0" w:color="auto"/>
                            <w:bottom w:val="none" w:sz="0" w:space="0" w:color="auto"/>
                            <w:right w:val="none" w:sz="0" w:space="0" w:color="auto"/>
                          </w:divBdr>
                          <w:divsChild>
                            <w:div w:id="1483548337">
                              <w:marLeft w:val="0"/>
                              <w:marRight w:val="0"/>
                              <w:marTop w:val="0"/>
                              <w:marBottom w:val="0"/>
                              <w:divBdr>
                                <w:top w:val="none" w:sz="0" w:space="0" w:color="auto"/>
                                <w:left w:val="none" w:sz="0" w:space="0" w:color="auto"/>
                                <w:bottom w:val="none" w:sz="0" w:space="0" w:color="auto"/>
                                <w:right w:val="none" w:sz="0" w:space="0" w:color="auto"/>
                              </w:divBdr>
                              <w:divsChild>
                                <w:div w:id="409884904">
                                  <w:marLeft w:val="0"/>
                                  <w:marRight w:val="0"/>
                                  <w:marTop w:val="0"/>
                                  <w:marBottom w:val="0"/>
                                  <w:divBdr>
                                    <w:top w:val="none" w:sz="0" w:space="0" w:color="auto"/>
                                    <w:left w:val="none" w:sz="0" w:space="0" w:color="auto"/>
                                    <w:bottom w:val="none" w:sz="0" w:space="0" w:color="auto"/>
                                    <w:right w:val="none" w:sz="0" w:space="0" w:color="auto"/>
                                  </w:divBdr>
                                  <w:divsChild>
                                    <w:div w:id="857349479">
                                      <w:marLeft w:val="0"/>
                                      <w:marRight w:val="0"/>
                                      <w:marTop w:val="0"/>
                                      <w:marBottom w:val="0"/>
                                      <w:divBdr>
                                        <w:top w:val="none" w:sz="0" w:space="0" w:color="auto"/>
                                        <w:left w:val="none" w:sz="0" w:space="0" w:color="auto"/>
                                        <w:bottom w:val="none" w:sz="0" w:space="0" w:color="auto"/>
                                        <w:right w:val="none" w:sz="0" w:space="0" w:color="auto"/>
                                      </w:divBdr>
                                      <w:divsChild>
                                        <w:div w:id="38748629">
                                          <w:marLeft w:val="0"/>
                                          <w:marRight w:val="0"/>
                                          <w:marTop w:val="0"/>
                                          <w:marBottom w:val="0"/>
                                          <w:divBdr>
                                            <w:top w:val="none" w:sz="0" w:space="0" w:color="auto"/>
                                            <w:left w:val="none" w:sz="0" w:space="0" w:color="auto"/>
                                            <w:bottom w:val="none" w:sz="0" w:space="0" w:color="auto"/>
                                            <w:right w:val="none" w:sz="0" w:space="0" w:color="auto"/>
                                          </w:divBdr>
                                          <w:divsChild>
                                            <w:div w:id="1816330760">
                                              <w:marLeft w:val="0"/>
                                              <w:marRight w:val="0"/>
                                              <w:marTop w:val="0"/>
                                              <w:marBottom w:val="0"/>
                                              <w:divBdr>
                                                <w:top w:val="none" w:sz="0" w:space="0" w:color="auto"/>
                                                <w:left w:val="none" w:sz="0" w:space="0" w:color="auto"/>
                                                <w:bottom w:val="none" w:sz="0" w:space="0" w:color="auto"/>
                                                <w:right w:val="none" w:sz="0" w:space="0" w:color="auto"/>
                                              </w:divBdr>
                                              <w:divsChild>
                                                <w:div w:id="1103839016">
                                                  <w:marLeft w:val="0"/>
                                                  <w:marRight w:val="0"/>
                                                  <w:marTop w:val="0"/>
                                                  <w:marBottom w:val="0"/>
                                                  <w:divBdr>
                                                    <w:top w:val="none" w:sz="0" w:space="0" w:color="auto"/>
                                                    <w:left w:val="none" w:sz="0" w:space="0" w:color="auto"/>
                                                    <w:bottom w:val="none" w:sz="0" w:space="0" w:color="auto"/>
                                                    <w:right w:val="none" w:sz="0" w:space="0" w:color="auto"/>
                                                  </w:divBdr>
                                                  <w:divsChild>
                                                    <w:div w:id="244388326">
                                                      <w:marLeft w:val="0"/>
                                                      <w:marRight w:val="0"/>
                                                      <w:marTop w:val="0"/>
                                                      <w:marBottom w:val="0"/>
                                                      <w:divBdr>
                                                        <w:top w:val="none" w:sz="0" w:space="0" w:color="auto"/>
                                                        <w:left w:val="none" w:sz="0" w:space="0" w:color="auto"/>
                                                        <w:bottom w:val="none" w:sz="0" w:space="0" w:color="auto"/>
                                                        <w:right w:val="none" w:sz="0" w:space="0" w:color="auto"/>
                                                      </w:divBdr>
                                                      <w:divsChild>
                                                        <w:div w:id="19577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160548">
          <w:marLeft w:val="0"/>
          <w:marRight w:val="0"/>
          <w:marTop w:val="0"/>
          <w:marBottom w:val="0"/>
          <w:divBdr>
            <w:top w:val="none" w:sz="0" w:space="0" w:color="auto"/>
            <w:left w:val="none" w:sz="0" w:space="0" w:color="auto"/>
            <w:bottom w:val="none" w:sz="0" w:space="0" w:color="auto"/>
            <w:right w:val="none" w:sz="0" w:space="0" w:color="auto"/>
          </w:divBdr>
          <w:divsChild>
            <w:div w:id="229468195">
              <w:marLeft w:val="0"/>
              <w:marRight w:val="0"/>
              <w:marTop w:val="0"/>
              <w:marBottom w:val="0"/>
              <w:divBdr>
                <w:top w:val="none" w:sz="0" w:space="0" w:color="auto"/>
                <w:left w:val="none" w:sz="0" w:space="0" w:color="auto"/>
                <w:bottom w:val="none" w:sz="0" w:space="0" w:color="auto"/>
                <w:right w:val="none" w:sz="0" w:space="0" w:color="auto"/>
              </w:divBdr>
              <w:divsChild>
                <w:div w:id="687757108">
                  <w:marLeft w:val="0"/>
                  <w:marRight w:val="0"/>
                  <w:marTop w:val="0"/>
                  <w:marBottom w:val="0"/>
                  <w:divBdr>
                    <w:top w:val="none" w:sz="0" w:space="0" w:color="auto"/>
                    <w:left w:val="none" w:sz="0" w:space="0" w:color="auto"/>
                    <w:bottom w:val="none" w:sz="0" w:space="0" w:color="auto"/>
                    <w:right w:val="none" w:sz="0" w:space="0" w:color="auto"/>
                  </w:divBdr>
                  <w:divsChild>
                    <w:div w:id="1074087822">
                      <w:marLeft w:val="0"/>
                      <w:marRight w:val="0"/>
                      <w:marTop w:val="0"/>
                      <w:marBottom w:val="0"/>
                      <w:divBdr>
                        <w:top w:val="none" w:sz="0" w:space="0" w:color="auto"/>
                        <w:left w:val="none" w:sz="0" w:space="0" w:color="auto"/>
                        <w:bottom w:val="none" w:sz="0" w:space="0" w:color="auto"/>
                        <w:right w:val="none" w:sz="0" w:space="0" w:color="auto"/>
                      </w:divBdr>
                      <w:divsChild>
                        <w:div w:id="1002204703">
                          <w:marLeft w:val="0"/>
                          <w:marRight w:val="0"/>
                          <w:marTop w:val="0"/>
                          <w:marBottom w:val="0"/>
                          <w:divBdr>
                            <w:top w:val="none" w:sz="0" w:space="0" w:color="auto"/>
                            <w:left w:val="none" w:sz="0" w:space="0" w:color="auto"/>
                            <w:bottom w:val="none" w:sz="0" w:space="0" w:color="auto"/>
                            <w:right w:val="none" w:sz="0" w:space="0" w:color="auto"/>
                          </w:divBdr>
                          <w:divsChild>
                            <w:div w:id="498622125">
                              <w:marLeft w:val="0"/>
                              <w:marRight w:val="0"/>
                              <w:marTop w:val="0"/>
                              <w:marBottom w:val="0"/>
                              <w:divBdr>
                                <w:top w:val="none" w:sz="0" w:space="0" w:color="auto"/>
                                <w:left w:val="none" w:sz="0" w:space="0" w:color="auto"/>
                                <w:bottom w:val="none" w:sz="0" w:space="0" w:color="auto"/>
                                <w:right w:val="none" w:sz="0" w:space="0" w:color="auto"/>
                              </w:divBdr>
                              <w:divsChild>
                                <w:div w:id="1142389062">
                                  <w:marLeft w:val="0"/>
                                  <w:marRight w:val="0"/>
                                  <w:marTop w:val="0"/>
                                  <w:marBottom w:val="0"/>
                                  <w:divBdr>
                                    <w:top w:val="none" w:sz="0" w:space="0" w:color="auto"/>
                                    <w:left w:val="none" w:sz="0" w:space="0" w:color="auto"/>
                                    <w:bottom w:val="none" w:sz="0" w:space="0" w:color="auto"/>
                                    <w:right w:val="none" w:sz="0" w:space="0" w:color="auto"/>
                                  </w:divBdr>
                                  <w:divsChild>
                                    <w:div w:id="1178010129">
                                      <w:marLeft w:val="0"/>
                                      <w:marRight w:val="0"/>
                                      <w:marTop w:val="0"/>
                                      <w:marBottom w:val="0"/>
                                      <w:divBdr>
                                        <w:top w:val="none" w:sz="0" w:space="0" w:color="auto"/>
                                        <w:left w:val="none" w:sz="0" w:space="0" w:color="auto"/>
                                        <w:bottom w:val="none" w:sz="0" w:space="0" w:color="auto"/>
                                        <w:right w:val="none" w:sz="0" w:space="0" w:color="auto"/>
                                      </w:divBdr>
                                      <w:divsChild>
                                        <w:div w:id="1234390103">
                                          <w:marLeft w:val="0"/>
                                          <w:marRight w:val="0"/>
                                          <w:marTop w:val="0"/>
                                          <w:marBottom w:val="0"/>
                                          <w:divBdr>
                                            <w:top w:val="none" w:sz="0" w:space="0" w:color="auto"/>
                                            <w:left w:val="none" w:sz="0" w:space="0" w:color="auto"/>
                                            <w:bottom w:val="none" w:sz="0" w:space="0" w:color="auto"/>
                                            <w:right w:val="none" w:sz="0" w:space="0" w:color="auto"/>
                                          </w:divBdr>
                                          <w:divsChild>
                                            <w:div w:id="783036958">
                                              <w:marLeft w:val="0"/>
                                              <w:marRight w:val="0"/>
                                              <w:marTop w:val="0"/>
                                              <w:marBottom w:val="0"/>
                                              <w:divBdr>
                                                <w:top w:val="none" w:sz="0" w:space="0" w:color="auto"/>
                                                <w:left w:val="none" w:sz="0" w:space="0" w:color="auto"/>
                                                <w:bottom w:val="none" w:sz="0" w:space="0" w:color="auto"/>
                                                <w:right w:val="none" w:sz="0" w:space="0" w:color="auto"/>
                                              </w:divBdr>
                                              <w:divsChild>
                                                <w:div w:id="1643269397">
                                                  <w:marLeft w:val="0"/>
                                                  <w:marRight w:val="0"/>
                                                  <w:marTop w:val="0"/>
                                                  <w:marBottom w:val="0"/>
                                                  <w:divBdr>
                                                    <w:top w:val="none" w:sz="0" w:space="0" w:color="auto"/>
                                                    <w:left w:val="none" w:sz="0" w:space="0" w:color="auto"/>
                                                    <w:bottom w:val="none" w:sz="0" w:space="0" w:color="auto"/>
                                                    <w:right w:val="none" w:sz="0" w:space="0" w:color="auto"/>
                                                  </w:divBdr>
                                                  <w:divsChild>
                                                    <w:div w:id="136654126">
                                                      <w:marLeft w:val="0"/>
                                                      <w:marRight w:val="0"/>
                                                      <w:marTop w:val="0"/>
                                                      <w:marBottom w:val="0"/>
                                                      <w:divBdr>
                                                        <w:top w:val="none" w:sz="0" w:space="0" w:color="auto"/>
                                                        <w:left w:val="none" w:sz="0" w:space="0" w:color="auto"/>
                                                        <w:bottom w:val="none" w:sz="0" w:space="0" w:color="auto"/>
                                                        <w:right w:val="none" w:sz="0" w:space="0" w:color="auto"/>
                                                      </w:divBdr>
                                                      <w:divsChild>
                                                        <w:div w:id="1776054647">
                                                          <w:marLeft w:val="0"/>
                                                          <w:marRight w:val="0"/>
                                                          <w:marTop w:val="0"/>
                                                          <w:marBottom w:val="0"/>
                                                          <w:divBdr>
                                                            <w:top w:val="none" w:sz="0" w:space="0" w:color="auto"/>
                                                            <w:left w:val="none" w:sz="0" w:space="0" w:color="auto"/>
                                                            <w:bottom w:val="none" w:sz="0" w:space="0" w:color="auto"/>
                                                            <w:right w:val="none" w:sz="0" w:space="0" w:color="auto"/>
                                                          </w:divBdr>
                                                          <w:divsChild>
                                                            <w:div w:id="18876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838607">
          <w:marLeft w:val="0"/>
          <w:marRight w:val="0"/>
          <w:marTop w:val="0"/>
          <w:marBottom w:val="0"/>
          <w:divBdr>
            <w:top w:val="none" w:sz="0" w:space="0" w:color="auto"/>
            <w:left w:val="none" w:sz="0" w:space="0" w:color="auto"/>
            <w:bottom w:val="none" w:sz="0" w:space="0" w:color="auto"/>
            <w:right w:val="none" w:sz="0" w:space="0" w:color="auto"/>
          </w:divBdr>
          <w:divsChild>
            <w:div w:id="556622126">
              <w:marLeft w:val="0"/>
              <w:marRight w:val="0"/>
              <w:marTop w:val="0"/>
              <w:marBottom w:val="0"/>
              <w:divBdr>
                <w:top w:val="none" w:sz="0" w:space="0" w:color="auto"/>
                <w:left w:val="none" w:sz="0" w:space="0" w:color="auto"/>
                <w:bottom w:val="none" w:sz="0" w:space="0" w:color="auto"/>
                <w:right w:val="none" w:sz="0" w:space="0" w:color="auto"/>
              </w:divBdr>
              <w:divsChild>
                <w:div w:id="459538623">
                  <w:marLeft w:val="0"/>
                  <w:marRight w:val="0"/>
                  <w:marTop w:val="0"/>
                  <w:marBottom w:val="0"/>
                  <w:divBdr>
                    <w:top w:val="none" w:sz="0" w:space="0" w:color="auto"/>
                    <w:left w:val="none" w:sz="0" w:space="0" w:color="auto"/>
                    <w:bottom w:val="none" w:sz="0" w:space="0" w:color="auto"/>
                    <w:right w:val="none" w:sz="0" w:space="0" w:color="auto"/>
                  </w:divBdr>
                  <w:divsChild>
                    <w:div w:id="67458098">
                      <w:marLeft w:val="0"/>
                      <w:marRight w:val="0"/>
                      <w:marTop w:val="0"/>
                      <w:marBottom w:val="0"/>
                      <w:divBdr>
                        <w:top w:val="none" w:sz="0" w:space="0" w:color="auto"/>
                        <w:left w:val="none" w:sz="0" w:space="0" w:color="auto"/>
                        <w:bottom w:val="none" w:sz="0" w:space="0" w:color="auto"/>
                        <w:right w:val="none" w:sz="0" w:space="0" w:color="auto"/>
                      </w:divBdr>
                      <w:divsChild>
                        <w:div w:id="1378167531">
                          <w:marLeft w:val="0"/>
                          <w:marRight w:val="0"/>
                          <w:marTop w:val="0"/>
                          <w:marBottom w:val="0"/>
                          <w:divBdr>
                            <w:top w:val="none" w:sz="0" w:space="0" w:color="auto"/>
                            <w:left w:val="none" w:sz="0" w:space="0" w:color="auto"/>
                            <w:bottom w:val="none" w:sz="0" w:space="0" w:color="auto"/>
                            <w:right w:val="none" w:sz="0" w:space="0" w:color="auto"/>
                          </w:divBdr>
                          <w:divsChild>
                            <w:div w:id="1375042200">
                              <w:marLeft w:val="0"/>
                              <w:marRight w:val="0"/>
                              <w:marTop w:val="0"/>
                              <w:marBottom w:val="0"/>
                              <w:divBdr>
                                <w:top w:val="none" w:sz="0" w:space="0" w:color="auto"/>
                                <w:left w:val="none" w:sz="0" w:space="0" w:color="auto"/>
                                <w:bottom w:val="none" w:sz="0" w:space="0" w:color="auto"/>
                                <w:right w:val="none" w:sz="0" w:space="0" w:color="auto"/>
                              </w:divBdr>
                              <w:divsChild>
                                <w:div w:id="880485127">
                                  <w:marLeft w:val="0"/>
                                  <w:marRight w:val="0"/>
                                  <w:marTop w:val="0"/>
                                  <w:marBottom w:val="0"/>
                                  <w:divBdr>
                                    <w:top w:val="none" w:sz="0" w:space="0" w:color="auto"/>
                                    <w:left w:val="none" w:sz="0" w:space="0" w:color="auto"/>
                                    <w:bottom w:val="none" w:sz="0" w:space="0" w:color="auto"/>
                                    <w:right w:val="none" w:sz="0" w:space="0" w:color="auto"/>
                                  </w:divBdr>
                                  <w:divsChild>
                                    <w:div w:id="1841240037">
                                      <w:marLeft w:val="0"/>
                                      <w:marRight w:val="0"/>
                                      <w:marTop w:val="0"/>
                                      <w:marBottom w:val="0"/>
                                      <w:divBdr>
                                        <w:top w:val="none" w:sz="0" w:space="0" w:color="auto"/>
                                        <w:left w:val="none" w:sz="0" w:space="0" w:color="auto"/>
                                        <w:bottom w:val="none" w:sz="0" w:space="0" w:color="auto"/>
                                        <w:right w:val="none" w:sz="0" w:space="0" w:color="auto"/>
                                      </w:divBdr>
                                      <w:divsChild>
                                        <w:div w:id="1672295207">
                                          <w:marLeft w:val="0"/>
                                          <w:marRight w:val="0"/>
                                          <w:marTop w:val="0"/>
                                          <w:marBottom w:val="0"/>
                                          <w:divBdr>
                                            <w:top w:val="none" w:sz="0" w:space="0" w:color="auto"/>
                                            <w:left w:val="none" w:sz="0" w:space="0" w:color="auto"/>
                                            <w:bottom w:val="none" w:sz="0" w:space="0" w:color="auto"/>
                                            <w:right w:val="none" w:sz="0" w:space="0" w:color="auto"/>
                                          </w:divBdr>
                                          <w:divsChild>
                                            <w:div w:id="1534733955">
                                              <w:marLeft w:val="0"/>
                                              <w:marRight w:val="0"/>
                                              <w:marTop w:val="0"/>
                                              <w:marBottom w:val="0"/>
                                              <w:divBdr>
                                                <w:top w:val="none" w:sz="0" w:space="0" w:color="auto"/>
                                                <w:left w:val="none" w:sz="0" w:space="0" w:color="auto"/>
                                                <w:bottom w:val="none" w:sz="0" w:space="0" w:color="auto"/>
                                                <w:right w:val="none" w:sz="0" w:space="0" w:color="auto"/>
                                              </w:divBdr>
                                              <w:divsChild>
                                                <w:div w:id="1236087971">
                                                  <w:marLeft w:val="0"/>
                                                  <w:marRight w:val="0"/>
                                                  <w:marTop w:val="0"/>
                                                  <w:marBottom w:val="0"/>
                                                  <w:divBdr>
                                                    <w:top w:val="none" w:sz="0" w:space="0" w:color="auto"/>
                                                    <w:left w:val="none" w:sz="0" w:space="0" w:color="auto"/>
                                                    <w:bottom w:val="none" w:sz="0" w:space="0" w:color="auto"/>
                                                    <w:right w:val="none" w:sz="0" w:space="0" w:color="auto"/>
                                                  </w:divBdr>
                                                  <w:divsChild>
                                                    <w:div w:id="1592738002">
                                                      <w:marLeft w:val="0"/>
                                                      <w:marRight w:val="0"/>
                                                      <w:marTop w:val="0"/>
                                                      <w:marBottom w:val="0"/>
                                                      <w:divBdr>
                                                        <w:top w:val="none" w:sz="0" w:space="0" w:color="auto"/>
                                                        <w:left w:val="none" w:sz="0" w:space="0" w:color="auto"/>
                                                        <w:bottom w:val="none" w:sz="0" w:space="0" w:color="auto"/>
                                                        <w:right w:val="none" w:sz="0" w:space="0" w:color="auto"/>
                                                      </w:divBdr>
                                                      <w:divsChild>
                                                        <w:div w:id="1399746724">
                                                          <w:marLeft w:val="0"/>
                                                          <w:marRight w:val="0"/>
                                                          <w:marTop w:val="0"/>
                                                          <w:marBottom w:val="0"/>
                                                          <w:divBdr>
                                                            <w:top w:val="none" w:sz="0" w:space="0" w:color="auto"/>
                                                            <w:left w:val="none" w:sz="0" w:space="0" w:color="auto"/>
                                                            <w:bottom w:val="none" w:sz="0" w:space="0" w:color="auto"/>
                                                            <w:right w:val="none" w:sz="0" w:space="0" w:color="auto"/>
                                                          </w:divBdr>
                                                          <w:divsChild>
                                                            <w:div w:id="17827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359929">
          <w:marLeft w:val="0"/>
          <w:marRight w:val="0"/>
          <w:marTop w:val="0"/>
          <w:marBottom w:val="0"/>
          <w:divBdr>
            <w:top w:val="none" w:sz="0" w:space="0" w:color="auto"/>
            <w:left w:val="none" w:sz="0" w:space="0" w:color="auto"/>
            <w:bottom w:val="none" w:sz="0" w:space="0" w:color="auto"/>
            <w:right w:val="none" w:sz="0" w:space="0" w:color="auto"/>
          </w:divBdr>
          <w:divsChild>
            <w:div w:id="290481740">
              <w:marLeft w:val="0"/>
              <w:marRight w:val="0"/>
              <w:marTop w:val="0"/>
              <w:marBottom w:val="0"/>
              <w:divBdr>
                <w:top w:val="none" w:sz="0" w:space="0" w:color="auto"/>
                <w:left w:val="none" w:sz="0" w:space="0" w:color="auto"/>
                <w:bottom w:val="none" w:sz="0" w:space="0" w:color="auto"/>
                <w:right w:val="none" w:sz="0" w:space="0" w:color="auto"/>
              </w:divBdr>
              <w:divsChild>
                <w:div w:id="1540244682">
                  <w:marLeft w:val="0"/>
                  <w:marRight w:val="0"/>
                  <w:marTop w:val="0"/>
                  <w:marBottom w:val="0"/>
                  <w:divBdr>
                    <w:top w:val="none" w:sz="0" w:space="0" w:color="auto"/>
                    <w:left w:val="none" w:sz="0" w:space="0" w:color="auto"/>
                    <w:bottom w:val="none" w:sz="0" w:space="0" w:color="auto"/>
                    <w:right w:val="none" w:sz="0" w:space="0" w:color="auto"/>
                  </w:divBdr>
                  <w:divsChild>
                    <w:div w:id="344988423">
                      <w:marLeft w:val="0"/>
                      <w:marRight w:val="0"/>
                      <w:marTop w:val="0"/>
                      <w:marBottom w:val="0"/>
                      <w:divBdr>
                        <w:top w:val="none" w:sz="0" w:space="0" w:color="auto"/>
                        <w:left w:val="none" w:sz="0" w:space="0" w:color="auto"/>
                        <w:bottom w:val="none" w:sz="0" w:space="0" w:color="auto"/>
                        <w:right w:val="none" w:sz="0" w:space="0" w:color="auto"/>
                      </w:divBdr>
                      <w:divsChild>
                        <w:div w:id="377052133">
                          <w:marLeft w:val="0"/>
                          <w:marRight w:val="0"/>
                          <w:marTop w:val="0"/>
                          <w:marBottom w:val="0"/>
                          <w:divBdr>
                            <w:top w:val="none" w:sz="0" w:space="0" w:color="auto"/>
                            <w:left w:val="none" w:sz="0" w:space="0" w:color="auto"/>
                            <w:bottom w:val="none" w:sz="0" w:space="0" w:color="auto"/>
                            <w:right w:val="none" w:sz="0" w:space="0" w:color="auto"/>
                          </w:divBdr>
                          <w:divsChild>
                            <w:div w:id="102695680">
                              <w:marLeft w:val="0"/>
                              <w:marRight w:val="0"/>
                              <w:marTop w:val="0"/>
                              <w:marBottom w:val="0"/>
                              <w:divBdr>
                                <w:top w:val="none" w:sz="0" w:space="0" w:color="auto"/>
                                <w:left w:val="none" w:sz="0" w:space="0" w:color="auto"/>
                                <w:bottom w:val="none" w:sz="0" w:space="0" w:color="auto"/>
                                <w:right w:val="none" w:sz="0" w:space="0" w:color="auto"/>
                              </w:divBdr>
                              <w:divsChild>
                                <w:div w:id="2131434528">
                                  <w:marLeft w:val="0"/>
                                  <w:marRight w:val="0"/>
                                  <w:marTop w:val="0"/>
                                  <w:marBottom w:val="0"/>
                                  <w:divBdr>
                                    <w:top w:val="none" w:sz="0" w:space="0" w:color="auto"/>
                                    <w:left w:val="none" w:sz="0" w:space="0" w:color="auto"/>
                                    <w:bottom w:val="none" w:sz="0" w:space="0" w:color="auto"/>
                                    <w:right w:val="none" w:sz="0" w:space="0" w:color="auto"/>
                                  </w:divBdr>
                                  <w:divsChild>
                                    <w:div w:id="281347065">
                                      <w:marLeft w:val="0"/>
                                      <w:marRight w:val="0"/>
                                      <w:marTop w:val="0"/>
                                      <w:marBottom w:val="0"/>
                                      <w:divBdr>
                                        <w:top w:val="none" w:sz="0" w:space="0" w:color="auto"/>
                                        <w:left w:val="none" w:sz="0" w:space="0" w:color="auto"/>
                                        <w:bottom w:val="none" w:sz="0" w:space="0" w:color="auto"/>
                                        <w:right w:val="none" w:sz="0" w:space="0" w:color="auto"/>
                                      </w:divBdr>
                                      <w:divsChild>
                                        <w:div w:id="339238125">
                                          <w:marLeft w:val="0"/>
                                          <w:marRight w:val="0"/>
                                          <w:marTop w:val="0"/>
                                          <w:marBottom w:val="0"/>
                                          <w:divBdr>
                                            <w:top w:val="none" w:sz="0" w:space="0" w:color="auto"/>
                                            <w:left w:val="none" w:sz="0" w:space="0" w:color="auto"/>
                                            <w:bottom w:val="none" w:sz="0" w:space="0" w:color="auto"/>
                                            <w:right w:val="none" w:sz="0" w:space="0" w:color="auto"/>
                                          </w:divBdr>
                                          <w:divsChild>
                                            <w:div w:id="1289124333">
                                              <w:marLeft w:val="0"/>
                                              <w:marRight w:val="0"/>
                                              <w:marTop w:val="0"/>
                                              <w:marBottom w:val="0"/>
                                              <w:divBdr>
                                                <w:top w:val="none" w:sz="0" w:space="0" w:color="auto"/>
                                                <w:left w:val="none" w:sz="0" w:space="0" w:color="auto"/>
                                                <w:bottom w:val="none" w:sz="0" w:space="0" w:color="auto"/>
                                                <w:right w:val="none" w:sz="0" w:space="0" w:color="auto"/>
                                              </w:divBdr>
                                              <w:divsChild>
                                                <w:div w:id="1909261574">
                                                  <w:marLeft w:val="0"/>
                                                  <w:marRight w:val="0"/>
                                                  <w:marTop w:val="0"/>
                                                  <w:marBottom w:val="0"/>
                                                  <w:divBdr>
                                                    <w:top w:val="none" w:sz="0" w:space="0" w:color="auto"/>
                                                    <w:left w:val="none" w:sz="0" w:space="0" w:color="auto"/>
                                                    <w:bottom w:val="none" w:sz="0" w:space="0" w:color="auto"/>
                                                    <w:right w:val="none" w:sz="0" w:space="0" w:color="auto"/>
                                                  </w:divBdr>
                                                  <w:divsChild>
                                                    <w:div w:id="394662783">
                                                      <w:marLeft w:val="0"/>
                                                      <w:marRight w:val="0"/>
                                                      <w:marTop w:val="0"/>
                                                      <w:marBottom w:val="0"/>
                                                      <w:divBdr>
                                                        <w:top w:val="none" w:sz="0" w:space="0" w:color="auto"/>
                                                        <w:left w:val="none" w:sz="0" w:space="0" w:color="auto"/>
                                                        <w:bottom w:val="none" w:sz="0" w:space="0" w:color="auto"/>
                                                        <w:right w:val="none" w:sz="0" w:space="0" w:color="auto"/>
                                                      </w:divBdr>
                                                      <w:divsChild>
                                                        <w:div w:id="1114444455">
                                                          <w:marLeft w:val="0"/>
                                                          <w:marRight w:val="0"/>
                                                          <w:marTop w:val="0"/>
                                                          <w:marBottom w:val="0"/>
                                                          <w:divBdr>
                                                            <w:top w:val="none" w:sz="0" w:space="0" w:color="auto"/>
                                                            <w:left w:val="none" w:sz="0" w:space="0" w:color="auto"/>
                                                            <w:bottom w:val="none" w:sz="0" w:space="0" w:color="auto"/>
                                                            <w:right w:val="none" w:sz="0" w:space="0" w:color="auto"/>
                                                          </w:divBdr>
                                                          <w:divsChild>
                                                            <w:div w:id="1055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1360109">
          <w:marLeft w:val="0"/>
          <w:marRight w:val="0"/>
          <w:marTop w:val="0"/>
          <w:marBottom w:val="0"/>
          <w:divBdr>
            <w:top w:val="none" w:sz="0" w:space="0" w:color="auto"/>
            <w:left w:val="none" w:sz="0" w:space="0" w:color="auto"/>
            <w:bottom w:val="none" w:sz="0" w:space="0" w:color="auto"/>
            <w:right w:val="none" w:sz="0" w:space="0" w:color="auto"/>
          </w:divBdr>
          <w:divsChild>
            <w:div w:id="93675870">
              <w:marLeft w:val="0"/>
              <w:marRight w:val="0"/>
              <w:marTop w:val="0"/>
              <w:marBottom w:val="0"/>
              <w:divBdr>
                <w:top w:val="none" w:sz="0" w:space="0" w:color="auto"/>
                <w:left w:val="none" w:sz="0" w:space="0" w:color="auto"/>
                <w:bottom w:val="none" w:sz="0" w:space="0" w:color="auto"/>
                <w:right w:val="none" w:sz="0" w:space="0" w:color="auto"/>
              </w:divBdr>
              <w:divsChild>
                <w:div w:id="1802573939">
                  <w:marLeft w:val="0"/>
                  <w:marRight w:val="0"/>
                  <w:marTop w:val="0"/>
                  <w:marBottom w:val="0"/>
                  <w:divBdr>
                    <w:top w:val="none" w:sz="0" w:space="0" w:color="auto"/>
                    <w:left w:val="none" w:sz="0" w:space="0" w:color="auto"/>
                    <w:bottom w:val="none" w:sz="0" w:space="0" w:color="auto"/>
                    <w:right w:val="none" w:sz="0" w:space="0" w:color="auto"/>
                  </w:divBdr>
                  <w:divsChild>
                    <w:div w:id="1992171635">
                      <w:marLeft w:val="0"/>
                      <w:marRight w:val="0"/>
                      <w:marTop w:val="0"/>
                      <w:marBottom w:val="0"/>
                      <w:divBdr>
                        <w:top w:val="none" w:sz="0" w:space="0" w:color="auto"/>
                        <w:left w:val="none" w:sz="0" w:space="0" w:color="auto"/>
                        <w:bottom w:val="none" w:sz="0" w:space="0" w:color="auto"/>
                        <w:right w:val="none" w:sz="0" w:space="0" w:color="auto"/>
                      </w:divBdr>
                      <w:divsChild>
                        <w:div w:id="1467159820">
                          <w:marLeft w:val="0"/>
                          <w:marRight w:val="0"/>
                          <w:marTop w:val="0"/>
                          <w:marBottom w:val="0"/>
                          <w:divBdr>
                            <w:top w:val="none" w:sz="0" w:space="0" w:color="auto"/>
                            <w:left w:val="none" w:sz="0" w:space="0" w:color="auto"/>
                            <w:bottom w:val="none" w:sz="0" w:space="0" w:color="auto"/>
                            <w:right w:val="none" w:sz="0" w:space="0" w:color="auto"/>
                          </w:divBdr>
                          <w:divsChild>
                            <w:div w:id="1549150747">
                              <w:marLeft w:val="0"/>
                              <w:marRight w:val="0"/>
                              <w:marTop w:val="0"/>
                              <w:marBottom w:val="0"/>
                              <w:divBdr>
                                <w:top w:val="none" w:sz="0" w:space="0" w:color="auto"/>
                                <w:left w:val="none" w:sz="0" w:space="0" w:color="auto"/>
                                <w:bottom w:val="none" w:sz="0" w:space="0" w:color="auto"/>
                                <w:right w:val="none" w:sz="0" w:space="0" w:color="auto"/>
                              </w:divBdr>
                              <w:divsChild>
                                <w:div w:id="117112858">
                                  <w:marLeft w:val="0"/>
                                  <w:marRight w:val="0"/>
                                  <w:marTop w:val="0"/>
                                  <w:marBottom w:val="0"/>
                                  <w:divBdr>
                                    <w:top w:val="none" w:sz="0" w:space="0" w:color="auto"/>
                                    <w:left w:val="none" w:sz="0" w:space="0" w:color="auto"/>
                                    <w:bottom w:val="none" w:sz="0" w:space="0" w:color="auto"/>
                                    <w:right w:val="none" w:sz="0" w:space="0" w:color="auto"/>
                                  </w:divBdr>
                                  <w:divsChild>
                                    <w:div w:id="2084569779">
                                      <w:marLeft w:val="0"/>
                                      <w:marRight w:val="0"/>
                                      <w:marTop w:val="0"/>
                                      <w:marBottom w:val="0"/>
                                      <w:divBdr>
                                        <w:top w:val="none" w:sz="0" w:space="0" w:color="auto"/>
                                        <w:left w:val="none" w:sz="0" w:space="0" w:color="auto"/>
                                        <w:bottom w:val="none" w:sz="0" w:space="0" w:color="auto"/>
                                        <w:right w:val="none" w:sz="0" w:space="0" w:color="auto"/>
                                      </w:divBdr>
                                      <w:divsChild>
                                        <w:div w:id="276564515">
                                          <w:marLeft w:val="0"/>
                                          <w:marRight w:val="0"/>
                                          <w:marTop w:val="0"/>
                                          <w:marBottom w:val="0"/>
                                          <w:divBdr>
                                            <w:top w:val="none" w:sz="0" w:space="0" w:color="auto"/>
                                            <w:left w:val="none" w:sz="0" w:space="0" w:color="auto"/>
                                            <w:bottom w:val="none" w:sz="0" w:space="0" w:color="auto"/>
                                            <w:right w:val="none" w:sz="0" w:space="0" w:color="auto"/>
                                          </w:divBdr>
                                          <w:divsChild>
                                            <w:div w:id="205602480">
                                              <w:marLeft w:val="0"/>
                                              <w:marRight w:val="0"/>
                                              <w:marTop w:val="0"/>
                                              <w:marBottom w:val="0"/>
                                              <w:divBdr>
                                                <w:top w:val="none" w:sz="0" w:space="0" w:color="auto"/>
                                                <w:left w:val="none" w:sz="0" w:space="0" w:color="auto"/>
                                                <w:bottom w:val="none" w:sz="0" w:space="0" w:color="auto"/>
                                                <w:right w:val="none" w:sz="0" w:space="0" w:color="auto"/>
                                              </w:divBdr>
                                              <w:divsChild>
                                                <w:div w:id="1696497153">
                                                  <w:marLeft w:val="0"/>
                                                  <w:marRight w:val="0"/>
                                                  <w:marTop w:val="0"/>
                                                  <w:marBottom w:val="0"/>
                                                  <w:divBdr>
                                                    <w:top w:val="none" w:sz="0" w:space="0" w:color="auto"/>
                                                    <w:left w:val="none" w:sz="0" w:space="0" w:color="auto"/>
                                                    <w:bottom w:val="none" w:sz="0" w:space="0" w:color="auto"/>
                                                    <w:right w:val="none" w:sz="0" w:space="0" w:color="auto"/>
                                                  </w:divBdr>
                                                  <w:divsChild>
                                                    <w:div w:id="1794983106">
                                                      <w:marLeft w:val="0"/>
                                                      <w:marRight w:val="0"/>
                                                      <w:marTop w:val="0"/>
                                                      <w:marBottom w:val="0"/>
                                                      <w:divBdr>
                                                        <w:top w:val="none" w:sz="0" w:space="0" w:color="auto"/>
                                                        <w:left w:val="none" w:sz="0" w:space="0" w:color="auto"/>
                                                        <w:bottom w:val="none" w:sz="0" w:space="0" w:color="auto"/>
                                                        <w:right w:val="none" w:sz="0" w:space="0" w:color="auto"/>
                                                      </w:divBdr>
                                                      <w:divsChild>
                                                        <w:div w:id="1971208693">
                                                          <w:marLeft w:val="0"/>
                                                          <w:marRight w:val="0"/>
                                                          <w:marTop w:val="0"/>
                                                          <w:marBottom w:val="0"/>
                                                          <w:divBdr>
                                                            <w:top w:val="none" w:sz="0" w:space="0" w:color="auto"/>
                                                            <w:left w:val="none" w:sz="0" w:space="0" w:color="auto"/>
                                                            <w:bottom w:val="none" w:sz="0" w:space="0" w:color="auto"/>
                                                            <w:right w:val="none" w:sz="0" w:space="0" w:color="auto"/>
                                                          </w:divBdr>
                                                          <w:divsChild>
                                                            <w:div w:id="21103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9695496">
          <w:marLeft w:val="0"/>
          <w:marRight w:val="0"/>
          <w:marTop w:val="0"/>
          <w:marBottom w:val="0"/>
          <w:divBdr>
            <w:top w:val="none" w:sz="0" w:space="0" w:color="auto"/>
            <w:left w:val="none" w:sz="0" w:space="0" w:color="auto"/>
            <w:bottom w:val="none" w:sz="0" w:space="0" w:color="auto"/>
            <w:right w:val="none" w:sz="0" w:space="0" w:color="auto"/>
          </w:divBdr>
          <w:divsChild>
            <w:div w:id="1067188786">
              <w:marLeft w:val="0"/>
              <w:marRight w:val="0"/>
              <w:marTop w:val="0"/>
              <w:marBottom w:val="0"/>
              <w:divBdr>
                <w:top w:val="none" w:sz="0" w:space="0" w:color="auto"/>
                <w:left w:val="none" w:sz="0" w:space="0" w:color="auto"/>
                <w:bottom w:val="none" w:sz="0" w:space="0" w:color="auto"/>
                <w:right w:val="none" w:sz="0" w:space="0" w:color="auto"/>
              </w:divBdr>
              <w:divsChild>
                <w:div w:id="457726100">
                  <w:marLeft w:val="0"/>
                  <w:marRight w:val="0"/>
                  <w:marTop w:val="0"/>
                  <w:marBottom w:val="0"/>
                  <w:divBdr>
                    <w:top w:val="none" w:sz="0" w:space="0" w:color="auto"/>
                    <w:left w:val="none" w:sz="0" w:space="0" w:color="auto"/>
                    <w:bottom w:val="none" w:sz="0" w:space="0" w:color="auto"/>
                    <w:right w:val="none" w:sz="0" w:space="0" w:color="auto"/>
                  </w:divBdr>
                  <w:divsChild>
                    <w:div w:id="982664581">
                      <w:marLeft w:val="0"/>
                      <w:marRight w:val="0"/>
                      <w:marTop w:val="0"/>
                      <w:marBottom w:val="0"/>
                      <w:divBdr>
                        <w:top w:val="none" w:sz="0" w:space="0" w:color="auto"/>
                        <w:left w:val="none" w:sz="0" w:space="0" w:color="auto"/>
                        <w:bottom w:val="none" w:sz="0" w:space="0" w:color="auto"/>
                        <w:right w:val="none" w:sz="0" w:space="0" w:color="auto"/>
                      </w:divBdr>
                      <w:divsChild>
                        <w:div w:id="270862625">
                          <w:marLeft w:val="0"/>
                          <w:marRight w:val="0"/>
                          <w:marTop w:val="0"/>
                          <w:marBottom w:val="0"/>
                          <w:divBdr>
                            <w:top w:val="none" w:sz="0" w:space="0" w:color="auto"/>
                            <w:left w:val="none" w:sz="0" w:space="0" w:color="auto"/>
                            <w:bottom w:val="none" w:sz="0" w:space="0" w:color="auto"/>
                            <w:right w:val="none" w:sz="0" w:space="0" w:color="auto"/>
                          </w:divBdr>
                          <w:divsChild>
                            <w:div w:id="1046102484">
                              <w:marLeft w:val="0"/>
                              <w:marRight w:val="0"/>
                              <w:marTop w:val="0"/>
                              <w:marBottom w:val="0"/>
                              <w:divBdr>
                                <w:top w:val="none" w:sz="0" w:space="0" w:color="auto"/>
                                <w:left w:val="none" w:sz="0" w:space="0" w:color="auto"/>
                                <w:bottom w:val="none" w:sz="0" w:space="0" w:color="auto"/>
                                <w:right w:val="none" w:sz="0" w:space="0" w:color="auto"/>
                              </w:divBdr>
                              <w:divsChild>
                                <w:div w:id="1163087912">
                                  <w:marLeft w:val="0"/>
                                  <w:marRight w:val="0"/>
                                  <w:marTop w:val="0"/>
                                  <w:marBottom w:val="0"/>
                                  <w:divBdr>
                                    <w:top w:val="none" w:sz="0" w:space="0" w:color="auto"/>
                                    <w:left w:val="none" w:sz="0" w:space="0" w:color="auto"/>
                                    <w:bottom w:val="none" w:sz="0" w:space="0" w:color="auto"/>
                                    <w:right w:val="none" w:sz="0" w:space="0" w:color="auto"/>
                                  </w:divBdr>
                                  <w:divsChild>
                                    <w:div w:id="1492481681">
                                      <w:marLeft w:val="0"/>
                                      <w:marRight w:val="0"/>
                                      <w:marTop w:val="0"/>
                                      <w:marBottom w:val="0"/>
                                      <w:divBdr>
                                        <w:top w:val="none" w:sz="0" w:space="0" w:color="auto"/>
                                        <w:left w:val="none" w:sz="0" w:space="0" w:color="auto"/>
                                        <w:bottom w:val="none" w:sz="0" w:space="0" w:color="auto"/>
                                        <w:right w:val="none" w:sz="0" w:space="0" w:color="auto"/>
                                      </w:divBdr>
                                      <w:divsChild>
                                        <w:div w:id="1866823277">
                                          <w:marLeft w:val="0"/>
                                          <w:marRight w:val="0"/>
                                          <w:marTop w:val="0"/>
                                          <w:marBottom w:val="0"/>
                                          <w:divBdr>
                                            <w:top w:val="none" w:sz="0" w:space="0" w:color="auto"/>
                                            <w:left w:val="none" w:sz="0" w:space="0" w:color="auto"/>
                                            <w:bottom w:val="none" w:sz="0" w:space="0" w:color="auto"/>
                                            <w:right w:val="none" w:sz="0" w:space="0" w:color="auto"/>
                                          </w:divBdr>
                                          <w:divsChild>
                                            <w:div w:id="167251825">
                                              <w:marLeft w:val="0"/>
                                              <w:marRight w:val="0"/>
                                              <w:marTop w:val="0"/>
                                              <w:marBottom w:val="0"/>
                                              <w:divBdr>
                                                <w:top w:val="none" w:sz="0" w:space="0" w:color="auto"/>
                                                <w:left w:val="none" w:sz="0" w:space="0" w:color="auto"/>
                                                <w:bottom w:val="none" w:sz="0" w:space="0" w:color="auto"/>
                                                <w:right w:val="none" w:sz="0" w:space="0" w:color="auto"/>
                                              </w:divBdr>
                                              <w:divsChild>
                                                <w:div w:id="1360814157">
                                                  <w:marLeft w:val="0"/>
                                                  <w:marRight w:val="0"/>
                                                  <w:marTop w:val="0"/>
                                                  <w:marBottom w:val="0"/>
                                                  <w:divBdr>
                                                    <w:top w:val="none" w:sz="0" w:space="0" w:color="auto"/>
                                                    <w:left w:val="none" w:sz="0" w:space="0" w:color="auto"/>
                                                    <w:bottom w:val="none" w:sz="0" w:space="0" w:color="auto"/>
                                                    <w:right w:val="none" w:sz="0" w:space="0" w:color="auto"/>
                                                  </w:divBdr>
                                                  <w:divsChild>
                                                    <w:div w:id="256404723">
                                                      <w:marLeft w:val="0"/>
                                                      <w:marRight w:val="0"/>
                                                      <w:marTop w:val="0"/>
                                                      <w:marBottom w:val="0"/>
                                                      <w:divBdr>
                                                        <w:top w:val="none" w:sz="0" w:space="0" w:color="auto"/>
                                                        <w:left w:val="none" w:sz="0" w:space="0" w:color="auto"/>
                                                        <w:bottom w:val="none" w:sz="0" w:space="0" w:color="auto"/>
                                                        <w:right w:val="none" w:sz="0" w:space="0" w:color="auto"/>
                                                      </w:divBdr>
                                                      <w:divsChild>
                                                        <w:div w:id="422995078">
                                                          <w:marLeft w:val="0"/>
                                                          <w:marRight w:val="0"/>
                                                          <w:marTop w:val="0"/>
                                                          <w:marBottom w:val="0"/>
                                                          <w:divBdr>
                                                            <w:top w:val="none" w:sz="0" w:space="0" w:color="auto"/>
                                                            <w:left w:val="none" w:sz="0" w:space="0" w:color="auto"/>
                                                            <w:bottom w:val="none" w:sz="0" w:space="0" w:color="auto"/>
                                                            <w:right w:val="none" w:sz="0" w:space="0" w:color="auto"/>
                                                          </w:divBdr>
                                                          <w:divsChild>
                                                            <w:div w:id="2318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471232">
          <w:marLeft w:val="0"/>
          <w:marRight w:val="0"/>
          <w:marTop w:val="0"/>
          <w:marBottom w:val="0"/>
          <w:divBdr>
            <w:top w:val="none" w:sz="0" w:space="0" w:color="auto"/>
            <w:left w:val="none" w:sz="0" w:space="0" w:color="auto"/>
            <w:bottom w:val="none" w:sz="0" w:space="0" w:color="auto"/>
            <w:right w:val="none" w:sz="0" w:space="0" w:color="auto"/>
          </w:divBdr>
          <w:divsChild>
            <w:div w:id="2012827604">
              <w:marLeft w:val="0"/>
              <w:marRight w:val="0"/>
              <w:marTop w:val="0"/>
              <w:marBottom w:val="0"/>
              <w:divBdr>
                <w:top w:val="none" w:sz="0" w:space="0" w:color="auto"/>
                <w:left w:val="none" w:sz="0" w:space="0" w:color="auto"/>
                <w:bottom w:val="none" w:sz="0" w:space="0" w:color="auto"/>
                <w:right w:val="none" w:sz="0" w:space="0" w:color="auto"/>
              </w:divBdr>
              <w:divsChild>
                <w:div w:id="978799060">
                  <w:marLeft w:val="0"/>
                  <w:marRight w:val="0"/>
                  <w:marTop w:val="0"/>
                  <w:marBottom w:val="0"/>
                  <w:divBdr>
                    <w:top w:val="none" w:sz="0" w:space="0" w:color="auto"/>
                    <w:left w:val="none" w:sz="0" w:space="0" w:color="auto"/>
                    <w:bottom w:val="none" w:sz="0" w:space="0" w:color="auto"/>
                    <w:right w:val="none" w:sz="0" w:space="0" w:color="auto"/>
                  </w:divBdr>
                  <w:divsChild>
                    <w:div w:id="1257520581">
                      <w:marLeft w:val="0"/>
                      <w:marRight w:val="0"/>
                      <w:marTop w:val="0"/>
                      <w:marBottom w:val="0"/>
                      <w:divBdr>
                        <w:top w:val="none" w:sz="0" w:space="0" w:color="auto"/>
                        <w:left w:val="none" w:sz="0" w:space="0" w:color="auto"/>
                        <w:bottom w:val="none" w:sz="0" w:space="0" w:color="auto"/>
                        <w:right w:val="none" w:sz="0" w:space="0" w:color="auto"/>
                      </w:divBdr>
                      <w:divsChild>
                        <w:div w:id="1147823653">
                          <w:marLeft w:val="0"/>
                          <w:marRight w:val="0"/>
                          <w:marTop w:val="0"/>
                          <w:marBottom w:val="0"/>
                          <w:divBdr>
                            <w:top w:val="none" w:sz="0" w:space="0" w:color="auto"/>
                            <w:left w:val="none" w:sz="0" w:space="0" w:color="auto"/>
                            <w:bottom w:val="none" w:sz="0" w:space="0" w:color="auto"/>
                            <w:right w:val="none" w:sz="0" w:space="0" w:color="auto"/>
                          </w:divBdr>
                          <w:divsChild>
                            <w:div w:id="1624849117">
                              <w:marLeft w:val="0"/>
                              <w:marRight w:val="0"/>
                              <w:marTop w:val="0"/>
                              <w:marBottom w:val="0"/>
                              <w:divBdr>
                                <w:top w:val="none" w:sz="0" w:space="0" w:color="auto"/>
                                <w:left w:val="none" w:sz="0" w:space="0" w:color="auto"/>
                                <w:bottom w:val="none" w:sz="0" w:space="0" w:color="auto"/>
                                <w:right w:val="none" w:sz="0" w:space="0" w:color="auto"/>
                              </w:divBdr>
                              <w:divsChild>
                                <w:div w:id="1629237504">
                                  <w:marLeft w:val="0"/>
                                  <w:marRight w:val="0"/>
                                  <w:marTop w:val="0"/>
                                  <w:marBottom w:val="0"/>
                                  <w:divBdr>
                                    <w:top w:val="none" w:sz="0" w:space="0" w:color="auto"/>
                                    <w:left w:val="none" w:sz="0" w:space="0" w:color="auto"/>
                                    <w:bottom w:val="none" w:sz="0" w:space="0" w:color="auto"/>
                                    <w:right w:val="none" w:sz="0" w:space="0" w:color="auto"/>
                                  </w:divBdr>
                                  <w:divsChild>
                                    <w:div w:id="89981000">
                                      <w:marLeft w:val="0"/>
                                      <w:marRight w:val="0"/>
                                      <w:marTop w:val="0"/>
                                      <w:marBottom w:val="0"/>
                                      <w:divBdr>
                                        <w:top w:val="none" w:sz="0" w:space="0" w:color="auto"/>
                                        <w:left w:val="none" w:sz="0" w:space="0" w:color="auto"/>
                                        <w:bottom w:val="none" w:sz="0" w:space="0" w:color="auto"/>
                                        <w:right w:val="none" w:sz="0" w:space="0" w:color="auto"/>
                                      </w:divBdr>
                                      <w:divsChild>
                                        <w:div w:id="579290037">
                                          <w:marLeft w:val="0"/>
                                          <w:marRight w:val="0"/>
                                          <w:marTop w:val="0"/>
                                          <w:marBottom w:val="0"/>
                                          <w:divBdr>
                                            <w:top w:val="none" w:sz="0" w:space="0" w:color="auto"/>
                                            <w:left w:val="none" w:sz="0" w:space="0" w:color="auto"/>
                                            <w:bottom w:val="none" w:sz="0" w:space="0" w:color="auto"/>
                                            <w:right w:val="none" w:sz="0" w:space="0" w:color="auto"/>
                                          </w:divBdr>
                                          <w:divsChild>
                                            <w:div w:id="1679116831">
                                              <w:marLeft w:val="0"/>
                                              <w:marRight w:val="0"/>
                                              <w:marTop w:val="0"/>
                                              <w:marBottom w:val="0"/>
                                              <w:divBdr>
                                                <w:top w:val="none" w:sz="0" w:space="0" w:color="auto"/>
                                                <w:left w:val="none" w:sz="0" w:space="0" w:color="auto"/>
                                                <w:bottom w:val="none" w:sz="0" w:space="0" w:color="auto"/>
                                                <w:right w:val="none" w:sz="0" w:space="0" w:color="auto"/>
                                              </w:divBdr>
                                              <w:divsChild>
                                                <w:div w:id="1709647680">
                                                  <w:marLeft w:val="0"/>
                                                  <w:marRight w:val="0"/>
                                                  <w:marTop w:val="0"/>
                                                  <w:marBottom w:val="0"/>
                                                  <w:divBdr>
                                                    <w:top w:val="none" w:sz="0" w:space="0" w:color="auto"/>
                                                    <w:left w:val="none" w:sz="0" w:space="0" w:color="auto"/>
                                                    <w:bottom w:val="none" w:sz="0" w:space="0" w:color="auto"/>
                                                    <w:right w:val="none" w:sz="0" w:space="0" w:color="auto"/>
                                                  </w:divBdr>
                                                  <w:divsChild>
                                                    <w:div w:id="515267686">
                                                      <w:marLeft w:val="0"/>
                                                      <w:marRight w:val="0"/>
                                                      <w:marTop w:val="0"/>
                                                      <w:marBottom w:val="0"/>
                                                      <w:divBdr>
                                                        <w:top w:val="none" w:sz="0" w:space="0" w:color="auto"/>
                                                        <w:left w:val="none" w:sz="0" w:space="0" w:color="auto"/>
                                                        <w:bottom w:val="none" w:sz="0" w:space="0" w:color="auto"/>
                                                        <w:right w:val="none" w:sz="0" w:space="0" w:color="auto"/>
                                                      </w:divBdr>
                                                      <w:divsChild>
                                                        <w:div w:id="1684551788">
                                                          <w:marLeft w:val="0"/>
                                                          <w:marRight w:val="0"/>
                                                          <w:marTop w:val="0"/>
                                                          <w:marBottom w:val="0"/>
                                                          <w:divBdr>
                                                            <w:top w:val="none" w:sz="0" w:space="0" w:color="auto"/>
                                                            <w:left w:val="none" w:sz="0" w:space="0" w:color="auto"/>
                                                            <w:bottom w:val="none" w:sz="0" w:space="0" w:color="auto"/>
                                                            <w:right w:val="none" w:sz="0" w:space="0" w:color="auto"/>
                                                          </w:divBdr>
                                                          <w:divsChild>
                                                            <w:div w:id="7948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511972">
          <w:marLeft w:val="0"/>
          <w:marRight w:val="0"/>
          <w:marTop w:val="0"/>
          <w:marBottom w:val="0"/>
          <w:divBdr>
            <w:top w:val="none" w:sz="0" w:space="0" w:color="auto"/>
            <w:left w:val="none" w:sz="0" w:space="0" w:color="auto"/>
            <w:bottom w:val="none" w:sz="0" w:space="0" w:color="auto"/>
            <w:right w:val="none" w:sz="0" w:space="0" w:color="auto"/>
          </w:divBdr>
          <w:divsChild>
            <w:div w:id="1829243320">
              <w:marLeft w:val="0"/>
              <w:marRight w:val="0"/>
              <w:marTop w:val="0"/>
              <w:marBottom w:val="0"/>
              <w:divBdr>
                <w:top w:val="none" w:sz="0" w:space="0" w:color="auto"/>
                <w:left w:val="none" w:sz="0" w:space="0" w:color="auto"/>
                <w:bottom w:val="none" w:sz="0" w:space="0" w:color="auto"/>
                <w:right w:val="none" w:sz="0" w:space="0" w:color="auto"/>
              </w:divBdr>
              <w:divsChild>
                <w:div w:id="1979873745">
                  <w:marLeft w:val="0"/>
                  <w:marRight w:val="0"/>
                  <w:marTop w:val="0"/>
                  <w:marBottom w:val="0"/>
                  <w:divBdr>
                    <w:top w:val="none" w:sz="0" w:space="0" w:color="auto"/>
                    <w:left w:val="none" w:sz="0" w:space="0" w:color="auto"/>
                    <w:bottom w:val="none" w:sz="0" w:space="0" w:color="auto"/>
                    <w:right w:val="none" w:sz="0" w:space="0" w:color="auto"/>
                  </w:divBdr>
                  <w:divsChild>
                    <w:div w:id="759259599">
                      <w:marLeft w:val="0"/>
                      <w:marRight w:val="0"/>
                      <w:marTop w:val="0"/>
                      <w:marBottom w:val="0"/>
                      <w:divBdr>
                        <w:top w:val="none" w:sz="0" w:space="0" w:color="auto"/>
                        <w:left w:val="none" w:sz="0" w:space="0" w:color="auto"/>
                        <w:bottom w:val="none" w:sz="0" w:space="0" w:color="auto"/>
                        <w:right w:val="none" w:sz="0" w:space="0" w:color="auto"/>
                      </w:divBdr>
                      <w:divsChild>
                        <w:div w:id="1548834506">
                          <w:marLeft w:val="0"/>
                          <w:marRight w:val="0"/>
                          <w:marTop w:val="0"/>
                          <w:marBottom w:val="0"/>
                          <w:divBdr>
                            <w:top w:val="none" w:sz="0" w:space="0" w:color="auto"/>
                            <w:left w:val="none" w:sz="0" w:space="0" w:color="auto"/>
                            <w:bottom w:val="none" w:sz="0" w:space="0" w:color="auto"/>
                            <w:right w:val="none" w:sz="0" w:space="0" w:color="auto"/>
                          </w:divBdr>
                          <w:divsChild>
                            <w:div w:id="814642900">
                              <w:marLeft w:val="0"/>
                              <w:marRight w:val="0"/>
                              <w:marTop w:val="0"/>
                              <w:marBottom w:val="0"/>
                              <w:divBdr>
                                <w:top w:val="none" w:sz="0" w:space="0" w:color="auto"/>
                                <w:left w:val="none" w:sz="0" w:space="0" w:color="auto"/>
                                <w:bottom w:val="none" w:sz="0" w:space="0" w:color="auto"/>
                                <w:right w:val="none" w:sz="0" w:space="0" w:color="auto"/>
                              </w:divBdr>
                              <w:divsChild>
                                <w:div w:id="1281717457">
                                  <w:marLeft w:val="0"/>
                                  <w:marRight w:val="0"/>
                                  <w:marTop w:val="0"/>
                                  <w:marBottom w:val="0"/>
                                  <w:divBdr>
                                    <w:top w:val="none" w:sz="0" w:space="0" w:color="auto"/>
                                    <w:left w:val="none" w:sz="0" w:space="0" w:color="auto"/>
                                    <w:bottom w:val="none" w:sz="0" w:space="0" w:color="auto"/>
                                    <w:right w:val="none" w:sz="0" w:space="0" w:color="auto"/>
                                  </w:divBdr>
                                  <w:divsChild>
                                    <w:div w:id="1867593824">
                                      <w:marLeft w:val="0"/>
                                      <w:marRight w:val="0"/>
                                      <w:marTop w:val="0"/>
                                      <w:marBottom w:val="0"/>
                                      <w:divBdr>
                                        <w:top w:val="none" w:sz="0" w:space="0" w:color="auto"/>
                                        <w:left w:val="none" w:sz="0" w:space="0" w:color="auto"/>
                                        <w:bottom w:val="none" w:sz="0" w:space="0" w:color="auto"/>
                                        <w:right w:val="none" w:sz="0" w:space="0" w:color="auto"/>
                                      </w:divBdr>
                                      <w:divsChild>
                                        <w:div w:id="1831018818">
                                          <w:marLeft w:val="0"/>
                                          <w:marRight w:val="0"/>
                                          <w:marTop w:val="0"/>
                                          <w:marBottom w:val="0"/>
                                          <w:divBdr>
                                            <w:top w:val="none" w:sz="0" w:space="0" w:color="auto"/>
                                            <w:left w:val="none" w:sz="0" w:space="0" w:color="auto"/>
                                            <w:bottom w:val="none" w:sz="0" w:space="0" w:color="auto"/>
                                            <w:right w:val="none" w:sz="0" w:space="0" w:color="auto"/>
                                          </w:divBdr>
                                          <w:divsChild>
                                            <w:div w:id="242376163">
                                              <w:marLeft w:val="0"/>
                                              <w:marRight w:val="0"/>
                                              <w:marTop w:val="0"/>
                                              <w:marBottom w:val="0"/>
                                              <w:divBdr>
                                                <w:top w:val="none" w:sz="0" w:space="0" w:color="auto"/>
                                                <w:left w:val="none" w:sz="0" w:space="0" w:color="auto"/>
                                                <w:bottom w:val="none" w:sz="0" w:space="0" w:color="auto"/>
                                                <w:right w:val="none" w:sz="0" w:space="0" w:color="auto"/>
                                              </w:divBdr>
                                              <w:divsChild>
                                                <w:div w:id="795871683">
                                                  <w:marLeft w:val="0"/>
                                                  <w:marRight w:val="0"/>
                                                  <w:marTop w:val="0"/>
                                                  <w:marBottom w:val="0"/>
                                                  <w:divBdr>
                                                    <w:top w:val="none" w:sz="0" w:space="0" w:color="auto"/>
                                                    <w:left w:val="none" w:sz="0" w:space="0" w:color="auto"/>
                                                    <w:bottom w:val="none" w:sz="0" w:space="0" w:color="auto"/>
                                                    <w:right w:val="none" w:sz="0" w:space="0" w:color="auto"/>
                                                  </w:divBdr>
                                                  <w:divsChild>
                                                    <w:div w:id="1189833186">
                                                      <w:marLeft w:val="0"/>
                                                      <w:marRight w:val="0"/>
                                                      <w:marTop w:val="0"/>
                                                      <w:marBottom w:val="0"/>
                                                      <w:divBdr>
                                                        <w:top w:val="none" w:sz="0" w:space="0" w:color="auto"/>
                                                        <w:left w:val="none" w:sz="0" w:space="0" w:color="auto"/>
                                                        <w:bottom w:val="none" w:sz="0" w:space="0" w:color="auto"/>
                                                        <w:right w:val="none" w:sz="0" w:space="0" w:color="auto"/>
                                                      </w:divBdr>
                                                      <w:divsChild>
                                                        <w:div w:id="648750912">
                                                          <w:marLeft w:val="0"/>
                                                          <w:marRight w:val="0"/>
                                                          <w:marTop w:val="0"/>
                                                          <w:marBottom w:val="0"/>
                                                          <w:divBdr>
                                                            <w:top w:val="none" w:sz="0" w:space="0" w:color="auto"/>
                                                            <w:left w:val="none" w:sz="0" w:space="0" w:color="auto"/>
                                                            <w:bottom w:val="none" w:sz="0" w:space="0" w:color="auto"/>
                                                            <w:right w:val="none" w:sz="0" w:space="0" w:color="auto"/>
                                                          </w:divBdr>
                                                          <w:divsChild>
                                                            <w:div w:id="18860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318467">
          <w:marLeft w:val="0"/>
          <w:marRight w:val="0"/>
          <w:marTop w:val="0"/>
          <w:marBottom w:val="0"/>
          <w:divBdr>
            <w:top w:val="none" w:sz="0" w:space="0" w:color="auto"/>
            <w:left w:val="none" w:sz="0" w:space="0" w:color="auto"/>
            <w:bottom w:val="none" w:sz="0" w:space="0" w:color="auto"/>
            <w:right w:val="none" w:sz="0" w:space="0" w:color="auto"/>
          </w:divBdr>
          <w:divsChild>
            <w:div w:id="1354919780">
              <w:marLeft w:val="0"/>
              <w:marRight w:val="0"/>
              <w:marTop w:val="0"/>
              <w:marBottom w:val="0"/>
              <w:divBdr>
                <w:top w:val="none" w:sz="0" w:space="0" w:color="auto"/>
                <w:left w:val="none" w:sz="0" w:space="0" w:color="auto"/>
                <w:bottom w:val="none" w:sz="0" w:space="0" w:color="auto"/>
                <w:right w:val="none" w:sz="0" w:space="0" w:color="auto"/>
              </w:divBdr>
              <w:divsChild>
                <w:div w:id="11032050">
                  <w:marLeft w:val="0"/>
                  <w:marRight w:val="0"/>
                  <w:marTop w:val="0"/>
                  <w:marBottom w:val="0"/>
                  <w:divBdr>
                    <w:top w:val="none" w:sz="0" w:space="0" w:color="auto"/>
                    <w:left w:val="none" w:sz="0" w:space="0" w:color="auto"/>
                    <w:bottom w:val="none" w:sz="0" w:space="0" w:color="auto"/>
                    <w:right w:val="none" w:sz="0" w:space="0" w:color="auto"/>
                  </w:divBdr>
                  <w:divsChild>
                    <w:div w:id="1044872020">
                      <w:marLeft w:val="0"/>
                      <w:marRight w:val="0"/>
                      <w:marTop w:val="0"/>
                      <w:marBottom w:val="0"/>
                      <w:divBdr>
                        <w:top w:val="none" w:sz="0" w:space="0" w:color="auto"/>
                        <w:left w:val="none" w:sz="0" w:space="0" w:color="auto"/>
                        <w:bottom w:val="none" w:sz="0" w:space="0" w:color="auto"/>
                        <w:right w:val="none" w:sz="0" w:space="0" w:color="auto"/>
                      </w:divBdr>
                      <w:divsChild>
                        <w:div w:id="1857232529">
                          <w:marLeft w:val="0"/>
                          <w:marRight w:val="0"/>
                          <w:marTop w:val="0"/>
                          <w:marBottom w:val="0"/>
                          <w:divBdr>
                            <w:top w:val="none" w:sz="0" w:space="0" w:color="auto"/>
                            <w:left w:val="none" w:sz="0" w:space="0" w:color="auto"/>
                            <w:bottom w:val="none" w:sz="0" w:space="0" w:color="auto"/>
                            <w:right w:val="none" w:sz="0" w:space="0" w:color="auto"/>
                          </w:divBdr>
                          <w:divsChild>
                            <w:div w:id="474103368">
                              <w:marLeft w:val="0"/>
                              <w:marRight w:val="0"/>
                              <w:marTop w:val="0"/>
                              <w:marBottom w:val="0"/>
                              <w:divBdr>
                                <w:top w:val="none" w:sz="0" w:space="0" w:color="auto"/>
                                <w:left w:val="none" w:sz="0" w:space="0" w:color="auto"/>
                                <w:bottom w:val="none" w:sz="0" w:space="0" w:color="auto"/>
                                <w:right w:val="none" w:sz="0" w:space="0" w:color="auto"/>
                              </w:divBdr>
                              <w:divsChild>
                                <w:div w:id="1178890595">
                                  <w:marLeft w:val="0"/>
                                  <w:marRight w:val="0"/>
                                  <w:marTop w:val="0"/>
                                  <w:marBottom w:val="0"/>
                                  <w:divBdr>
                                    <w:top w:val="none" w:sz="0" w:space="0" w:color="auto"/>
                                    <w:left w:val="none" w:sz="0" w:space="0" w:color="auto"/>
                                    <w:bottom w:val="none" w:sz="0" w:space="0" w:color="auto"/>
                                    <w:right w:val="none" w:sz="0" w:space="0" w:color="auto"/>
                                  </w:divBdr>
                                  <w:divsChild>
                                    <w:div w:id="1344355431">
                                      <w:marLeft w:val="0"/>
                                      <w:marRight w:val="0"/>
                                      <w:marTop w:val="0"/>
                                      <w:marBottom w:val="0"/>
                                      <w:divBdr>
                                        <w:top w:val="none" w:sz="0" w:space="0" w:color="auto"/>
                                        <w:left w:val="none" w:sz="0" w:space="0" w:color="auto"/>
                                        <w:bottom w:val="none" w:sz="0" w:space="0" w:color="auto"/>
                                        <w:right w:val="none" w:sz="0" w:space="0" w:color="auto"/>
                                      </w:divBdr>
                                      <w:divsChild>
                                        <w:div w:id="1335187517">
                                          <w:marLeft w:val="0"/>
                                          <w:marRight w:val="0"/>
                                          <w:marTop w:val="0"/>
                                          <w:marBottom w:val="0"/>
                                          <w:divBdr>
                                            <w:top w:val="none" w:sz="0" w:space="0" w:color="auto"/>
                                            <w:left w:val="none" w:sz="0" w:space="0" w:color="auto"/>
                                            <w:bottom w:val="none" w:sz="0" w:space="0" w:color="auto"/>
                                            <w:right w:val="none" w:sz="0" w:space="0" w:color="auto"/>
                                          </w:divBdr>
                                          <w:divsChild>
                                            <w:div w:id="902176458">
                                              <w:marLeft w:val="0"/>
                                              <w:marRight w:val="0"/>
                                              <w:marTop w:val="0"/>
                                              <w:marBottom w:val="0"/>
                                              <w:divBdr>
                                                <w:top w:val="none" w:sz="0" w:space="0" w:color="auto"/>
                                                <w:left w:val="none" w:sz="0" w:space="0" w:color="auto"/>
                                                <w:bottom w:val="none" w:sz="0" w:space="0" w:color="auto"/>
                                                <w:right w:val="none" w:sz="0" w:space="0" w:color="auto"/>
                                              </w:divBdr>
                                              <w:divsChild>
                                                <w:div w:id="918487395">
                                                  <w:marLeft w:val="0"/>
                                                  <w:marRight w:val="0"/>
                                                  <w:marTop w:val="0"/>
                                                  <w:marBottom w:val="0"/>
                                                  <w:divBdr>
                                                    <w:top w:val="none" w:sz="0" w:space="0" w:color="auto"/>
                                                    <w:left w:val="none" w:sz="0" w:space="0" w:color="auto"/>
                                                    <w:bottom w:val="none" w:sz="0" w:space="0" w:color="auto"/>
                                                    <w:right w:val="none" w:sz="0" w:space="0" w:color="auto"/>
                                                  </w:divBdr>
                                                  <w:divsChild>
                                                    <w:div w:id="403532008">
                                                      <w:marLeft w:val="0"/>
                                                      <w:marRight w:val="0"/>
                                                      <w:marTop w:val="0"/>
                                                      <w:marBottom w:val="0"/>
                                                      <w:divBdr>
                                                        <w:top w:val="none" w:sz="0" w:space="0" w:color="auto"/>
                                                        <w:left w:val="none" w:sz="0" w:space="0" w:color="auto"/>
                                                        <w:bottom w:val="none" w:sz="0" w:space="0" w:color="auto"/>
                                                        <w:right w:val="none" w:sz="0" w:space="0" w:color="auto"/>
                                                      </w:divBdr>
                                                      <w:divsChild>
                                                        <w:div w:id="84084393">
                                                          <w:marLeft w:val="0"/>
                                                          <w:marRight w:val="0"/>
                                                          <w:marTop w:val="0"/>
                                                          <w:marBottom w:val="0"/>
                                                          <w:divBdr>
                                                            <w:top w:val="none" w:sz="0" w:space="0" w:color="auto"/>
                                                            <w:left w:val="none" w:sz="0" w:space="0" w:color="auto"/>
                                                            <w:bottom w:val="none" w:sz="0" w:space="0" w:color="auto"/>
                                                            <w:right w:val="none" w:sz="0" w:space="0" w:color="auto"/>
                                                          </w:divBdr>
                                                          <w:divsChild>
                                                            <w:div w:id="19398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019998">
          <w:marLeft w:val="0"/>
          <w:marRight w:val="0"/>
          <w:marTop w:val="0"/>
          <w:marBottom w:val="0"/>
          <w:divBdr>
            <w:top w:val="none" w:sz="0" w:space="0" w:color="auto"/>
            <w:left w:val="none" w:sz="0" w:space="0" w:color="auto"/>
            <w:bottom w:val="none" w:sz="0" w:space="0" w:color="auto"/>
            <w:right w:val="none" w:sz="0" w:space="0" w:color="auto"/>
          </w:divBdr>
          <w:divsChild>
            <w:div w:id="897277418">
              <w:marLeft w:val="0"/>
              <w:marRight w:val="0"/>
              <w:marTop w:val="0"/>
              <w:marBottom w:val="0"/>
              <w:divBdr>
                <w:top w:val="none" w:sz="0" w:space="0" w:color="auto"/>
                <w:left w:val="none" w:sz="0" w:space="0" w:color="auto"/>
                <w:bottom w:val="none" w:sz="0" w:space="0" w:color="auto"/>
                <w:right w:val="none" w:sz="0" w:space="0" w:color="auto"/>
              </w:divBdr>
              <w:divsChild>
                <w:div w:id="254023499">
                  <w:marLeft w:val="0"/>
                  <w:marRight w:val="0"/>
                  <w:marTop w:val="0"/>
                  <w:marBottom w:val="0"/>
                  <w:divBdr>
                    <w:top w:val="none" w:sz="0" w:space="0" w:color="auto"/>
                    <w:left w:val="none" w:sz="0" w:space="0" w:color="auto"/>
                    <w:bottom w:val="none" w:sz="0" w:space="0" w:color="auto"/>
                    <w:right w:val="none" w:sz="0" w:space="0" w:color="auto"/>
                  </w:divBdr>
                  <w:divsChild>
                    <w:div w:id="1092166589">
                      <w:marLeft w:val="0"/>
                      <w:marRight w:val="0"/>
                      <w:marTop w:val="0"/>
                      <w:marBottom w:val="0"/>
                      <w:divBdr>
                        <w:top w:val="none" w:sz="0" w:space="0" w:color="auto"/>
                        <w:left w:val="none" w:sz="0" w:space="0" w:color="auto"/>
                        <w:bottom w:val="none" w:sz="0" w:space="0" w:color="auto"/>
                        <w:right w:val="none" w:sz="0" w:space="0" w:color="auto"/>
                      </w:divBdr>
                      <w:divsChild>
                        <w:div w:id="647520394">
                          <w:marLeft w:val="0"/>
                          <w:marRight w:val="0"/>
                          <w:marTop w:val="0"/>
                          <w:marBottom w:val="0"/>
                          <w:divBdr>
                            <w:top w:val="none" w:sz="0" w:space="0" w:color="auto"/>
                            <w:left w:val="none" w:sz="0" w:space="0" w:color="auto"/>
                            <w:bottom w:val="none" w:sz="0" w:space="0" w:color="auto"/>
                            <w:right w:val="none" w:sz="0" w:space="0" w:color="auto"/>
                          </w:divBdr>
                          <w:divsChild>
                            <w:div w:id="564024767">
                              <w:marLeft w:val="0"/>
                              <w:marRight w:val="0"/>
                              <w:marTop w:val="0"/>
                              <w:marBottom w:val="0"/>
                              <w:divBdr>
                                <w:top w:val="none" w:sz="0" w:space="0" w:color="auto"/>
                                <w:left w:val="none" w:sz="0" w:space="0" w:color="auto"/>
                                <w:bottom w:val="none" w:sz="0" w:space="0" w:color="auto"/>
                                <w:right w:val="none" w:sz="0" w:space="0" w:color="auto"/>
                              </w:divBdr>
                              <w:divsChild>
                                <w:div w:id="224223810">
                                  <w:marLeft w:val="0"/>
                                  <w:marRight w:val="0"/>
                                  <w:marTop w:val="0"/>
                                  <w:marBottom w:val="0"/>
                                  <w:divBdr>
                                    <w:top w:val="none" w:sz="0" w:space="0" w:color="auto"/>
                                    <w:left w:val="none" w:sz="0" w:space="0" w:color="auto"/>
                                    <w:bottom w:val="none" w:sz="0" w:space="0" w:color="auto"/>
                                    <w:right w:val="none" w:sz="0" w:space="0" w:color="auto"/>
                                  </w:divBdr>
                                  <w:divsChild>
                                    <w:div w:id="1235433850">
                                      <w:marLeft w:val="0"/>
                                      <w:marRight w:val="0"/>
                                      <w:marTop w:val="0"/>
                                      <w:marBottom w:val="0"/>
                                      <w:divBdr>
                                        <w:top w:val="none" w:sz="0" w:space="0" w:color="auto"/>
                                        <w:left w:val="none" w:sz="0" w:space="0" w:color="auto"/>
                                        <w:bottom w:val="none" w:sz="0" w:space="0" w:color="auto"/>
                                        <w:right w:val="none" w:sz="0" w:space="0" w:color="auto"/>
                                      </w:divBdr>
                                      <w:divsChild>
                                        <w:div w:id="1696930283">
                                          <w:marLeft w:val="0"/>
                                          <w:marRight w:val="0"/>
                                          <w:marTop w:val="0"/>
                                          <w:marBottom w:val="0"/>
                                          <w:divBdr>
                                            <w:top w:val="none" w:sz="0" w:space="0" w:color="auto"/>
                                            <w:left w:val="none" w:sz="0" w:space="0" w:color="auto"/>
                                            <w:bottom w:val="none" w:sz="0" w:space="0" w:color="auto"/>
                                            <w:right w:val="none" w:sz="0" w:space="0" w:color="auto"/>
                                          </w:divBdr>
                                          <w:divsChild>
                                            <w:div w:id="30151000">
                                              <w:marLeft w:val="0"/>
                                              <w:marRight w:val="0"/>
                                              <w:marTop w:val="0"/>
                                              <w:marBottom w:val="0"/>
                                              <w:divBdr>
                                                <w:top w:val="none" w:sz="0" w:space="0" w:color="auto"/>
                                                <w:left w:val="none" w:sz="0" w:space="0" w:color="auto"/>
                                                <w:bottom w:val="none" w:sz="0" w:space="0" w:color="auto"/>
                                                <w:right w:val="none" w:sz="0" w:space="0" w:color="auto"/>
                                              </w:divBdr>
                                              <w:divsChild>
                                                <w:div w:id="1375812389">
                                                  <w:marLeft w:val="0"/>
                                                  <w:marRight w:val="0"/>
                                                  <w:marTop w:val="0"/>
                                                  <w:marBottom w:val="0"/>
                                                  <w:divBdr>
                                                    <w:top w:val="none" w:sz="0" w:space="0" w:color="auto"/>
                                                    <w:left w:val="none" w:sz="0" w:space="0" w:color="auto"/>
                                                    <w:bottom w:val="none" w:sz="0" w:space="0" w:color="auto"/>
                                                    <w:right w:val="none" w:sz="0" w:space="0" w:color="auto"/>
                                                  </w:divBdr>
                                                  <w:divsChild>
                                                    <w:div w:id="1806966608">
                                                      <w:marLeft w:val="0"/>
                                                      <w:marRight w:val="0"/>
                                                      <w:marTop w:val="0"/>
                                                      <w:marBottom w:val="0"/>
                                                      <w:divBdr>
                                                        <w:top w:val="none" w:sz="0" w:space="0" w:color="auto"/>
                                                        <w:left w:val="none" w:sz="0" w:space="0" w:color="auto"/>
                                                        <w:bottom w:val="none" w:sz="0" w:space="0" w:color="auto"/>
                                                        <w:right w:val="none" w:sz="0" w:space="0" w:color="auto"/>
                                                      </w:divBdr>
                                                      <w:divsChild>
                                                        <w:div w:id="2051803550">
                                                          <w:marLeft w:val="0"/>
                                                          <w:marRight w:val="0"/>
                                                          <w:marTop w:val="0"/>
                                                          <w:marBottom w:val="0"/>
                                                          <w:divBdr>
                                                            <w:top w:val="none" w:sz="0" w:space="0" w:color="auto"/>
                                                            <w:left w:val="none" w:sz="0" w:space="0" w:color="auto"/>
                                                            <w:bottom w:val="none" w:sz="0" w:space="0" w:color="auto"/>
                                                            <w:right w:val="none" w:sz="0" w:space="0" w:color="auto"/>
                                                          </w:divBdr>
                                                          <w:divsChild>
                                                            <w:div w:id="5412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1495">
          <w:marLeft w:val="0"/>
          <w:marRight w:val="0"/>
          <w:marTop w:val="0"/>
          <w:marBottom w:val="0"/>
          <w:divBdr>
            <w:top w:val="none" w:sz="0" w:space="0" w:color="auto"/>
            <w:left w:val="none" w:sz="0" w:space="0" w:color="auto"/>
            <w:bottom w:val="none" w:sz="0" w:space="0" w:color="auto"/>
            <w:right w:val="none" w:sz="0" w:space="0" w:color="auto"/>
          </w:divBdr>
          <w:divsChild>
            <w:div w:id="1453204760">
              <w:marLeft w:val="0"/>
              <w:marRight w:val="0"/>
              <w:marTop w:val="0"/>
              <w:marBottom w:val="0"/>
              <w:divBdr>
                <w:top w:val="none" w:sz="0" w:space="0" w:color="auto"/>
                <w:left w:val="none" w:sz="0" w:space="0" w:color="auto"/>
                <w:bottom w:val="none" w:sz="0" w:space="0" w:color="auto"/>
                <w:right w:val="none" w:sz="0" w:space="0" w:color="auto"/>
              </w:divBdr>
              <w:divsChild>
                <w:div w:id="553124236">
                  <w:marLeft w:val="0"/>
                  <w:marRight w:val="0"/>
                  <w:marTop w:val="0"/>
                  <w:marBottom w:val="0"/>
                  <w:divBdr>
                    <w:top w:val="none" w:sz="0" w:space="0" w:color="auto"/>
                    <w:left w:val="none" w:sz="0" w:space="0" w:color="auto"/>
                    <w:bottom w:val="none" w:sz="0" w:space="0" w:color="auto"/>
                    <w:right w:val="none" w:sz="0" w:space="0" w:color="auto"/>
                  </w:divBdr>
                  <w:divsChild>
                    <w:div w:id="1922636202">
                      <w:marLeft w:val="0"/>
                      <w:marRight w:val="0"/>
                      <w:marTop w:val="0"/>
                      <w:marBottom w:val="0"/>
                      <w:divBdr>
                        <w:top w:val="none" w:sz="0" w:space="0" w:color="auto"/>
                        <w:left w:val="none" w:sz="0" w:space="0" w:color="auto"/>
                        <w:bottom w:val="none" w:sz="0" w:space="0" w:color="auto"/>
                        <w:right w:val="none" w:sz="0" w:space="0" w:color="auto"/>
                      </w:divBdr>
                      <w:divsChild>
                        <w:div w:id="1579553990">
                          <w:marLeft w:val="0"/>
                          <w:marRight w:val="0"/>
                          <w:marTop w:val="0"/>
                          <w:marBottom w:val="0"/>
                          <w:divBdr>
                            <w:top w:val="none" w:sz="0" w:space="0" w:color="auto"/>
                            <w:left w:val="none" w:sz="0" w:space="0" w:color="auto"/>
                            <w:bottom w:val="none" w:sz="0" w:space="0" w:color="auto"/>
                            <w:right w:val="none" w:sz="0" w:space="0" w:color="auto"/>
                          </w:divBdr>
                          <w:divsChild>
                            <w:div w:id="1806965120">
                              <w:marLeft w:val="0"/>
                              <w:marRight w:val="0"/>
                              <w:marTop w:val="0"/>
                              <w:marBottom w:val="0"/>
                              <w:divBdr>
                                <w:top w:val="none" w:sz="0" w:space="0" w:color="auto"/>
                                <w:left w:val="none" w:sz="0" w:space="0" w:color="auto"/>
                                <w:bottom w:val="none" w:sz="0" w:space="0" w:color="auto"/>
                                <w:right w:val="none" w:sz="0" w:space="0" w:color="auto"/>
                              </w:divBdr>
                              <w:divsChild>
                                <w:div w:id="87579097">
                                  <w:marLeft w:val="0"/>
                                  <w:marRight w:val="0"/>
                                  <w:marTop w:val="0"/>
                                  <w:marBottom w:val="0"/>
                                  <w:divBdr>
                                    <w:top w:val="none" w:sz="0" w:space="0" w:color="auto"/>
                                    <w:left w:val="none" w:sz="0" w:space="0" w:color="auto"/>
                                    <w:bottom w:val="none" w:sz="0" w:space="0" w:color="auto"/>
                                    <w:right w:val="none" w:sz="0" w:space="0" w:color="auto"/>
                                  </w:divBdr>
                                  <w:divsChild>
                                    <w:div w:id="311494139">
                                      <w:marLeft w:val="0"/>
                                      <w:marRight w:val="0"/>
                                      <w:marTop w:val="0"/>
                                      <w:marBottom w:val="0"/>
                                      <w:divBdr>
                                        <w:top w:val="none" w:sz="0" w:space="0" w:color="auto"/>
                                        <w:left w:val="none" w:sz="0" w:space="0" w:color="auto"/>
                                        <w:bottom w:val="none" w:sz="0" w:space="0" w:color="auto"/>
                                        <w:right w:val="none" w:sz="0" w:space="0" w:color="auto"/>
                                      </w:divBdr>
                                      <w:divsChild>
                                        <w:div w:id="2080904991">
                                          <w:marLeft w:val="0"/>
                                          <w:marRight w:val="0"/>
                                          <w:marTop w:val="0"/>
                                          <w:marBottom w:val="0"/>
                                          <w:divBdr>
                                            <w:top w:val="none" w:sz="0" w:space="0" w:color="auto"/>
                                            <w:left w:val="none" w:sz="0" w:space="0" w:color="auto"/>
                                            <w:bottom w:val="none" w:sz="0" w:space="0" w:color="auto"/>
                                            <w:right w:val="none" w:sz="0" w:space="0" w:color="auto"/>
                                          </w:divBdr>
                                          <w:divsChild>
                                            <w:div w:id="1532498148">
                                              <w:marLeft w:val="0"/>
                                              <w:marRight w:val="0"/>
                                              <w:marTop w:val="0"/>
                                              <w:marBottom w:val="0"/>
                                              <w:divBdr>
                                                <w:top w:val="none" w:sz="0" w:space="0" w:color="auto"/>
                                                <w:left w:val="none" w:sz="0" w:space="0" w:color="auto"/>
                                                <w:bottom w:val="none" w:sz="0" w:space="0" w:color="auto"/>
                                                <w:right w:val="none" w:sz="0" w:space="0" w:color="auto"/>
                                              </w:divBdr>
                                              <w:divsChild>
                                                <w:div w:id="330570459">
                                                  <w:marLeft w:val="0"/>
                                                  <w:marRight w:val="0"/>
                                                  <w:marTop w:val="0"/>
                                                  <w:marBottom w:val="0"/>
                                                  <w:divBdr>
                                                    <w:top w:val="none" w:sz="0" w:space="0" w:color="auto"/>
                                                    <w:left w:val="none" w:sz="0" w:space="0" w:color="auto"/>
                                                    <w:bottom w:val="none" w:sz="0" w:space="0" w:color="auto"/>
                                                    <w:right w:val="none" w:sz="0" w:space="0" w:color="auto"/>
                                                  </w:divBdr>
                                                  <w:divsChild>
                                                    <w:div w:id="2087457907">
                                                      <w:marLeft w:val="0"/>
                                                      <w:marRight w:val="0"/>
                                                      <w:marTop w:val="0"/>
                                                      <w:marBottom w:val="0"/>
                                                      <w:divBdr>
                                                        <w:top w:val="none" w:sz="0" w:space="0" w:color="auto"/>
                                                        <w:left w:val="none" w:sz="0" w:space="0" w:color="auto"/>
                                                        <w:bottom w:val="none" w:sz="0" w:space="0" w:color="auto"/>
                                                        <w:right w:val="none" w:sz="0" w:space="0" w:color="auto"/>
                                                      </w:divBdr>
                                                      <w:divsChild>
                                                        <w:div w:id="102849118">
                                                          <w:marLeft w:val="0"/>
                                                          <w:marRight w:val="0"/>
                                                          <w:marTop w:val="0"/>
                                                          <w:marBottom w:val="0"/>
                                                          <w:divBdr>
                                                            <w:top w:val="none" w:sz="0" w:space="0" w:color="auto"/>
                                                            <w:left w:val="none" w:sz="0" w:space="0" w:color="auto"/>
                                                            <w:bottom w:val="none" w:sz="0" w:space="0" w:color="auto"/>
                                                            <w:right w:val="none" w:sz="0" w:space="0" w:color="auto"/>
                                                          </w:divBdr>
                                                          <w:divsChild>
                                                            <w:div w:id="15193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838321">
          <w:marLeft w:val="0"/>
          <w:marRight w:val="0"/>
          <w:marTop w:val="0"/>
          <w:marBottom w:val="0"/>
          <w:divBdr>
            <w:top w:val="none" w:sz="0" w:space="0" w:color="auto"/>
            <w:left w:val="none" w:sz="0" w:space="0" w:color="auto"/>
            <w:bottom w:val="none" w:sz="0" w:space="0" w:color="auto"/>
            <w:right w:val="none" w:sz="0" w:space="0" w:color="auto"/>
          </w:divBdr>
          <w:divsChild>
            <w:div w:id="1429347982">
              <w:marLeft w:val="0"/>
              <w:marRight w:val="0"/>
              <w:marTop w:val="0"/>
              <w:marBottom w:val="0"/>
              <w:divBdr>
                <w:top w:val="none" w:sz="0" w:space="0" w:color="auto"/>
                <w:left w:val="none" w:sz="0" w:space="0" w:color="auto"/>
                <w:bottom w:val="none" w:sz="0" w:space="0" w:color="auto"/>
                <w:right w:val="none" w:sz="0" w:space="0" w:color="auto"/>
              </w:divBdr>
              <w:divsChild>
                <w:div w:id="720789906">
                  <w:marLeft w:val="0"/>
                  <w:marRight w:val="0"/>
                  <w:marTop w:val="0"/>
                  <w:marBottom w:val="0"/>
                  <w:divBdr>
                    <w:top w:val="none" w:sz="0" w:space="0" w:color="auto"/>
                    <w:left w:val="none" w:sz="0" w:space="0" w:color="auto"/>
                    <w:bottom w:val="none" w:sz="0" w:space="0" w:color="auto"/>
                    <w:right w:val="none" w:sz="0" w:space="0" w:color="auto"/>
                  </w:divBdr>
                  <w:divsChild>
                    <w:div w:id="426971422">
                      <w:marLeft w:val="0"/>
                      <w:marRight w:val="0"/>
                      <w:marTop w:val="0"/>
                      <w:marBottom w:val="0"/>
                      <w:divBdr>
                        <w:top w:val="none" w:sz="0" w:space="0" w:color="auto"/>
                        <w:left w:val="none" w:sz="0" w:space="0" w:color="auto"/>
                        <w:bottom w:val="none" w:sz="0" w:space="0" w:color="auto"/>
                        <w:right w:val="none" w:sz="0" w:space="0" w:color="auto"/>
                      </w:divBdr>
                      <w:divsChild>
                        <w:div w:id="456223926">
                          <w:marLeft w:val="0"/>
                          <w:marRight w:val="0"/>
                          <w:marTop w:val="0"/>
                          <w:marBottom w:val="0"/>
                          <w:divBdr>
                            <w:top w:val="none" w:sz="0" w:space="0" w:color="auto"/>
                            <w:left w:val="none" w:sz="0" w:space="0" w:color="auto"/>
                            <w:bottom w:val="none" w:sz="0" w:space="0" w:color="auto"/>
                            <w:right w:val="none" w:sz="0" w:space="0" w:color="auto"/>
                          </w:divBdr>
                          <w:divsChild>
                            <w:div w:id="658385406">
                              <w:marLeft w:val="0"/>
                              <w:marRight w:val="0"/>
                              <w:marTop w:val="0"/>
                              <w:marBottom w:val="0"/>
                              <w:divBdr>
                                <w:top w:val="none" w:sz="0" w:space="0" w:color="auto"/>
                                <w:left w:val="none" w:sz="0" w:space="0" w:color="auto"/>
                                <w:bottom w:val="none" w:sz="0" w:space="0" w:color="auto"/>
                                <w:right w:val="none" w:sz="0" w:space="0" w:color="auto"/>
                              </w:divBdr>
                              <w:divsChild>
                                <w:div w:id="240255397">
                                  <w:marLeft w:val="0"/>
                                  <w:marRight w:val="0"/>
                                  <w:marTop w:val="0"/>
                                  <w:marBottom w:val="0"/>
                                  <w:divBdr>
                                    <w:top w:val="none" w:sz="0" w:space="0" w:color="auto"/>
                                    <w:left w:val="none" w:sz="0" w:space="0" w:color="auto"/>
                                    <w:bottom w:val="none" w:sz="0" w:space="0" w:color="auto"/>
                                    <w:right w:val="none" w:sz="0" w:space="0" w:color="auto"/>
                                  </w:divBdr>
                                  <w:divsChild>
                                    <w:div w:id="145630995">
                                      <w:marLeft w:val="0"/>
                                      <w:marRight w:val="0"/>
                                      <w:marTop w:val="0"/>
                                      <w:marBottom w:val="0"/>
                                      <w:divBdr>
                                        <w:top w:val="none" w:sz="0" w:space="0" w:color="auto"/>
                                        <w:left w:val="none" w:sz="0" w:space="0" w:color="auto"/>
                                        <w:bottom w:val="none" w:sz="0" w:space="0" w:color="auto"/>
                                        <w:right w:val="none" w:sz="0" w:space="0" w:color="auto"/>
                                      </w:divBdr>
                                      <w:divsChild>
                                        <w:div w:id="899443229">
                                          <w:marLeft w:val="0"/>
                                          <w:marRight w:val="0"/>
                                          <w:marTop w:val="0"/>
                                          <w:marBottom w:val="0"/>
                                          <w:divBdr>
                                            <w:top w:val="none" w:sz="0" w:space="0" w:color="auto"/>
                                            <w:left w:val="none" w:sz="0" w:space="0" w:color="auto"/>
                                            <w:bottom w:val="none" w:sz="0" w:space="0" w:color="auto"/>
                                            <w:right w:val="none" w:sz="0" w:space="0" w:color="auto"/>
                                          </w:divBdr>
                                          <w:divsChild>
                                            <w:div w:id="1024403984">
                                              <w:marLeft w:val="0"/>
                                              <w:marRight w:val="0"/>
                                              <w:marTop w:val="0"/>
                                              <w:marBottom w:val="0"/>
                                              <w:divBdr>
                                                <w:top w:val="none" w:sz="0" w:space="0" w:color="auto"/>
                                                <w:left w:val="none" w:sz="0" w:space="0" w:color="auto"/>
                                                <w:bottom w:val="none" w:sz="0" w:space="0" w:color="auto"/>
                                                <w:right w:val="none" w:sz="0" w:space="0" w:color="auto"/>
                                              </w:divBdr>
                                              <w:divsChild>
                                                <w:div w:id="700283374">
                                                  <w:marLeft w:val="0"/>
                                                  <w:marRight w:val="0"/>
                                                  <w:marTop w:val="0"/>
                                                  <w:marBottom w:val="0"/>
                                                  <w:divBdr>
                                                    <w:top w:val="none" w:sz="0" w:space="0" w:color="auto"/>
                                                    <w:left w:val="none" w:sz="0" w:space="0" w:color="auto"/>
                                                    <w:bottom w:val="none" w:sz="0" w:space="0" w:color="auto"/>
                                                    <w:right w:val="none" w:sz="0" w:space="0" w:color="auto"/>
                                                  </w:divBdr>
                                                  <w:divsChild>
                                                    <w:div w:id="254943592">
                                                      <w:marLeft w:val="0"/>
                                                      <w:marRight w:val="0"/>
                                                      <w:marTop w:val="0"/>
                                                      <w:marBottom w:val="0"/>
                                                      <w:divBdr>
                                                        <w:top w:val="none" w:sz="0" w:space="0" w:color="auto"/>
                                                        <w:left w:val="none" w:sz="0" w:space="0" w:color="auto"/>
                                                        <w:bottom w:val="none" w:sz="0" w:space="0" w:color="auto"/>
                                                        <w:right w:val="none" w:sz="0" w:space="0" w:color="auto"/>
                                                      </w:divBdr>
                                                      <w:divsChild>
                                                        <w:div w:id="937634763">
                                                          <w:marLeft w:val="0"/>
                                                          <w:marRight w:val="0"/>
                                                          <w:marTop w:val="0"/>
                                                          <w:marBottom w:val="0"/>
                                                          <w:divBdr>
                                                            <w:top w:val="none" w:sz="0" w:space="0" w:color="auto"/>
                                                            <w:left w:val="none" w:sz="0" w:space="0" w:color="auto"/>
                                                            <w:bottom w:val="none" w:sz="0" w:space="0" w:color="auto"/>
                                                            <w:right w:val="none" w:sz="0" w:space="0" w:color="auto"/>
                                                          </w:divBdr>
                                                          <w:divsChild>
                                                            <w:div w:id="13245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140692">
          <w:marLeft w:val="0"/>
          <w:marRight w:val="0"/>
          <w:marTop w:val="0"/>
          <w:marBottom w:val="0"/>
          <w:divBdr>
            <w:top w:val="none" w:sz="0" w:space="0" w:color="auto"/>
            <w:left w:val="none" w:sz="0" w:space="0" w:color="auto"/>
            <w:bottom w:val="none" w:sz="0" w:space="0" w:color="auto"/>
            <w:right w:val="none" w:sz="0" w:space="0" w:color="auto"/>
          </w:divBdr>
          <w:divsChild>
            <w:div w:id="1959987961">
              <w:marLeft w:val="0"/>
              <w:marRight w:val="0"/>
              <w:marTop w:val="0"/>
              <w:marBottom w:val="0"/>
              <w:divBdr>
                <w:top w:val="none" w:sz="0" w:space="0" w:color="auto"/>
                <w:left w:val="none" w:sz="0" w:space="0" w:color="auto"/>
                <w:bottom w:val="none" w:sz="0" w:space="0" w:color="auto"/>
                <w:right w:val="none" w:sz="0" w:space="0" w:color="auto"/>
              </w:divBdr>
              <w:divsChild>
                <w:div w:id="6567536">
                  <w:marLeft w:val="0"/>
                  <w:marRight w:val="0"/>
                  <w:marTop w:val="0"/>
                  <w:marBottom w:val="0"/>
                  <w:divBdr>
                    <w:top w:val="none" w:sz="0" w:space="0" w:color="auto"/>
                    <w:left w:val="none" w:sz="0" w:space="0" w:color="auto"/>
                    <w:bottom w:val="none" w:sz="0" w:space="0" w:color="auto"/>
                    <w:right w:val="none" w:sz="0" w:space="0" w:color="auto"/>
                  </w:divBdr>
                  <w:divsChild>
                    <w:div w:id="324482252">
                      <w:marLeft w:val="0"/>
                      <w:marRight w:val="0"/>
                      <w:marTop w:val="0"/>
                      <w:marBottom w:val="0"/>
                      <w:divBdr>
                        <w:top w:val="none" w:sz="0" w:space="0" w:color="auto"/>
                        <w:left w:val="none" w:sz="0" w:space="0" w:color="auto"/>
                        <w:bottom w:val="none" w:sz="0" w:space="0" w:color="auto"/>
                        <w:right w:val="none" w:sz="0" w:space="0" w:color="auto"/>
                      </w:divBdr>
                      <w:divsChild>
                        <w:div w:id="1873566770">
                          <w:marLeft w:val="0"/>
                          <w:marRight w:val="0"/>
                          <w:marTop w:val="0"/>
                          <w:marBottom w:val="0"/>
                          <w:divBdr>
                            <w:top w:val="none" w:sz="0" w:space="0" w:color="auto"/>
                            <w:left w:val="none" w:sz="0" w:space="0" w:color="auto"/>
                            <w:bottom w:val="none" w:sz="0" w:space="0" w:color="auto"/>
                            <w:right w:val="none" w:sz="0" w:space="0" w:color="auto"/>
                          </w:divBdr>
                          <w:divsChild>
                            <w:div w:id="2079549410">
                              <w:marLeft w:val="0"/>
                              <w:marRight w:val="0"/>
                              <w:marTop w:val="0"/>
                              <w:marBottom w:val="0"/>
                              <w:divBdr>
                                <w:top w:val="none" w:sz="0" w:space="0" w:color="auto"/>
                                <w:left w:val="none" w:sz="0" w:space="0" w:color="auto"/>
                                <w:bottom w:val="none" w:sz="0" w:space="0" w:color="auto"/>
                                <w:right w:val="none" w:sz="0" w:space="0" w:color="auto"/>
                              </w:divBdr>
                              <w:divsChild>
                                <w:div w:id="1844977966">
                                  <w:marLeft w:val="0"/>
                                  <w:marRight w:val="0"/>
                                  <w:marTop w:val="0"/>
                                  <w:marBottom w:val="0"/>
                                  <w:divBdr>
                                    <w:top w:val="none" w:sz="0" w:space="0" w:color="auto"/>
                                    <w:left w:val="none" w:sz="0" w:space="0" w:color="auto"/>
                                    <w:bottom w:val="none" w:sz="0" w:space="0" w:color="auto"/>
                                    <w:right w:val="none" w:sz="0" w:space="0" w:color="auto"/>
                                  </w:divBdr>
                                  <w:divsChild>
                                    <w:div w:id="803933031">
                                      <w:marLeft w:val="0"/>
                                      <w:marRight w:val="0"/>
                                      <w:marTop w:val="0"/>
                                      <w:marBottom w:val="0"/>
                                      <w:divBdr>
                                        <w:top w:val="none" w:sz="0" w:space="0" w:color="auto"/>
                                        <w:left w:val="none" w:sz="0" w:space="0" w:color="auto"/>
                                        <w:bottom w:val="none" w:sz="0" w:space="0" w:color="auto"/>
                                        <w:right w:val="none" w:sz="0" w:space="0" w:color="auto"/>
                                      </w:divBdr>
                                      <w:divsChild>
                                        <w:div w:id="672607270">
                                          <w:marLeft w:val="0"/>
                                          <w:marRight w:val="0"/>
                                          <w:marTop w:val="0"/>
                                          <w:marBottom w:val="0"/>
                                          <w:divBdr>
                                            <w:top w:val="none" w:sz="0" w:space="0" w:color="auto"/>
                                            <w:left w:val="none" w:sz="0" w:space="0" w:color="auto"/>
                                            <w:bottom w:val="none" w:sz="0" w:space="0" w:color="auto"/>
                                            <w:right w:val="none" w:sz="0" w:space="0" w:color="auto"/>
                                          </w:divBdr>
                                          <w:divsChild>
                                            <w:div w:id="316307572">
                                              <w:marLeft w:val="0"/>
                                              <w:marRight w:val="0"/>
                                              <w:marTop w:val="0"/>
                                              <w:marBottom w:val="0"/>
                                              <w:divBdr>
                                                <w:top w:val="none" w:sz="0" w:space="0" w:color="auto"/>
                                                <w:left w:val="none" w:sz="0" w:space="0" w:color="auto"/>
                                                <w:bottom w:val="none" w:sz="0" w:space="0" w:color="auto"/>
                                                <w:right w:val="none" w:sz="0" w:space="0" w:color="auto"/>
                                              </w:divBdr>
                                              <w:divsChild>
                                                <w:div w:id="37779278">
                                                  <w:marLeft w:val="0"/>
                                                  <w:marRight w:val="0"/>
                                                  <w:marTop w:val="0"/>
                                                  <w:marBottom w:val="0"/>
                                                  <w:divBdr>
                                                    <w:top w:val="none" w:sz="0" w:space="0" w:color="auto"/>
                                                    <w:left w:val="none" w:sz="0" w:space="0" w:color="auto"/>
                                                    <w:bottom w:val="none" w:sz="0" w:space="0" w:color="auto"/>
                                                    <w:right w:val="none" w:sz="0" w:space="0" w:color="auto"/>
                                                  </w:divBdr>
                                                  <w:divsChild>
                                                    <w:div w:id="912157033">
                                                      <w:marLeft w:val="0"/>
                                                      <w:marRight w:val="0"/>
                                                      <w:marTop w:val="0"/>
                                                      <w:marBottom w:val="0"/>
                                                      <w:divBdr>
                                                        <w:top w:val="none" w:sz="0" w:space="0" w:color="auto"/>
                                                        <w:left w:val="none" w:sz="0" w:space="0" w:color="auto"/>
                                                        <w:bottom w:val="none" w:sz="0" w:space="0" w:color="auto"/>
                                                        <w:right w:val="none" w:sz="0" w:space="0" w:color="auto"/>
                                                      </w:divBdr>
                                                      <w:divsChild>
                                                        <w:div w:id="389812573">
                                                          <w:marLeft w:val="0"/>
                                                          <w:marRight w:val="0"/>
                                                          <w:marTop w:val="0"/>
                                                          <w:marBottom w:val="0"/>
                                                          <w:divBdr>
                                                            <w:top w:val="none" w:sz="0" w:space="0" w:color="auto"/>
                                                            <w:left w:val="none" w:sz="0" w:space="0" w:color="auto"/>
                                                            <w:bottom w:val="none" w:sz="0" w:space="0" w:color="auto"/>
                                                            <w:right w:val="none" w:sz="0" w:space="0" w:color="auto"/>
                                                          </w:divBdr>
                                                          <w:divsChild>
                                                            <w:div w:id="181980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346710">
          <w:marLeft w:val="0"/>
          <w:marRight w:val="0"/>
          <w:marTop w:val="0"/>
          <w:marBottom w:val="0"/>
          <w:divBdr>
            <w:top w:val="none" w:sz="0" w:space="0" w:color="auto"/>
            <w:left w:val="none" w:sz="0" w:space="0" w:color="auto"/>
            <w:bottom w:val="none" w:sz="0" w:space="0" w:color="auto"/>
            <w:right w:val="none" w:sz="0" w:space="0" w:color="auto"/>
          </w:divBdr>
          <w:divsChild>
            <w:div w:id="1728450795">
              <w:marLeft w:val="0"/>
              <w:marRight w:val="0"/>
              <w:marTop w:val="0"/>
              <w:marBottom w:val="0"/>
              <w:divBdr>
                <w:top w:val="none" w:sz="0" w:space="0" w:color="auto"/>
                <w:left w:val="none" w:sz="0" w:space="0" w:color="auto"/>
                <w:bottom w:val="none" w:sz="0" w:space="0" w:color="auto"/>
                <w:right w:val="none" w:sz="0" w:space="0" w:color="auto"/>
              </w:divBdr>
              <w:divsChild>
                <w:div w:id="682435979">
                  <w:marLeft w:val="0"/>
                  <w:marRight w:val="0"/>
                  <w:marTop w:val="0"/>
                  <w:marBottom w:val="0"/>
                  <w:divBdr>
                    <w:top w:val="none" w:sz="0" w:space="0" w:color="auto"/>
                    <w:left w:val="none" w:sz="0" w:space="0" w:color="auto"/>
                    <w:bottom w:val="none" w:sz="0" w:space="0" w:color="auto"/>
                    <w:right w:val="none" w:sz="0" w:space="0" w:color="auto"/>
                  </w:divBdr>
                  <w:divsChild>
                    <w:div w:id="1730302923">
                      <w:marLeft w:val="0"/>
                      <w:marRight w:val="0"/>
                      <w:marTop w:val="0"/>
                      <w:marBottom w:val="0"/>
                      <w:divBdr>
                        <w:top w:val="none" w:sz="0" w:space="0" w:color="auto"/>
                        <w:left w:val="none" w:sz="0" w:space="0" w:color="auto"/>
                        <w:bottom w:val="none" w:sz="0" w:space="0" w:color="auto"/>
                        <w:right w:val="none" w:sz="0" w:space="0" w:color="auto"/>
                      </w:divBdr>
                      <w:divsChild>
                        <w:div w:id="435560469">
                          <w:marLeft w:val="0"/>
                          <w:marRight w:val="0"/>
                          <w:marTop w:val="0"/>
                          <w:marBottom w:val="0"/>
                          <w:divBdr>
                            <w:top w:val="none" w:sz="0" w:space="0" w:color="auto"/>
                            <w:left w:val="none" w:sz="0" w:space="0" w:color="auto"/>
                            <w:bottom w:val="none" w:sz="0" w:space="0" w:color="auto"/>
                            <w:right w:val="none" w:sz="0" w:space="0" w:color="auto"/>
                          </w:divBdr>
                          <w:divsChild>
                            <w:div w:id="1726100911">
                              <w:marLeft w:val="0"/>
                              <w:marRight w:val="0"/>
                              <w:marTop w:val="0"/>
                              <w:marBottom w:val="0"/>
                              <w:divBdr>
                                <w:top w:val="none" w:sz="0" w:space="0" w:color="auto"/>
                                <w:left w:val="none" w:sz="0" w:space="0" w:color="auto"/>
                                <w:bottom w:val="none" w:sz="0" w:space="0" w:color="auto"/>
                                <w:right w:val="none" w:sz="0" w:space="0" w:color="auto"/>
                              </w:divBdr>
                              <w:divsChild>
                                <w:div w:id="50928534">
                                  <w:marLeft w:val="0"/>
                                  <w:marRight w:val="0"/>
                                  <w:marTop w:val="0"/>
                                  <w:marBottom w:val="0"/>
                                  <w:divBdr>
                                    <w:top w:val="none" w:sz="0" w:space="0" w:color="auto"/>
                                    <w:left w:val="none" w:sz="0" w:space="0" w:color="auto"/>
                                    <w:bottom w:val="none" w:sz="0" w:space="0" w:color="auto"/>
                                    <w:right w:val="none" w:sz="0" w:space="0" w:color="auto"/>
                                  </w:divBdr>
                                  <w:divsChild>
                                    <w:div w:id="1692875780">
                                      <w:marLeft w:val="0"/>
                                      <w:marRight w:val="0"/>
                                      <w:marTop w:val="0"/>
                                      <w:marBottom w:val="0"/>
                                      <w:divBdr>
                                        <w:top w:val="none" w:sz="0" w:space="0" w:color="auto"/>
                                        <w:left w:val="none" w:sz="0" w:space="0" w:color="auto"/>
                                        <w:bottom w:val="none" w:sz="0" w:space="0" w:color="auto"/>
                                        <w:right w:val="none" w:sz="0" w:space="0" w:color="auto"/>
                                      </w:divBdr>
                                      <w:divsChild>
                                        <w:div w:id="13966657">
                                          <w:marLeft w:val="0"/>
                                          <w:marRight w:val="0"/>
                                          <w:marTop w:val="0"/>
                                          <w:marBottom w:val="0"/>
                                          <w:divBdr>
                                            <w:top w:val="none" w:sz="0" w:space="0" w:color="auto"/>
                                            <w:left w:val="none" w:sz="0" w:space="0" w:color="auto"/>
                                            <w:bottom w:val="none" w:sz="0" w:space="0" w:color="auto"/>
                                            <w:right w:val="none" w:sz="0" w:space="0" w:color="auto"/>
                                          </w:divBdr>
                                          <w:divsChild>
                                            <w:div w:id="1521430144">
                                              <w:marLeft w:val="0"/>
                                              <w:marRight w:val="0"/>
                                              <w:marTop w:val="0"/>
                                              <w:marBottom w:val="0"/>
                                              <w:divBdr>
                                                <w:top w:val="none" w:sz="0" w:space="0" w:color="auto"/>
                                                <w:left w:val="none" w:sz="0" w:space="0" w:color="auto"/>
                                                <w:bottom w:val="none" w:sz="0" w:space="0" w:color="auto"/>
                                                <w:right w:val="none" w:sz="0" w:space="0" w:color="auto"/>
                                              </w:divBdr>
                                              <w:divsChild>
                                                <w:div w:id="1760248475">
                                                  <w:marLeft w:val="0"/>
                                                  <w:marRight w:val="0"/>
                                                  <w:marTop w:val="0"/>
                                                  <w:marBottom w:val="0"/>
                                                  <w:divBdr>
                                                    <w:top w:val="none" w:sz="0" w:space="0" w:color="auto"/>
                                                    <w:left w:val="none" w:sz="0" w:space="0" w:color="auto"/>
                                                    <w:bottom w:val="none" w:sz="0" w:space="0" w:color="auto"/>
                                                    <w:right w:val="none" w:sz="0" w:space="0" w:color="auto"/>
                                                  </w:divBdr>
                                                  <w:divsChild>
                                                    <w:div w:id="1637105377">
                                                      <w:marLeft w:val="0"/>
                                                      <w:marRight w:val="0"/>
                                                      <w:marTop w:val="0"/>
                                                      <w:marBottom w:val="0"/>
                                                      <w:divBdr>
                                                        <w:top w:val="none" w:sz="0" w:space="0" w:color="auto"/>
                                                        <w:left w:val="none" w:sz="0" w:space="0" w:color="auto"/>
                                                        <w:bottom w:val="none" w:sz="0" w:space="0" w:color="auto"/>
                                                        <w:right w:val="none" w:sz="0" w:space="0" w:color="auto"/>
                                                      </w:divBdr>
                                                      <w:divsChild>
                                                        <w:div w:id="1232235673">
                                                          <w:marLeft w:val="0"/>
                                                          <w:marRight w:val="0"/>
                                                          <w:marTop w:val="0"/>
                                                          <w:marBottom w:val="0"/>
                                                          <w:divBdr>
                                                            <w:top w:val="none" w:sz="0" w:space="0" w:color="auto"/>
                                                            <w:left w:val="none" w:sz="0" w:space="0" w:color="auto"/>
                                                            <w:bottom w:val="none" w:sz="0" w:space="0" w:color="auto"/>
                                                            <w:right w:val="none" w:sz="0" w:space="0" w:color="auto"/>
                                                          </w:divBdr>
                                                          <w:divsChild>
                                                            <w:div w:id="9796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0258">
          <w:marLeft w:val="0"/>
          <w:marRight w:val="0"/>
          <w:marTop w:val="0"/>
          <w:marBottom w:val="0"/>
          <w:divBdr>
            <w:top w:val="none" w:sz="0" w:space="0" w:color="auto"/>
            <w:left w:val="none" w:sz="0" w:space="0" w:color="auto"/>
            <w:bottom w:val="none" w:sz="0" w:space="0" w:color="auto"/>
            <w:right w:val="none" w:sz="0" w:space="0" w:color="auto"/>
          </w:divBdr>
          <w:divsChild>
            <w:div w:id="1776749326">
              <w:marLeft w:val="0"/>
              <w:marRight w:val="0"/>
              <w:marTop w:val="0"/>
              <w:marBottom w:val="0"/>
              <w:divBdr>
                <w:top w:val="none" w:sz="0" w:space="0" w:color="auto"/>
                <w:left w:val="none" w:sz="0" w:space="0" w:color="auto"/>
                <w:bottom w:val="none" w:sz="0" w:space="0" w:color="auto"/>
                <w:right w:val="none" w:sz="0" w:space="0" w:color="auto"/>
              </w:divBdr>
              <w:divsChild>
                <w:div w:id="2038970311">
                  <w:marLeft w:val="0"/>
                  <w:marRight w:val="0"/>
                  <w:marTop w:val="0"/>
                  <w:marBottom w:val="0"/>
                  <w:divBdr>
                    <w:top w:val="none" w:sz="0" w:space="0" w:color="auto"/>
                    <w:left w:val="none" w:sz="0" w:space="0" w:color="auto"/>
                    <w:bottom w:val="none" w:sz="0" w:space="0" w:color="auto"/>
                    <w:right w:val="none" w:sz="0" w:space="0" w:color="auto"/>
                  </w:divBdr>
                  <w:divsChild>
                    <w:div w:id="1232696788">
                      <w:marLeft w:val="0"/>
                      <w:marRight w:val="0"/>
                      <w:marTop w:val="0"/>
                      <w:marBottom w:val="0"/>
                      <w:divBdr>
                        <w:top w:val="none" w:sz="0" w:space="0" w:color="auto"/>
                        <w:left w:val="none" w:sz="0" w:space="0" w:color="auto"/>
                        <w:bottom w:val="none" w:sz="0" w:space="0" w:color="auto"/>
                        <w:right w:val="none" w:sz="0" w:space="0" w:color="auto"/>
                      </w:divBdr>
                      <w:divsChild>
                        <w:div w:id="1498499683">
                          <w:marLeft w:val="0"/>
                          <w:marRight w:val="0"/>
                          <w:marTop w:val="0"/>
                          <w:marBottom w:val="0"/>
                          <w:divBdr>
                            <w:top w:val="none" w:sz="0" w:space="0" w:color="auto"/>
                            <w:left w:val="none" w:sz="0" w:space="0" w:color="auto"/>
                            <w:bottom w:val="none" w:sz="0" w:space="0" w:color="auto"/>
                            <w:right w:val="none" w:sz="0" w:space="0" w:color="auto"/>
                          </w:divBdr>
                          <w:divsChild>
                            <w:div w:id="1970016396">
                              <w:marLeft w:val="0"/>
                              <w:marRight w:val="0"/>
                              <w:marTop w:val="0"/>
                              <w:marBottom w:val="0"/>
                              <w:divBdr>
                                <w:top w:val="none" w:sz="0" w:space="0" w:color="auto"/>
                                <w:left w:val="none" w:sz="0" w:space="0" w:color="auto"/>
                                <w:bottom w:val="none" w:sz="0" w:space="0" w:color="auto"/>
                                <w:right w:val="none" w:sz="0" w:space="0" w:color="auto"/>
                              </w:divBdr>
                              <w:divsChild>
                                <w:div w:id="294526547">
                                  <w:marLeft w:val="0"/>
                                  <w:marRight w:val="0"/>
                                  <w:marTop w:val="0"/>
                                  <w:marBottom w:val="0"/>
                                  <w:divBdr>
                                    <w:top w:val="none" w:sz="0" w:space="0" w:color="auto"/>
                                    <w:left w:val="none" w:sz="0" w:space="0" w:color="auto"/>
                                    <w:bottom w:val="none" w:sz="0" w:space="0" w:color="auto"/>
                                    <w:right w:val="none" w:sz="0" w:space="0" w:color="auto"/>
                                  </w:divBdr>
                                  <w:divsChild>
                                    <w:div w:id="1721979273">
                                      <w:marLeft w:val="0"/>
                                      <w:marRight w:val="0"/>
                                      <w:marTop w:val="0"/>
                                      <w:marBottom w:val="0"/>
                                      <w:divBdr>
                                        <w:top w:val="none" w:sz="0" w:space="0" w:color="auto"/>
                                        <w:left w:val="none" w:sz="0" w:space="0" w:color="auto"/>
                                        <w:bottom w:val="none" w:sz="0" w:space="0" w:color="auto"/>
                                        <w:right w:val="none" w:sz="0" w:space="0" w:color="auto"/>
                                      </w:divBdr>
                                      <w:divsChild>
                                        <w:div w:id="1475290651">
                                          <w:marLeft w:val="0"/>
                                          <w:marRight w:val="0"/>
                                          <w:marTop w:val="0"/>
                                          <w:marBottom w:val="0"/>
                                          <w:divBdr>
                                            <w:top w:val="none" w:sz="0" w:space="0" w:color="auto"/>
                                            <w:left w:val="none" w:sz="0" w:space="0" w:color="auto"/>
                                            <w:bottom w:val="none" w:sz="0" w:space="0" w:color="auto"/>
                                            <w:right w:val="none" w:sz="0" w:space="0" w:color="auto"/>
                                          </w:divBdr>
                                          <w:divsChild>
                                            <w:div w:id="1322997">
                                              <w:marLeft w:val="0"/>
                                              <w:marRight w:val="0"/>
                                              <w:marTop w:val="0"/>
                                              <w:marBottom w:val="0"/>
                                              <w:divBdr>
                                                <w:top w:val="none" w:sz="0" w:space="0" w:color="auto"/>
                                                <w:left w:val="none" w:sz="0" w:space="0" w:color="auto"/>
                                                <w:bottom w:val="none" w:sz="0" w:space="0" w:color="auto"/>
                                                <w:right w:val="none" w:sz="0" w:space="0" w:color="auto"/>
                                              </w:divBdr>
                                              <w:divsChild>
                                                <w:div w:id="1668241577">
                                                  <w:marLeft w:val="0"/>
                                                  <w:marRight w:val="0"/>
                                                  <w:marTop w:val="0"/>
                                                  <w:marBottom w:val="0"/>
                                                  <w:divBdr>
                                                    <w:top w:val="none" w:sz="0" w:space="0" w:color="auto"/>
                                                    <w:left w:val="none" w:sz="0" w:space="0" w:color="auto"/>
                                                    <w:bottom w:val="none" w:sz="0" w:space="0" w:color="auto"/>
                                                    <w:right w:val="none" w:sz="0" w:space="0" w:color="auto"/>
                                                  </w:divBdr>
                                                  <w:divsChild>
                                                    <w:div w:id="343291373">
                                                      <w:marLeft w:val="0"/>
                                                      <w:marRight w:val="0"/>
                                                      <w:marTop w:val="0"/>
                                                      <w:marBottom w:val="0"/>
                                                      <w:divBdr>
                                                        <w:top w:val="none" w:sz="0" w:space="0" w:color="auto"/>
                                                        <w:left w:val="none" w:sz="0" w:space="0" w:color="auto"/>
                                                        <w:bottom w:val="none" w:sz="0" w:space="0" w:color="auto"/>
                                                        <w:right w:val="none" w:sz="0" w:space="0" w:color="auto"/>
                                                      </w:divBdr>
                                                      <w:divsChild>
                                                        <w:div w:id="18112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774721">
          <w:marLeft w:val="0"/>
          <w:marRight w:val="0"/>
          <w:marTop w:val="0"/>
          <w:marBottom w:val="0"/>
          <w:divBdr>
            <w:top w:val="none" w:sz="0" w:space="0" w:color="auto"/>
            <w:left w:val="none" w:sz="0" w:space="0" w:color="auto"/>
            <w:bottom w:val="none" w:sz="0" w:space="0" w:color="auto"/>
            <w:right w:val="none" w:sz="0" w:space="0" w:color="auto"/>
          </w:divBdr>
          <w:divsChild>
            <w:div w:id="243805003">
              <w:marLeft w:val="0"/>
              <w:marRight w:val="0"/>
              <w:marTop w:val="0"/>
              <w:marBottom w:val="0"/>
              <w:divBdr>
                <w:top w:val="none" w:sz="0" w:space="0" w:color="auto"/>
                <w:left w:val="none" w:sz="0" w:space="0" w:color="auto"/>
                <w:bottom w:val="none" w:sz="0" w:space="0" w:color="auto"/>
                <w:right w:val="none" w:sz="0" w:space="0" w:color="auto"/>
              </w:divBdr>
              <w:divsChild>
                <w:div w:id="27730009">
                  <w:marLeft w:val="0"/>
                  <w:marRight w:val="0"/>
                  <w:marTop w:val="0"/>
                  <w:marBottom w:val="0"/>
                  <w:divBdr>
                    <w:top w:val="none" w:sz="0" w:space="0" w:color="auto"/>
                    <w:left w:val="none" w:sz="0" w:space="0" w:color="auto"/>
                    <w:bottom w:val="none" w:sz="0" w:space="0" w:color="auto"/>
                    <w:right w:val="none" w:sz="0" w:space="0" w:color="auto"/>
                  </w:divBdr>
                  <w:divsChild>
                    <w:div w:id="2041740644">
                      <w:marLeft w:val="0"/>
                      <w:marRight w:val="0"/>
                      <w:marTop w:val="0"/>
                      <w:marBottom w:val="0"/>
                      <w:divBdr>
                        <w:top w:val="none" w:sz="0" w:space="0" w:color="auto"/>
                        <w:left w:val="none" w:sz="0" w:space="0" w:color="auto"/>
                        <w:bottom w:val="none" w:sz="0" w:space="0" w:color="auto"/>
                        <w:right w:val="none" w:sz="0" w:space="0" w:color="auto"/>
                      </w:divBdr>
                      <w:divsChild>
                        <w:div w:id="2119448703">
                          <w:marLeft w:val="0"/>
                          <w:marRight w:val="0"/>
                          <w:marTop w:val="0"/>
                          <w:marBottom w:val="0"/>
                          <w:divBdr>
                            <w:top w:val="none" w:sz="0" w:space="0" w:color="auto"/>
                            <w:left w:val="none" w:sz="0" w:space="0" w:color="auto"/>
                            <w:bottom w:val="none" w:sz="0" w:space="0" w:color="auto"/>
                            <w:right w:val="none" w:sz="0" w:space="0" w:color="auto"/>
                          </w:divBdr>
                          <w:divsChild>
                            <w:div w:id="1260023215">
                              <w:marLeft w:val="0"/>
                              <w:marRight w:val="0"/>
                              <w:marTop w:val="0"/>
                              <w:marBottom w:val="0"/>
                              <w:divBdr>
                                <w:top w:val="none" w:sz="0" w:space="0" w:color="auto"/>
                                <w:left w:val="none" w:sz="0" w:space="0" w:color="auto"/>
                                <w:bottom w:val="none" w:sz="0" w:space="0" w:color="auto"/>
                                <w:right w:val="none" w:sz="0" w:space="0" w:color="auto"/>
                              </w:divBdr>
                              <w:divsChild>
                                <w:div w:id="221478386">
                                  <w:marLeft w:val="0"/>
                                  <w:marRight w:val="0"/>
                                  <w:marTop w:val="0"/>
                                  <w:marBottom w:val="0"/>
                                  <w:divBdr>
                                    <w:top w:val="none" w:sz="0" w:space="0" w:color="auto"/>
                                    <w:left w:val="none" w:sz="0" w:space="0" w:color="auto"/>
                                    <w:bottom w:val="none" w:sz="0" w:space="0" w:color="auto"/>
                                    <w:right w:val="none" w:sz="0" w:space="0" w:color="auto"/>
                                  </w:divBdr>
                                  <w:divsChild>
                                    <w:div w:id="589848540">
                                      <w:marLeft w:val="0"/>
                                      <w:marRight w:val="0"/>
                                      <w:marTop w:val="0"/>
                                      <w:marBottom w:val="0"/>
                                      <w:divBdr>
                                        <w:top w:val="none" w:sz="0" w:space="0" w:color="auto"/>
                                        <w:left w:val="none" w:sz="0" w:space="0" w:color="auto"/>
                                        <w:bottom w:val="none" w:sz="0" w:space="0" w:color="auto"/>
                                        <w:right w:val="none" w:sz="0" w:space="0" w:color="auto"/>
                                      </w:divBdr>
                                      <w:divsChild>
                                        <w:div w:id="1453285270">
                                          <w:marLeft w:val="0"/>
                                          <w:marRight w:val="0"/>
                                          <w:marTop w:val="0"/>
                                          <w:marBottom w:val="0"/>
                                          <w:divBdr>
                                            <w:top w:val="none" w:sz="0" w:space="0" w:color="auto"/>
                                            <w:left w:val="none" w:sz="0" w:space="0" w:color="auto"/>
                                            <w:bottom w:val="none" w:sz="0" w:space="0" w:color="auto"/>
                                            <w:right w:val="none" w:sz="0" w:space="0" w:color="auto"/>
                                          </w:divBdr>
                                          <w:divsChild>
                                            <w:div w:id="89083244">
                                              <w:marLeft w:val="0"/>
                                              <w:marRight w:val="0"/>
                                              <w:marTop w:val="0"/>
                                              <w:marBottom w:val="0"/>
                                              <w:divBdr>
                                                <w:top w:val="none" w:sz="0" w:space="0" w:color="auto"/>
                                                <w:left w:val="none" w:sz="0" w:space="0" w:color="auto"/>
                                                <w:bottom w:val="none" w:sz="0" w:space="0" w:color="auto"/>
                                                <w:right w:val="none" w:sz="0" w:space="0" w:color="auto"/>
                                              </w:divBdr>
                                              <w:divsChild>
                                                <w:div w:id="473259582">
                                                  <w:marLeft w:val="0"/>
                                                  <w:marRight w:val="0"/>
                                                  <w:marTop w:val="0"/>
                                                  <w:marBottom w:val="0"/>
                                                  <w:divBdr>
                                                    <w:top w:val="none" w:sz="0" w:space="0" w:color="auto"/>
                                                    <w:left w:val="none" w:sz="0" w:space="0" w:color="auto"/>
                                                    <w:bottom w:val="none" w:sz="0" w:space="0" w:color="auto"/>
                                                    <w:right w:val="none" w:sz="0" w:space="0" w:color="auto"/>
                                                  </w:divBdr>
                                                  <w:divsChild>
                                                    <w:div w:id="2075423306">
                                                      <w:marLeft w:val="0"/>
                                                      <w:marRight w:val="0"/>
                                                      <w:marTop w:val="0"/>
                                                      <w:marBottom w:val="0"/>
                                                      <w:divBdr>
                                                        <w:top w:val="none" w:sz="0" w:space="0" w:color="auto"/>
                                                        <w:left w:val="none" w:sz="0" w:space="0" w:color="auto"/>
                                                        <w:bottom w:val="none" w:sz="0" w:space="0" w:color="auto"/>
                                                        <w:right w:val="none" w:sz="0" w:space="0" w:color="auto"/>
                                                      </w:divBdr>
                                                      <w:divsChild>
                                                        <w:div w:id="14824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672136">
          <w:marLeft w:val="0"/>
          <w:marRight w:val="0"/>
          <w:marTop w:val="0"/>
          <w:marBottom w:val="0"/>
          <w:divBdr>
            <w:top w:val="none" w:sz="0" w:space="0" w:color="auto"/>
            <w:left w:val="none" w:sz="0" w:space="0" w:color="auto"/>
            <w:bottom w:val="none" w:sz="0" w:space="0" w:color="auto"/>
            <w:right w:val="none" w:sz="0" w:space="0" w:color="auto"/>
          </w:divBdr>
          <w:divsChild>
            <w:div w:id="159583652">
              <w:marLeft w:val="0"/>
              <w:marRight w:val="0"/>
              <w:marTop w:val="0"/>
              <w:marBottom w:val="0"/>
              <w:divBdr>
                <w:top w:val="none" w:sz="0" w:space="0" w:color="auto"/>
                <w:left w:val="none" w:sz="0" w:space="0" w:color="auto"/>
                <w:bottom w:val="none" w:sz="0" w:space="0" w:color="auto"/>
                <w:right w:val="none" w:sz="0" w:space="0" w:color="auto"/>
              </w:divBdr>
              <w:divsChild>
                <w:div w:id="954557447">
                  <w:marLeft w:val="0"/>
                  <w:marRight w:val="0"/>
                  <w:marTop w:val="0"/>
                  <w:marBottom w:val="0"/>
                  <w:divBdr>
                    <w:top w:val="none" w:sz="0" w:space="0" w:color="auto"/>
                    <w:left w:val="none" w:sz="0" w:space="0" w:color="auto"/>
                    <w:bottom w:val="none" w:sz="0" w:space="0" w:color="auto"/>
                    <w:right w:val="none" w:sz="0" w:space="0" w:color="auto"/>
                  </w:divBdr>
                  <w:divsChild>
                    <w:div w:id="198015523">
                      <w:marLeft w:val="0"/>
                      <w:marRight w:val="0"/>
                      <w:marTop w:val="0"/>
                      <w:marBottom w:val="0"/>
                      <w:divBdr>
                        <w:top w:val="none" w:sz="0" w:space="0" w:color="auto"/>
                        <w:left w:val="none" w:sz="0" w:space="0" w:color="auto"/>
                        <w:bottom w:val="none" w:sz="0" w:space="0" w:color="auto"/>
                        <w:right w:val="none" w:sz="0" w:space="0" w:color="auto"/>
                      </w:divBdr>
                      <w:divsChild>
                        <w:div w:id="263193834">
                          <w:marLeft w:val="0"/>
                          <w:marRight w:val="0"/>
                          <w:marTop w:val="0"/>
                          <w:marBottom w:val="0"/>
                          <w:divBdr>
                            <w:top w:val="none" w:sz="0" w:space="0" w:color="auto"/>
                            <w:left w:val="none" w:sz="0" w:space="0" w:color="auto"/>
                            <w:bottom w:val="none" w:sz="0" w:space="0" w:color="auto"/>
                            <w:right w:val="none" w:sz="0" w:space="0" w:color="auto"/>
                          </w:divBdr>
                          <w:divsChild>
                            <w:div w:id="1325813956">
                              <w:marLeft w:val="0"/>
                              <w:marRight w:val="0"/>
                              <w:marTop w:val="0"/>
                              <w:marBottom w:val="0"/>
                              <w:divBdr>
                                <w:top w:val="none" w:sz="0" w:space="0" w:color="auto"/>
                                <w:left w:val="none" w:sz="0" w:space="0" w:color="auto"/>
                                <w:bottom w:val="none" w:sz="0" w:space="0" w:color="auto"/>
                                <w:right w:val="none" w:sz="0" w:space="0" w:color="auto"/>
                              </w:divBdr>
                              <w:divsChild>
                                <w:div w:id="619841195">
                                  <w:marLeft w:val="0"/>
                                  <w:marRight w:val="0"/>
                                  <w:marTop w:val="0"/>
                                  <w:marBottom w:val="0"/>
                                  <w:divBdr>
                                    <w:top w:val="none" w:sz="0" w:space="0" w:color="auto"/>
                                    <w:left w:val="none" w:sz="0" w:space="0" w:color="auto"/>
                                    <w:bottom w:val="none" w:sz="0" w:space="0" w:color="auto"/>
                                    <w:right w:val="none" w:sz="0" w:space="0" w:color="auto"/>
                                  </w:divBdr>
                                  <w:divsChild>
                                    <w:div w:id="1217932999">
                                      <w:marLeft w:val="0"/>
                                      <w:marRight w:val="0"/>
                                      <w:marTop w:val="0"/>
                                      <w:marBottom w:val="0"/>
                                      <w:divBdr>
                                        <w:top w:val="none" w:sz="0" w:space="0" w:color="auto"/>
                                        <w:left w:val="none" w:sz="0" w:space="0" w:color="auto"/>
                                        <w:bottom w:val="none" w:sz="0" w:space="0" w:color="auto"/>
                                        <w:right w:val="none" w:sz="0" w:space="0" w:color="auto"/>
                                      </w:divBdr>
                                      <w:divsChild>
                                        <w:div w:id="1908803663">
                                          <w:marLeft w:val="0"/>
                                          <w:marRight w:val="0"/>
                                          <w:marTop w:val="0"/>
                                          <w:marBottom w:val="0"/>
                                          <w:divBdr>
                                            <w:top w:val="none" w:sz="0" w:space="0" w:color="auto"/>
                                            <w:left w:val="none" w:sz="0" w:space="0" w:color="auto"/>
                                            <w:bottom w:val="none" w:sz="0" w:space="0" w:color="auto"/>
                                            <w:right w:val="none" w:sz="0" w:space="0" w:color="auto"/>
                                          </w:divBdr>
                                          <w:divsChild>
                                            <w:div w:id="2139912997">
                                              <w:marLeft w:val="0"/>
                                              <w:marRight w:val="0"/>
                                              <w:marTop w:val="0"/>
                                              <w:marBottom w:val="0"/>
                                              <w:divBdr>
                                                <w:top w:val="none" w:sz="0" w:space="0" w:color="auto"/>
                                                <w:left w:val="none" w:sz="0" w:space="0" w:color="auto"/>
                                                <w:bottom w:val="none" w:sz="0" w:space="0" w:color="auto"/>
                                                <w:right w:val="none" w:sz="0" w:space="0" w:color="auto"/>
                                              </w:divBdr>
                                              <w:divsChild>
                                                <w:div w:id="1933471365">
                                                  <w:marLeft w:val="0"/>
                                                  <w:marRight w:val="0"/>
                                                  <w:marTop w:val="0"/>
                                                  <w:marBottom w:val="0"/>
                                                  <w:divBdr>
                                                    <w:top w:val="none" w:sz="0" w:space="0" w:color="auto"/>
                                                    <w:left w:val="none" w:sz="0" w:space="0" w:color="auto"/>
                                                    <w:bottom w:val="none" w:sz="0" w:space="0" w:color="auto"/>
                                                    <w:right w:val="none" w:sz="0" w:space="0" w:color="auto"/>
                                                  </w:divBdr>
                                                  <w:divsChild>
                                                    <w:div w:id="780534911">
                                                      <w:marLeft w:val="0"/>
                                                      <w:marRight w:val="0"/>
                                                      <w:marTop w:val="0"/>
                                                      <w:marBottom w:val="0"/>
                                                      <w:divBdr>
                                                        <w:top w:val="none" w:sz="0" w:space="0" w:color="auto"/>
                                                        <w:left w:val="none" w:sz="0" w:space="0" w:color="auto"/>
                                                        <w:bottom w:val="none" w:sz="0" w:space="0" w:color="auto"/>
                                                        <w:right w:val="none" w:sz="0" w:space="0" w:color="auto"/>
                                                      </w:divBdr>
                                                      <w:divsChild>
                                                        <w:div w:id="4691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810198">
          <w:marLeft w:val="0"/>
          <w:marRight w:val="0"/>
          <w:marTop w:val="0"/>
          <w:marBottom w:val="0"/>
          <w:divBdr>
            <w:top w:val="none" w:sz="0" w:space="0" w:color="auto"/>
            <w:left w:val="none" w:sz="0" w:space="0" w:color="auto"/>
            <w:bottom w:val="none" w:sz="0" w:space="0" w:color="auto"/>
            <w:right w:val="none" w:sz="0" w:space="0" w:color="auto"/>
          </w:divBdr>
          <w:divsChild>
            <w:div w:id="913667519">
              <w:marLeft w:val="0"/>
              <w:marRight w:val="0"/>
              <w:marTop w:val="0"/>
              <w:marBottom w:val="0"/>
              <w:divBdr>
                <w:top w:val="none" w:sz="0" w:space="0" w:color="auto"/>
                <w:left w:val="none" w:sz="0" w:space="0" w:color="auto"/>
                <w:bottom w:val="none" w:sz="0" w:space="0" w:color="auto"/>
                <w:right w:val="none" w:sz="0" w:space="0" w:color="auto"/>
              </w:divBdr>
              <w:divsChild>
                <w:div w:id="1182821575">
                  <w:marLeft w:val="0"/>
                  <w:marRight w:val="0"/>
                  <w:marTop w:val="0"/>
                  <w:marBottom w:val="0"/>
                  <w:divBdr>
                    <w:top w:val="none" w:sz="0" w:space="0" w:color="auto"/>
                    <w:left w:val="none" w:sz="0" w:space="0" w:color="auto"/>
                    <w:bottom w:val="none" w:sz="0" w:space="0" w:color="auto"/>
                    <w:right w:val="none" w:sz="0" w:space="0" w:color="auto"/>
                  </w:divBdr>
                  <w:divsChild>
                    <w:div w:id="976489631">
                      <w:marLeft w:val="0"/>
                      <w:marRight w:val="0"/>
                      <w:marTop w:val="0"/>
                      <w:marBottom w:val="0"/>
                      <w:divBdr>
                        <w:top w:val="none" w:sz="0" w:space="0" w:color="auto"/>
                        <w:left w:val="none" w:sz="0" w:space="0" w:color="auto"/>
                        <w:bottom w:val="none" w:sz="0" w:space="0" w:color="auto"/>
                        <w:right w:val="none" w:sz="0" w:space="0" w:color="auto"/>
                      </w:divBdr>
                      <w:divsChild>
                        <w:div w:id="1884125964">
                          <w:marLeft w:val="0"/>
                          <w:marRight w:val="0"/>
                          <w:marTop w:val="0"/>
                          <w:marBottom w:val="0"/>
                          <w:divBdr>
                            <w:top w:val="none" w:sz="0" w:space="0" w:color="auto"/>
                            <w:left w:val="none" w:sz="0" w:space="0" w:color="auto"/>
                            <w:bottom w:val="none" w:sz="0" w:space="0" w:color="auto"/>
                            <w:right w:val="none" w:sz="0" w:space="0" w:color="auto"/>
                          </w:divBdr>
                          <w:divsChild>
                            <w:div w:id="1565287837">
                              <w:marLeft w:val="0"/>
                              <w:marRight w:val="0"/>
                              <w:marTop w:val="0"/>
                              <w:marBottom w:val="0"/>
                              <w:divBdr>
                                <w:top w:val="none" w:sz="0" w:space="0" w:color="auto"/>
                                <w:left w:val="none" w:sz="0" w:space="0" w:color="auto"/>
                                <w:bottom w:val="none" w:sz="0" w:space="0" w:color="auto"/>
                                <w:right w:val="none" w:sz="0" w:space="0" w:color="auto"/>
                              </w:divBdr>
                              <w:divsChild>
                                <w:div w:id="1533306396">
                                  <w:marLeft w:val="0"/>
                                  <w:marRight w:val="0"/>
                                  <w:marTop w:val="0"/>
                                  <w:marBottom w:val="0"/>
                                  <w:divBdr>
                                    <w:top w:val="none" w:sz="0" w:space="0" w:color="auto"/>
                                    <w:left w:val="none" w:sz="0" w:space="0" w:color="auto"/>
                                    <w:bottom w:val="none" w:sz="0" w:space="0" w:color="auto"/>
                                    <w:right w:val="none" w:sz="0" w:space="0" w:color="auto"/>
                                  </w:divBdr>
                                  <w:divsChild>
                                    <w:div w:id="400759782">
                                      <w:marLeft w:val="0"/>
                                      <w:marRight w:val="0"/>
                                      <w:marTop w:val="0"/>
                                      <w:marBottom w:val="0"/>
                                      <w:divBdr>
                                        <w:top w:val="none" w:sz="0" w:space="0" w:color="auto"/>
                                        <w:left w:val="none" w:sz="0" w:space="0" w:color="auto"/>
                                        <w:bottom w:val="none" w:sz="0" w:space="0" w:color="auto"/>
                                        <w:right w:val="none" w:sz="0" w:space="0" w:color="auto"/>
                                      </w:divBdr>
                                      <w:divsChild>
                                        <w:div w:id="1714960302">
                                          <w:marLeft w:val="0"/>
                                          <w:marRight w:val="0"/>
                                          <w:marTop w:val="0"/>
                                          <w:marBottom w:val="0"/>
                                          <w:divBdr>
                                            <w:top w:val="none" w:sz="0" w:space="0" w:color="auto"/>
                                            <w:left w:val="none" w:sz="0" w:space="0" w:color="auto"/>
                                            <w:bottom w:val="none" w:sz="0" w:space="0" w:color="auto"/>
                                            <w:right w:val="none" w:sz="0" w:space="0" w:color="auto"/>
                                          </w:divBdr>
                                          <w:divsChild>
                                            <w:div w:id="342318746">
                                              <w:marLeft w:val="0"/>
                                              <w:marRight w:val="0"/>
                                              <w:marTop w:val="0"/>
                                              <w:marBottom w:val="0"/>
                                              <w:divBdr>
                                                <w:top w:val="none" w:sz="0" w:space="0" w:color="auto"/>
                                                <w:left w:val="none" w:sz="0" w:space="0" w:color="auto"/>
                                                <w:bottom w:val="none" w:sz="0" w:space="0" w:color="auto"/>
                                                <w:right w:val="none" w:sz="0" w:space="0" w:color="auto"/>
                                              </w:divBdr>
                                              <w:divsChild>
                                                <w:div w:id="967007643">
                                                  <w:marLeft w:val="0"/>
                                                  <w:marRight w:val="0"/>
                                                  <w:marTop w:val="0"/>
                                                  <w:marBottom w:val="0"/>
                                                  <w:divBdr>
                                                    <w:top w:val="none" w:sz="0" w:space="0" w:color="auto"/>
                                                    <w:left w:val="none" w:sz="0" w:space="0" w:color="auto"/>
                                                    <w:bottom w:val="none" w:sz="0" w:space="0" w:color="auto"/>
                                                    <w:right w:val="none" w:sz="0" w:space="0" w:color="auto"/>
                                                  </w:divBdr>
                                                  <w:divsChild>
                                                    <w:div w:id="231235165">
                                                      <w:marLeft w:val="0"/>
                                                      <w:marRight w:val="0"/>
                                                      <w:marTop w:val="0"/>
                                                      <w:marBottom w:val="0"/>
                                                      <w:divBdr>
                                                        <w:top w:val="none" w:sz="0" w:space="0" w:color="auto"/>
                                                        <w:left w:val="none" w:sz="0" w:space="0" w:color="auto"/>
                                                        <w:bottom w:val="none" w:sz="0" w:space="0" w:color="auto"/>
                                                        <w:right w:val="none" w:sz="0" w:space="0" w:color="auto"/>
                                                      </w:divBdr>
                                                      <w:divsChild>
                                                        <w:div w:id="19887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566156">
          <w:marLeft w:val="0"/>
          <w:marRight w:val="0"/>
          <w:marTop w:val="0"/>
          <w:marBottom w:val="0"/>
          <w:divBdr>
            <w:top w:val="none" w:sz="0" w:space="0" w:color="auto"/>
            <w:left w:val="none" w:sz="0" w:space="0" w:color="auto"/>
            <w:bottom w:val="none" w:sz="0" w:space="0" w:color="auto"/>
            <w:right w:val="none" w:sz="0" w:space="0" w:color="auto"/>
          </w:divBdr>
          <w:divsChild>
            <w:div w:id="611327604">
              <w:marLeft w:val="0"/>
              <w:marRight w:val="0"/>
              <w:marTop w:val="0"/>
              <w:marBottom w:val="0"/>
              <w:divBdr>
                <w:top w:val="none" w:sz="0" w:space="0" w:color="auto"/>
                <w:left w:val="none" w:sz="0" w:space="0" w:color="auto"/>
                <w:bottom w:val="none" w:sz="0" w:space="0" w:color="auto"/>
                <w:right w:val="none" w:sz="0" w:space="0" w:color="auto"/>
              </w:divBdr>
              <w:divsChild>
                <w:div w:id="569467652">
                  <w:marLeft w:val="0"/>
                  <w:marRight w:val="0"/>
                  <w:marTop w:val="0"/>
                  <w:marBottom w:val="0"/>
                  <w:divBdr>
                    <w:top w:val="none" w:sz="0" w:space="0" w:color="auto"/>
                    <w:left w:val="none" w:sz="0" w:space="0" w:color="auto"/>
                    <w:bottom w:val="none" w:sz="0" w:space="0" w:color="auto"/>
                    <w:right w:val="none" w:sz="0" w:space="0" w:color="auto"/>
                  </w:divBdr>
                  <w:divsChild>
                    <w:div w:id="1461847872">
                      <w:marLeft w:val="0"/>
                      <w:marRight w:val="0"/>
                      <w:marTop w:val="0"/>
                      <w:marBottom w:val="0"/>
                      <w:divBdr>
                        <w:top w:val="none" w:sz="0" w:space="0" w:color="auto"/>
                        <w:left w:val="none" w:sz="0" w:space="0" w:color="auto"/>
                        <w:bottom w:val="none" w:sz="0" w:space="0" w:color="auto"/>
                        <w:right w:val="none" w:sz="0" w:space="0" w:color="auto"/>
                      </w:divBdr>
                      <w:divsChild>
                        <w:div w:id="347876317">
                          <w:marLeft w:val="0"/>
                          <w:marRight w:val="0"/>
                          <w:marTop w:val="0"/>
                          <w:marBottom w:val="0"/>
                          <w:divBdr>
                            <w:top w:val="none" w:sz="0" w:space="0" w:color="auto"/>
                            <w:left w:val="none" w:sz="0" w:space="0" w:color="auto"/>
                            <w:bottom w:val="none" w:sz="0" w:space="0" w:color="auto"/>
                            <w:right w:val="none" w:sz="0" w:space="0" w:color="auto"/>
                          </w:divBdr>
                          <w:divsChild>
                            <w:div w:id="1285768154">
                              <w:marLeft w:val="0"/>
                              <w:marRight w:val="0"/>
                              <w:marTop w:val="0"/>
                              <w:marBottom w:val="0"/>
                              <w:divBdr>
                                <w:top w:val="none" w:sz="0" w:space="0" w:color="auto"/>
                                <w:left w:val="none" w:sz="0" w:space="0" w:color="auto"/>
                                <w:bottom w:val="none" w:sz="0" w:space="0" w:color="auto"/>
                                <w:right w:val="none" w:sz="0" w:space="0" w:color="auto"/>
                              </w:divBdr>
                              <w:divsChild>
                                <w:div w:id="129327520">
                                  <w:marLeft w:val="0"/>
                                  <w:marRight w:val="0"/>
                                  <w:marTop w:val="0"/>
                                  <w:marBottom w:val="0"/>
                                  <w:divBdr>
                                    <w:top w:val="none" w:sz="0" w:space="0" w:color="auto"/>
                                    <w:left w:val="none" w:sz="0" w:space="0" w:color="auto"/>
                                    <w:bottom w:val="none" w:sz="0" w:space="0" w:color="auto"/>
                                    <w:right w:val="none" w:sz="0" w:space="0" w:color="auto"/>
                                  </w:divBdr>
                                  <w:divsChild>
                                    <w:div w:id="51999552">
                                      <w:marLeft w:val="0"/>
                                      <w:marRight w:val="0"/>
                                      <w:marTop w:val="0"/>
                                      <w:marBottom w:val="0"/>
                                      <w:divBdr>
                                        <w:top w:val="none" w:sz="0" w:space="0" w:color="auto"/>
                                        <w:left w:val="none" w:sz="0" w:space="0" w:color="auto"/>
                                        <w:bottom w:val="none" w:sz="0" w:space="0" w:color="auto"/>
                                        <w:right w:val="none" w:sz="0" w:space="0" w:color="auto"/>
                                      </w:divBdr>
                                      <w:divsChild>
                                        <w:div w:id="403644145">
                                          <w:marLeft w:val="0"/>
                                          <w:marRight w:val="0"/>
                                          <w:marTop w:val="0"/>
                                          <w:marBottom w:val="0"/>
                                          <w:divBdr>
                                            <w:top w:val="none" w:sz="0" w:space="0" w:color="auto"/>
                                            <w:left w:val="none" w:sz="0" w:space="0" w:color="auto"/>
                                            <w:bottom w:val="none" w:sz="0" w:space="0" w:color="auto"/>
                                            <w:right w:val="none" w:sz="0" w:space="0" w:color="auto"/>
                                          </w:divBdr>
                                          <w:divsChild>
                                            <w:div w:id="1404524410">
                                              <w:marLeft w:val="0"/>
                                              <w:marRight w:val="0"/>
                                              <w:marTop w:val="0"/>
                                              <w:marBottom w:val="0"/>
                                              <w:divBdr>
                                                <w:top w:val="none" w:sz="0" w:space="0" w:color="auto"/>
                                                <w:left w:val="none" w:sz="0" w:space="0" w:color="auto"/>
                                                <w:bottom w:val="none" w:sz="0" w:space="0" w:color="auto"/>
                                                <w:right w:val="none" w:sz="0" w:space="0" w:color="auto"/>
                                              </w:divBdr>
                                              <w:divsChild>
                                                <w:div w:id="164705536">
                                                  <w:marLeft w:val="0"/>
                                                  <w:marRight w:val="0"/>
                                                  <w:marTop w:val="0"/>
                                                  <w:marBottom w:val="0"/>
                                                  <w:divBdr>
                                                    <w:top w:val="none" w:sz="0" w:space="0" w:color="auto"/>
                                                    <w:left w:val="none" w:sz="0" w:space="0" w:color="auto"/>
                                                    <w:bottom w:val="none" w:sz="0" w:space="0" w:color="auto"/>
                                                    <w:right w:val="none" w:sz="0" w:space="0" w:color="auto"/>
                                                  </w:divBdr>
                                                  <w:divsChild>
                                                    <w:div w:id="1690140421">
                                                      <w:marLeft w:val="0"/>
                                                      <w:marRight w:val="0"/>
                                                      <w:marTop w:val="0"/>
                                                      <w:marBottom w:val="0"/>
                                                      <w:divBdr>
                                                        <w:top w:val="none" w:sz="0" w:space="0" w:color="auto"/>
                                                        <w:left w:val="none" w:sz="0" w:space="0" w:color="auto"/>
                                                        <w:bottom w:val="none" w:sz="0" w:space="0" w:color="auto"/>
                                                        <w:right w:val="none" w:sz="0" w:space="0" w:color="auto"/>
                                                      </w:divBdr>
                                                      <w:divsChild>
                                                        <w:div w:id="5558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465314">
      <w:bodyDiv w:val="1"/>
      <w:marLeft w:val="0"/>
      <w:marRight w:val="0"/>
      <w:marTop w:val="0"/>
      <w:marBottom w:val="0"/>
      <w:divBdr>
        <w:top w:val="none" w:sz="0" w:space="0" w:color="auto"/>
        <w:left w:val="none" w:sz="0" w:space="0" w:color="auto"/>
        <w:bottom w:val="none" w:sz="0" w:space="0" w:color="auto"/>
        <w:right w:val="none" w:sz="0" w:space="0" w:color="auto"/>
      </w:divBdr>
      <w:divsChild>
        <w:div w:id="1141768447">
          <w:marLeft w:val="0"/>
          <w:marRight w:val="0"/>
          <w:marTop w:val="0"/>
          <w:marBottom w:val="0"/>
          <w:divBdr>
            <w:top w:val="none" w:sz="0" w:space="0" w:color="auto"/>
            <w:left w:val="none" w:sz="0" w:space="0" w:color="auto"/>
            <w:bottom w:val="none" w:sz="0" w:space="0" w:color="auto"/>
            <w:right w:val="none" w:sz="0" w:space="0" w:color="auto"/>
          </w:divBdr>
          <w:divsChild>
            <w:div w:id="2092385066">
              <w:marLeft w:val="0"/>
              <w:marRight w:val="0"/>
              <w:marTop w:val="0"/>
              <w:marBottom w:val="0"/>
              <w:divBdr>
                <w:top w:val="none" w:sz="0" w:space="0" w:color="auto"/>
                <w:left w:val="none" w:sz="0" w:space="0" w:color="auto"/>
                <w:bottom w:val="none" w:sz="0" w:space="0" w:color="auto"/>
                <w:right w:val="none" w:sz="0" w:space="0" w:color="auto"/>
              </w:divBdr>
              <w:divsChild>
                <w:div w:id="1469323662">
                  <w:marLeft w:val="0"/>
                  <w:marRight w:val="0"/>
                  <w:marTop w:val="0"/>
                  <w:marBottom w:val="0"/>
                  <w:divBdr>
                    <w:top w:val="none" w:sz="0" w:space="0" w:color="auto"/>
                    <w:left w:val="none" w:sz="0" w:space="0" w:color="auto"/>
                    <w:bottom w:val="none" w:sz="0" w:space="0" w:color="auto"/>
                    <w:right w:val="none" w:sz="0" w:space="0" w:color="auto"/>
                  </w:divBdr>
                  <w:divsChild>
                    <w:div w:id="1859003350">
                      <w:marLeft w:val="0"/>
                      <w:marRight w:val="0"/>
                      <w:marTop w:val="0"/>
                      <w:marBottom w:val="0"/>
                      <w:divBdr>
                        <w:top w:val="none" w:sz="0" w:space="0" w:color="auto"/>
                        <w:left w:val="none" w:sz="0" w:space="0" w:color="auto"/>
                        <w:bottom w:val="none" w:sz="0" w:space="0" w:color="auto"/>
                        <w:right w:val="none" w:sz="0" w:space="0" w:color="auto"/>
                      </w:divBdr>
                      <w:divsChild>
                        <w:div w:id="1757900320">
                          <w:marLeft w:val="0"/>
                          <w:marRight w:val="0"/>
                          <w:marTop w:val="0"/>
                          <w:marBottom w:val="0"/>
                          <w:divBdr>
                            <w:top w:val="none" w:sz="0" w:space="0" w:color="auto"/>
                            <w:left w:val="none" w:sz="0" w:space="0" w:color="auto"/>
                            <w:bottom w:val="none" w:sz="0" w:space="0" w:color="auto"/>
                            <w:right w:val="none" w:sz="0" w:space="0" w:color="auto"/>
                          </w:divBdr>
                          <w:divsChild>
                            <w:div w:id="206331580">
                              <w:marLeft w:val="0"/>
                              <w:marRight w:val="0"/>
                              <w:marTop w:val="0"/>
                              <w:marBottom w:val="0"/>
                              <w:divBdr>
                                <w:top w:val="none" w:sz="0" w:space="0" w:color="auto"/>
                                <w:left w:val="none" w:sz="0" w:space="0" w:color="auto"/>
                                <w:bottom w:val="none" w:sz="0" w:space="0" w:color="auto"/>
                                <w:right w:val="none" w:sz="0" w:space="0" w:color="auto"/>
                              </w:divBdr>
                              <w:divsChild>
                                <w:div w:id="466817773">
                                  <w:marLeft w:val="0"/>
                                  <w:marRight w:val="0"/>
                                  <w:marTop w:val="0"/>
                                  <w:marBottom w:val="0"/>
                                  <w:divBdr>
                                    <w:top w:val="none" w:sz="0" w:space="0" w:color="auto"/>
                                    <w:left w:val="none" w:sz="0" w:space="0" w:color="auto"/>
                                    <w:bottom w:val="none" w:sz="0" w:space="0" w:color="auto"/>
                                    <w:right w:val="none" w:sz="0" w:space="0" w:color="auto"/>
                                  </w:divBdr>
                                  <w:divsChild>
                                    <w:div w:id="2049333528">
                                      <w:marLeft w:val="0"/>
                                      <w:marRight w:val="0"/>
                                      <w:marTop w:val="0"/>
                                      <w:marBottom w:val="0"/>
                                      <w:divBdr>
                                        <w:top w:val="none" w:sz="0" w:space="0" w:color="auto"/>
                                        <w:left w:val="none" w:sz="0" w:space="0" w:color="auto"/>
                                        <w:bottom w:val="none" w:sz="0" w:space="0" w:color="auto"/>
                                        <w:right w:val="none" w:sz="0" w:space="0" w:color="auto"/>
                                      </w:divBdr>
                                      <w:divsChild>
                                        <w:div w:id="1144004620">
                                          <w:marLeft w:val="0"/>
                                          <w:marRight w:val="0"/>
                                          <w:marTop w:val="0"/>
                                          <w:marBottom w:val="0"/>
                                          <w:divBdr>
                                            <w:top w:val="none" w:sz="0" w:space="0" w:color="auto"/>
                                            <w:left w:val="none" w:sz="0" w:space="0" w:color="auto"/>
                                            <w:bottom w:val="none" w:sz="0" w:space="0" w:color="auto"/>
                                            <w:right w:val="none" w:sz="0" w:space="0" w:color="auto"/>
                                          </w:divBdr>
                                          <w:divsChild>
                                            <w:div w:id="1148672011">
                                              <w:marLeft w:val="0"/>
                                              <w:marRight w:val="0"/>
                                              <w:marTop w:val="0"/>
                                              <w:marBottom w:val="0"/>
                                              <w:divBdr>
                                                <w:top w:val="none" w:sz="0" w:space="0" w:color="auto"/>
                                                <w:left w:val="none" w:sz="0" w:space="0" w:color="auto"/>
                                                <w:bottom w:val="none" w:sz="0" w:space="0" w:color="auto"/>
                                                <w:right w:val="none" w:sz="0" w:space="0" w:color="auto"/>
                                              </w:divBdr>
                                              <w:divsChild>
                                                <w:div w:id="2030713535">
                                                  <w:marLeft w:val="0"/>
                                                  <w:marRight w:val="0"/>
                                                  <w:marTop w:val="0"/>
                                                  <w:marBottom w:val="0"/>
                                                  <w:divBdr>
                                                    <w:top w:val="none" w:sz="0" w:space="0" w:color="auto"/>
                                                    <w:left w:val="none" w:sz="0" w:space="0" w:color="auto"/>
                                                    <w:bottom w:val="none" w:sz="0" w:space="0" w:color="auto"/>
                                                    <w:right w:val="none" w:sz="0" w:space="0" w:color="auto"/>
                                                  </w:divBdr>
                                                  <w:divsChild>
                                                    <w:div w:id="509567526">
                                                      <w:marLeft w:val="0"/>
                                                      <w:marRight w:val="0"/>
                                                      <w:marTop w:val="0"/>
                                                      <w:marBottom w:val="0"/>
                                                      <w:divBdr>
                                                        <w:top w:val="none" w:sz="0" w:space="0" w:color="auto"/>
                                                        <w:left w:val="none" w:sz="0" w:space="0" w:color="auto"/>
                                                        <w:bottom w:val="none" w:sz="0" w:space="0" w:color="auto"/>
                                                        <w:right w:val="none" w:sz="0" w:space="0" w:color="auto"/>
                                                      </w:divBdr>
                                                      <w:divsChild>
                                                        <w:div w:id="9249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958142">
          <w:marLeft w:val="0"/>
          <w:marRight w:val="0"/>
          <w:marTop w:val="0"/>
          <w:marBottom w:val="0"/>
          <w:divBdr>
            <w:top w:val="none" w:sz="0" w:space="0" w:color="auto"/>
            <w:left w:val="none" w:sz="0" w:space="0" w:color="auto"/>
            <w:bottom w:val="none" w:sz="0" w:space="0" w:color="auto"/>
            <w:right w:val="none" w:sz="0" w:space="0" w:color="auto"/>
          </w:divBdr>
          <w:divsChild>
            <w:div w:id="1408921955">
              <w:marLeft w:val="0"/>
              <w:marRight w:val="0"/>
              <w:marTop w:val="0"/>
              <w:marBottom w:val="0"/>
              <w:divBdr>
                <w:top w:val="none" w:sz="0" w:space="0" w:color="auto"/>
                <w:left w:val="none" w:sz="0" w:space="0" w:color="auto"/>
                <w:bottom w:val="none" w:sz="0" w:space="0" w:color="auto"/>
                <w:right w:val="none" w:sz="0" w:space="0" w:color="auto"/>
              </w:divBdr>
              <w:divsChild>
                <w:div w:id="1058627503">
                  <w:marLeft w:val="0"/>
                  <w:marRight w:val="0"/>
                  <w:marTop w:val="0"/>
                  <w:marBottom w:val="0"/>
                  <w:divBdr>
                    <w:top w:val="none" w:sz="0" w:space="0" w:color="auto"/>
                    <w:left w:val="none" w:sz="0" w:space="0" w:color="auto"/>
                    <w:bottom w:val="none" w:sz="0" w:space="0" w:color="auto"/>
                    <w:right w:val="none" w:sz="0" w:space="0" w:color="auto"/>
                  </w:divBdr>
                  <w:divsChild>
                    <w:div w:id="1584490291">
                      <w:marLeft w:val="0"/>
                      <w:marRight w:val="0"/>
                      <w:marTop w:val="0"/>
                      <w:marBottom w:val="0"/>
                      <w:divBdr>
                        <w:top w:val="none" w:sz="0" w:space="0" w:color="auto"/>
                        <w:left w:val="none" w:sz="0" w:space="0" w:color="auto"/>
                        <w:bottom w:val="none" w:sz="0" w:space="0" w:color="auto"/>
                        <w:right w:val="none" w:sz="0" w:space="0" w:color="auto"/>
                      </w:divBdr>
                      <w:divsChild>
                        <w:div w:id="1095252174">
                          <w:marLeft w:val="0"/>
                          <w:marRight w:val="0"/>
                          <w:marTop w:val="0"/>
                          <w:marBottom w:val="0"/>
                          <w:divBdr>
                            <w:top w:val="none" w:sz="0" w:space="0" w:color="auto"/>
                            <w:left w:val="none" w:sz="0" w:space="0" w:color="auto"/>
                            <w:bottom w:val="none" w:sz="0" w:space="0" w:color="auto"/>
                            <w:right w:val="none" w:sz="0" w:space="0" w:color="auto"/>
                          </w:divBdr>
                          <w:divsChild>
                            <w:div w:id="1950622033">
                              <w:marLeft w:val="0"/>
                              <w:marRight w:val="0"/>
                              <w:marTop w:val="0"/>
                              <w:marBottom w:val="0"/>
                              <w:divBdr>
                                <w:top w:val="none" w:sz="0" w:space="0" w:color="auto"/>
                                <w:left w:val="none" w:sz="0" w:space="0" w:color="auto"/>
                                <w:bottom w:val="none" w:sz="0" w:space="0" w:color="auto"/>
                                <w:right w:val="none" w:sz="0" w:space="0" w:color="auto"/>
                              </w:divBdr>
                              <w:divsChild>
                                <w:div w:id="134832785">
                                  <w:marLeft w:val="0"/>
                                  <w:marRight w:val="0"/>
                                  <w:marTop w:val="0"/>
                                  <w:marBottom w:val="0"/>
                                  <w:divBdr>
                                    <w:top w:val="none" w:sz="0" w:space="0" w:color="auto"/>
                                    <w:left w:val="none" w:sz="0" w:space="0" w:color="auto"/>
                                    <w:bottom w:val="none" w:sz="0" w:space="0" w:color="auto"/>
                                    <w:right w:val="none" w:sz="0" w:space="0" w:color="auto"/>
                                  </w:divBdr>
                                  <w:divsChild>
                                    <w:div w:id="176114944">
                                      <w:marLeft w:val="0"/>
                                      <w:marRight w:val="0"/>
                                      <w:marTop w:val="0"/>
                                      <w:marBottom w:val="0"/>
                                      <w:divBdr>
                                        <w:top w:val="none" w:sz="0" w:space="0" w:color="auto"/>
                                        <w:left w:val="none" w:sz="0" w:space="0" w:color="auto"/>
                                        <w:bottom w:val="none" w:sz="0" w:space="0" w:color="auto"/>
                                        <w:right w:val="none" w:sz="0" w:space="0" w:color="auto"/>
                                      </w:divBdr>
                                      <w:divsChild>
                                        <w:div w:id="1307667444">
                                          <w:marLeft w:val="0"/>
                                          <w:marRight w:val="0"/>
                                          <w:marTop w:val="0"/>
                                          <w:marBottom w:val="0"/>
                                          <w:divBdr>
                                            <w:top w:val="none" w:sz="0" w:space="0" w:color="auto"/>
                                            <w:left w:val="none" w:sz="0" w:space="0" w:color="auto"/>
                                            <w:bottom w:val="none" w:sz="0" w:space="0" w:color="auto"/>
                                            <w:right w:val="none" w:sz="0" w:space="0" w:color="auto"/>
                                          </w:divBdr>
                                          <w:divsChild>
                                            <w:div w:id="317998390">
                                              <w:marLeft w:val="0"/>
                                              <w:marRight w:val="0"/>
                                              <w:marTop w:val="0"/>
                                              <w:marBottom w:val="0"/>
                                              <w:divBdr>
                                                <w:top w:val="none" w:sz="0" w:space="0" w:color="auto"/>
                                                <w:left w:val="none" w:sz="0" w:space="0" w:color="auto"/>
                                                <w:bottom w:val="none" w:sz="0" w:space="0" w:color="auto"/>
                                                <w:right w:val="none" w:sz="0" w:space="0" w:color="auto"/>
                                              </w:divBdr>
                                              <w:divsChild>
                                                <w:div w:id="695542360">
                                                  <w:marLeft w:val="0"/>
                                                  <w:marRight w:val="0"/>
                                                  <w:marTop w:val="0"/>
                                                  <w:marBottom w:val="0"/>
                                                  <w:divBdr>
                                                    <w:top w:val="none" w:sz="0" w:space="0" w:color="auto"/>
                                                    <w:left w:val="none" w:sz="0" w:space="0" w:color="auto"/>
                                                    <w:bottom w:val="none" w:sz="0" w:space="0" w:color="auto"/>
                                                    <w:right w:val="none" w:sz="0" w:space="0" w:color="auto"/>
                                                  </w:divBdr>
                                                  <w:divsChild>
                                                    <w:div w:id="1483307575">
                                                      <w:marLeft w:val="0"/>
                                                      <w:marRight w:val="0"/>
                                                      <w:marTop w:val="0"/>
                                                      <w:marBottom w:val="0"/>
                                                      <w:divBdr>
                                                        <w:top w:val="none" w:sz="0" w:space="0" w:color="auto"/>
                                                        <w:left w:val="none" w:sz="0" w:space="0" w:color="auto"/>
                                                        <w:bottom w:val="none" w:sz="0" w:space="0" w:color="auto"/>
                                                        <w:right w:val="none" w:sz="0" w:space="0" w:color="auto"/>
                                                      </w:divBdr>
                                                      <w:divsChild>
                                                        <w:div w:id="19057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58616">
          <w:marLeft w:val="0"/>
          <w:marRight w:val="0"/>
          <w:marTop w:val="0"/>
          <w:marBottom w:val="0"/>
          <w:divBdr>
            <w:top w:val="none" w:sz="0" w:space="0" w:color="auto"/>
            <w:left w:val="none" w:sz="0" w:space="0" w:color="auto"/>
            <w:bottom w:val="none" w:sz="0" w:space="0" w:color="auto"/>
            <w:right w:val="none" w:sz="0" w:space="0" w:color="auto"/>
          </w:divBdr>
          <w:divsChild>
            <w:div w:id="2032875381">
              <w:marLeft w:val="0"/>
              <w:marRight w:val="0"/>
              <w:marTop w:val="0"/>
              <w:marBottom w:val="0"/>
              <w:divBdr>
                <w:top w:val="none" w:sz="0" w:space="0" w:color="auto"/>
                <w:left w:val="none" w:sz="0" w:space="0" w:color="auto"/>
                <w:bottom w:val="none" w:sz="0" w:space="0" w:color="auto"/>
                <w:right w:val="none" w:sz="0" w:space="0" w:color="auto"/>
              </w:divBdr>
              <w:divsChild>
                <w:div w:id="1313294674">
                  <w:marLeft w:val="0"/>
                  <w:marRight w:val="0"/>
                  <w:marTop w:val="0"/>
                  <w:marBottom w:val="0"/>
                  <w:divBdr>
                    <w:top w:val="none" w:sz="0" w:space="0" w:color="auto"/>
                    <w:left w:val="none" w:sz="0" w:space="0" w:color="auto"/>
                    <w:bottom w:val="none" w:sz="0" w:space="0" w:color="auto"/>
                    <w:right w:val="none" w:sz="0" w:space="0" w:color="auto"/>
                  </w:divBdr>
                  <w:divsChild>
                    <w:div w:id="1567379273">
                      <w:marLeft w:val="0"/>
                      <w:marRight w:val="0"/>
                      <w:marTop w:val="0"/>
                      <w:marBottom w:val="0"/>
                      <w:divBdr>
                        <w:top w:val="none" w:sz="0" w:space="0" w:color="auto"/>
                        <w:left w:val="none" w:sz="0" w:space="0" w:color="auto"/>
                        <w:bottom w:val="none" w:sz="0" w:space="0" w:color="auto"/>
                        <w:right w:val="none" w:sz="0" w:space="0" w:color="auto"/>
                      </w:divBdr>
                      <w:divsChild>
                        <w:div w:id="743990718">
                          <w:marLeft w:val="0"/>
                          <w:marRight w:val="0"/>
                          <w:marTop w:val="0"/>
                          <w:marBottom w:val="0"/>
                          <w:divBdr>
                            <w:top w:val="none" w:sz="0" w:space="0" w:color="auto"/>
                            <w:left w:val="none" w:sz="0" w:space="0" w:color="auto"/>
                            <w:bottom w:val="none" w:sz="0" w:space="0" w:color="auto"/>
                            <w:right w:val="none" w:sz="0" w:space="0" w:color="auto"/>
                          </w:divBdr>
                          <w:divsChild>
                            <w:div w:id="1162966903">
                              <w:marLeft w:val="0"/>
                              <w:marRight w:val="0"/>
                              <w:marTop w:val="0"/>
                              <w:marBottom w:val="0"/>
                              <w:divBdr>
                                <w:top w:val="none" w:sz="0" w:space="0" w:color="auto"/>
                                <w:left w:val="none" w:sz="0" w:space="0" w:color="auto"/>
                                <w:bottom w:val="none" w:sz="0" w:space="0" w:color="auto"/>
                                <w:right w:val="none" w:sz="0" w:space="0" w:color="auto"/>
                              </w:divBdr>
                              <w:divsChild>
                                <w:div w:id="846410043">
                                  <w:marLeft w:val="0"/>
                                  <w:marRight w:val="0"/>
                                  <w:marTop w:val="0"/>
                                  <w:marBottom w:val="0"/>
                                  <w:divBdr>
                                    <w:top w:val="none" w:sz="0" w:space="0" w:color="auto"/>
                                    <w:left w:val="none" w:sz="0" w:space="0" w:color="auto"/>
                                    <w:bottom w:val="none" w:sz="0" w:space="0" w:color="auto"/>
                                    <w:right w:val="none" w:sz="0" w:space="0" w:color="auto"/>
                                  </w:divBdr>
                                  <w:divsChild>
                                    <w:div w:id="1657566384">
                                      <w:marLeft w:val="0"/>
                                      <w:marRight w:val="0"/>
                                      <w:marTop w:val="0"/>
                                      <w:marBottom w:val="0"/>
                                      <w:divBdr>
                                        <w:top w:val="none" w:sz="0" w:space="0" w:color="auto"/>
                                        <w:left w:val="none" w:sz="0" w:space="0" w:color="auto"/>
                                        <w:bottom w:val="none" w:sz="0" w:space="0" w:color="auto"/>
                                        <w:right w:val="none" w:sz="0" w:space="0" w:color="auto"/>
                                      </w:divBdr>
                                      <w:divsChild>
                                        <w:div w:id="1542086572">
                                          <w:marLeft w:val="0"/>
                                          <w:marRight w:val="0"/>
                                          <w:marTop w:val="0"/>
                                          <w:marBottom w:val="0"/>
                                          <w:divBdr>
                                            <w:top w:val="none" w:sz="0" w:space="0" w:color="auto"/>
                                            <w:left w:val="none" w:sz="0" w:space="0" w:color="auto"/>
                                            <w:bottom w:val="none" w:sz="0" w:space="0" w:color="auto"/>
                                            <w:right w:val="none" w:sz="0" w:space="0" w:color="auto"/>
                                          </w:divBdr>
                                          <w:divsChild>
                                            <w:div w:id="1274442289">
                                              <w:marLeft w:val="0"/>
                                              <w:marRight w:val="0"/>
                                              <w:marTop w:val="0"/>
                                              <w:marBottom w:val="0"/>
                                              <w:divBdr>
                                                <w:top w:val="none" w:sz="0" w:space="0" w:color="auto"/>
                                                <w:left w:val="none" w:sz="0" w:space="0" w:color="auto"/>
                                                <w:bottom w:val="none" w:sz="0" w:space="0" w:color="auto"/>
                                                <w:right w:val="none" w:sz="0" w:space="0" w:color="auto"/>
                                              </w:divBdr>
                                              <w:divsChild>
                                                <w:div w:id="312805445">
                                                  <w:marLeft w:val="0"/>
                                                  <w:marRight w:val="0"/>
                                                  <w:marTop w:val="0"/>
                                                  <w:marBottom w:val="0"/>
                                                  <w:divBdr>
                                                    <w:top w:val="none" w:sz="0" w:space="0" w:color="auto"/>
                                                    <w:left w:val="none" w:sz="0" w:space="0" w:color="auto"/>
                                                    <w:bottom w:val="none" w:sz="0" w:space="0" w:color="auto"/>
                                                    <w:right w:val="none" w:sz="0" w:space="0" w:color="auto"/>
                                                  </w:divBdr>
                                                  <w:divsChild>
                                                    <w:div w:id="1523517257">
                                                      <w:marLeft w:val="0"/>
                                                      <w:marRight w:val="0"/>
                                                      <w:marTop w:val="0"/>
                                                      <w:marBottom w:val="0"/>
                                                      <w:divBdr>
                                                        <w:top w:val="none" w:sz="0" w:space="0" w:color="auto"/>
                                                        <w:left w:val="none" w:sz="0" w:space="0" w:color="auto"/>
                                                        <w:bottom w:val="none" w:sz="0" w:space="0" w:color="auto"/>
                                                        <w:right w:val="none" w:sz="0" w:space="0" w:color="auto"/>
                                                      </w:divBdr>
                                                      <w:divsChild>
                                                        <w:div w:id="20767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77922">
      <w:bodyDiv w:val="1"/>
      <w:marLeft w:val="0"/>
      <w:marRight w:val="0"/>
      <w:marTop w:val="0"/>
      <w:marBottom w:val="0"/>
      <w:divBdr>
        <w:top w:val="none" w:sz="0" w:space="0" w:color="auto"/>
        <w:left w:val="none" w:sz="0" w:space="0" w:color="auto"/>
        <w:bottom w:val="none" w:sz="0" w:space="0" w:color="auto"/>
        <w:right w:val="none" w:sz="0" w:space="0" w:color="auto"/>
      </w:divBdr>
    </w:div>
    <w:div w:id="1085688250">
      <w:bodyDiv w:val="1"/>
      <w:marLeft w:val="0"/>
      <w:marRight w:val="0"/>
      <w:marTop w:val="0"/>
      <w:marBottom w:val="0"/>
      <w:divBdr>
        <w:top w:val="none" w:sz="0" w:space="0" w:color="auto"/>
        <w:left w:val="none" w:sz="0" w:space="0" w:color="auto"/>
        <w:bottom w:val="none" w:sz="0" w:space="0" w:color="auto"/>
        <w:right w:val="none" w:sz="0" w:space="0" w:color="auto"/>
      </w:divBdr>
      <w:divsChild>
        <w:div w:id="2000376399">
          <w:marLeft w:val="0"/>
          <w:marRight w:val="0"/>
          <w:marTop w:val="0"/>
          <w:marBottom w:val="0"/>
          <w:divBdr>
            <w:top w:val="none" w:sz="0" w:space="0" w:color="auto"/>
            <w:left w:val="none" w:sz="0" w:space="0" w:color="auto"/>
            <w:bottom w:val="none" w:sz="0" w:space="0" w:color="auto"/>
            <w:right w:val="none" w:sz="0" w:space="0" w:color="auto"/>
          </w:divBdr>
          <w:divsChild>
            <w:div w:id="2028948004">
              <w:marLeft w:val="0"/>
              <w:marRight w:val="0"/>
              <w:marTop w:val="0"/>
              <w:marBottom w:val="0"/>
              <w:divBdr>
                <w:top w:val="none" w:sz="0" w:space="0" w:color="auto"/>
                <w:left w:val="none" w:sz="0" w:space="0" w:color="auto"/>
                <w:bottom w:val="none" w:sz="0" w:space="0" w:color="auto"/>
                <w:right w:val="none" w:sz="0" w:space="0" w:color="auto"/>
              </w:divBdr>
              <w:divsChild>
                <w:div w:id="1768574514">
                  <w:marLeft w:val="0"/>
                  <w:marRight w:val="0"/>
                  <w:marTop w:val="0"/>
                  <w:marBottom w:val="0"/>
                  <w:divBdr>
                    <w:top w:val="none" w:sz="0" w:space="0" w:color="auto"/>
                    <w:left w:val="none" w:sz="0" w:space="0" w:color="auto"/>
                    <w:bottom w:val="none" w:sz="0" w:space="0" w:color="auto"/>
                    <w:right w:val="none" w:sz="0" w:space="0" w:color="auto"/>
                  </w:divBdr>
                  <w:divsChild>
                    <w:div w:id="1314411395">
                      <w:marLeft w:val="0"/>
                      <w:marRight w:val="0"/>
                      <w:marTop w:val="0"/>
                      <w:marBottom w:val="0"/>
                      <w:divBdr>
                        <w:top w:val="none" w:sz="0" w:space="0" w:color="auto"/>
                        <w:left w:val="none" w:sz="0" w:space="0" w:color="auto"/>
                        <w:bottom w:val="none" w:sz="0" w:space="0" w:color="auto"/>
                        <w:right w:val="none" w:sz="0" w:space="0" w:color="auto"/>
                      </w:divBdr>
                      <w:divsChild>
                        <w:div w:id="1648776156">
                          <w:marLeft w:val="0"/>
                          <w:marRight w:val="0"/>
                          <w:marTop w:val="0"/>
                          <w:marBottom w:val="0"/>
                          <w:divBdr>
                            <w:top w:val="none" w:sz="0" w:space="0" w:color="auto"/>
                            <w:left w:val="none" w:sz="0" w:space="0" w:color="auto"/>
                            <w:bottom w:val="none" w:sz="0" w:space="0" w:color="auto"/>
                            <w:right w:val="none" w:sz="0" w:space="0" w:color="auto"/>
                          </w:divBdr>
                          <w:divsChild>
                            <w:div w:id="1662273680">
                              <w:marLeft w:val="0"/>
                              <w:marRight w:val="0"/>
                              <w:marTop w:val="0"/>
                              <w:marBottom w:val="0"/>
                              <w:divBdr>
                                <w:top w:val="none" w:sz="0" w:space="0" w:color="auto"/>
                                <w:left w:val="none" w:sz="0" w:space="0" w:color="auto"/>
                                <w:bottom w:val="none" w:sz="0" w:space="0" w:color="auto"/>
                                <w:right w:val="none" w:sz="0" w:space="0" w:color="auto"/>
                              </w:divBdr>
                              <w:divsChild>
                                <w:div w:id="164050717">
                                  <w:marLeft w:val="0"/>
                                  <w:marRight w:val="0"/>
                                  <w:marTop w:val="0"/>
                                  <w:marBottom w:val="0"/>
                                  <w:divBdr>
                                    <w:top w:val="none" w:sz="0" w:space="0" w:color="auto"/>
                                    <w:left w:val="none" w:sz="0" w:space="0" w:color="auto"/>
                                    <w:bottom w:val="none" w:sz="0" w:space="0" w:color="auto"/>
                                    <w:right w:val="none" w:sz="0" w:space="0" w:color="auto"/>
                                  </w:divBdr>
                                  <w:divsChild>
                                    <w:div w:id="917985793">
                                      <w:marLeft w:val="0"/>
                                      <w:marRight w:val="0"/>
                                      <w:marTop w:val="0"/>
                                      <w:marBottom w:val="0"/>
                                      <w:divBdr>
                                        <w:top w:val="none" w:sz="0" w:space="0" w:color="auto"/>
                                        <w:left w:val="none" w:sz="0" w:space="0" w:color="auto"/>
                                        <w:bottom w:val="none" w:sz="0" w:space="0" w:color="auto"/>
                                        <w:right w:val="none" w:sz="0" w:space="0" w:color="auto"/>
                                      </w:divBdr>
                                      <w:divsChild>
                                        <w:div w:id="25301031">
                                          <w:marLeft w:val="0"/>
                                          <w:marRight w:val="0"/>
                                          <w:marTop w:val="0"/>
                                          <w:marBottom w:val="0"/>
                                          <w:divBdr>
                                            <w:top w:val="none" w:sz="0" w:space="0" w:color="auto"/>
                                            <w:left w:val="none" w:sz="0" w:space="0" w:color="auto"/>
                                            <w:bottom w:val="none" w:sz="0" w:space="0" w:color="auto"/>
                                            <w:right w:val="none" w:sz="0" w:space="0" w:color="auto"/>
                                          </w:divBdr>
                                          <w:divsChild>
                                            <w:div w:id="3173379">
                                              <w:marLeft w:val="0"/>
                                              <w:marRight w:val="0"/>
                                              <w:marTop w:val="0"/>
                                              <w:marBottom w:val="0"/>
                                              <w:divBdr>
                                                <w:top w:val="none" w:sz="0" w:space="0" w:color="auto"/>
                                                <w:left w:val="none" w:sz="0" w:space="0" w:color="auto"/>
                                                <w:bottom w:val="none" w:sz="0" w:space="0" w:color="auto"/>
                                                <w:right w:val="none" w:sz="0" w:space="0" w:color="auto"/>
                                              </w:divBdr>
                                              <w:divsChild>
                                                <w:div w:id="1687632897">
                                                  <w:marLeft w:val="0"/>
                                                  <w:marRight w:val="0"/>
                                                  <w:marTop w:val="0"/>
                                                  <w:marBottom w:val="0"/>
                                                  <w:divBdr>
                                                    <w:top w:val="none" w:sz="0" w:space="0" w:color="auto"/>
                                                    <w:left w:val="none" w:sz="0" w:space="0" w:color="auto"/>
                                                    <w:bottom w:val="none" w:sz="0" w:space="0" w:color="auto"/>
                                                    <w:right w:val="none" w:sz="0" w:space="0" w:color="auto"/>
                                                  </w:divBdr>
                                                  <w:divsChild>
                                                    <w:div w:id="1528836939">
                                                      <w:marLeft w:val="0"/>
                                                      <w:marRight w:val="0"/>
                                                      <w:marTop w:val="0"/>
                                                      <w:marBottom w:val="0"/>
                                                      <w:divBdr>
                                                        <w:top w:val="none" w:sz="0" w:space="0" w:color="auto"/>
                                                        <w:left w:val="none" w:sz="0" w:space="0" w:color="auto"/>
                                                        <w:bottom w:val="none" w:sz="0" w:space="0" w:color="auto"/>
                                                        <w:right w:val="none" w:sz="0" w:space="0" w:color="auto"/>
                                                      </w:divBdr>
                                                      <w:divsChild>
                                                        <w:div w:id="502747844">
                                                          <w:marLeft w:val="0"/>
                                                          <w:marRight w:val="0"/>
                                                          <w:marTop w:val="0"/>
                                                          <w:marBottom w:val="0"/>
                                                          <w:divBdr>
                                                            <w:top w:val="none" w:sz="0" w:space="0" w:color="auto"/>
                                                            <w:left w:val="none" w:sz="0" w:space="0" w:color="auto"/>
                                                            <w:bottom w:val="none" w:sz="0" w:space="0" w:color="auto"/>
                                                            <w:right w:val="none" w:sz="0" w:space="0" w:color="auto"/>
                                                          </w:divBdr>
                                                          <w:divsChild>
                                                            <w:div w:id="1372530178">
                                                              <w:marLeft w:val="0"/>
                                                              <w:marRight w:val="0"/>
                                                              <w:marTop w:val="0"/>
                                                              <w:marBottom w:val="0"/>
                                                              <w:divBdr>
                                                                <w:top w:val="none" w:sz="0" w:space="0" w:color="auto"/>
                                                                <w:left w:val="none" w:sz="0" w:space="0" w:color="auto"/>
                                                                <w:bottom w:val="none" w:sz="0" w:space="0" w:color="auto"/>
                                                                <w:right w:val="none" w:sz="0" w:space="0" w:color="auto"/>
                                                              </w:divBdr>
                                                              <w:divsChild>
                                                                <w:div w:id="1005322642">
                                                                  <w:marLeft w:val="0"/>
                                                                  <w:marRight w:val="0"/>
                                                                  <w:marTop w:val="0"/>
                                                                  <w:marBottom w:val="0"/>
                                                                  <w:divBdr>
                                                                    <w:top w:val="none" w:sz="0" w:space="0" w:color="auto"/>
                                                                    <w:left w:val="none" w:sz="0" w:space="0" w:color="auto"/>
                                                                    <w:bottom w:val="none" w:sz="0" w:space="0" w:color="auto"/>
                                                                    <w:right w:val="none" w:sz="0" w:space="0" w:color="auto"/>
                                                                  </w:divBdr>
                                                                  <w:divsChild>
                                                                    <w:div w:id="1677076965">
                                                                      <w:marLeft w:val="0"/>
                                                                      <w:marRight w:val="0"/>
                                                                      <w:marTop w:val="0"/>
                                                                      <w:marBottom w:val="0"/>
                                                                      <w:divBdr>
                                                                        <w:top w:val="none" w:sz="0" w:space="0" w:color="auto"/>
                                                                        <w:left w:val="none" w:sz="0" w:space="0" w:color="auto"/>
                                                                        <w:bottom w:val="none" w:sz="0" w:space="0" w:color="auto"/>
                                                                        <w:right w:val="none" w:sz="0" w:space="0" w:color="auto"/>
                                                                      </w:divBdr>
                                                                      <w:divsChild>
                                                                        <w:div w:id="1076779727">
                                                                          <w:marLeft w:val="0"/>
                                                                          <w:marRight w:val="0"/>
                                                                          <w:marTop w:val="0"/>
                                                                          <w:marBottom w:val="0"/>
                                                                          <w:divBdr>
                                                                            <w:top w:val="none" w:sz="0" w:space="0" w:color="auto"/>
                                                                            <w:left w:val="none" w:sz="0" w:space="0" w:color="auto"/>
                                                                            <w:bottom w:val="none" w:sz="0" w:space="0" w:color="auto"/>
                                                                            <w:right w:val="none" w:sz="0" w:space="0" w:color="auto"/>
                                                                          </w:divBdr>
                                                                          <w:divsChild>
                                                                            <w:div w:id="520050479">
                                                                              <w:marLeft w:val="0"/>
                                                                              <w:marRight w:val="0"/>
                                                                              <w:marTop w:val="0"/>
                                                                              <w:marBottom w:val="0"/>
                                                                              <w:divBdr>
                                                                                <w:top w:val="none" w:sz="0" w:space="0" w:color="auto"/>
                                                                                <w:left w:val="none" w:sz="0" w:space="0" w:color="auto"/>
                                                                                <w:bottom w:val="none" w:sz="0" w:space="0" w:color="auto"/>
                                                                                <w:right w:val="none" w:sz="0" w:space="0" w:color="auto"/>
                                                                              </w:divBdr>
                                                                              <w:divsChild>
                                                                                <w:div w:id="210388941">
                                                                                  <w:marLeft w:val="0"/>
                                                                                  <w:marRight w:val="0"/>
                                                                                  <w:marTop w:val="0"/>
                                                                                  <w:marBottom w:val="0"/>
                                                                                  <w:divBdr>
                                                                                    <w:top w:val="none" w:sz="0" w:space="0" w:color="auto"/>
                                                                                    <w:left w:val="none" w:sz="0" w:space="0" w:color="auto"/>
                                                                                    <w:bottom w:val="none" w:sz="0" w:space="0" w:color="auto"/>
                                                                                    <w:right w:val="none" w:sz="0" w:space="0" w:color="auto"/>
                                                                                  </w:divBdr>
                                                                                  <w:divsChild>
                                                                                    <w:div w:id="665788089">
                                                                                      <w:marLeft w:val="0"/>
                                                                                      <w:marRight w:val="0"/>
                                                                                      <w:marTop w:val="0"/>
                                                                                      <w:marBottom w:val="0"/>
                                                                                      <w:divBdr>
                                                                                        <w:top w:val="none" w:sz="0" w:space="0" w:color="auto"/>
                                                                                        <w:left w:val="none" w:sz="0" w:space="0" w:color="auto"/>
                                                                                        <w:bottom w:val="none" w:sz="0" w:space="0" w:color="auto"/>
                                                                                        <w:right w:val="none" w:sz="0" w:space="0" w:color="auto"/>
                                                                                      </w:divBdr>
                                                                                      <w:divsChild>
                                                                                        <w:div w:id="1753164220">
                                                                                          <w:marLeft w:val="0"/>
                                                                                          <w:marRight w:val="0"/>
                                                                                          <w:marTop w:val="0"/>
                                                                                          <w:marBottom w:val="0"/>
                                                                                          <w:divBdr>
                                                                                            <w:top w:val="none" w:sz="0" w:space="0" w:color="auto"/>
                                                                                            <w:left w:val="none" w:sz="0" w:space="0" w:color="auto"/>
                                                                                            <w:bottom w:val="none" w:sz="0" w:space="0" w:color="auto"/>
                                                                                            <w:right w:val="none" w:sz="0" w:space="0" w:color="auto"/>
                                                                                          </w:divBdr>
                                                                                          <w:divsChild>
                                                                                            <w:div w:id="585379075">
                                                                                              <w:marLeft w:val="0"/>
                                                                                              <w:marRight w:val="0"/>
                                                                                              <w:marTop w:val="0"/>
                                                                                              <w:marBottom w:val="0"/>
                                                                                              <w:divBdr>
                                                                                                <w:top w:val="none" w:sz="0" w:space="0" w:color="auto"/>
                                                                                                <w:left w:val="none" w:sz="0" w:space="0" w:color="auto"/>
                                                                                                <w:bottom w:val="none" w:sz="0" w:space="0" w:color="auto"/>
                                                                                                <w:right w:val="none" w:sz="0" w:space="0" w:color="auto"/>
                                                                                              </w:divBdr>
                                                                                              <w:divsChild>
                                                                                                <w:div w:id="1810318935">
                                                                                                  <w:marLeft w:val="0"/>
                                                                                                  <w:marRight w:val="0"/>
                                                                                                  <w:marTop w:val="0"/>
                                                                                                  <w:marBottom w:val="0"/>
                                                                                                  <w:divBdr>
                                                                                                    <w:top w:val="none" w:sz="0" w:space="0" w:color="auto"/>
                                                                                                    <w:left w:val="none" w:sz="0" w:space="0" w:color="auto"/>
                                                                                                    <w:bottom w:val="none" w:sz="0" w:space="0" w:color="auto"/>
                                                                                                    <w:right w:val="none" w:sz="0" w:space="0" w:color="auto"/>
                                                                                                  </w:divBdr>
                                                                                                  <w:divsChild>
                                                                                                    <w:div w:id="1470899839">
                                                                                                      <w:marLeft w:val="0"/>
                                                                                                      <w:marRight w:val="0"/>
                                                                                                      <w:marTop w:val="0"/>
                                                                                                      <w:marBottom w:val="0"/>
                                                                                                      <w:divBdr>
                                                                                                        <w:top w:val="none" w:sz="0" w:space="0" w:color="auto"/>
                                                                                                        <w:left w:val="none" w:sz="0" w:space="0" w:color="auto"/>
                                                                                                        <w:bottom w:val="none" w:sz="0" w:space="0" w:color="auto"/>
                                                                                                        <w:right w:val="none" w:sz="0" w:space="0" w:color="auto"/>
                                                                                                      </w:divBdr>
                                                                                                      <w:divsChild>
                                                                                                        <w:div w:id="167910591">
                                                                                                          <w:marLeft w:val="0"/>
                                                                                                          <w:marRight w:val="0"/>
                                                                                                          <w:marTop w:val="0"/>
                                                                                                          <w:marBottom w:val="0"/>
                                                                                                          <w:divBdr>
                                                                                                            <w:top w:val="none" w:sz="0" w:space="0" w:color="auto"/>
                                                                                                            <w:left w:val="none" w:sz="0" w:space="0" w:color="auto"/>
                                                                                                            <w:bottom w:val="none" w:sz="0" w:space="0" w:color="auto"/>
                                                                                                            <w:right w:val="none" w:sz="0" w:space="0" w:color="auto"/>
                                                                                                          </w:divBdr>
                                                                                                          <w:divsChild>
                                                                                                            <w:div w:id="393091864">
                                                                                                              <w:marLeft w:val="0"/>
                                                                                                              <w:marRight w:val="0"/>
                                                                                                              <w:marTop w:val="0"/>
                                                                                                              <w:marBottom w:val="0"/>
                                                                                                              <w:divBdr>
                                                                                                                <w:top w:val="none" w:sz="0" w:space="0" w:color="auto"/>
                                                                                                                <w:left w:val="none" w:sz="0" w:space="0" w:color="auto"/>
                                                                                                                <w:bottom w:val="none" w:sz="0" w:space="0" w:color="auto"/>
                                                                                                                <w:right w:val="none" w:sz="0" w:space="0" w:color="auto"/>
                                                                                                              </w:divBdr>
                                                                                                              <w:divsChild>
                                                                                                                <w:div w:id="381177402">
                                                                                                                  <w:marLeft w:val="0"/>
                                                                                                                  <w:marRight w:val="0"/>
                                                                                                                  <w:marTop w:val="0"/>
                                                                                                                  <w:marBottom w:val="0"/>
                                                                                                                  <w:divBdr>
                                                                                                                    <w:top w:val="none" w:sz="0" w:space="0" w:color="auto"/>
                                                                                                                    <w:left w:val="none" w:sz="0" w:space="0" w:color="auto"/>
                                                                                                                    <w:bottom w:val="none" w:sz="0" w:space="0" w:color="auto"/>
                                                                                                                    <w:right w:val="none" w:sz="0" w:space="0" w:color="auto"/>
                                                                                                                  </w:divBdr>
                                                                                                                  <w:divsChild>
                                                                                                                    <w:div w:id="1289817486">
                                                                                                                      <w:marLeft w:val="0"/>
                                                                                                                      <w:marRight w:val="0"/>
                                                                                                                      <w:marTop w:val="0"/>
                                                                                                                      <w:marBottom w:val="0"/>
                                                                                                                      <w:divBdr>
                                                                                                                        <w:top w:val="none" w:sz="0" w:space="0" w:color="auto"/>
                                                                                                                        <w:left w:val="none" w:sz="0" w:space="0" w:color="auto"/>
                                                                                                                        <w:bottom w:val="none" w:sz="0" w:space="0" w:color="auto"/>
                                                                                                                        <w:right w:val="none" w:sz="0" w:space="0" w:color="auto"/>
                                                                                                                      </w:divBdr>
                                                                                                                      <w:divsChild>
                                                                                                                        <w:div w:id="326246858">
                                                                                                                          <w:marLeft w:val="0"/>
                                                                                                                          <w:marRight w:val="0"/>
                                                                                                                          <w:marTop w:val="0"/>
                                                                                                                          <w:marBottom w:val="0"/>
                                                                                                                          <w:divBdr>
                                                                                                                            <w:top w:val="none" w:sz="0" w:space="0" w:color="auto"/>
                                                                                                                            <w:left w:val="none" w:sz="0" w:space="0" w:color="auto"/>
                                                                                                                            <w:bottom w:val="none" w:sz="0" w:space="0" w:color="auto"/>
                                                                                                                            <w:right w:val="none" w:sz="0" w:space="0" w:color="auto"/>
                                                                                                                          </w:divBdr>
                                                                                                                          <w:divsChild>
                                                                                                                            <w:div w:id="1524586813">
                                                                                                                              <w:marLeft w:val="0"/>
                                                                                                                              <w:marRight w:val="0"/>
                                                                                                                              <w:marTop w:val="0"/>
                                                                                                                              <w:marBottom w:val="0"/>
                                                                                                                              <w:divBdr>
                                                                                                                                <w:top w:val="none" w:sz="0" w:space="0" w:color="auto"/>
                                                                                                                                <w:left w:val="none" w:sz="0" w:space="0" w:color="auto"/>
                                                                                                                                <w:bottom w:val="none" w:sz="0" w:space="0" w:color="auto"/>
                                                                                                                                <w:right w:val="none" w:sz="0" w:space="0" w:color="auto"/>
                                                                                                                              </w:divBdr>
                                                                                                                              <w:divsChild>
                                                                                                                                <w:div w:id="698773334">
                                                                                                                                  <w:marLeft w:val="0"/>
                                                                                                                                  <w:marRight w:val="0"/>
                                                                                                                                  <w:marTop w:val="0"/>
                                                                                                                                  <w:marBottom w:val="0"/>
                                                                                                                                  <w:divBdr>
                                                                                                                                    <w:top w:val="none" w:sz="0" w:space="0" w:color="auto"/>
                                                                                                                                    <w:left w:val="none" w:sz="0" w:space="0" w:color="auto"/>
                                                                                                                                    <w:bottom w:val="none" w:sz="0" w:space="0" w:color="auto"/>
                                                                                                                                    <w:right w:val="none" w:sz="0" w:space="0" w:color="auto"/>
                                                                                                                                  </w:divBdr>
                                                                                                                                  <w:divsChild>
                                                                                                                                    <w:div w:id="3244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922473">
                                                                                      <w:marLeft w:val="0"/>
                                                                                      <w:marRight w:val="0"/>
                                                                                      <w:marTop w:val="0"/>
                                                                                      <w:marBottom w:val="0"/>
                                                                                      <w:divBdr>
                                                                                        <w:top w:val="none" w:sz="0" w:space="0" w:color="auto"/>
                                                                                        <w:left w:val="none" w:sz="0" w:space="0" w:color="auto"/>
                                                                                        <w:bottom w:val="none" w:sz="0" w:space="0" w:color="auto"/>
                                                                                        <w:right w:val="none" w:sz="0" w:space="0" w:color="auto"/>
                                                                                      </w:divBdr>
                                                                                      <w:divsChild>
                                                                                        <w:div w:id="1688025670">
                                                                                          <w:marLeft w:val="0"/>
                                                                                          <w:marRight w:val="0"/>
                                                                                          <w:marTop w:val="0"/>
                                                                                          <w:marBottom w:val="0"/>
                                                                                          <w:divBdr>
                                                                                            <w:top w:val="none" w:sz="0" w:space="0" w:color="auto"/>
                                                                                            <w:left w:val="none" w:sz="0" w:space="0" w:color="auto"/>
                                                                                            <w:bottom w:val="none" w:sz="0" w:space="0" w:color="auto"/>
                                                                                            <w:right w:val="none" w:sz="0" w:space="0" w:color="auto"/>
                                                                                          </w:divBdr>
                                                                                          <w:divsChild>
                                                                                            <w:div w:id="1050300631">
                                                                                              <w:marLeft w:val="0"/>
                                                                                              <w:marRight w:val="0"/>
                                                                                              <w:marTop w:val="0"/>
                                                                                              <w:marBottom w:val="0"/>
                                                                                              <w:divBdr>
                                                                                                <w:top w:val="none" w:sz="0" w:space="0" w:color="auto"/>
                                                                                                <w:left w:val="none" w:sz="0" w:space="0" w:color="auto"/>
                                                                                                <w:bottom w:val="none" w:sz="0" w:space="0" w:color="auto"/>
                                                                                                <w:right w:val="none" w:sz="0" w:space="0" w:color="auto"/>
                                                                                              </w:divBdr>
                                                                                              <w:divsChild>
                                                                                                <w:div w:id="1197238658">
                                                                                                  <w:marLeft w:val="0"/>
                                                                                                  <w:marRight w:val="0"/>
                                                                                                  <w:marTop w:val="0"/>
                                                                                                  <w:marBottom w:val="0"/>
                                                                                                  <w:divBdr>
                                                                                                    <w:top w:val="none" w:sz="0" w:space="0" w:color="auto"/>
                                                                                                    <w:left w:val="none" w:sz="0" w:space="0" w:color="auto"/>
                                                                                                    <w:bottom w:val="none" w:sz="0" w:space="0" w:color="auto"/>
                                                                                                    <w:right w:val="none" w:sz="0" w:space="0" w:color="auto"/>
                                                                                                  </w:divBdr>
                                                                                                  <w:divsChild>
                                                                                                    <w:div w:id="1221206580">
                                                                                                      <w:marLeft w:val="0"/>
                                                                                                      <w:marRight w:val="0"/>
                                                                                                      <w:marTop w:val="0"/>
                                                                                                      <w:marBottom w:val="0"/>
                                                                                                      <w:divBdr>
                                                                                                        <w:top w:val="none" w:sz="0" w:space="0" w:color="auto"/>
                                                                                                        <w:left w:val="none" w:sz="0" w:space="0" w:color="auto"/>
                                                                                                        <w:bottom w:val="none" w:sz="0" w:space="0" w:color="auto"/>
                                                                                                        <w:right w:val="none" w:sz="0" w:space="0" w:color="auto"/>
                                                                                                      </w:divBdr>
                                                                                                      <w:divsChild>
                                                                                                        <w:div w:id="1669941472">
                                                                                                          <w:marLeft w:val="0"/>
                                                                                                          <w:marRight w:val="0"/>
                                                                                                          <w:marTop w:val="0"/>
                                                                                                          <w:marBottom w:val="0"/>
                                                                                                          <w:divBdr>
                                                                                                            <w:top w:val="none" w:sz="0" w:space="0" w:color="auto"/>
                                                                                                            <w:left w:val="none" w:sz="0" w:space="0" w:color="auto"/>
                                                                                                            <w:bottom w:val="none" w:sz="0" w:space="0" w:color="auto"/>
                                                                                                            <w:right w:val="none" w:sz="0" w:space="0" w:color="auto"/>
                                                                                                          </w:divBdr>
                                                                                                          <w:divsChild>
                                                                                                            <w:div w:id="2056194365">
                                                                                                              <w:marLeft w:val="0"/>
                                                                                                              <w:marRight w:val="0"/>
                                                                                                              <w:marTop w:val="0"/>
                                                                                                              <w:marBottom w:val="0"/>
                                                                                                              <w:divBdr>
                                                                                                                <w:top w:val="none" w:sz="0" w:space="0" w:color="auto"/>
                                                                                                                <w:left w:val="none" w:sz="0" w:space="0" w:color="auto"/>
                                                                                                                <w:bottom w:val="none" w:sz="0" w:space="0" w:color="auto"/>
                                                                                                                <w:right w:val="none" w:sz="0" w:space="0" w:color="auto"/>
                                                                                                              </w:divBdr>
                                                                                                              <w:divsChild>
                                                                                                                <w:div w:id="1368800300">
                                                                                                                  <w:marLeft w:val="0"/>
                                                                                                                  <w:marRight w:val="0"/>
                                                                                                                  <w:marTop w:val="0"/>
                                                                                                                  <w:marBottom w:val="0"/>
                                                                                                                  <w:divBdr>
                                                                                                                    <w:top w:val="none" w:sz="0" w:space="0" w:color="auto"/>
                                                                                                                    <w:left w:val="none" w:sz="0" w:space="0" w:color="auto"/>
                                                                                                                    <w:bottom w:val="none" w:sz="0" w:space="0" w:color="auto"/>
                                                                                                                    <w:right w:val="none" w:sz="0" w:space="0" w:color="auto"/>
                                                                                                                  </w:divBdr>
                                                                                                                  <w:divsChild>
                                                                                                                    <w:div w:id="1303996125">
                                                                                                                      <w:marLeft w:val="0"/>
                                                                                                                      <w:marRight w:val="0"/>
                                                                                                                      <w:marTop w:val="0"/>
                                                                                                                      <w:marBottom w:val="0"/>
                                                                                                                      <w:divBdr>
                                                                                                                        <w:top w:val="none" w:sz="0" w:space="0" w:color="auto"/>
                                                                                                                        <w:left w:val="none" w:sz="0" w:space="0" w:color="auto"/>
                                                                                                                        <w:bottom w:val="none" w:sz="0" w:space="0" w:color="auto"/>
                                                                                                                        <w:right w:val="none" w:sz="0" w:space="0" w:color="auto"/>
                                                                                                                      </w:divBdr>
                                                                                                                      <w:divsChild>
                                                                                                                        <w:div w:id="1002856807">
                                                                                                                          <w:marLeft w:val="0"/>
                                                                                                                          <w:marRight w:val="0"/>
                                                                                                                          <w:marTop w:val="0"/>
                                                                                                                          <w:marBottom w:val="0"/>
                                                                                                                          <w:divBdr>
                                                                                                                            <w:top w:val="none" w:sz="0" w:space="0" w:color="auto"/>
                                                                                                                            <w:left w:val="none" w:sz="0" w:space="0" w:color="auto"/>
                                                                                                                            <w:bottom w:val="none" w:sz="0" w:space="0" w:color="auto"/>
                                                                                                                            <w:right w:val="none" w:sz="0" w:space="0" w:color="auto"/>
                                                                                                                          </w:divBdr>
                                                                                                                          <w:divsChild>
                                                                                                                            <w:div w:id="942571390">
                                                                                                                              <w:marLeft w:val="0"/>
                                                                                                                              <w:marRight w:val="0"/>
                                                                                                                              <w:marTop w:val="0"/>
                                                                                                                              <w:marBottom w:val="0"/>
                                                                                                                              <w:divBdr>
                                                                                                                                <w:top w:val="none" w:sz="0" w:space="0" w:color="auto"/>
                                                                                                                                <w:left w:val="none" w:sz="0" w:space="0" w:color="auto"/>
                                                                                                                                <w:bottom w:val="none" w:sz="0" w:space="0" w:color="auto"/>
                                                                                                                                <w:right w:val="none" w:sz="0" w:space="0" w:color="auto"/>
                                                                                                                              </w:divBdr>
                                                                                                                              <w:divsChild>
                                                                                                                                <w:div w:id="1993673093">
                                                                                                                                  <w:marLeft w:val="0"/>
                                                                                                                                  <w:marRight w:val="0"/>
                                                                                                                                  <w:marTop w:val="0"/>
                                                                                                                                  <w:marBottom w:val="0"/>
                                                                                                                                  <w:divBdr>
                                                                                                                                    <w:top w:val="none" w:sz="0" w:space="0" w:color="auto"/>
                                                                                                                                    <w:left w:val="none" w:sz="0" w:space="0" w:color="auto"/>
                                                                                                                                    <w:bottom w:val="none" w:sz="0" w:space="0" w:color="auto"/>
                                                                                                                                    <w:right w:val="none" w:sz="0" w:space="0" w:color="auto"/>
                                                                                                                                  </w:divBdr>
                                                                                                                                  <w:divsChild>
                                                                                                                                    <w:div w:id="8501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773712">
                                                                                      <w:marLeft w:val="0"/>
                                                                                      <w:marRight w:val="0"/>
                                                                                      <w:marTop w:val="0"/>
                                                                                      <w:marBottom w:val="0"/>
                                                                                      <w:divBdr>
                                                                                        <w:top w:val="none" w:sz="0" w:space="0" w:color="auto"/>
                                                                                        <w:left w:val="none" w:sz="0" w:space="0" w:color="auto"/>
                                                                                        <w:bottom w:val="none" w:sz="0" w:space="0" w:color="auto"/>
                                                                                        <w:right w:val="none" w:sz="0" w:space="0" w:color="auto"/>
                                                                                      </w:divBdr>
                                                                                      <w:divsChild>
                                                                                        <w:div w:id="553466741">
                                                                                          <w:marLeft w:val="0"/>
                                                                                          <w:marRight w:val="0"/>
                                                                                          <w:marTop w:val="0"/>
                                                                                          <w:marBottom w:val="0"/>
                                                                                          <w:divBdr>
                                                                                            <w:top w:val="none" w:sz="0" w:space="0" w:color="auto"/>
                                                                                            <w:left w:val="none" w:sz="0" w:space="0" w:color="auto"/>
                                                                                            <w:bottom w:val="none" w:sz="0" w:space="0" w:color="auto"/>
                                                                                            <w:right w:val="none" w:sz="0" w:space="0" w:color="auto"/>
                                                                                          </w:divBdr>
                                                                                          <w:divsChild>
                                                                                            <w:div w:id="1483348271">
                                                                                              <w:marLeft w:val="0"/>
                                                                                              <w:marRight w:val="0"/>
                                                                                              <w:marTop w:val="0"/>
                                                                                              <w:marBottom w:val="0"/>
                                                                                              <w:divBdr>
                                                                                                <w:top w:val="none" w:sz="0" w:space="0" w:color="auto"/>
                                                                                                <w:left w:val="none" w:sz="0" w:space="0" w:color="auto"/>
                                                                                                <w:bottom w:val="none" w:sz="0" w:space="0" w:color="auto"/>
                                                                                                <w:right w:val="none" w:sz="0" w:space="0" w:color="auto"/>
                                                                                              </w:divBdr>
                                                                                              <w:divsChild>
                                                                                                <w:div w:id="642539506">
                                                                                                  <w:marLeft w:val="0"/>
                                                                                                  <w:marRight w:val="0"/>
                                                                                                  <w:marTop w:val="0"/>
                                                                                                  <w:marBottom w:val="0"/>
                                                                                                  <w:divBdr>
                                                                                                    <w:top w:val="none" w:sz="0" w:space="0" w:color="auto"/>
                                                                                                    <w:left w:val="none" w:sz="0" w:space="0" w:color="auto"/>
                                                                                                    <w:bottom w:val="none" w:sz="0" w:space="0" w:color="auto"/>
                                                                                                    <w:right w:val="none" w:sz="0" w:space="0" w:color="auto"/>
                                                                                                  </w:divBdr>
                                                                                                  <w:divsChild>
                                                                                                    <w:div w:id="514925258">
                                                                                                      <w:marLeft w:val="0"/>
                                                                                                      <w:marRight w:val="0"/>
                                                                                                      <w:marTop w:val="0"/>
                                                                                                      <w:marBottom w:val="0"/>
                                                                                                      <w:divBdr>
                                                                                                        <w:top w:val="none" w:sz="0" w:space="0" w:color="auto"/>
                                                                                                        <w:left w:val="none" w:sz="0" w:space="0" w:color="auto"/>
                                                                                                        <w:bottom w:val="none" w:sz="0" w:space="0" w:color="auto"/>
                                                                                                        <w:right w:val="none" w:sz="0" w:space="0" w:color="auto"/>
                                                                                                      </w:divBdr>
                                                                                                      <w:divsChild>
                                                                                                        <w:div w:id="131289938">
                                                                                                          <w:marLeft w:val="0"/>
                                                                                                          <w:marRight w:val="0"/>
                                                                                                          <w:marTop w:val="0"/>
                                                                                                          <w:marBottom w:val="0"/>
                                                                                                          <w:divBdr>
                                                                                                            <w:top w:val="none" w:sz="0" w:space="0" w:color="auto"/>
                                                                                                            <w:left w:val="none" w:sz="0" w:space="0" w:color="auto"/>
                                                                                                            <w:bottom w:val="none" w:sz="0" w:space="0" w:color="auto"/>
                                                                                                            <w:right w:val="none" w:sz="0" w:space="0" w:color="auto"/>
                                                                                                          </w:divBdr>
                                                                                                          <w:divsChild>
                                                                                                            <w:div w:id="409280641">
                                                                                                              <w:marLeft w:val="0"/>
                                                                                                              <w:marRight w:val="0"/>
                                                                                                              <w:marTop w:val="0"/>
                                                                                                              <w:marBottom w:val="0"/>
                                                                                                              <w:divBdr>
                                                                                                                <w:top w:val="none" w:sz="0" w:space="0" w:color="auto"/>
                                                                                                                <w:left w:val="none" w:sz="0" w:space="0" w:color="auto"/>
                                                                                                                <w:bottom w:val="none" w:sz="0" w:space="0" w:color="auto"/>
                                                                                                                <w:right w:val="none" w:sz="0" w:space="0" w:color="auto"/>
                                                                                                              </w:divBdr>
                                                                                                              <w:divsChild>
                                                                                                                <w:div w:id="1944150447">
                                                                                                                  <w:marLeft w:val="0"/>
                                                                                                                  <w:marRight w:val="0"/>
                                                                                                                  <w:marTop w:val="0"/>
                                                                                                                  <w:marBottom w:val="0"/>
                                                                                                                  <w:divBdr>
                                                                                                                    <w:top w:val="none" w:sz="0" w:space="0" w:color="auto"/>
                                                                                                                    <w:left w:val="none" w:sz="0" w:space="0" w:color="auto"/>
                                                                                                                    <w:bottom w:val="none" w:sz="0" w:space="0" w:color="auto"/>
                                                                                                                    <w:right w:val="none" w:sz="0" w:space="0" w:color="auto"/>
                                                                                                                  </w:divBdr>
                                                                                                                  <w:divsChild>
                                                                                                                    <w:div w:id="1597667199">
                                                                                                                      <w:marLeft w:val="0"/>
                                                                                                                      <w:marRight w:val="0"/>
                                                                                                                      <w:marTop w:val="0"/>
                                                                                                                      <w:marBottom w:val="0"/>
                                                                                                                      <w:divBdr>
                                                                                                                        <w:top w:val="none" w:sz="0" w:space="0" w:color="auto"/>
                                                                                                                        <w:left w:val="none" w:sz="0" w:space="0" w:color="auto"/>
                                                                                                                        <w:bottom w:val="none" w:sz="0" w:space="0" w:color="auto"/>
                                                                                                                        <w:right w:val="none" w:sz="0" w:space="0" w:color="auto"/>
                                                                                                                      </w:divBdr>
                                                                                                                      <w:divsChild>
                                                                                                                        <w:div w:id="1868249491">
                                                                                                                          <w:marLeft w:val="0"/>
                                                                                                                          <w:marRight w:val="0"/>
                                                                                                                          <w:marTop w:val="0"/>
                                                                                                                          <w:marBottom w:val="0"/>
                                                                                                                          <w:divBdr>
                                                                                                                            <w:top w:val="none" w:sz="0" w:space="0" w:color="auto"/>
                                                                                                                            <w:left w:val="none" w:sz="0" w:space="0" w:color="auto"/>
                                                                                                                            <w:bottom w:val="none" w:sz="0" w:space="0" w:color="auto"/>
                                                                                                                            <w:right w:val="none" w:sz="0" w:space="0" w:color="auto"/>
                                                                                                                          </w:divBdr>
                                                                                                                          <w:divsChild>
                                                                                                                            <w:div w:id="1199587148">
                                                                                                                              <w:marLeft w:val="0"/>
                                                                                                                              <w:marRight w:val="0"/>
                                                                                                                              <w:marTop w:val="0"/>
                                                                                                                              <w:marBottom w:val="0"/>
                                                                                                                              <w:divBdr>
                                                                                                                                <w:top w:val="none" w:sz="0" w:space="0" w:color="auto"/>
                                                                                                                                <w:left w:val="none" w:sz="0" w:space="0" w:color="auto"/>
                                                                                                                                <w:bottom w:val="none" w:sz="0" w:space="0" w:color="auto"/>
                                                                                                                                <w:right w:val="none" w:sz="0" w:space="0" w:color="auto"/>
                                                                                                                              </w:divBdr>
                                                                                                                              <w:divsChild>
                                                                                                                                <w:div w:id="517282413">
                                                                                                                                  <w:marLeft w:val="0"/>
                                                                                                                                  <w:marRight w:val="0"/>
                                                                                                                                  <w:marTop w:val="0"/>
                                                                                                                                  <w:marBottom w:val="0"/>
                                                                                                                                  <w:divBdr>
                                                                                                                                    <w:top w:val="none" w:sz="0" w:space="0" w:color="auto"/>
                                                                                                                                    <w:left w:val="none" w:sz="0" w:space="0" w:color="auto"/>
                                                                                                                                    <w:bottom w:val="none" w:sz="0" w:space="0" w:color="auto"/>
                                                                                                                                    <w:right w:val="none" w:sz="0" w:space="0" w:color="auto"/>
                                                                                                                                  </w:divBdr>
                                                                                                                                  <w:divsChild>
                                                                                                                                    <w:div w:id="5119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958354">
                                                                                      <w:marLeft w:val="0"/>
                                                                                      <w:marRight w:val="0"/>
                                                                                      <w:marTop w:val="0"/>
                                                                                      <w:marBottom w:val="0"/>
                                                                                      <w:divBdr>
                                                                                        <w:top w:val="none" w:sz="0" w:space="0" w:color="auto"/>
                                                                                        <w:left w:val="none" w:sz="0" w:space="0" w:color="auto"/>
                                                                                        <w:bottom w:val="none" w:sz="0" w:space="0" w:color="auto"/>
                                                                                        <w:right w:val="none" w:sz="0" w:space="0" w:color="auto"/>
                                                                                      </w:divBdr>
                                                                                      <w:divsChild>
                                                                                        <w:div w:id="1345397464">
                                                                                          <w:marLeft w:val="0"/>
                                                                                          <w:marRight w:val="0"/>
                                                                                          <w:marTop w:val="0"/>
                                                                                          <w:marBottom w:val="0"/>
                                                                                          <w:divBdr>
                                                                                            <w:top w:val="none" w:sz="0" w:space="0" w:color="auto"/>
                                                                                            <w:left w:val="none" w:sz="0" w:space="0" w:color="auto"/>
                                                                                            <w:bottom w:val="none" w:sz="0" w:space="0" w:color="auto"/>
                                                                                            <w:right w:val="none" w:sz="0" w:space="0" w:color="auto"/>
                                                                                          </w:divBdr>
                                                                                          <w:divsChild>
                                                                                            <w:div w:id="426779749">
                                                                                              <w:marLeft w:val="0"/>
                                                                                              <w:marRight w:val="0"/>
                                                                                              <w:marTop w:val="0"/>
                                                                                              <w:marBottom w:val="0"/>
                                                                                              <w:divBdr>
                                                                                                <w:top w:val="none" w:sz="0" w:space="0" w:color="auto"/>
                                                                                                <w:left w:val="none" w:sz="0" w:space="0" w:color="auto"/>
                                                                                                <w:bottom w:val="none" w:sz="0" w:space="0" w:color="auto"/>
                                                                                                <w:right w:val="none" w:sz="0" w:space="0" w:color="auto"/>
                                                                                              </w:divBdr>
                                                                                              <w:divsChild>
                                                                                                <w:div w:id="1576013445">
                                                                                                  <w:marLeft w:val="0"/>
                                                                                                  <w:marRight w:val="0"/>
                                                                                                  <w:marTop w:val="0"/>
                                                                                                  <w:marBottom w:val="0"/>
                                                                                                  <w:divBdr>
                                                                                                    <w:top w:val="none" w:sz="0" w:space="0" w:color="auto"/>
                                                                                                    <w:left w:val="none" w:sz="0" w:space="0" w:color="auto"/>
                                                                                                    <w:bottom w:val="none" w:sz="0" w:space="0" w:color="auto"/>
                                                                                                    <w:right w:val="none" w:sz="0" w:space="0" w:color="auto"/>
                                                                                                  </w:divBdr>
                                                                                                  <w:divsChild>
                                                                                                    <w:div w:id="1421565998">
                                                                                                      <w:marLeft w:val="0"/>
                                                                                                      <w:marRight w:val="0"/>
                                                                                                      <w:marTop w:val="0"/>
                                                                                                      <w:marBottom w:val="0"/>
                                                                                                      <w:divBdr>
                                                                                                        <w:top w:val="none" w:sz="0" w:space="0" w:color="auto"/>
                                                                                                        <w:left w:val="none" w:sz="0" w:space="0" w:color="auto"/>
                                                                                                        <w:bottom w:val="none" w:sz="0" w:space="0" w:color="auto"/>
                                                                                                        <w:right w:val="none" w:sz="0" w:space="0" w:color="auto"/>
                                                                                                      </w:divBdr>
                                                                                                      <w:divsChild>
                                                                                                        <w:div w:id="1778912242">
                                                                                                          <w:marLeft w:val="0"/>
                                                                                                          <w:marRight w:val="0"/>
                                                                                                          <w:marTop w:val="0"/>
                                                                                                          <w:marBottom w:val="0"/>
                                                                                                          <w:divBdr>
                                                                                                            <w:top w:val="none" w:sz="0" w:space="0" w:color="auto"/>
                                                                                                            <w:left w:val="none" w:sz="0" w:space="0" w:color="auto"/>
                                                                                                            <w:bottom w:val="none" w:sz="0" w:space="0" w:color="auto"/>
                                                                                                            <w:right w:val="none" w:sz="0" w:space="0" w:color="auto"/>
                                                                                                          </w:divBdr>
                                                                                                          <w:divsChild>
                                                                                                            <w:div w:id="1482892003">
                                                                                                              <w:marLeft w:val="0"/>
                                                                                                              <w:marRight w:val="0"/>
                                                                                                              <w:marTop w:val="0"/>
                                                                                                              <w:marBottom w:val="0"/>
                                                                                                              <w:divBdr>
                                                                                                                <w:top w:val="none" w:sz="0" w:space="0" w:color="auto"/>
                                                                                                                <w:left w:val="none" w:sz="0" w:space="0" w:color="auto"/>
                                                                                                                <w:bottom w:val="none" w:sz="0" w:space="0" w:color="auto"/>
                                                                                                                <w:right w:val="none" w:sz="0" w:space="0" w:color="auto"/>
                                                                                                              </w:divBdr>
                                                                                                              <w:divsChild>
                                                                                                                <w:div w:id="1660966143">
                                                                                                                  <w:marLeft w:val="0"/>
                                                                                                                  <w:marRight w:val="0"/>
                                                                                                                  <w:marTop w:val="0"/>
                                                                                                                  <w:marBottom w:val="0"/>
                                                                                                                  <w:divBdr>
                                                                                                                    <w:top w:val="none" w:sz="0" w:space="0" w:color="auto"/>
                                                                                                                    <w:left w:val="none" w:sz="0" w:space="0" w:color="auto"/>
                                                                                                                    <w:bottom w:val="none" w:sz="0" w:space="0" w:color="auto"/>
                                                                                                                    <w:right w:val="none" w:sz="0" w:space="0" w:color="auto"/>
                                                                                                                  </w:divBdr>
                                                                                                                  <w:divsChild>
                                                                                                                    <w:div w:id="2102724107">
                                                                                                                      <w:marLeft w:val="0"/>
                                                                                                                      <w:marRight w:val="0"/>
                                                                                                                      <w:marTop w:val="0"/>
                                                                                                                      <w:marBottom w:val="0"/>
                                                                                                                      <w:divBdr>
                                                                                                                        <w:top w:val="none" w:sz="0" w:space="0" w:color="auto"/>
                                                                                                                        <w:left w:val="none" w:sz="0" w:space="0" w:color="auto"/>
                                                                                                                        <w:bottom w:val="none" w:sz="0" w:space="0" w:color="auto"/>
                                                                                                                        <w:right w:val="none" w:sz="0" w:space="0" w:color="auto"/>
                                                                                                                      </w:divBdr>
                                                                                                                      <w:divsChild>
                                                                                                                        <w:div w:id="1701323978">
                                                                                                                          <w:marLeft w:val="0"/>
                                                                                                                          <w:marRight w:val="0"/>
                                                                                                                          <w:marTop w:val="0"/>
                                                                                                                          <w:marBottom w:val="0"/>
                                                                                                                          <w:divBdr>
                                                                                                                            <w:top w:val="none" w:sz="0" w:space="0" w:color="auto"/>
                                                                                                                            <w:left w:val="none" w:sz="0" w:space="0" w:color="auto"/>
                                                                                                                            <w:bottom w:val="none" w:sz="0" w:space="0" w:color="auto"/>
                                                                                                                            <w:right w:val="none" w:sz="0" w:space="0" w:color="auto"/>
                                                                                                                          </w:divBdr>
                                                                                                                          <w:divsChild>
                                                                                                                            <w:div w:id="1601723211">
                                                                                                                              <w:marLeft w:val="0"/>
                                                                                                                              <w:marRight w:val="0"/>
                                                                                                                              <w:marTop w:val="0"/>
                                                                                                                              <w:marBottom w:val="0"/>
                                                                                                                              <w:divBdr>
                                                                                                                                <w:top w:val="none" w:sz="0" w:space="0" w:color="auto"/>
                                                                                                                                <w:left w:val="none" w:sz="0" w:space="0" w:color="auto"/>
                                                                                                                                <w:bottom w:val="none" w:sz="0" w:space="0" w:color="auto"/>
                                                                                                                                <w:right w:val="none" w:sz="0" w:space="0" w:color="auto"/>
                                                                                                                              </w:divBdr>
                                                                                                                              <w:divsChild>
                                                                                                                                <w:div w:id="93064385">
                                                                                                                                  <w:marLeft w:val="0"/>
                                                                                                                                  <w:marRight w:val="0"/>
                                                                                                                                  <w:marTop w:val="0"/>
                                                                                                                                  <w:marBottom w:val="0"/>
                                                                                                                                  <w:divBdr>
                                                                                                                                    <w:top w:val="none" w:sz="0" w:space="0" w:color="auto"/>
                                                                                                                                    <w:left w:val="none" w:sz="0" w:space="0" w:color="auto"/>
                                                                                                                                    <w:bottom w:val="none" w:sz="0" w:space="0" w:color="auto"/>
                                                                                                                                    <w:right w:val="none" w:sz="0" w:space="0" w:color="auto"/>
                                                                                                                                  </w:divBdr>
                                                                                                                                  <w:divsChild>
                                                                                                                                    <w:div w:id="6589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068230">
                                                                                      <w:marLeft w:val="0"/>
                                                                                      <w:marRight w:val="0"/>
                                                                                      <w:marTop w:val="0"/>
                                                                                      <w:marBottom w:val="0"/>
                                                                                      <w:divBdr>
                                                                                        <w:top w:val="none" w:sz="0" w:space="0" w:color="auto"/>
                                                                                        <w:left w:val="none" w:sz="0" w:space="0" w:color="auto"/>
                                                                                        <w:bottom w:val="none" w:sz="0" w:space="0" w:color="auto"/>
                                                                                        <w:right w:val="none" w:sz="0" w:space="0" w:color="auto"/>
                                                                                      </w:divBdr>
                                                                                      <w:divsChild>
                                                                                        <w:div w:id="1081681019">
                                                                                          <w:marLeft w:val="0"/>
                                                                                          <w:marRight w:val="0"/>
                                                                                          <w:marTop w:val="0"/>
                                                                                          <w:marBottom w:val="0"/>
                                                                                          <w:divBdr>
                                                                                            <w:top w:val="none" w:sz="0" w:space="0" w:color="auto"/>
                                                                                            <w:left w:val="none" w:sz="0" w:space="0" w:color="auto"/>
                                                                                            <w:bottom w:val="none" w:sz="0" w:space="0" w:color="auto"/>
                                                                                            <w:right w:val="none" w:sz="0" w:space="0" w:color="auto"/>
                                                                                          </w:divBdr>
                                                                                          <w:divsChild>
                                                                                            <w:div w:id="1237663283">
                                                                                              <w:marLeft w:val="0"/>
                                                                                              <w:marRight w:val="0"/>
                                                                                              <w:marTop w:val="0"/>
                                                                                              <w:marBottom w:val="0"/>
                                                                                              <w:divBdr>
                                                                                                <w:top w:val="none" w:sz="0" w:space="0" w:color="auto"/>
                                                                                                <w:left w:val="none" w:sz="0" w:space="0" w:color="auto"/>
                                                                                                <w:bottom w:val="none" w:sz="0" w:space="0" w:color="auto"/>
                                                                                                <w:right w:val="none" w:sz="0" w:space="0" w:color="auto"/>
                                                                                              </w:divBdr>
                                                                                              <w:divsChild>
                                                                                                <w:div w:id="1931347757">
                                                                                                  <w:marLeft w:val="0"/>
                                                                                                  <w:marRight w:val="0"/>
                                                                                                  <w:marTop w:val="0"/>
                                                                                                  <w:marBottom w:val="0"/>
                                                                                                  <w:divBdr>
                                                                                                    <w:top w:val="none" w:sz="0" w:space="0" w:color="auto"/>
                                                                                                    <w:left w:val="none" w:sz="0" w:space="0" w:color="auto"/>
                                                                                                    <w:bottom w:val="none" w:sz="0" w:space="0" w:color="auto"/>
                                                                                                    <w:right w:val="none" w:sz="0" w:space="0" w:color="auto"/>
                                                                                                  </w:divBdr>
                                                                                                  <w:divsChild>
                                                                                                    <w:div w:id="225116386">
                                                                                                      <w:marLeft w:val="0"/>
                                                                                                      <w:marRight w:val="0"/>
                                                                                                      <w:marTop w:val="0"/>
                                                                                                      <w:marBottom w:val="0"/>
                                                                                                      <w:divBdr>
                                                                                                        <w:top w:val="none" w:sz="0" w:space="0" w:color="auto"/>
                                                                                                        <w:left w:val="none" w:sz="0" w:space="0" w:color="auto"/>
                                                                                                        <w:bottom w:val="none" w:sz="0" w:space="0" w:color="auto"/>
                                                                                                        <w:right w:val="none" w:sz="0" w:space="0" w:color="auto"/>
                                                                                                      </w:divBdr>
                                                                                                      <w:divsChild>
                                                                                                        <w:div w:id="1592011973">
                                                                                                          <w:marLeft w:val="0"/>
                                                                                                          <w:marRight w:val="0"/>
                                                                                                          <w:marTop w:val="0"/>
                                                                                                          <w:marBottom w:val="0"/>
                                                                                                          <w:divBdr>
                                                                                                            <w:top w:val="none" w:sz="0" w:space="0" w:color="auto"/>
                                                                                                            <w:left w:val="none" w:sz="0" w:space="0" w:color="auto"/>
                                                                                                            <w:bottom w:val="none" w:sz="0" w:space="0" w:color="auto"/>
                                                                                                            <w:right w:val="none" w:sz="0" w:space="0" w:color="auto"/>
                                                                                                          </w:divBdr>
                                                                                                          <w:divsChild>
                                                                                                            <w:div w:id="1939093320">
                                                                                                              <w:marLeft w:val="0"/>
                                                                                                              <w:marRight w:val="0"/>
                                                                                                              <w:marTop w:val="0"/>
                                                                                                              <w:marBottom w:val="0"/>
                                                                                                              <w:divBdr>
                                                                                                                <w:top w:val="none" w:sz="0" w:space="0" w:color="auto"/>
                                                                                                                <w:left w:val="none" w:sz="0" w:space="0" w:color="auto"/>
                                                                                                                <w:bottom w:val="none" w:sz="0" w:space="0" w:color="auto"/>
                                                                                                                <w:right w:val="none" w:sz="0" w:space="0" w:color="auto"/>
                                                                                                              </w:divBdr>
                                                                                                              <w:divsChild>
                                                                                                                <w:div w:id="743575840">
                                                                                                                  <w:marLeft w:val="0"/>
                                                                                                                  <w:marRight w:val="0"/>
                                                                                                                  <w:marTop w:val="0"/>
                                                                                                                  <w:marBottom w:val="0"/>
                                                                                                                  <w:divBdr>
                                                                                                                    <w:top w:val="none" w:sz="0" w:space="0" w:color="auto"/>
                                                                                                                    <w:left w:val="none" w:sz="0" w:space="0" w:color="auto"/>
                                                                                                                    <w:bottom w:val="none" w:sz="0" w:space="0" w:color="auto"/>
                                                                                                                    <w:right w:val="none" w:sz="0" w:space="0" w:color="auto"/>
                                                                                                                  </w:divBdr>
                                                                                                                  <w:divsChild>
                                                                                                                    <w:div w:id="221602430">
                                                                                                                      <w:marLeft w:val="0"/>
                                                                                                                      <w:marRight w:val="0"/>
                                                                                                                      <w:marTop w:val="0"/>
                                                                                                                      <w:marBottom w:val="0"/>
                                                                                                                      <w:divBdr>
                                                                                                                        <w:top w:val="none" w:sz="0" w:space="0" w:color="auto"/>
                                                                                                                        <w:left w:val="none" w:sz="0" w:space="0" w:color="auto"/>
                                                                                                                        <w:bottom w:val="none" w:sz="0" w:space="0" w:color="auto"/>
                                                                                                                        <w:right w:val="none" w:sz="0" w:space="0" w:color="auto"/>
                                                                                                                      </w:divBdr>
                                                                                                                      <w:divsChild>
                                                                                                                        <w:div w:id="203568739">
                                                                                                                          <w:marLeft w:val="0"/>
                                                                                                                          <w:marRight w:val="0"/>
                                                                                                                          <w:marTop w:val="0"/>
                                                                                                                          <w:marBottom w:val="0"/>
                                                                                                                          <w:divBdr>
                                                                                                                            <w:top w:val="none" w:sz="0" w:space="0" w:color="auto"/>
                                                                                                                            <w:left w:val="none" w:sz="0" w:space="0" w:color="auto"/>
                                                                                                                            <w:bottom w:val="none" w:sz="0" w:space="0" w:color="auto"/>
                                                                                                                            <w:right w:val="none" w:sz="0" w:space="0" w:color="auto"/>
                                                                                                                          </w:divBdr>
                                                                                                                          <w:divsChild>
                                                                                                                            <w:div w:id="1056665124">
                                                                                                                              <w:marLeft w:val="0"/>
                                                                                                                              <w:marRight w:val="0"/>
                                                                                                                              <w:marTop w:val="0"/>
                                                                                                                              <w:marBottom w:val="0"/>
                                                                                                                              <w:divBdr>
                                                                                                                                <w:top w:val="none" w:sz="0" w:space="0" w:color="auto"/>
                                                                                                                                <w:left w:val="none" w:sz="0" w:space="0" w:color="auto"/>
                                                                                                                                <w:bottom w:val="none" w:sz="0" w:space="0" w:color="auto"/>
                                                                                                                                <w:right w:val="none" w:sz="0" w:space="0" w:color="auto"/>
                                                                                                                              </w:divBdr>
                                                                                                                              <w:divsChild>
                                                                                                                                <w:div w:id="249585872">
                                                                                                                                  <w:marLeft w:val="0"/>
                                                                                                                                  <w:marRight w:val="0"/>
                                                                                                                                  <w:marTop w:val="0"/>
                                                                                                                                  <w:marBottom w:val="0"/>
                                                                                                                                  <w:divBdr>
                                                                                                                                    <w:top w:val="none" w:sz="0" w:space="0" w:color="auto"/>
                                                                                                                                    <w:left w:val="none" w:sz="0" w:space="0" w:color="auto"/>
                                                                                                                                    <w:bottom w:val="none" w:sz="0" w:space="0" w:color="auto"/>
                                                                                                                                    <w:right w:val="none" w:sz="0" w:space="0" w:color="auto"/>
                                                                                                                                  </w:divBdr>
                                                                                                                                  <w:divsChild>
                                                                                                                                    <w:div w:id="8277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588250">
                                                                                      <w:marLeft w:val="0"/>
                                                                                      <w:marRight w:val="0"/>
                                                                                      <w:marTop w:val="0"/>
                                                                                      <w:marBottom w:val="0"/>
                                                                                      <w:divBdr>
                                                                                        <w:top w:val="none" w:sz="0" w:space="0" w:color="auto"/>
                                                                                        <w:left w:val="none" w:sz="0" w:space="0" w:color="auto"/>
                                                                                        <w:bottom w:val="none" w:sz="0" w:space="0" w:color="auto"/>
                                                                                        <w:right w:val="none" w:sz="0" w:space="0" w:color="auto"/>
                                                                                      </w:divBdr>
                                                                                      <w:divsChild>
                                                                                        <w:div w:id="148641030">
                                                                                          <w:marLeft w:val="0"/>
                                                                                          <w:marRight w:val="0"/>
                                                                                          <w:marTop w:val="0"/>
                                                                                          <w:marBottom w:val="0"/>
                                                                                          <w:divBdr>
                                                                                            <w:top w:val="none" w:sz="0" w:space="0" w:color="auto"/>
                                                                                            <w:left w:val="none" w:sz="0" w:space="0" w:color="auto"/>
                                                                                            <w:bottom w:val="none" w:sz="0" w:space="0" w:color="auto"/>
                                                                                            <w:right w:val="none" w:sz="0" w:space="0" w:color="auto"/>
                                                                                          </w:divBdr>
                                                                                          <w:divsChild>
                                                                                            <w:div w:id="667026899">
                                                                                              <w:marLeft w:val="0"/>
                                                                                              <w:marRight w:val="0"/>
                                                                                              <w:marTop w:val="0"/>
                                                                                              <w:marBottom w:val="0"/>
                                                                                              <w:divBdr>
                                                                                                <w:top w:val="none" w:sz="0" w:space="0" w:color="auto"/>
                                                                                                <w:left w:val="none" w:sz="0" w:space="0" w:color="auto"/>
                                                                                                <w:bottom w:val="none" w:sz="0" w:space="0" w:color="auto"/>
                                                                                                <w:right w:val="none" w:sz="0" w:space="0" w:color="auto"/>
                                                                                              </w:divBdr>
                                                                                              <w:divsChild>
                                                                                                <w:div w:id="748381679">
                                                                                                  <w:marLeft w:val="0"/>
                                                                                                  <w:marRight w:val="0"/>
                                                                                                  <w:marTop w:val="0"/>
                                                                                                  <w:marBottom w:val="0"/>
                                                                                                  <w:divBdr>
                                                                                                    <w:top w:val="none" w:sz="0" w:space="0" w:color="auto"/>
                                                                                                    <w:left w:val="none" w:sz="0" w:space="0" w:color="auto"/>
                                                                                                    <w:bottom w:val="none" w:sz="0" w:space="0" w:color="auto"/>
                                                                                                    <w:right w:val="none" w:sz="0" w:space="0" w:color="auto"/>
                                                                                                  </w:divBdr>
                                                                                                  <w:divsChild>
                                                                                                    <w:div w:id="341855545">
                                                                                                      <w:marLeft w:val="0"/>
                                                                                                      <w:marRight w:val="0"/>
                                                                                                      <w:marTop w:val="0"/>
                                                                                                      <w:marBottom w:val="0"/>
                                                                                                      <w:divBdr>
                                                                                                        <w:top w:val="none" w:sz="0" w:space="0" w:color="auto"/>
                                                                                                        <w:left w:val="none" w:sz="0" w:space="0" w:color="auto"/>
                                                                                                        <w:bottom w:val="none" w:sz="0" w:space="0" w:color="auto"/>
                                                                                                        <w:right w:val="none" w:sz="0" w:space="0" w:color="auto"/>
                                                                                                      </w:divBdr>
                                                                                                      <w:divsChild>
                                                                                                        <w:div w:id="925844345">
                                                                                                          <w:marLeft w:val="0"/>
                                                                                                          <w:marRight w:val="0"/>
                                                                                                          <w:marTop w:val="0"/>
                                                                                                          <w:marBottom w:val="0"/>
                                                                                                          <w:divBdr>
                                                                                                            <w:top w:val="none" w:sz="0" w:space="0" w:color="auto"/>
                                                                                                            <w:left w:val="none" w:sz="0" w:space="0" w:color="auto"/>
                                                                                                            <w:bottom w:val="none" w:sz="0" w:space="0" w:color="auto"/>
                                                                                                            <w:right w:val="none" w:sz="0" w:space="0" w:color="auto"/>
                                                                                                          </w:divBdr>
                                                                                                          <w:divsChild>
                                                                                                            <w:div w:id="2137410497">
                                                                                                              <w:marLeft w:val="0"/>
                                                                                                              <w:marRight w:val="0"/>
                                                                                                              <w:marTop w:val="0"/>
                                                                                                              <w:marBottom w:val="0"/>
                                                                                                              <w:divBdr>
                                                                                                                <w:top w:val="none" w:sz="0" w:space="0" w:color="auto"/>
                                                                                                                <w:left w:val="none" w:sz="0" w:space="0" w:color="auto"/>
                                                                                                                <w:bottom w:val="none" w:sz="0" w:space="0" w:color="auto"/>
                                                                                                                <w:right w:val="none" w:sz="0" w:space="0" w:color="auto"/>
                                                                                                              </w:divBdr>
                                                                                                              <w:divsChild>
                                                                                                                <w:div w:id="298266597">
                                                                                                                  <w:marLeft w:val="0"/>
                                                                                                                  <w:marRight w:val="0"/>
                                                                                                                  <w:marTop w:val="0"/>
                                                                                                                  <w:marBottom w:val="0"/>
                                                                                                                  <w:divBdr>
                                                                                                                    <w:top w:val="none" w:sz="0" w:space="0" w:color="auto"/>
                                                                                                                    <w:left w:val="none" w:sz="0" w:space="0" w:color="auto"/>
                                                                                                                    <w:bottom w:val="none" w:sz="0" w:space="0" w:color="auto"/>
                                                                                                                    <w:right w:val="none" w:sz="0" w:space="0" w:color="auto"/>
                                                                                                                  </w:divBdr>
                                                                                                                  <w:divsChild>
                                                                                                                    <w:div w:id="173302398">
                                                                                                                      <w:marLeft w:val="0"/>
                                                                                                                      <w:marRight w:val="0"/>
                                                                                                                      <w:marTop w:val="0"/>
                                                                                                                      <w:marBottom w:val="0"/>
                                                                                                                      <w:divBdr>
                                                                                                                        <w:top w:val="none" w:sz="0" w:space="0" w:color="auto"/>
                                                                                                                        <w:left w:val="none" w:sz="0" w:space="0" w:color="auto"/>
                                                                                                                        <w:bottom w:val="none" w:sz="0" w:space="0" w:color="auto"/>
                                                                                                                        <w:right w:val="none" w:sz="0" w:space="0" w:color="auto"/>
                                                                                                                      </w:divBdr>
                                                                                                                      <w:divsChild>
                                                                                                                        <w:div w:id="572012428">
                                                                                                                          <w:marLeft w:val="0"/>
                                                                                                                          <w:marRight w:val="0"/>
                                                                                                                          <w:marTop w:val="0"/>
                                                                                                                          <w:marBottom w:val="0"/>
                                                                                                                          <w:divBdr>
                                                                                                                            <w:top w:val="none" w:sz="0" w:space="0" w:color="auto"/>
                                                                                                                            <w:left w:val="none" w:sz="0" w:space="0" w:color="auto"/>
                                                                                                                            <w:bottom w:val="none" w:sz="0" w:space="0" w:color="auto"/>
                                                                                                                            <w:right w:val="none" w:sz="0" w:space="0" w:color="auto"/>
                                                                                                                          </w:divBdr>
                                                                                                                          <w:divsChild>
                                                                                                                            <w:div w:id="1403285426">
                                                                                                                              <w:marLeft w:val="0"/>
                                                                                                                              <w:marRight w:val="0"/>
                                                                                                                              <w:marTop w:val="0"/>
                                                                                                                              <w:marBottom w:val="0"/>
                                                                                                                              <w:divBdr>
                                                                                                                                <w:top w:val="none" w:sz="0" w:space="0" w:color="auto"/>
                                                                                                                                <w:left w:val="none" w:sz="0" w:space="0" w:color="auto"/>
                                                                                                                                <w:bottom w:val="none" w:sz="0" w:space="0" w:color="auto"/>
                                                                                                                                <w:right w:val="none" w:sz="0" w:space="0" w:color="auto"/>
                                                                                                                              </w:divBdr>
                                                                                                                              <w:divsChild>
                                                                                                                                <w:div w:id="1538009076">
                                                                                                                                  <w:marLeft w:val="0"/>
                                                                                                                                  <w:marRight w:val="0"/>
                                                                                                                                  <w:marTop w:val="0"/>
                                                                                                                                  <w:marBottom w:val="0"/>
                                                                                                                                  <w:divBdr>
                                                                                                                                    <w:top w:val="none" w:sz="0" w:space="0" w:color="auto"/>
                                                                                                                                    <w:left w:val="none" w:sz="0" w:space="0" w:color="auto"/>
                                                                                                                                    <w:bottom w:val="none" w:sz="0" w:space="0" w:color="auto"/>
                                                                                                                                    <w:right w:val="none" w:sz="0" w:space="0" w:color="auto"/>
                                                                                                                                  </w:divBdr>
                                                                                                                                  <w:divsChild>
                                                                                                                                    <w:div w:id="1706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295699">
                                                                                      <w:marLeft w:val="0"/>
                                                                                      <w:marRight w:val="0"/>
                                                                                      <w:marTop w:val="0"/>
                                                                                      <w:marBottom w:val="0"/>
                                                                                      <w:divBdr>
                                                                                        <w:top w:val="none" w:sz="0" w:space="0" w:color="auto"/>
                                                                                        <w:left w:val="none" w:sz="0" w:space="0" w:color="auto"/>
                                                                                        <w:bottom w:val="none" w:sz="0" w:space="0" w:color="auto"/>
                                                                                        <w:right w:val="none" w:sz="0" w:space="0" w:color="auto"/>
                                                                                      </w:divBdr>
                                                                                      <w:divsChild>
                                                                                        <w:div w:id="2015297900">
                                                                                          <w:marLeft w:val="0"/>
                                                                                          <w:marRight w:val="0"/>
                                                                                          <w:marTop w:val="0"/>
                                                                                          <w:marBottom w:val="0"/>
                                                                                          <w:divBdr>
                                                                                            <w:top w:val="none" w:sz="0" w:space="0" w:color="auto"/>
                                                                                            <w:left w:val="none" w:sz="0" w:space="0" w:color="auto"/>
                                                                                            <w:bottom w:val="none" w:sz="0" w:space="0" w:color="auto"/>
                                                                                            <w:right w:val="none" w:sz="0" w:space="0" w:color="auto"/>
                                                                                          </w:divBdr>
                                                                                          <w:divsChild>
                                                                                            <w:div w:id="182978847">
                                                                                              <w:marLeft w:val="0"/>
                                                                                              <w:marRight w:val="0"/>
                                                                                              <w:marTop w:val="0"/>
                                                                                              <w:marBottom w:val="0"/>
                                                                                              <w:divBdr>
                                                                                                <w:top w:val="none" w:sz="0" w:space="0" w:color="auto"/>
                                                                                                <w:left w:val="none" w:sz="0" w:space="0" w:color="auto"/>
                                                                                                <w:bottom w:val="none" w:sz="0" w:space="0" w:color="auto"/>
                                                                                                <w:right w:val="none" w:sz="0" w:space="0" w:color="auto"/>
                                                                                              </w:divBdr>
                                                                                              <w:divsChild>
                                                                                                <w:div w:id="2005431551">
                                                                                                  <w:marLeft w:val="0"/>
                                                                                                  <w:marRight w:val="0"/>
                                                                                                  <w:marTop w:val="0"/>
                                                                                                  <w:marBottom w:val="0"/>
                                                                                                  <w:divBdr>
                                                                                                    <w:top w:val="none" w:sz="0" w:space="0" w:color="auto"/>
                                                                                                    <w:left w:val="none" w:sz="0" w:space="0" w:color="auto"/>
                                                                                                    <w:bottom w:val="none" w:sz="0" w:space="0" w:color="auto"/>
                                                                                                    <w:right w:val="none" w:sz="0" w:space="0" w:color="auto"/>
                                                                                                  </w:divBdr>
                                                                                                  <w:divsChild>
                                                                                                    <w:div w:id="365564315">
                                                                                                      <w:marLeft w:val="0"/>
                                                                                                      <w:marRight w:val="0"/>
                                                                                                      <w:marTop w:val="0"/>
                                                                                                      <w:marBottom w:val="0"/>
                                                                                                      <w:divBdr>
                                                                                                        <w:top w:val="none" w:sz="0" w:space="0" w:color="auto"/>
                                                                                                        <w:left w:val="none" w:sz="0" w:space="0" w:color="auto"/>
                                                                                                        <w:bottom w:val="none" w:sz="0" w:space="0" w:color="auto"/>
                                                                                                        <w:right w:val="none" w:sz="0" w:space="0" w:color="auto"/>
                                                                                                      </w:divBdr>
                                                                                                      <w:divsChild>
                                                                                                        <w:div w:id="2101020826">
                                                                                                          <w:marLeft w:val="0"/>
                                                                                                          <w:marRight w:val="0"/>
                                                                                                          <w:marTop w:val="0"/>
                                                                                                          <w:marBottom w:val="0"/>
                                                                                                          <w:divBdr>
                                                                                                            <w:top w:val="none" w:sz="0" w:space="0" w:color="auto"/>
                                                                                                            <w:left w:val="none" w:sz="0" w:space="0" w:color="auto"/>
                                                                                                            <w:bottom w:val="none" w:sz="0" w:space="0" w:color="auto"/>
                                                                                                            <w:right w:val="none" w:sz="0" w:space="0" w:color="auto"/>
                                                                                                          </w:divBdr>
                                                                                                          <w:divsChild>
                                                                                                            <w:div w:id="796140413">
                                                                                                              <w:marLeft w:val="0"/>
                                                                                                              <w:marRight w:val="0"/>
                                                                                                              <w:marTop w:val="0"/>
                                                                                                              <w:marBottom w:val="0"/>
                                                                                                              <w:divBdr>
                                                                                                                <w:top w:val="none" w:sz="0" w:space="0" w:color="auto"/>
                                                                                                                <w:left w:val="none" w:sz="0" w:space="0" w:color="auto"/>
                                                                                                                <w:bottom w:val="none" w:sz="0" w:space="0" w:color="auto"/>
                                                                                                                <w:right w:val="none" w:sz="0" w:space="0" w:color="auto"/>
                                                                                                              </w:divBdr>
                                                                                                              <w:divsChild>
                                                                                                                <w:div w:id="215121333">
                                                                                                                  <w:marLeft w:val="0"/>
                                                                                                                  <w:marRight w:val="0"/>
                                                                                                                  <w:marTop w:val="0"/>
                                                                                                                  <w:marBottom w:val="0"/>
                                                                                                                  <w:divBdr>
                                                                                                                    <w:top w:val="none" w:sz="0" w:space="0" w:color="auto"/>
                                                                                                                    <w:left w:val="none" w:sz="0" w:space="0" w:color="auto"/>
                                                                                                                    <w:bottom w:val="none" w:sz="0" w:space="0" w:color="auto"/>
                                                                                                                    <w:right w:val="none" w:sz="0" w:space="0" w:color="auto"/>
                                                                                                                  </w:divBdr>
                                                                                                                  <w:divsChild>
                                                                                                                    <w:div w:id="647248487">
                                                                                                                      <w:marLeft w:val="0"/>
                                                                                                                      <w:marRight w:val="0"/>
                                                                                                                      <w:marTop w:val="0"/>
                                                                                                                      <w:marBottom w:val="0"/>
                                                                                                                      <w:divBdr>
                                                                                                                        <w:top w:val="none" w:sz="0" w:space="0" w:color="auto"/>
                                                                                                                        <w:left w:val="none" w:sz="0" w:space="0" w:color="auto"/>
                                                                                                                        <w:bottom w:val="none" w:sz="0" w:space="0" w:color="auto"/>
                                                                                                                        <w:right w:val="none" w:sz="0" w:space="0" w:color="auto"/>
                                                                                                                      </w:divBdr>
                                                                                                                      <w:divsChild>
                                                                                                                        <w:div w:id="1425685416">
                                                                                                                          <w:marLeft w:val="0"/>
                                                                                                                          <w:marRight w:val="0"/>
                                                                                                                          <w:marTop w:val="0"/>
                                                                                                                          <w:marBottom w:val="0"/>
                                                                                                                          <w:divBdr>
                                                                                                                            <w:top w:val="none" w:sz="0" w:space="0" w:color="auto"/>
                                                                                                                            <w:left w:val="none" w:sz="0" w:space="0" w:color="auto"/>
                                                                                                                            <w:bottom w:val="none" w:sz="0" w:space="0" w:color="auto"/>
                                                                                                                            <w:right w:val="none" w:sz="0" w:space="0" w:color="auto"/>
                                                                                                                          </w:divBdr>
                                                                                                                          <w:divsChild>
                                                                                                                            <w:div w:id="1962611295">
                                                                                                                              <w:marLeft w:val="0"/>
                                                                                                                              <w:marRight w:val="0"/>
                                                                                                                              <w:marTop w:val="0"/>
                                                                                                                              <w:marBottom w:val="0"/>
                                                                                                                              <w:divBdr>
                                                                                                                                <w:top w:val="none" w:sz="0" w:space="0" w:color="auto"/>
                                                                                                                                <w:left w:val="none" w:sz="0" w:space="0" w:color="auto"/>
                                                                                                                                <w:bottom w:val="none" w:sz="0" w:space="0" w:color="auto"/>
                                                                                                                                <w:right w:val="none" w:sz="0" w:space="0" w:color="auto"/>
                                                                                                                              </w:divBdr>
                                                                                                                              <w:divsChild>
                                                                                                                                <w:div w:id="687222583">
                                                                                                                                  <w:marLeft w:val="0"/>
                                                                                                                                  <w:marRight w:val="0"/>
                                                                                                                                  <w:marTop w:val="0"/>
                                                                                                                                  <w:marBottom w:val="0"/>
                                                                                                                                  <w:divBdr>
                                                                                                                                    <w:top w:val="none" w:sz="0" w:space="0" w:color="auto"/>
                                                                                                                                    <w:left w:val="none" w:sz="0" w:space="0" w:color="auto"/>
                                                                                                                                    <w:bottom w:val="none" w:sz="0" w:space="0" w:color="auto"/>
                                                                                                                                    <w:right w:val="none" w:sz="0" w:space="0" w:color="auto"/>
                                                                                                                                  </w:divBdr>
                                                                                                                                  <w:divsChild>
                                                                                                                                    <w:div w:id="14960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08772">
                                                                                      <w:marLeft w:val="0"/>
                                                                                      <w:marRight w:val="0"/>
                                                                                      <w:marTop w:val="0"/>
                                                                                      <w:marBottom w:val="0"/>
                                                                                      <w:divBdr>
                                                                                        <w:top w:val="none" w:sz="0" w:space="0" w:color="auto"/>
                                                                                        <w:left w:val="none" w:sz="0" w:space="0" w:color="auto"/>
                                                                                        <w:bottom w:val="none" w:sz="0" w:space="0" w:color="auto"/>
                                                                                        <w:right w:val="none" w:sz="0" w:space="0" w:color="auto"/>
                                                                                      </w:divBdr>
                                                                                      <w:divsChild>
                                                                                        <w:div w:id="828208178">
                                                                                          <w:marLeft w:val="0"/>
                                                                                          <w:marRight w:val="0"/>
                                                                                          <w:marTop w:val="0"/>
                                                                                          <w:marBottom w:val="0"/>
                                                                                          <w:divBdr>
                                                                                            <w:top w:val="none" w:sz="0" w:space="0" w:color="auto"/>
                                                                                            <w:left w:val="none" w:sz="0" w:space="0" w:color="auto"/>
                                                                                            <w:bottom w:val="none" w:sz="0" w:space="0" w:color="auto"/>
                                                                                            <w:right w:val="none" w:sz="0" w:space="0" w:color="auto"/>
                                                                                          </w:divBdr>
                                                                                          <w:divsChild>
                                                                                            <w:div w:id="178353488">
                                                                                              <w:marLeft w:val="0"/>
                                                                                              <w:marRight w:val="0"/>
                                                                                              <w:marTop w:val="0"/>
                                                                                              <w:marBottom w:val="0"/>
                                                                                              <w:divBdr>
                                                                                                <w:top w:val="none" w:sz="0" w:space="0" w:color="auto"/>
                                                                                                <w:left w:val="none" w:sz="0" w:space="0" w:color="auto"/>
                                                                                                <w:bottom w:val="none" w:sz="0" w:space="0" w:color="auto"/>
                                                                                                <w:right w:val="none" w:sz="0" w:space="0" w:color="auto"/>
                                                                                              </w:divBdr>
                                                                                              <w:divsChild>
                                                                                                <w:div w:id="1725369258">
                                                                                                  <w:marLeft w:val="0"/>
                                                                                                  <w:marRight w:val="0"/>
                                                                                                  <w:marTop w:val="0"/>
                                                                                                  <w:marBottom w:val="0"/>
                                                                                                  <w:divBdr>
                                                                                                    <w:top w:val="none" w:sz="0" w:space="0" w:color="auto"/>
                                                                                                    <w:left w:val="none" w:sz="0" w:space="0" w:color="auto"/>
                                                                                                    <w:bottom w:val="none" w:sz="0" w:space="0" w:color="auto"/>
                                                                                                    <w:right w:val="none" w:sz="0" w:space="0" w:color="auto"/>
                                                                                                  </w:divBdr>
                                                                                                  <w:divsChild>
                                                                                                    <w:div w:id="1136332573">
                                                                                                      <w:marLeft w:val="0"/>
                                                                                                      <w:marRight w:val="0"/>
                                                                                                      <w:marTop w:val="0"/>
                                                                                                      <w:marBottom w:val="0"/>
                                                                                                      <w:divBdr>
                                                                                                        <w:top w:val="none" w:sz="0" w:space="0" w:color="auto"/>
                                                                                                        <w:left w:val="none" w:sz="0" w:space="0" w:color="auto"/>
                                                                                                        <w:bottom w:val="none" w:sz="0" w:space="0" w:color="auto"/>
                                                                                                        <w:right w:val="none" w:sz="0" w:space="0" w:color="auto"/>
                                                                                                      </w:divBdr>
                                                                                                      <w:divsChild>
                                                                                                        <w:div w:id="1674453660">
                                                                                                          <w:marLeft w:val="0"/>
                                                                                                          <w:marRight w:val="0"/>
                                                                                                          <w:marTop w:val="0"/>
                                                                                                          <w:marBottom w:val="0"/>
                                                                                                          <w:divBdr>
                                                                                                            <w:top w:val="none" w:sz="0" w:space="0" w:color="auto"/>
                                                                                                            <w:left w:val="none" w:sz="0" w:space="0" w:color="auto"/>
                                                                                                            <w:bottom w:val="none" w:sz="0" w:space="0" w:color="auto"/>
                                                                                                            <w:right w:val="none" w:sz="0" w:space="0" w:color="auto"/>
                                                                                                          </w:divBdr>
                                                                                                          <w:divsChild>
                                                                                                            <w:div w:id="1646815525">
                                                                                                              <w:marLeft w:val="0"/>
                                                                                                              <w:marRight w:val="0"/>
                                                                                                              <w:marTop w:val="0"/>
                                                                                                              <w:marBottom w:val="0"/>
                                                                                                              <w:divBdr>
                                                                                                                <w:top w:val="none" w:sz="0" w:space="0" w:color="auto"/>
                                                                                                                <w:left w:val="none" w:sz="0" w:space="0" w:color="auto"/>
                                                                                                                <w:bottom w:val="none" w:sz="0" w:space="0" w:color="auto"/>
                                                                                                                <w:right w:val="none" w:sz="0" w:space="0" w:color="auto"/>
                                                                                                              </w:divBdr>
                                                                                                              <w:divsChild>
                                                                                                                <w:div w:id="1599755609">
                                                                                                                  <w:marLeft w:val="0"/>
                                                                                                                  <w:marRight w:val="0"/>
                                                                                                                  <w:marTop w:val="0"/>
                                                                                                                  <w:marBottom w:val="0"/>
                                                                                                                  <w:divBdr>
                                                                                                                    <w:top w:val="none" w:sz="0" w:space="0" w:color="auto"/>
                                                                                                                    <w:left w:val="none" w:sz="0" w:space="0" w:color="auto"/>
                                                                                                                    <w:bottom w:val="none" w:sz="0" w:space="0" w:color="auto"/>
                                                                                                                    <w:right w:val="none" w:sz="0" w:space="0" w:color="auto"/>
                                                                                                                  </w:divBdr>
                                                                                                                  <w:divsChild>
                                                                                                                    <w:div w:id="1671637965">
                                                                                                                      <w:marLeft w:val="0"/>
                                                                                                                      <w:marRight w:val="0"/>
                                                                                                                      <w:marTop w:val="0"/>
                                                                                                                      <w:marBottom w:val="0"/>
                                                                                                                      <w:divBdr>
                                                                                                                        <w:top w:val="none" w:sz="0" w:space="0" w:color="auto"/>
                                                                                                                        <w:left w:val="none" w:sz="0" w:space="0" w:color="auto"/>
                                                                                                                        <w:bottom w:val="none" w:sz="0" w:space="0" w:color="auto"/>
                                                                                                                        <w:right w:val="none" w:sz="0" w:space="0" w:color="auto"/>
                                                                                                                      </w:divBdr>
                                                                                                                      <w:divsChild>
                                                                                                                        <w:div w:id="561645858">
                                                                                                                          <w:marLeft w:val="0"/>
                                                                                                                          <w:marRight w:val="0"/>
                                                                                                                          <w:marTop w:val="0"/>
                                                                                                                          <w:marBottom w:val="0"/>
                                                                                                                          <w:divBdr>
                                                                                                                            <w:top w:val="none" w:sz="0" w:space="0" w:color="auto"/>
                                                                                                                            <w:left w:val="none" w:sz="0" w:space="0" w:color="auto"/>
                                                                                                                            <w:bottom w:val="none" w:sz="0" w:space="0" w:color="auto"/>
                                                                                                                            <w:right w:val="none" w:sz="0" w:space="0" w:color="auto"/>
                                                                                                                          </w:divBdr>
                                                                                                                          <w:divsChild>
                                                                                                                            <w:div w:id="541599387">
                                                                                                                              <w:marLeft w:val="0"/>
                                                                                                                              <w:marRight w:val="0"/>
                                                                                                                              <w:marTop w:val="0"/>
                                                                                                                              <w:marBottom w:val="0"/>
                                                                                                                              <w:divBdr>
                                                                                                                                <w:top w:val="none" w:sz="0" w:space="0" w:color="auto"/>
                                                                                                                                <w:left w:val="none" w:sz="0" w:space="0" w:color="auto"/>
                                                                                                                                <w:bottom w:val="none" w:sz="0" w:space="0" w:color="auto"/>
                                                                                                                                <w:right w:val="none" w:sz="0" w:space="0" w:color="auto"/>
                                                                                                                              </w:divBdr>
                                                                                                                              <w:divsChild>
                                                                                                                                <w:div w:id="1814174596">
                                                                                                                                  <w:marLeft w:val="0"/>
                                                                                                                                  <w:marRight w:val="0"/>
                                                                                                                                  <w:marTop w:val="0"/>
                                                                                                                                  <w:marBottom w:val="0"/>
                                                                                                                                  <w:divBdr>
                                                                                                                                    <w:top w:val="none" w:sz="0" w:space="0" w:color="auto"/>
                                                                                                                                    <w:left w:val="none" w:sz="0" w:space="0" w:color="auto"/>
                                                                                                                                    <w:bottom w:val="none" w:sz="0" w:space="0" w:color="auto"/>
                                                                                                                                    <w:right w:val="none" w:sz="0" w:space="0" w:color="auto"/>
                                                                                                                                  </w:divBdr>
                                                                                                                                  <w:divsChild>
                                                                                                                                    <w:div w:id="17225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9387594">
                                              <w:marLeft w:val="0"/>
                                              <w:marRight w:val="0"/>
                                              <w:marTop w:val="0"/>
                                              <w:marBottom w:val="0"/>
                                              <w:divBdr>
                                                <w:top w:val="none" w:sz="0" w:space="0" w:color="auto"/>
                                                <w:left w:val="none" w:sz="0" w:space="0" w:color="auto"/>
                                                <w:bottom w:val="none" w:sz="0" w:space="0" w:color="auto"/>
                                                <w:right w:val="none" w:sz="0" w:space="0" w:color="auto"/>
                                              </w:divBdr>
                                              <w:divsChild>
                                                <w:div w:id="239022288">
                                                  <w:marLeft w:val="0"/>
                                                  <w:marRight w:val="0"/>
                                                  <w:marTop w:val="0"/>
                                                  <w:marBottom w:val="0"/>
                                                  <w:divBdr>
                                                    <w:top w:val="none" w:sz="0" w:space="0" w:color="auto"/>
                                                    <w:left w:val="none" w:sz="0" w:space="0" w:color="auto"/>
                                                    <w:bottom w:val="none" w:sz="0" w:space="0" w:color="auto"/>
                                                    <w:right w:val="none" w:sz="0" w:space="0" w:color="auto"/>
                                                  </w:divBdr>
                                                  <w:divsChild>
                                                    <w:div w:id="172575906">
                                                      <w:marLeft w:val="0"/>
                                                      <w:marRight w:val="0"/>
                                                      <w:marTop w:val="0"/>
                                                      <w:marBottom w:val="0"/>
                                                      <w:divBdr>
                                                        <w:top w:val="none" w:sz="0" w:space="0" w:color="auto"/>
                                                        <w:left w:val="none" w:sz="0" w:space="0" w:color="auto"/>
                                                        <w:bottom w:val="none" w:sz="0" w:space="0" w:color="auto"/>
                                                        <w:right w:val="none" w:sz="0" w:space="0" w:color="auto"/>
                                                      </w:divBdr>
                                                      <w:divsChild>
                                                        <w:div w:id="1866140303">
                                                          <w:marLeft w:val="0"/>
                                                          <w:marRight w:val="0"/>
                                                          <w:marTop w:val="0"/>
                                                          <w:marBottom w:val="0"/>
                                                          <w:divBdr>
                                                            <w:top w:val="none" w:sz="0" w:space="0" w:color="auto"/>
                                                            <w:left w:val="none" w:sz="0" w:space="0" w:color="auto"/>
                                                            <w:bottom w:val="none" w:sz="0" w:space="0" w:color="auto"/>
                                                            <w:right w:val="none" w:sz="0" w:space="0" w:color="auto"/>
                                                          </w:divBdr>
                                                          <w:divsChild>
                                                            <w:div w:id="1758483401">
                                                              <w:marLeft w:val="0"/>
                                                              <w:marRight w:val="0"/>
                                                              <w:marTop w:val="0"/>
                                                              <w:marBottom w:val="0"/>
                                                              <w:divBdr>
                                                                <w:top w:val="none" w:sz="0" w:space="0" w:color="auto"/>
                                                                <w:left w:val="none" w:sz="0" w:space="0" w:color="auto"/>
                                                                <w:bottom w:val="none" w:sz="0" w:space="0" w:color="auto"/>
                                                                <w:right w:val="none" w:sz="0" w:space="0" w:color="auto"/>
                                                              </w:divBdr>
                                                              <w:divsChild>
                                                                <w:div w:id="1673676838">
                                                                  <w:marLeft w:val="0"/>
                                                                  <w:marRight w:val="0"/>
                                                                  <w:marTop w:val="0"/>
                                                                  <w:marBottom w:val="0"/>
                                                                  <w:divBdr>
                                                                    <w:top w:val="none" w:sz="0" w:space="0" w:color="auto"/>
                                                                    <w:left w:val="none" w:sz="0" w:space="0" w:color="auto"/>
                                                                    <w:bottom w:val="none" w:sz="0" w:space="0" w:color="auto"/>
                                                                    <w:right w:val="none" w:sz="0" w:space="0" w:color="auto"/>
                                                                  </w:divBdr>
                                                                  <w:divsChild>
                                                                    <w:div w:id="52703955">
                                                                      <w:marLeft w:val="0"/>
                                                                      <w:marRight w:val="0"/>
                                                                      <w:marTop w:val="0"/>
                                                                      <w:marBottom w:val="0"/>
                                                                      <w:divBdr>
                                                                        <w:top w:val="none" w:sz="0" w:space="0" w:color="auto"/>
                                                                        <w:left w:val="none" w:sz="0" w:space="0" w:color="auto"/>
                                                                        <w:bottom w:val="none" w:sz="0" w:space="0" w:color="auto"/>
                                                                        <w:right w:val="none" w:sz="0" w:space="0" w:color="auto"/>
                                                                      </w:divBdr>
                                                                      <w:divsChild>
                                                                        <w:div w:id="2021395597">
                                                                          <w:marLeft w:val="0"/>
                                                                          <w:marRight w:val="0"/>
                                                                          <w:marTop w:val="0"/>
                                                                          <w:marBottom w:val="0"/>
                                                                          <w:divBdr>
                                                                            <w:top w:val="none" w:sz="0" w:space="0" w:color="auto"/>
                                                                            <w:left w:val="none" w:sz="0" w:space="0" w:color="auto"/>
                                                                            <w:bottom w:val="none" w:sz="0" w:space="0" w:color="auto"/>
                                                                            <w:right w:val="none" w:sz="0" w:space="0" w:color="auto"/>
                                                                          </w:divBdr>
                                                                          <w:divsChild>
                                                                            <w:div w:id="271207589">
                                                                              <w:marLeft w:val="0"/>
                                                                              <w:marRight w:val="0"/>
                                                                              <w:marTop w:val="0"/>
                                                                              <w:marBottom w:val="0"/>
                                                                              <w:divBdr>
                                                                                <w:top w:val="none" w:sz="0" w:space="0" w:color="auto"/>
                                                                                <w:left w:val="none" w:sz="0" w:space="0" w:color="auto"/>
                                                                                <w:bottom w:val="none" w:sz="0" w:space="0" w:color="auto"/>
                                                                                <w:right w:val="none" w:sz="0" w:space="0" w:color="auto"/>
                                                                              </w:divBdr>
                                                                              <w:divsChild>
                                                                                <w:div w:id="159011105">
                                                                                  <w:marLeft w:val="0"/>
                                                                                  <w:marRight w:val="0"/>
                                                                                  <w:marTop w:val="0"/>
                                                                                  <w:marBottom w:val="0"/>
                                                                                  <w:divBdr>
                                                                                    <w:top w:val="none" w:sz="0" w:space="0" w:color="auto"/>
                                                                                    <w:left w:val="none" w:sz="0" w:space="0" w:color="auto"/>
                                                                                    <w:bottom w:val="none" w:sz="0" w:space="0" w:color="auto"/>
                                                                                    <w:right w:val="none" w:sz="0" w:space="0" w:color="auto"/>
                                                                                  </w:divBdr>
                                                                                  <w:divsChild>
                                                                                    <w:div w:id="754977186">
                                                                                      <w:marLeft w:val="0"/>
                                                                                      <w:marRight w:val="0"/>
                                                                                      <w:marTop w:val="0"/>
                                                                                      <w:marBottom w:val="0"/>
                                                                                      <w:divBdr>
                                                                                        <w:top w:val="none" w:sz="0" w:space="0" w:color="auto"/>
                                                                                        <w:left w:val="none" w:sz="0" w:space="0" w:color="auto"/>
                                                                                        <w:bottom w:val="none" w:sz="0" w:space="0" w:color="auto"/>
                                                                                        <w:right w:val="none" w:sz="0" w:space="0" w:color="auto"/>
                                                                                      </w:divBdr>
                                                                                      <w:divsChild>
                                                                                        <w:div w:id="1757552994">
                                                                                          <w:marLeft w:val="0"/>
                                                                                          <w:marRight w:val="0"/>
                                                                                          <w:marTop w:val="0"/>
                                                                                          <w:marBottom w:val="0"/>
                                                                                          <w:divBdr>
                                                                                            <w:top w:val="none" w:sz="0" w:space="0" w:color="auto"/>
                                                                                            <w:left w:val="none" w:sz="0" w:space="0" w:color="auto"/>
                                                                                            <w:bottom w:val="none" w:sz="0" w:space="0" w:color="auto"/>
                                                                                            <w:right w:val="none" w:sz="0" w:space="0" w:color="auto"/>
                                                                                          </w:divBdr>
                                                                                          <w:divsChild>
                                                                                            <w:div w:id="11889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5731070">
      <w:bodyDiv w:val="1"/>
      <w:marLeft w:val="0"/>
      <w:marRight w:val="0"/>
      <w:marTop w:val="0"/>
      <w:marBottom w:val="0"/>
      <w:divBdr>
        <w:top w:val="none" w:sz="0" w:space="0" w:color="auto"/>
        <w:left w:val="none" w:sz="0" w:space="0" w:color="auto"/>
        <w:bottom w:val="none" w:sz="0" w:space="0" w:color="auto"/>
        <w:right w:val="none" w:sz="0" w:space="0" w:color="auto"/>
      </w:divBdr>
    </w:div>
    <w:div w:id="1158424819">
      <w:bodyDiv w:val="1"/>
      <w:marLeft w:val="0"/>
      <w:marRight w:val="0"/>
      <w:marTop w:val="0"/>
      <w:marBottom w:val="0"/>
      <w:divBdr>
        <w:top w:val="none" w:sz="0" w:space="0" w:color="auto"/>
        <w:left w:val="none" w:sz="0" w:space="0" w:color="auto"/>
        <w:bottom w:val="none" w:sz="0" w:space="0" w:color="auto"/>
        <w:right w:val="none" w:sz="0" w:space="0" w:color="auto"/>
      </w:divBdr>
    </w:div>
    <w:div w:id="1181889966">
      <w:bodyDiv w:val="1"/>
      <w:marLeft w:val="0"/>
      <w:marRight w:val="0"/>
      <w:marTop w:val="0"/>
      <w:marBottom w:val="0"/>
      <w:divBdr>
        <w:top w:val="none" w:sz="0" w:space="0" w:color="auto"/>
        <w:left w:val="none" w:sz="0" w:space="0" w:color="auto"/>
        <w:bottom w:val="none" w:sz="0" w:space="0" w:color="auto"/>
        <w:right w:val="none" w:sz="0" w:space="0" w:color="auto"/>
      </w:divBdr>
      <w:divsChild>
        <w:div w:id="240792267">
          <w:marLeft w:val="0"/>
          <w:marRight w:val="0"/>
          <w:marTop w:val="0"/>
          <w:marBottom w:val="0"/>
          <w:divBdr>
            <w:top w:val="none" w:sz="0" w:space="0" w:color="auto"/>
            <w:left w:val="none" w:sz="0" w:space="0" w:color="auto"/>
            <w:bottom w:val="none" w:sz="0" w:space="0" w:color="auto"/>
            <w:right w:val="none" w:sz="0" w:space="0" w:color="auto"/>
          </w:divBdr>
          <w:divsChild>
            <w:div w:id="997346630">
              <w:marLeft w:val="0"/>
              <w:marRight w:val="0"/>
              <w:marTop w:val="0"/>
              <w:marBottom w:val="0"/>
              <w:divBdr>
                <w:top w:val="none" w:sz="0" w:space="0" w:color="auto"/>
                <w:left w:val="none" w:sz="0" w:space="0" w:color="auto"/>
                <w:bottom w:val="none" w:sz="0" w:space="0" w:color="auto"/>
                <w:right w:val="none" w:sz="0" w:space="0" w:color="auto"/>
              </w:divBdr>
              <w:divsChild>
                <w:div w:id="1372730857">
                  <w:marLeft w:val="0"/>
                  <w:marRight w:val="0"/>
                  <w:marTop w:val="0"/>
                  <w:marBottom w:val="0"/>
                  <w:divBdr>
                    <w:top w:val="none" w:sz="0" w:space="0" w:color="auto"/>
                    <w:left w:val="none" w:sz="0" w:space="0" w:color="auto"/>
                    <w:bottom w:val="none" w:sz="0" w:space="0" w:color="auto"/>
                    <w:right w:val="none" w:sz="0" w:space="0" w:color="auto"/>
                  </w:divBdr>
                  <w:divsChild>
                    <w:div w:id="542442408">
                      <w:marLeft w:val="0"/>
                      <w:marRight w:val="0"/>
                      <w:marTop w:val="0"/>
                      <w:marBottom w:val="0"/>
                      <w:divBdr>
                        <w:top w:val="none" w:sz="0" w:space="0" w:color="auto"/>
                        <w:left w:val="none" w:sz="0" w:space="0" w:color="auto"/>
                        <w:bottom w:val="none" w:sz="0" w:space="0" w:color="auto"/>
                        <w:right w:val="none" w:sz="0" w:space="0" w:color="auto"/>
                      </w:divBdr>
                      <w:divsChild>
                        <w:div w:id="1433279234">
                          <w:marLeft w:val="0"/>
                          <w:marRight w:val="0"/>
                          <w:marTop w:val="0"/>
                          <w:marBottom w:val="0"/>
                          <w:divBdr>
                            <w:top w:val="none" w:sz="0" w:space="0" w:color="auto"/>
                            <w:left w:val="none" w:sz="0" w:space="0" w:color="auto"/>
                            <w:bottom w:val="none" w:sz="0" w:space="0" w:color="auto"/>
                            <w:right w:val="none" w:sz="0" w:space="0" w:color="auto"/>
                          </w:divBdr>
                          <w:divsChild>
                            <w:div w:id="1446729416">
                              <w:marLeft w:val="0"/>
                              <w:marRight w:val="0"/>
                              <w:marTop w:val="0"/>
                              <w:marBottom w:val="0"/>
                              <w:divBdr>
                                <w:top w:val="none" w:sz="0" w:space="0" w:color="auto"/>
                                <w:left w:val="none" w:sz="0" w:space="0" w:color="auto"/>
                                <w:bottom w:val="none" w:sz="0" w:space="0" w:color="auto"/>
                                <w:right w:val="none" w:sz="0" w:space="0" w:color="auto"/>
                              </w:divBdr>
                              <w:divsChild>
                                <w:div w:id="416487685">
                                  <w:marLeft w:val="0"/>
                                  <w:marRight w:val="0"/>
                                  <w:marTop w:val="0"/>
                                  <w:marBottom w:val="0"/>
                                  <w:divBdr>
                                    <w:top w:val="none" w:sz="0" w:space="0" w:color="auto"/>
                                    <w:left w:val="none" w:sz="0" w:space="0" w:color="auto"/>
                                    <w:bottom w:val="none" w:sz="0" w:space="0" w:color="auto"/>
                                    <w:right w:val="none" w:sz="0" w:space="0" w:color="auto"/>
                                  </w:divBdr>
                                  <w:divsChild>
                                    <w:div w:id="2102143233">
                                      <w:marLeft w:val="0"/>
                                      <w:marRight w:val="0"/>
                                      <w:marTop w:val="0"/>
                                      <w:marBottom w:val="0"/>
                                      <w:divBdr>
                                        <w:top w:val="none" w:sz="0" w:space="0" w:color="auto"/>
                                        <w:left w:val="none" w:sz="0" w:space="0" w:color="auto"/>
                                        <w:bottom w:val="none" w:sz="0" w:space="0" w:color="auto"/>
                                        <w:right w:val="none" w:sz="0" w:space="0" w:color="auto"/>
                                      </w:divBdr>
                                      <w:divsChild>
                                        <w:div w:id="263197277">
                                          <w:marLeft w:val="0"/>
                                          <w:marRight w:val="0"/>
                                          <w:marTop w:val="0"/>
                                          <w:marBottom w:val="0"/>
                                          <w:divBdr>
                                            <w:top w:val="none" w:sz="0" w:space="0" w:color="auto"/>
                                            <w:left w:val="none" w:sz="0" w:space="0" w:color="auto"/>
                                            <w:bottom w:val="none" w:sz="0" w:space="0" w:color="auto"/>
                                            <w:right w:val="none" w:sz="0" w:space="0" w:color="auto"/>
                                          </w:divBdr>
                                          <w:divsChild>
                                            <w:div w:id="313030615">
                                              <w:marLeft w:val="0"/>
                                              <w:marRight w:val="0"/>
                                              <w:marTop w:val="0"/>
                                              <w:marBottom w:val="0"/>
                                              <w:divBdr>
                                                <w:top w:val="none" w:sz="0" w:space="0" w:color="auto"/>
                                                <w:left w:val="none" w:sz="0" w:space="0" w:color="auto"/>
                                                <w:bottom w:val="none" w:sz="0" w:space="0" w:color="auto"/>
                                                <w:right w:val="none" w:sz="0" w:space="0" w:color="auto"/>
                                              </w:divBdr>
                                              <w:divsChild>
                                                <w:div w:id="1832212170">
                                                  <w:marLeft w:val="0"/>
                                                  <w:marRight w:val="0"/>
                                                  <w:marTop w:val="0"/>
                                                  <w:marBottom w:val="0"/>
                                                  <w:divBdr>
                                                    <w:top w:val="none" w:sz="0" w:space="0" w:color="auto"/>
                                                    <w:left w:val="none" w:sz="0" w:space="0" w:color="auto"/>
                                                    <w:bottom w:val="none" w:sz="0" w:space="0" w:color="auto"/>
                                                    <w:right w:val="none" w:sz="0" w:space="0" w:color="auto"/>
                                                  </w:divBdr>
                                                  <w:divsChild>
                                                    <w:div w:id="667906426">
                                                      <w:marLeft w:val="0"/>
                                                      <w:marRight w:val="0"/>
                                                      <w:marTop w:val="0"/>
                                                      <w:marBottom w:val="0"/>
                                                      <w:divBdr>
                                                        <w:top w:val="none" w:sz="0" w:space="0" w:color="auto"/>
                                                        <w:left w:val="none" w:sz="0" w:space="0" w:color="auto"/>
                                                        <w:bottom w:val="none" w:sz="0" w:space="0" w:color="auto"/>
                                                        <w:right w:val="none" w:sz="0" w:space="0" w:color="auto"/>
                                                      </w:divBdr>
                                                      <w:divsChild>
                                                        <w:div w:id="200496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746897">
          <w:marLeft w:val="0"/>
          <w:marRight w:val="0"/>
          <w:marTop w:val="0"/>
          <w:marBottom w:val="0"/>
          <w:divBdr>
            <w:top w:val="none" w:sz="0" w:space="0" w:color="auto"/>
            <w:left w:val="none" w:sz="0" w:space="0" w:color="auto"/>
            <w:bottom w:val="none" w:sz="0" w:space="0" w:color="auto"/>
            <w:right w:val="none" w:sz="0" w:space="0" w:color="auto"/>
          </w:divBdr>
          <w:divsChild>
            <w:div w:id="928078931">
              <w:marLeft w:val="0"/>
              <w:marRight w:val="0"/>
              <w:marTop w:val="0"/>
              <w:marBottom w:val="0"/>
              <w:divBdr>
                <w:top w:val="none" w:sz="0" w:space="0" w:color="auto"/>
                <w:left w:val="none" w:sz="0" w:space="0" w:color="auto"/>
                <w:bottom w:val="none" w:sz="0" w:space="0" w:color="auto"/>
                <w:right w:val="none" w:sz="0" w:space="0" w:color="auto"/>
              </w:divBdr>
              <w:divsChild>
                <w:div w:id="741945575">
                  <w:marLeft w:val="0"/>
                  <w:marRight w:val="0"/>
                  <w:marTop w:val="0"/>
                  <w:marBottom w:val="0"/>
                  <w:divBdr>
                    <w:top w:val="none" w:sz="0" w:space="0" w:color="auto"/>
                    <w:left w:val="none" w:sz="0" w:space="0" w:color="auto"/>
                    <w:bottom w:val="none" w:sz="0" w:space="0" w:color="auto"/>
                    <w:right w:val="none" w:sz="0" w:space="0" w:color="auto"/>
                  </w:divBdr>
                  <w:divsChild>
                    <w:div w:id="517040316">
                      <w:marLeft w:val="0"/>
                      <w:marRight w:val="0"/>
                      <w:marTop w:val="0"/>
                      <w:marBottom w:val="0"/>
                      <w:divBdr>
                        <w:top w:val="none" w:sz="0" w:space="0" w:color="auto"/>
                        <w:left w:val="none" w:sz="0" w:space="0" w:color="auto"/>
                        <w:bottom w:val="none" w:sz="0" w:space="0" w:color="auto"/>
                        <w:right w:val="none" w:sz="0" w:space="0" w:color="auto"/>
                      </w:divBdr>
                      <w:divsChild>
                        <w:div w:id="1481581514">
                          <w:marLeft w:val="0"/>
                          <w:marRight w:val="0"/>
                          <w:marTop w:val="0"/>
                          <w:marBottom w:val="0"/>
                          <w:divBdr>
                            <w:top w:val="none" w:sz="0" w:space="0" w:color="auto"/>
                            <w:left w:val="none" w:sz="0" w:space="0" w:color="auto"/>
                            <w:bottom w:val="none" w:sz="0" w:space="0" w:color="auto"/>
                            <w:right w:val="none" w:sz="0" w:space="0" w:color="auto"/>
                          </w:divBdr>
                          <w:divsChild>
                            <w:div w:id="1020400313">
                              <w:marLeft w:val="0"/>
                              <w:marRight w:val="0"/>
                              <w:marTop w:val="0"/>
                              <w:marBottom w:val="0"/>
                              <w:divBdr>
                                <w:top w:val="none" w:sz="0" w:space="0" w:color="auto"/>
                                <w:left w:val="none" w:sz="0" w:space="0" w:color="auto"/>
                                <w:bottom w:val="none" w:sz="0" w:space="0" w:color="auto"/>
                                <w:right w:val="none" w:sz="0" w:space="0" w:color="auto"/>
                              </w:divBdr>
                              <w:divsChild>
                                <w:div w:id="1997495224">
                                  <w:marLeft w:val="0"/>
                                  <w:marRight w:val="0"/>
                                  <w:marTop w:val="0"/>
                                  <w:marBottom w:val="0"/>
                                  <w:divBdr>
                                    <w:top w:val="none" w:sz="0" w:space="0" w:color="auto"/>
                                    <w:left w:val="none" w:sz="0" w:space="0" w:color="auto"/>
                                    <w:bottom w:val="none" w:sz="0" w:space="0" w:color="auto"/>
                                    <w:right w:val="none" w:sz="0" w:space="0" w:color="auto"/>
                                  </w:divBdr>
                                  <w:divsChild>
                                    <w:div w:id="1770586589">
                                      <w:marLeft w:val="0"/>
                                      <w:marRight w:val="0"/>
                                      <w:marTop w:val="0"/>
                                      <w:marBottom w:val="0"/>
                                      <w:divBdr>
                                        <w:top w:val="none" w:sz="0" w:space="0" w:color="auto"/>
                                        <w:left w:val="none" w:sz="0" w:space="0" w:color="auto"/>
                                        <w:bottom w:val="none" w:sz="0" w:space="0" w:color="auto"/>
                                        <w:right w:val="none" w:sz="0" w:space="0" w:color="auto"/>
                                      </w:divBdr>
                                      <w:divsChild>
                                        <w:div w:id="1595936505">
                                          <w:marLeft w:val="0"/>
                                          <w:marRight w:val="0"/>
                                          <w:marTop w:val="0"/>
                                          <w:marBottom w:val="0"/>
                                          <w:divBdr>
                                            <w:top w:val="none" w:sz="0" w:space="0" w:color="auto"/>
                                            <w:left w:val="none" w:sz="0" w:space="0" w:color="auto"/>
                                            <w:bottom w:val="none" w:sz="0" w:space="0" w:color="auto"/>
                                            <w:right w:val="none" w:sz="0" w:space="0" w:color="auto"/>
                                          </w:divBdr>
                                          <w:divsChild>
                                            <w:div w:id="1720861947">
                                              <w:marLeft w:val="0"/>
                                              <w:marRight w:val="0"/>
                                              <w:marTop w:val="0"/>
                                              <w:marBottom w:val="0"/>
                                              <w:divBdr>
                                                <w:top w:val="none" w:sz="0" w:space="0" w:color="auto"/>
                                                <w:left w:val="none" w:sz="0" w:space="0" w:color="auto"/>
                                                <w:bottom w:val="none" w:sz="0" w:space="0" w:color="auto"/>
                                                <w:right w:val="none" w:sz="0" w:space="0" w:color="auto"/>
                                              </w:divBdr>
                                              <w:divsChild>
                                                <w:div w:id="8142955">
                                                  <w:marLeft w:val="0"/>
                                                  <w:marRight w:val="0"/>
                                                  <w:marTop w:val="0"/>
                                                  <w:marBottom w:val="0"/>
                                                  <w:divBdr>
                                                    <w:top w:val="none" w:sz="0" w:space="0" w:color="auto"/>
                                                    <w:left w:val="none" w:sz="0" w:space="0" w:color="auto"/>
                                                    <w:bottom w:val="none" w:sz="0" w:space="0" w:color="auto"/>
                                                    <w:right w:val="none" w:sz="0" w:space="0" w:color="auto"/>
                                                  </w:divBdr>
                                                  <w:divsChild>
                                                    <w:div w:id="1092512752">
                                                      <w:marLeft w:val="0"/>
                                                      <w:marRight w:val="0"/>
                                                      <w:marTop w:val="0"/>
                                                      <w:marBottom w:val="0"/>
                                                      <w:divBdr>
                                                        <w:top w:val="none" w:sz="0" w:space="0" w:color="auto"/>
                                                        <w:left w:val="none" w:sz="0" w:space="0" w:color="auto"/>
                                                        <w:bottom w:val="none" w:sz="0" w:space="0" w:color="auto"/>
                                                        <w:right w:val="none" w:sz="0" w:space="0" w:color="auto"/>
                                                      </w:divBdr>
                                                      <w:divsChild>
                                                        <w:div w:id="56518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685364">
          <w:marLeft w:val="0"/>
          <w:marRight w:val="0"/>
          <w:marTop w:val="0"/>
          <w:marBottom w:val="0"/>
          <w:divBdr>
            <w:top w:val="none" w:sz="0" w:space="0" w:color="auto"/>
            <w:left w:val="none" w:sz="0" w:space="0" w:color="auto"/>
            <w:bottom w:val="none" w:sz="0" w:space="0" w:color="auto"/>
            <w:right w:val="none" w:sz="0" w:space="0" w:color="auto"/>
          </w:divBdr>
          <w:divsChild>
            <w:div w:id="504244631">
              <w:marLeft w:val="0"/>
              <w:marRight w:val="0"/>
              <w:marTop w:val="0"/>
              <w:marBottom w:val="0"/>
              <w:divBdr>
                <w:top w:val="none" w:sz="0" w:space="0" w:color="auto"/>
                <w:left w:val="none" w:sz="0" w:space="0" w:color="auto"/>
                <w:bottom w:val="none" w:sz="0" w:space="0" w:color="auto"/>
                <w:right w:val="none" w:sz="0" w:space="0" w:color="auto"/>
              </w:divBdr>
              <w:divsChild>
                <w:div w:id="958805026">
                  <w:marLeft w:val="0"/>
                  <w:marRight w:val="0"/>
                  <w:marTop w:val="0"/>
                  <w:marBottom w:val="0"/>
                  <w:divBdr>
                    <w:top w:val="none" w:sz="0" w:space="0" w:color="auto"/>
                    <w:left w:val="none" w:sz="0" w:space="0" w:color="auto"/>
                    <w:bottom w:val="none" w:sz="0" w:space="0" w:color="auto"/>
                    <w:right w:val="none" w:sz="0" w:space="0" w:color="auto"/>
                  </w:divBdr>
                  <w:divsChild>
                    <w:div w:id="1759517316">
                      <w:marLeft w:val="0"/>
                      <w:marRight w:val="0"/>
                      <w:marTop w:val="0"/>
                      <w:marBottom w:val="0"/>
                      <w:divBdr>
                        <w:top w:val="none" w:sz="0" w:space="0" w:color="auto"/>
                        <w:left w:val="none" w:sz="0" w:space="0" w:color="auto"/>
                        <w:bottom w:val="none" w:sz="0" w:space="0" w:color="auto"/>
                        <w:right w:val="none" w:sz="0" w:space="0" w:color="auto"/>
                      </w:divBdr>
                      <w:divsChild>
                        <w:div w:id="1298413164">
                          <w:marLeft w:val="0"/>
                          <w:marRight w:val="0"/>
                          <w:marTop w:val="0"/>
                          <w:marBottom w:val="0"/>
                          <w:divBdr>
                            <w:top w:val="none" w:sz="0" w:space="0" w:color="auto"/>
                            <w:left w:val="none" w:sz="0" w:space="0" w:color="auto"/>
                            <w:bottom w:val="none" w:sz="0" w:space="0" w:color="auto"/>
                            <w:right w:val="none" w:sz="0" w:space="0" w:color="auto"/>
                          </w:divBdr>
                          <w:divsChild>
                            <w:div w:id="1631205572">
                              <w:marLeft w:val="0"/>
                              <w:marRight w:val="0"/>
                              <w:marTop w:val="0"/>
                              <w:marBottom w:val="0"/>
                              <w:divBdr>
                                <w:top w:val="none" w:sz="0" w:space="0" w:color="auto"/>
                                <w:left w:val="none" w:sz="0" w:space="0" w:color="auto"/>
                                <w:bottom w:val="none" w:sz="0" w:space="0" w:color="auto"/>
                                <w:right w:val="none" w:sz="0" w:space="0" w:color="auto"/>
                              </w:divBdr>
                              <w:divsChild>
                                <w:div w:id="2050639823">
                                  <w:marLeft w:val="0"/>
                                  <w:marRight w:val="0"/>
                                  <w:marTop w:val="0"/>
                                  <w:marBottom w:val="0"/>
                                  <w:divBdr>
                                    <w:top w:val="none" w:sz="0" w:space="0" w:color="auto"/>
                                    <w:left w:val="none" w:sz="0" w:space="0" w:color="auto"/>
                                    <w:bottom w:val="none" w:sz="0" w:space="0" w:color="auto"/>
                                    <w:right w:val="none" w:sz="0" w:space="0" w:color="auto"/>
                                  </w:divBdr>
                                  <w:divsChild>
                                    <w:div w:id="1448694009">
                                      <w:marLeft w:val="0"/>
                                      <w:marRight w:val="0"/>
                                      <w:marTop w:val="0"/>
                                      <w:marBottom w:val="0"/>
                                      <w:divBdr>
                                        <w:top w:val="none" w:sz="0" w:space="0" w:color="auto"/>
                                        <w:left w:val="none" w:sz="0" w:space="0" w:color="auto"/>
                                        <w:bottom w:val="none" w:sz="0" w:space="0" w:color="auto"/>
                                        <w:right w:val="none" w:sz="0" w:space="0" w:color="auto"/>
                                      </w:divBdr>
                                      <w:divsChild>
                                        <w:div w:id="1077440812">
                                          <w:marLeft w:val="0"/>
                                          <w:marRight w:val="0"/>
                                          <w:marTop w:val="0"/>
                                          <w:marBottom w:val="0"/>
                                          <w:divBdr>
                                            <w:top w:val="none" w:sz="0" w:space="0" w:color="auto"/>
                                            <w:left w:val="none" w:sz="0" w:space="0" w:color="auto"/>
                                            <w:bottom w:val="none" w:sz="0" w:space="0" w:color="auto"/>
                                            <w:right w:val="none" w:sz="0" w:space="0" w:color="auto"/>
                                          </w:divBdr>
                                          <w:divsChild>
                                            <w:div w:id="1858543410">
                                              <w:marLeft w:val="0"/>
                                              <w:marRight w:val="0"/>
                                              <w:marTop w:val="0"/>
                                              <w:marBottom w:val="0"/>
                                              <w:divBdr>
                                                <w:top w:val="none" w:sz="0" w:space="0" w:color="auto"/>
                                                <w:left w:val="none" w:sz="0" w:space="0" w:color="auto"/>
                                                <w:bottom w:val="none" w:sz="0" w:space="0" w:color="auto"/>
                                                <w:right w:val="none" w:sz="0" w:space="0" w:color="auto"/>
                                              </w:divBdr>
                                              <w:divsChild>
                                                <w:div w:id="2002389926">
                                                  <w:marLeft w:val="0"/>
                                                  <w:marRight w:val="0"/>
                                                  <w:marTop w:val="0"/>
                                                  <w:marBottom w:val="0"/>
                                                  <w:divBdr>
                                                    <w:top w:val="none" w:sz="0" w:space="0" w:color="auto"/>
                                                    <w:left w:val="none" w:sz="0" w:space="0" w:color="auto"/>
                                                    <w:bottom w:val="none" w:sz="0" w:space="0" w:color="auto"/>
                                                    <w:right w:val="none" w:sz="0" w:space="0" w:color="auto"/>
                                                  </w:divBdr>
                                                  <w:divsChild>
                                                    <w:div w:id="1812364053">
                                                      <w:marLeft w:val="0"/>
                                                      <w:marRight w:val="0"/>
                                                      <w:marTop w:val="0"/>
                                                      <w:marBottom w:val="0"/>
                                                      <w:divBdr>
                                                        <w:top w:val="none" w:sz="0" w:space="0" w:color="auto"/>
                                                        <w:left w:val="none" w:sz="0" w:space="0" w:color="auto"/>
                                                        <w:bottom w:val="none" w:sz="0" w:space="0" w:color="auto"/>
                                                        <w:right w:val="none" w:sz="0" w:space="0" w:color="auto"/>
                                                      </w:divBdr>
                                                      <w:divsChild>
                                                        <w:div w:id="4598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823240">
          <w:marLeft w:val="0"/>
          <w:marRight w:val="0"/>
          <w:marTop w:val="0"/>
          <w:marBottom w:val="0"/>
          <w:divBdr>
            <w:top w:val="none" w:sz="0" w:space="0" w:color="auto"/>
            <w:left w:val="none" w:sz="0" w:space="0" w:color="auto"/>
            <w:bottom w:val="none" w:sz="0" w:space="0" w:color="auto"/>
            <w:right w:val="none" w:sz="0" w:space="0" w:color="auto"/>
          </w:divBdr>
          <w:divsChild>
            <w:div w:id="780035595">
              <w:marLeft w:val="0"/>
              <w:marRight w:val="0"/>
              <w:marTop w:val="0"/>
              <w:marBottom w:val="0"/>
              <w:divBdr>
                <w:top w:val="none" w:sz="0" w:space="0" w:color="auto"/>
                <w:left w:val="none" w:sz="0" w:space="0" w:color="auto"/>
                <w:bottom w:val="none" w:sz="0" w:space="0" w:color="auto"/>
                <w:right w:val="none" w:sz="0" w:space="0" w:color="auto"/>
              </w:divBdr>
              <w:divsChild>
                <w:div w:id="1762992688">
                  <w:marLeft w:val="0"/>
                  <w:marRight w:val="0"/>
                  <w:marTop w:val="0"/>
                  <w:marBottom w:val="0"/>
                  <w:divBdr>
                    <w:top w:val="none" w:sz="0" w:space="0" w:color="auto"/>
                    <w:left w:val="none" w:sz="0" w:space="0" w:color="auto"/>
                    <w:bottom w:val="none" w:sz="0" w:space="0" w:color="auto"/>
                    <w:right w:val="none" w:sz="0" w:space="0" w:color="auto"/>
                  </w:divBdr>
                  <w:divsChild>
                    <w:div w:id="594096808">
                      <w:marLeft w:val="0"/>
                      <w:marRight w:val="0"/>
                      <w:marTop w:val="0"/>
                      <w:marBottom w:val="0"/>
                      <w:divBdr>
                        <w:top w:val="none" w:sz="0" w:space="0" w:color="auto"/>
                        <w:left w:val="none" w:sz="0" w:space="0" w:color="auto"/>
                        <w:bottom w:val="none" w:sz="0" w:space="0" w:color="auto"/>
                        <w:right w:val="none" w:sz="0" w:space="0" w:color="auto"/>
                      </w:divBdr>
                      <w:divsChild>
                        <w:div w:id="1326129842">
                          <w:marLeft w:val="0"/>
                          <w:marRight w:val="0"/>
                          <w:marTop w:val="0"/>
                          <w:marBottom w:val="0"/>
                          <w:divBdr>
                            <w:top w:val="none" w:sz="0" w:space="0" w:color="auto"/>
                            <w:left w:val="none" w:sz="0" w:space="0" w:color="auto"/>
                            <w:bottom w:val="none" w:sz="0" w:space="0" w:color="auto"/>
                            <w:right w:val="none" w:sz="0" w:space="0" w:color="auto"/>
                          </w:divBdr>
                          <w:divsChild>
                            <w:div w:id="824930040">
                              <w:marLeft w:val="0"/>
                              <w:marRight w:val="0"/>
                              <w:marTop w:val="0"/>
                              <w:marBottom w:val="0"/>
                              <w:divBdr>
                                <w:top w:val="none" w:sz="0" w:space="0" w:color="auto"/>
                                <w:left w:val="none" w:sz="0" w:space="0" w:color="auto"/>
                                <w:bottom w:val="none" w:sz="0" w:space="0" w:color="auto"/>
                                <w:right w:val="none" w:sz="0" w:space="0" w:color="auto"/>
                              </w:divBdr>
                              <w:divsChild>
                                <w:div w:id="1254243951">
                                  <w:marLeft w:val="0"/>
                                  <w:marRight w:val="0"/>
                                  <w:marTop w:val="0"/>
                                  <w:marBottom w:val="0"/>
                                  <w:divBdr>
                                    <w:top w:val="none" w:sz="0" w:space="0" w:color="auto"/>
                                    <w:left w:val="none" w:sz="0" w:space="0" w:color="auto"/>
                                    <w:bottom w:val="none" w:sz="0" w:space="0" w:color="auto"/>
                                    <w:right w:val="none" w:sz="0" w:space="0" w:color="auto"/>
                                  </w:divBdr>
                                  <w:divsChild>
                                    <w:div w:id="1473790309">
                                      <w:marLeft w:val="0"/>
                                      <w:marRight w:val="0"/>
                                      <w:marTop w:val="0"/>
                                      <w:marBottom w:val="0"/>
                                      <w:divBdr>
                                        <w:top w:val="none" w:sz="0" w:space="0" w:color="auto"/>
                                        <w:left w:val="none" w:sz="0" w:space="0" w:color="auto"/>
                                        <w:bottom w:val="none" w:sz="0" w:space="0" w:color="auto"/>
                                        <w:right w:val="none" w:sz="0" w:space="0" w:color="auto"/>
                                      </w:divBdr>
                                      <w:divsChild>
                                        <w:div w:id="2101219748">
                                          <w:marLeft w:val="0"/>
                                          <w:marRight w:val="0"/>
                                          <w:marTop w:val="0"/>
                                          <w:marBottom w:val="0"/>
                                          <w:divBdr>
                                            <w:top w:val="none" w:sz="0" w:space="0" w:color="auto"/>
                                            <w:left w:val="none" w:sz="0" w:space="0" w:color="auto"/>
                                            <w:bottom w:val="none" w:sz="0" w:space="0" w:color="auto"/>
                                            <w:right w:val="none" w:sz="0" w:space="0" w:color="auto"/>
                                          </w:divBdr>
                                          <w:divsChild>
                                            <w:div w:id="1922333401">
                                              <w:marLeft w:val="0"/>
                                              <w:marRight w:val="0"/>
                                              <w:marTop w:val="0"/>
                                              <w:marBottom w:val="0"/>
                                              <w:divBdr>
                                                <w:top w:val="none" w:sz="0" w:space="0" w:color="auto"/>
                                                <w:left w:val="none" w:sz="0" w:space="0" w:color="auto"/>
                                                <w:bottom w:val="none" w:sz="0" w:space="0" w:color="auto"/>
                                                <w:right w:val="none" w:sz="0" w:space="0" w:color="auto"/>
                                              </w:divBdr>
                                              <w:divsChild>
                                                <w:div w:id="456682516">
                                                  <w:marLeft w:val="0"/>
                                                  <w:marRight w:val="0"/>
                                                  <w:marTop w:val="0"/>
                                                  <w:marBottom w:val="0"/>
                                                  <w:divBdr>
                                                    <w:top w:val="none" w:sz="0" w:space="0" w:color="auto"/>
                                                    <w:left w:val="none" w:sz="0" w:space="0" w:color="auto"/>
                                                    <w:bottom w:val="none" w:sz="0" w:space="0" w:color="auto"/>
                                                    <w:right w:val="none" w:sz="0" w:space="0" w:color="auto"/>
                                                  </w:divBdr>
                                                  <w:divsChild>
                                                    <w:div w:id="1661081172">
                                                      <w:marLeft w:val="0"/>
                                                      <w:marRight w:val="0"/>
                                                      <w:marTop w:val="0"/>
                                                      <w:marBottom w:val="0"/>
                                                      <w:divBdr>
                                                        <w:top w:val="none" w:sz="0" w:space="0" w:color="auto"/>
                                                        <w:left w:val="none" w:sz="0" w:space="0" w:color="auto"/>
                                                        <w:bottom w:val="none" w:sz="0" w:space="0" w:color="auto"/>
                                                        <w:right w:val="none" w:sz="0" w:space="0" w:color="auto"/>
                                                      </w:divBdr>
                                                      <w:divsChild>
                                                        <w:div w:id="17529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983567">
      <w:bodyDiv w:val="1"/>
      <w:marLeft w:val="0"/>
      <w:marRight w:val="0"/>
      <w:marTop w:val="0"/>
      <w:marBottom w:val="0"/>
      <w:divBdr>
        <w:top w:val="none" w:sz="0" w:space="0" w:color="auto"/>
        <w:left w:val="none" w:sz="0" w:space="0" w:color="auto"/>
        <w:bottom w:val="none" w:sz="0" w:space="0" w:color="auto"/>
        <w:right w:val="none" w:sz="0" w:space="0" w:color="auto"/>
      </w:divBdr>
    </w:div>
    <w:div w:id="1546520547">
      <w:bodyDiv w:val="1"/>
      <w:marLeft w:val="0"/>
      <w:marRight w:val="0"/>
      <w:marTop w:val="0"/>
      <w:marBottom w:val="0"/>
      <w:divBdr>
        <w:top w:val="none" w:sz="0" w:space="0" w:color="auto"/>
        <w:left w:val="none" w:sz="0" w:space="0" w:color="auto"/>
        <w:bottom w:val="none" w:sz="0" w:space="0" w:color="auto"/>
        <w:right w:val="none" w:sz="0" w:space="0" w:color="auto"/>
      </w:divBdr>
      <w:divsChild>
        <w:div w:id="418720594">
          <w:marLeft w:val="0"/>
          <w:marRight w:val="0"/>
          <w:marTop w:val="0"/>
          <w:marBottom w:val="0"/>
          <w:divBdr>
            <w:top w:val="none" w:sz="0" w:space="0" w:color="auto"/>
            <w:left w:val="none" w:sz="0" w:space="0" w:color="auto"/>
            <w:bottom w:val="none" w:sz="0" w:space="0" w:color="auto"/>
            <w:right w:val="none" w:sz="0" w:space="0" w:color="auto"/>
          </w:divBdr>
          <w:divsChild>
            <w:div w:id="1998530820">
              <w:marLeft w:val="0"/>
              <w:marRight w:val="0"/>
              <w:marTop w:val="0"/>
              <w:marBottom w:val="0"/>
              <w:divBdr>
                <w:top w:val="none" w:sz="0" w:space="0" w:color="auto"/>
                <w:left w:val="none" w:sz="0" w:space="0" w:color="auto"/>
                <w:bottom w:val="none" w:sz="0" w:space="0" w:color="auto"/>
                <w:right w:val="none" w:sz="0" w:space="0" w:color="auto"/>
              </w:divBdr>
              <w:divsChild>
                <w:div w:id="182596077">
                  <w:marLeft w:val="0"/>
                  <w:marRight w:val="0"/>
                  <w:marTop w:val="0"/>
                  <w:marBottom w:val="0"/>
                  <w:divBdr>
                    <w:top w:val="none" w:sz="0" w:space="0" w:color="auto"/>
                    <w:left w:val="none" w:sz="0" w:space="0" w:color="auto"/>
                    <w:bottom w:val="none" w:sz="0" w:space="0" w:color="auto"/>
                    <w:right w:val="none" w:sz="0" w:space="0" w:color="auto"/>
                  </w:divBdr>
                  <w:divsChild>
                    <w:div w:id="50467261">
                      <w:marLeft w:val="0"/>
                      <w:marRight w:val="0"/>
                      <w:marTop w:val="0"/>
                      <w:marBottom w:val="0"/>
                      <w:divBdr>
                        <w:top w:val="none" w:sz="0" w:space="0" w:color="auto"/>
                        <w:left w:val="none" w:sz="0" w:space="0" w:color="auto"/>
                        <w:bottom w:val="none" w:sz="0" w:space="0" w:color="auto"/>
                        <w:right w:val="none" w:sz="0" w:space="0" w:color="auto"/>
                      </w:divBdr>
                      <w:divsChild>
                        <w:div w:id="1112164624">
                          <w:marLeft w:val="0"/>
                          <w:marRight w:val="0"/>
                          <w:marTop w:val="0"/>
                          <w:marBottom w:val="0"/>
                          <w:divBdr>
                            <w:top w:val="none" w:sz="0" w:space="0" w:color="auto"/>
                            <w:left w:val="none" w:sz="0" w:space="0" w:color="auto"/>
                            <w:bottom w:val="none" w:sz="0" w:space="0" w:color="auto"/>
                            <w:right w:val="none" w:sz="0" w:space="0" w:color="auto"/>
                          </w:divBdr>
                          <w:divsChild>
                            <w:div w:id="960262284">
                              <w:marLeft w:val="0"/>
                              <w:marRight w:val="0"/>
                              <w:marTop w:val="0"/>
                              <w:marBottom w:val="0"/>
                              <w:divBdr>
                                <w:top w:val="none" w:sz="0" w:space="0" w:color="auto"/>
                                <w:left w:val="none" w:sz="0" w:space="0" w:color="auto"/>
                                <w:bottom w:val="none" w:sz="0" w:space="0" w:color="auto"/>
                                <w:right w:val="none" w:sz="0" w:space="0" w:color="auto"/>
                              </w:divBdr>
                              <w:divsChild>
                                <w:div w:id="1028681023">
                                  <w:marLeft w:val="0"/>
                                  <w:marRight w:val="0"/>
                                  <w:marTop w:val="0"/>
                                  <w:marBottom w:val="0"/>
                                  <w:divBdr>
                                    <w:top w:val="none" w:sz="0" w:space="0" w:color="auto"/>
                                    <w:left w:val="none" w:sz="0" w:space="0" w:color="auto"/>
                                    <w:bottom w:val="none" w:sz="0" w:space="0" w:color="auto"/>
                                    <w:right w:val="none" w:sz="0" w:space="0" w:color="auto"/>
                                  </w:divBdr>
                                  <w:divsChild>
                                    <w:div w:id="302849341">
                                      <w:marLeft w:val="0"/>
                                      <w:marRight w:val="0"/>
                                      <w:marTop w:val="0"/>
                                      <w:marBottom w:val="0"/>
                                      <w:divBdr>
                                        <w:top w:val="none" w:sz="0" w:space="0" w:color="auto"/>
                                        <w:left w:val="none" w:sz="0" w:space="0" w:color="auto"/>
                                        <w:bottom w:val="none" w:sz="0" w:space="0" w:color="auto"/>
                                        <w:right w:val="none" w:sz="0" w:space="0" w:color="auto"/>
                                      </w:divBdr>
                                      <w:divsChild>
                                        <w:div w:id="940376695">
                                          <w:marLeft w:val="0"/>
                                          <w:marRight w:val="0"/>
                                          <w:marTop w:val="0"/>
                                          <w:marBottom w:val="0"/>
                                          <w:divBdr>
                                            <w:top w:val="none" w:sz="0" w:space="0" w:color="auto"/>
                                            <w:left w:val="none" w:sz="0" w:space="0" w:color="auto"/>
                                            <w:bottom w:val="none" w:sz="0" w:space="0" w:color="auto"/>
                                            <w:right w:val="none" w:sz="0" w:space="0" w:color="auto"/>
                                          </w:divBdr>
                                          <w:divsChild>
                                            <w:div w:id="1667050634">
                                              <w:marLeft w:val="0"/>
                                              <w:marRight w:val="0"/>
                                              <w:marTop w:val="0"/>
                                              <w:marBottom w:val="0"/>
                                              <w:divBdr>
                                                <w:top w:val="none" w:sz="0" w:space="0" w:color="auto"/>
                                                <w:left w:val="none" w:sz="0" w:space="0" w:color="auto"/>
                                                <w:bottom w:val="none" w:sz="0" w:space="0" w:color="auto"/>
                                                <w:right w:val="none" w:sz="0" w:space="0" w:color="auto"/>
                                              </w:divBdr>
                                              <w:divsChild>
                                                <w:div w:id="1846938934">
                                                  <w:marLeft w:val="0"/>
                                                  <w:marRight w:val="0"/>
                                                  <w:marTop w:val="0"/>
                                                  <w:marBottom w:val="0"/>
                                                  <w:divBdr>
                                                    <w:top w:val="none" w:sz="0" w:space="0" w:color="auto"/>
                                                    <w:left w:val="none" w:sz="0" w:space="0" w:color="auto"/>
                                                    <w:bottom w:val="none" w:sz="0" w:space="0" w:color="auto"/>
                                                    <w:right w:val="none" w:sz="0" w:space="0" w:color="auto"/>
                                                  </w:divBdr>
                                                  <w:divsChild>
                                                    <w:div w:id="1337727161">
                                                      <w:marLeft w:val="0"/>
                                                      <w:marRight w:val="0"/>
                                                      <w:marTop w:val="0"/>
                                                      <w:marBottom w:val="0"/>
                                                      <w:divBdr>
                                                        <w:top w:val="none" w:sz="0" w:space="0" w:color="auto"/>
                                                        <w:left w:val="none" w:sz="0" w:space="0" w:color="auto"/>
                                                        <w:bottom w:val="none" w:sz="0" w:space="0" w:color="auto"/>
                                                        <w:right w:val="none" w:sz="0" w:space="0" w:color="auto"/>
                                                      </w:divBdr>
                                                      <w:divsChild>
                                                        <w:div w:id="185480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894925">
      <w:bodyDiv w:val="1"/>
      <w:marLeft w:val="0"/>
      <w:marRight w:val="0"/>
      <w:marTop w:val="0"/>
      <w:marBottom w:val="0"/>
      <w:divBdr>
        <w:top w:val="none" w:sz="0" w:space="0" w:color="auto"/>
        <w:left w:val="none" w:sz="0" w:space="0" w:color="auto"/>
        <w:bottom w:val="none" w:sz="0" w:space="0" w:color="auto"/>
        <w:right w:val="none" w:sz="0" w:space="0" w:color="auto"/>
      </w:divBdr>
      <w:divsChild>
        <w:div w:id="890117274">
          <w:marLeft w:val="0"/>
          <w:marRight w:val="0"/>
          <w:marTop w:val="0"/>
          <w:marBottom w:val="0"/>
          <w:divBdr>
            <w:top w:val="none" w:sz="0" w:space="0" w:color="auto"/>
            <w:left w:val="none" w:sz="0" w:space="0" w:color="auto"/>
            <w:bottom w:val="none" w:sz="0" w:space="0" w:color="auto"/>
            <w:right w:val="none" w:sz="0" w:space="0" w:color="auto"/>
          </w:divBdr>
          <w:divsChild>
            <w:div w:id="1905681620">
              <w:marLeft w:val="0"/>
              <w:marRight w:val="0"/>
              <w:marTop w:val="0"/>
              <w:marBottom w:val="0"/>
              <w:divBdr>
                <w:top w:val="none" w:sz="0" w:space="0" w:color="auto"/>
                <w:left w:val="none" w:sz="0" w:space="0" w:color="auto"/>
                <w:bottom w:val="none" w:sz="0" w:space="0" w:color="auto"/>
                <w:right w:val="none" w:sz="0" w:space="0" w:color="auto"/>
              </w:divBdr>
              <w:divsChild>
                <w:div w:id="157309124">
                  <w:marLeft w:val="0"/>
                  <w:marRight w:val="0"/>
                  <w:marTop w:val="0"/>
                  <w:marBottom w:val="0"/>
                  <w:divBdr>
                    <w:top w:val="none" w:sz="0" w:space="0" w:color="auto"/>
                    <w:left w:val="none" w:sz="0" w:space="0" w:color="auto"/>
                    <w:bottom w:val="none" w:sz="0" w:space="0" w:color="auto"/>
                    <w:right w:val="none" w:sz="0" w:space="0" w:color="auto"/>
                  </w:divBdr>
                  <w:divsChild>
                    <w:div w:id="1481770862">
                      <w:marLeft w:val="0"/>
                      <w:marRight w:val="0"/>
                      <w:marTop w:val="0"/>
                      <w:marBottom w:val="0"/>
                      <w:divBdr>
                        <w:top w:val="none" w:sz="0" w:space="0" w:color="auto"/>
                        <w:left w:val="none" w:sz="0" w:space="0" w:color="auto"/>
                        <w:bottom w:val="none" w:sz="0" w:space="0" w:color="auto"/>
                        <w:right w:val="none" w:sz="0" w:space="0" w:color="auto"/>
                      </w:divBdr>
                      <w:divsChild>
                        <w:div w:id="1841696271">
                          <w:marLeft w:val="0"/>
                          <w:marRight w:val="0"/>
                          <w:marTop w:val="0"/>
                          <w:marBottom w:val="0"/>
                          <w:divBdr>
                            <w:top w:val="none" w:sz="0" w:space="0" w:color="auto"/>
                            <w:left w:val="none" w:sz="0" w:space="0" w:color="auto"/>
                            <w:bottom w:val="none" w:sz="0" w:space="0" w:color="auto"/>
                            <w:right w:val="none" w:sz="0" w:space="0" w:color="auto"/>
                          </w:divBdr>
                          <w:divsChild>
                            <w:div w:id="916790527">
                              <w:marLeft w:val="0"/>
                              <w:marRight w:val="0"/>
                              <w:marTop w:val="0"/>
                              <w:marBottom w:val="0"/>
                              <w:divBdr>
                                <w:top w:val="none" w:sz="0" w:space="0" w:color="auto"/>
                                <w:left w:val="none" w:sz="0" w:space="0" w:color="auto"/>
                                <w:bottom w:val="none" w:sz="0" w:space="0" w:color="auto"/>
                                <w:right w:val="none" w:sz="0" w:space="0" w:color="auto"/>
                              </w:divBdr>
                              <w:divsChild>
                                <w:div w:id="265582051">
                                  <w:marLeft w:val="0"/>
                                  <w:marRight w:val="0"/>
                                  <w:marTop w:val="0"/>
                                  <w:marBottom w:val="0"/>
                                  <w:divBdr>
                                    <w:top w:val="none" w:sz="0" w:space="0" w:color="auto"/>
                                    <w:left w:val="none" w:sz="0" w:space="0" w:color="auto"/>
                                    <w:bottom w:val="none" w:sz="0" w:space="0" w:color="auto"/>
                                    <w:right w:val="none" w:sz="0" w:space="0" w:color="auto"/>
                                  </w:divBdr>
                                  <w:divsChild>
                                    <w:div w:id="2094692321">
                                      <w:marLeft w:val="0"/>
                                      <w:marRight w:val="0"/>
                                      <w:marTop w:val="0"/>
                                      <w:marBottom w:val="0"/>
                                      <w:divBdr>
                                        <w:top w:val="none" w:sz="0" w:space="0" w:color="auto"/>
                                        <w:left w:val="none" w:sz="0" w:space="0" w:color="auto"/>
                                        <w:bottom w:val="none" w:sz="0" w:space="0" w:color="auto"/>
                                        <w:right w:val="none" w:sz="0" w:space="0" w:color="auto"/>
                                      </w:divBdr>
                                      <w:divsChild>
                                        <w:div w:id="1193885704">
                                          <w:marLeft w:val="0"/>
                                          <w:marRight w:val="0"/>
                                          <w:marTop w:val="0"/>
                                          <w:marBottom w:val="0"/>
                                          <w:divBdr>
                                            <w:top w:val="none" w:sz="0" w:space="0" w:color="auto"/>
                                            <w:left w:val="none" w:sz="0" w:space="0" w:color="auto"/>
                                            <w:bottom w:val="none" w:sz="0" w:space="0" w:color="auto"/>
                                            <w:right w:val="none" w:sz="0" w:space="0" w:color="auto"/>
                                          </w:divBdr>
                                          <w:divsChild>
                                            <w:div w:id="690762935">
                                              <w:marLeft w:val="0"/>
                                              <w:marRight w:val="0"/>
                                              <w:marTop w:val="0"/>
                                              <w:marBottom w:val="0"/>
                                              <w:divBdr>
                                                <w:top w:val="none" w:sz="0" w:space="0" w:color="auto"/>
                                                <w:left w:val="none" w:sz="0" w:space="0" w:color="auto"/>
                                                <w:bottom w:val="none" w:sz="0" w:space="0" w:color="auto"/>
                                                <w:right w:val="none" w:sz="0" w:space="0" w:color="auto"/>
                                              </w:divBdr>
                                              <w:divsChild>
                                                <w:div w:id="1067262259">
                                                  <w:marLeft w:val="0"/>
                                                  <w:marRight w:val="0"/>
                                                  <w:marTop w:val="0"/>
                                                  <w:marBottom w:val="0"/>
                                                  <w:divBdr>
                                                    <w:top w:val="none" w:sz="0" w:space="0" w:color="auto"/>
                                                    <w:left w:val="none" w:sz="0" w:space="0" w:color="auto"/>
                                                    <w:bottom w:val="none" w:sz="0" w:space="0" w:color="auto"/>
                                                    <w:right w:val="none" w:sz="0" w:space="0" w:color="auto"/>
                                                  </w:divBdr>
                                                  <w:divsChild>
                                                    <w:div w:id="924804018">
                                                      <w:marLeft w:val="0"/>
                                                      <w:marRight w:val="0"/>
                                                      <w:marTop w:val="0"/>
                                                      <w:marBottom w:val="0"/>
                                                      <w:divBdr>
                                                        <w:top w:val="none" w:sz="0" w:space="0" w:color="auto"/>
                                                        <w:left w:val="none" w:sz="0" w:space="0" w:color="auto"/>
                                                        <w:bottom w:val="none" w:sz="0" w:space="0" w:color="auto"/>
                                                        <w:right w:val="none" w:sz="0" w:space="0" w:color="auto"/>
                                                      </w:divBdr>
                                                      <w:divsChild>
                                                        <w:div w:id="530069449">
                                                          <w:marLeft w:val="0"/>
                                                          <w:marRight w:val="0"/>
                                                          <w:marTop w:val="0"/>
                                                          <w:marBottom w:val="0"/>
                                                          <w:divBdr>
                                                            <w:top w:val="none" w:sz="0" w:space="0" w:color="auto"/>
                                                            <w:left w:val="none" w:sz="0" w:space="0" w:color="auto"/>
                                                            <w:bottom w:val="none" w:sz="0" w:space="0" w:color="auto"/>
                                                            <w:right w:val="none" w:sz="0" w:space="0" w:color="auto"/>
                                                          </w:divBdr>
                                                          <w:divsChild>
                                                            <w:div w:id="800075763">
                                                              <w:marLeft w:val="0"/>
                                                              <w:marRight w:val="0"/>
                                                              <w:marTop w:val="0"/>
                                                              <w:marBottom w:val="0"/>
                                                              <w:divBdr>
                                                                <w:top w:val="none" w:sz="0" w:space="0" w:color="auto"/>
                                                                <w:left w:val="none" w:sz="0" w:space="0" w:color="auto"/>
                                                                <w:bottom w:val="none" w:sz="0" w:space="0" w:color="auto"/>
                                                                <w:right w:val="none" w:sz="0" w:space="0" w:color="auto"/>
                                                              </w:divBdr>
                                                              <w:divsChild>
                                                                <w:div w:id="981691454">
                                                                  <w:marLeft w:val="0"/>
                                                                  <w:marRight w:val="0"/>
                                                                  <w:marTop w:val="0"/>
                                                                  <w:marBottom w:val="0"/>
                                                                  <w:divBdr>
                                                                    <w:top w:val="none" w:sz="0" w:space="0" w:color="auto"/>
                                                                    <w:left w:val="none" w:sz="0" w:space="0" w:color="auto"/>
                                                                    <w:bottom w:val="none" w:sz="0" w:space="0" w:color="auto"/>
                                                                    <w:right w:val="none" w:sz="0" w:space="0" w:color="auto"/>
                                                                  </w:divBdr>
                                                                  <w:divsChild>
                                                                    <w:div w:id="1374378969">
                                                                      <w:marLeft w:val="0"/>
                                                                      <w:marRight w:val="0"/>
                                                                      <w:marTop w:val="0"/>
                                                                      <w:marBottom w:val="0"/>
                                                                      <w:divBdr>
                                                                        <w:top w:val="none" w:sz="0" w:space="0" w:color="auto"/>
                                                                        <w:left w:val="none" w:sz="0" w:space="0" w:color="auto"/>
                                                                        <w:bottom w:val="none" w:sz="0" w:space="0" w:color="auto"/>
                                                                        <w:right w:val="none" w:sz="0" w:space="0" w:color="auto"/>
                                                                      </w:divBdr>
                                                                      <w:divsChild>
                                                                        <w:div w:id="1273324343">
                                                                          <w:marLeft w:val="0"/>
                                                                          <w:marRight w:val="0"/>
                                                                          <w:marTop w:val="0"/>
                                                                          <w:marBottom w:val="0"/>
                                                                          <w:divBdr>
                                                                            <w:top w:val="none" w:sz="0" w:space="0" w:color="auto"/>
                                                                            <w:left w:val="none" w:sz="0" w:space="0" w:color="auto"/>
                                                                            <w:bottom w:val="none" w:sz="0" w:space="0" w:color="auto"/>
                                                                            <w:right w:val="none" w:sz="0" w:space="0" w:color="auto"/>
                                                                          </w:divBdr>
                                                                          <w:divsChild>
                                                                            <w:div w:id="1400133136">
                                                                              <w:marLeft w:val="0"/>
                                                                              <w:marRight w:val="0"/>
                                                                              <w:marTop w:val="0"/>
                                                                              <w:marBottom w:val="0"/>
                                                                              <w:divBdr>
                                                                                <w:top w:val="none" w:sz="0" w:space="0" w:color="auto"/>
                                                                                <w:left w:val="none" w:sz="0" w:space="0" w:color="auto"/>
                                                                                <w:bottom w:val="none" w:sz="0" w:space="0" w:color="auto"/>
                                                                                <w:right w:val="none" w:sz="0" w:space="0" w:color="auto"/>
                                                                              </w:divBdr>
                                                                              <w:divsChild>
                                                                                <w:div w:id="1248461372">
                                                                                  <w:marLeft w:val="0"/>
                                                                                  <w:marRight w:val="0"/>
                                                                                  <w:marTop w:val="0"/>
                                                                                  <w:marBottom w:val="0"/>
                                                                                  <w:divBdr>
                                                                                    <w:top w:val="none" w:sz="0" w:space="0" w:color="auto"/>
                                                                                    <w:left w:val="none" w:sz="0" w:space="0" w:color="auto"/>
                                                                                    <w:bottom w:val="none" w:sz="0" w:space="0" w:color="auto"/>
                                                                                    <w:right w:val="none" w:sz="0" w:space="0" w:color="auto"/>
                                                                                  </w:divBdr>
                                                                                  <w:divsChild>
                                                                                    <w:div w:id="477188312">
                                                                                      <w:marLeft w:val="0"/>
                                                                                      <w:marRight w:val="0"/>
                                                                                      <w:marTop w:val="0"/>
                                                                                      <w:marBottom w:val="0"/>
                                                                                      <w:divBdr>
                                                                                        <w:top w:val="none" w:sz="0" w:space="0" w:color="auto"/>
                                                                                        <w:left w:val="none" w:sz="0" w:space="0" w:color="auto"/>
                                                                                        <w:bottom w:val="none" w:sz="0" w:space="0" w:color="auto"/>
                                                                                        <w:right w:val="none" w:sz="0" w:space="0" w:color="auto"/>
                                                                                      </w:divBdr>
                                                                                      <w:divsChild>
                                                                                        <w:div w:id="590044474">
                                                                                          <w:marLeft w:val="0"/>
                                                                                          <w:marRight w:val="0"/>
                                                                                          <w:marTop w:val="0"/>
                                                                                          <w:marBottom w:val="0"/>
                                                                                          <w:divBdr>
                                                                                            <w:top w:val="none" w:sz="0" w:space="0" w:color="auto"/>
                                                                                            <w:left w:val="none" w:sz="0" w:space="0" w:color="auto"/>
                                                                                            <w:bottom w:val="none" w:sz="0" w:space="0" w:color="auto"/>
                                                                                            <w:right w:val="none" w:sz="0" w:space="0" w:color="auto"/>
                                                                                          </w:divBdr>
                                                                                          <w:divsChild>
                                                                                            <w:div w:id="1623804660">
                                                                                              <w:marLeft w:val="0"/>
                                                                                              <w:marRight w:val="0"/>
                                                                                              <w:marTop w:val="0"/>
                                                                                              <w:marBottom w:val="0"/>
                                                                                              <w:divBdr>
                                                                                                <w:top w:val="none" w:sz="0" w:space="0" w:color="auto"/>
                                                                                                <w:left w:val="none" w:sz="0" w:space="0" w:color="auto"/>
                                                                                                <w:bottom w:val="none" w:sz="0" w:space="0" w:color="auto"/>
                                                                                                <w:right w:val="none" w:sz="0" w:space="0" w:color="auto"/>
                                                                                              </w:divBdr>
                                                                                              <w:divsChild>
                                                                                                <w:div w:id="109055970">
                                                                                                  <w:marLeft w:val="0"/>
                                                                                                  <w:marRight w:val="0"/>
                                                                                                  <w:marTop w:val="0"/>
                                                                                                  <w:marBottom w:val="0"/>
                                                                                                  <w:divBdr>
                                                                                                    <w:top w:val="none" w:sz="0" w:space="0" w:color="auto"/>
                                                                                                    <w:left w:val="none" w:sz="0" w:space="0" w:color="auto"/>
                                                                                                    <w:bottom w:val="none" w:sz="0" w:space="0" w:color="auto"/>
                                                                                                    <w:right w:val="none" w:sz="0" w:space="0" w:color="auto"/>
                                                                                                  </w:divBdr>
                                                                                                  <w:divsChild>
                                                                                                    <w:div w:id="1359891905">
                                                                                                      <w:marLeft w:val="0"/>
                                                                                                      <w:marRight w:val="0"/>
                                                                                                      <w:marTop w:val="0"/>
                                                                                                      <w:marBottom w:val="0"/>
                                                                                                      <w:divBdr>
                                                                                                        <w:top w:val="none" w:sz="0" w:space="0" w:color="auto"/>
                                                                                                        <w:left w:val="none" w:sz="0" w:space="0" w:color="auto"/>
                                                                                                        <w:bottom w:val="none" w:sz="0" w:space="0" w:color="auto"/>
                                                                                                        <w:right w:val="none" w:sz="0" w:space="0" w:color="auto"/>
                                                                                                      </w:divBdr>
                                                                                                      <w:divsChild>
                                                                                                        <w:div w:id="1304390252">
                                                                                                          <w:marLeft w:val="0"/>
                                                                                                          <w:marRight w:val="0"/>
                                                                                                          <w:marTop w:val="0"/>
                                                                                                          <w:marBottom w:val="0"/>
                                                                                                          <w:divBdr>
                                                                                                            <w:top w:val="none" w:sz="0" w:space="0" w:color="auto"/>
                                                                                                            <w:left w:val="none" w:sz="0" w:space="0" w:color="auto"/>
                                                                                                            <w:bottom w:val="none" w:sz="0" w:space="0" w:color="auto"/>
                                                                                                            <w:right w:val="none" w:sz="0" w:space="0" w:color="auto"/>
                                                                                                          </w:divBdr>
                                                                                                          <w:divsChild>
                                                                                                            <w:div w:id="1093941734">
                                                                                                              <w:marLeft w:val="0"/>
                                                                                                              <w:marRight w:val="0"/>
                                                                                                              <w:marTop w:val="0"/>
                                                                                                              <w:marBottom w:val="0"/>
                                                                                                              <w:divBdr>
                                                                                                                <w:top w:val="none" w:sz="0" w:space="0" w:color="auto"/>
                                                                                                                <w:left w:val="none" w:sz="0" w:space="0" w:color="auto"/>
                                                                                                                <w:bottom w:val="none" w:sz="0" w:space="0" w:color="auto"/>
                                                                                                                <w:right w:val="none" w:sz="0" w:space="0" w:color="auto"/>
                                                                                                              </w:divBdr>
                                                                                                              <w:divsChild>
                                                                                                                <w:div w:id="1519348131">
                                                                                                                  <w:marLeft w:val="0"/>
                                                                                                                  <w:marRight w:val="0"/>
                                                                                                                  <w:marTop w:val="0"/>
                                                                                                                  <w:marBottom w:val="0"/>
                                                                                                                  <w:divBdr>
                                                                                                                    <w:top w:val="none" w:sz="0" w:space="0" w:color="auto"/>
                                                                                                                    <w:left w:val="none" w:sz="0" w:space="0" w:color="auto"/>
                                                                                                                    <w:bottom w:val="none" w:sz="0" w:space="0" w:color="auto"/>
                                                                                                                    <w:right w:val="none" w:sz="0" w:space="0" w:color="auto"/>
                                                                                                                  </w:divBdr>
                                                                                                                  <w:divsChild>
                                                                                                                    <w:div w:id="227955560">
                                                                                                                      <w:marLeft w:val="0"/>
                                                                                                                      <w:marRight w:val="0"/>
                                                                                                                      <w:marTop w:val="0"/>
                                                                                                                      <w:marBottom w:val="0"/>
                                                                                                                      <w:divBdr>
                                                                                                                        <w:top w:val="none" w:sz="0" w:space="0" w:color="auto"/>
                                                                                                                        <w:left w:val="none" w:sz="0" w:space="0" w:color="auto"/>
                                                                                                                        <w:bottom w:val="none" w:sz="0" w:space="0" w:color="auto"/>
                                                                                                                        <w:right w:val="none" w:sz="0" w:space="0" w:color="auto"/>
                                                                                                                      </w:divBdr>
                                                                                                                      <w:divsChild>
                                                                                                                        <w:div w:id="1780023757">
                                                                                                                          <w:marLeft w:val="0"/>
                                                                                                                          <w:marRight w:val="0"/>
                                                                                                                          <w:marTop w:val="0"/>
                                                                                                                          <w:marBottom w:val="0"/>
                                                                                                                          <w:divBdr>
                                                                                                                            <w:top w:val="none" w:sz="0" w:space="0" w:color="auto"/>
                                                                                                                            <w:left w:val="none" w:sz="0" w:space="0" w:color="auto"/>
                                                                                                                            <w:bottom w:val="none" w:sz="0" w:space="0" w:color="auto"/>
                                                                                                                            <w:right w:val="none" w:sz="0" w:space="0" w:color="auto"/>
                                                                                                                          </w:divBdr>
                                                                                                                          <w:divsChild>
                                                                                                                            <w:div w:id="854852227">
                                                                                                                              <w:marLeft w:val="0"/>
                                                                                                                              <w:marRight w:val="0"/>
                                                                                                                              <w:marTop w:val="0"/>
                                                                                                                              <w:marBottom w:val="0"/>
                                                                                                                              <w:divBdr>
                                                                                                                                <w:top w:val="none" w:sz="0" w:space="0" w:color="auto"/>
                                                                                                                                <w:left w:val="none" w:sz="0" w:space="0" w:color="auto"/>
                                                                                                                                <w:bottom w:val="none" w:sz="0" w:space="0" w:color="auto"/>
                                                                                                                                <w:right w:val="none" w:sz="0" w:space="0" w:color="auto"/>
                                                                                                                              </w:divBdr>
                                                                                                                              <w:divsChild>
                                                                                                                                <w:div w:id="1054692129">
                                                                                                                                  <w:marLeft w:val="0"/>
                                                                                                                                  <w:marRight w:val="0"/>
                                                                                                                                  <w:marTop w:val="0"/>
                                                                                                                                  <w:marBottom w:val="0"/>
                                                                                                                                  <w:divBdr>
                                                                                                                                    <w:top w:val="none" w:sz="0" w:space="0" w:color="auto"/>
                                                                                                                                    <w:left w:val="none" w:sz="0" w:space="0" w:color="auto"/>
                                                                                                                                    <w:bottom w:val="none" w:sz="0" w:space="0" w:color="auto"/>
                                                                                                                                    <w:right w:val="none" w:sz="0" w:space="0" w:color="auto"/>
                                                                                                                                  </w:divBdr>
                                                                                                                                  <w:divsChild>
                                                                                                                                    <w:div w:id="203118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636945">
                                                                                      <w:marLeft w:val="0"/>
                                                                                      <w:marRight w:val="0"/>
                                                                                      <w:marTop w:val="0"/>
                                                                                      <w:marBottom w:val="0"/>
                                                                                      <w:divBdr>
                                                                                        <w:top w:val="none" w:sz="0" w:space="0" w:color="auto"/>
                                                                                        <w:left w:val="none" w:sz="0" w:space="0" w:color="auto"/>
                                                                                        <w:bottom w:val="none" w:sz="0" w:space="0" w:color="auto"/>
                                                                                        <w:right w:val="none" w:sz="0" w:space="0" w:color="auto"/>
                                                                                      </w:divBdr>
                                                                                      <w:divsChild>
                                                                                        <w:div w:id="357892888">
                                                                                          <w:marLeft w:val="0"/>
                                                                                          <w:marRight w:val="0"/>
                                                                                          <w:marTop w:val="0"/>
                                                                                          <w:marBottom w:val="0"/>
                                                                                          <w:divBdr>
                                                                                            <w:top w:val="none" w:sz="0" w:space="0" w:color="auto"/>
                                                                                            <w:left w:val="none" w:sz="0" w:space="0" w:color="auto"/>
                                                                                            <w:bottom w:val="none" w:sz="0" w:space="0" w:color="auto"/>
                                                                                            <w:right w:val="none" w:sz="0" w:space="0" w:color="auto"/>
                                                                                          </w:divBdr>
                                                                                          <w:divsChild>
                                                                                            <w:div w:id="1750619836">
                                                                                              <w:marLeft w:val="0"/>
                                                                                              <w:marRight w:val="0"/>
                                                                                              <w:marTop w:val="0"/>
                                                                                              <w:marBottom w:val="0"/>
                                                                                              <w:divBdr>
                                                                                                <w:top w:val="none" w:sz="0" w:space="0" w:color="auto"/>
                                                                                                <w:left w:val="none" w:sz="0" w:space="0" w:color="auto"/>
                                                                                                <w:bottom w:val="none" w:sz="0" w:space="0" w:color="auto"/>
                                                                                                <w:right w:val="none" w:sz="0" w:space="0" w:color="auto"/>
                                                                                              </w:divBdr>
                                                                                              <w:divsChild>
                                                                                                <w:div w:id="1542398691">
                                                                                                  <w:marLeft w:val="0"/>
                                                                                                  <w:marRight w:val="0"/>
                                                                                                  <w:marTop w:val="0"/>
                                                                                                  <w:marBottom w:val="0"/>
                                                                                                  <w:divBdr>
                                                                                                    <w:top w:val="none" w:sz="0" w:space="0" w:color="auto"/>
                                                                                                    <w:left w:val="none" w:sz="0" w:space="0" w:color="auto"/>
                                                                                                    <w:bottom w:val="none" w:sz="0" w:space="0" w:color="auto"/>
                                                                                                    <w:right w:val="none" w:sz="0" w:space="0" w:color="auto"/>
                                                                                                  </w:divBdr>
                                                                                                  <w:divsChild>
                                                                                                    <w:div w:id="1469318387">
                                                                                                      <w:marLeft w:val="0"/>
                                                                                                      <w:marRight w:val="0"/>
                                                                                                      <w:marTop w:val="0"/>
                                                                                                      <w:marBottom w:val="0"/>
                                                                                                      <w:divBdr>
                                                                                                        <w:top w:val="none" w:sz="0" w:space="0" w:color="auto"/>
                                                                                                        <w:left w:val="none" w:sz="0" w:space="0" w:color="auto"/>
                                                                                                        <w:bottom w:val="none" w:sz="0" w:space="0" w:color="auto"/>
                                                                                                        <w:right w:val="none" w:sz="0" w:space="0" w:color="auto"/>
                                                                                                      </w:divBdr>
                                                                                                      <w:divsChild>
                                                                                                        <w:div w:id="140733303">
                                                                                                          <w:marLeft w:val="0"/>
                                                                                                          <w:marRight w:val="0"/>
                                                                                                          <w:marTop w:val="0"/>
                                                                                                          <w:marBottom w:val="0"/>
                                                                                                          <w:divBdr>
                                                                                                            <w:top w:val="none" w:sz="0" w:space="0" w:color="auto"/>
                                                                                                            <w:left w:val="none" w:sz="0" w:space="0" w:color="auto"/>
                                                                                                            <w:bottom w:val="none" w:sz="0" w:space="0" w:color="auto"/>
                                                                                                            <w:right w:val="none" w:sz="0" w:space="0" w:color="auto"/>
                                                                                                          </w:divBdr>
                                                                                                          <w:divsChild>
                                                                                                            <w:div w:id="1762985624">
                                                                                                              <w:marLeft w:val="0"/>
                                                                                                              <w:marRight w:val="0"/>
                                                                                                              <w:marTop w:val="0"/>
                                                                                                              <w:marBottom w:val="0"/>
                                                                                                              <w:divBdr>
                                                                                                                <w:top w:val="none" w:sz="0" w:space="0" w:color="auto"/>
                                                                                                                <w:left w:val="none" w:sz="0" w:space="0" w:color="auto"/>
                                                                                                                <w:bottom w:val="none" w:sz="0" w:space="0" w:color="auto"/>
                                                                                                                <w:right w:val="none" w:sz="0" w:space="0" w:color="auto"/>
                                                                                                              </w:divBdr>
                                                                                                              <w:divsChild>
                                                                                                                <w:div w:id="542450960">
                                                                                                                  <w:marLeft w:val="0"/>
                                                                                                                  <w:marRight w:val="0"/>
                                                                                                                  <w:marTop w:val="0"/>
                                                                                                                  <w:marBottom w:val="0"/>
                                                                                                                  <w:divBdr>
                                                                                                                    <w:top w:val="none" w:sz="0" w:space="0" w:color="auto"/>
                                                                                                                    <w:left w:val="none" w:sz="0" w:space="0" w:color="auto"/>
                                                                                                                    <w:bottom w:val="none" w:sz="0" w:space="0" w:color="auto"/>
                                                                                                                    <w:right w:val="none" w:sz="0" w:space="0" w:color="auto"/>
                                                                                                                  </w:divBdr>
                                                                                                                  <w:divsChild>
                                                                                                                    <w:div w:id="1245869966">
                                                                                                                      <w:marLeft w:val="0"/>
                                                                                                                      <w:marRight w:val="0"/>
                                                                                                                      <w:marTop w:val="0"/>
                                                                                                                      <w:marBottom w:val="0"/>
                                                                                                                      <w:divBdr>
                                                                                                                        <w:top w:val="none" w:sz="0" w:space="0" w:color="auto"/>
                                                                                                                        <w:left w:val="none" w:sz="0" w:space="0" w:color="auto"/>
                                                                                                                        <w:bottom w:val="none" w:sz="0" w:space="0" w:color="auto"/>
                                                                                                                        <w:right w:val="none" w:sz="0" w:space="0" w:color="auto"/>
                                                                                                                      </w:divBdr>
                                                                                                                      <w:divsChild>
                                                                                                                        <w:div w:id="2085911215">
                                                                                                                          <w:marLeft w:val="0"/>
                                                                                                                          <w:marRight w:val="0"/>
                                                                                                                          <w:marTop w:val="0"/>
                                                                                                                          <w:marBottom w:val="0"/>
                                                                                                                          <w:divBdr>
                                                                                                                            <w:top w:val="none" w:sz="0" w:space="0" w:color="auto"/>
                                                                                                                            <w:left w:val="none" w:sz="0" w:space="0" w:color="auto"/>
                                                                                                                            <w:bottom w:val="none" w:sz="0" w:space="0" w:color="auto"/>
                                                                                                                            <w:right w:val="none" w:sz="0" w:space="0" w:color="auto"/>
                                                                                                                          </w:divBdr>
                                                                                                                          <w:divsChild>
                                                                                                                            <w:div w:id="545798942">
                                                                                                                              <w:marLeft w:val="0"/>
                                                                                                                              <w:marRight w:val="0"/>
                                                                                                                              <w:marTop w:val="0"/>
                                                                                                                              <w:marBottom w:val="0"/>
                                                                                                                              <w:divBdr>
                                                                                                                                <w:top w:val="none" w:sz="0" w:space="0" w:color="auto"/>
                                                                                                                                <w:left w:val="none" w:sz="0" w:space="0" w:color="auto"/>
                                                                                                                                <w:bottom w:val="none" w:sz="0" w:space="0" w:color="auto"/>
                                                                                                                                <w:right w:val="none" w:sz="0" w:space="0" w:color="auto"/>
                                                                                                                              </w:divBdr>
                                                                                                                              <w:divsChild>
                                                                                                                                <w:div w:id="1024552148">
                                                                                                                                  <w:marLeft w:val="0"/>
                                                                                                                                  <w:marRight w:val="0"/>
                                                                                                                                  <w:marTop w:val="0"/>
                                                                                                                                  <w:marBottom w:val="0"/>
                                                                                                                                  <w:divBdr>
                                                                                                                                    <w:top w:val="none" w:sz="0" w:space="0" w:color="auto"/>
                                                                                                                                    <w:left w:val="none" w:sz="0" w:space="0" w:color="auto"/>
                                                                                                                                    <w:bottom w:val="none" w:sz="0" w:space="0" w:color="auto"/>
                                                                                                                                    <w:right w:val="none" w:sz="0" w:space="0" w:color="auto"/>
                                                                                                                                  </w:divBdr>
                                                                                                                                  <w:divsChild>
                                                                                                                                    <w:div w:id="918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242478">
                                                                                      <w:marLeft w:val="0"/>
                                                                                      <w:marRight w:val="0"/>
                                                                                      <w:marTop w:val="0"/>
                                                                                      <w:marBottom w:val="0"/>
                                                                                      <w:divBdr>
                                                                                        <w:top w:val="none" w:sz="0" w:space="0" w:color="auto"/>
                                                                                        <w:left w:val="none" w:sz="0" w:space="0" w:color="auto"/>
                                                                                        <w:bottom w:val="none" w:sz="0" w:space="0" w:color="auto"/>
                                                                                        <w:right w:val="none" w:sz="0" w:space="0" w:color="auto"/>
                                                                                      </w:divBdr>
                                                                                      <w:divsChild>
                                                                                        <w:div w:id="1488520742">
                                                                                          <w:marLeft w:val="0"/>
                                                                                          <w:marRight w:val="0"/>
                                                                                          <w:marTop w:val="0"/>
                                                                                          <w:marBottom w:val="0"/>
                                                                                          <w:divBdr>
                                                                                            <w:top w:val="none" w:sz="0" w:space="0" w:color="auto"/>
                                                                                            <w:left w:val="none" w:sz="0" w:space="0" w:color="auto"/>
                                                                                            <w:bottom w:val="none" w:sz="0" w:space="0" w:color="auto"/>
                                                                                            <w:right w:val="none" w:sz="0" w:space="0" w:color="auto"/>
                                                                                          </w:divBdr>
                                                                                          <w:divsChild>
                                                                                            <w:div w:id="1795246087">
                                                                                              <w:marLeft w:val="0"/>
                                                                                              <w:marRight w:val="0"/>
                                                                                              <w:marTop w:val="0"/>
                                                                                              <w:marBottom w:val="0"/>
                                                                                              <w:divBdr>
                                                                                                <w:top w:val="none" w:sz="0" w:space="0" w:color="auto"/>
                                                                                                <w:left w:val="none" w:sz="0" w:space="0" w:color="auto"/>
                                                                                                <w:bottom w:val="none" w:sz="0" w:space="0" w:color="auto"/>
                                                                                                <w:right w:val="none" w:sz="0" w:space="0" w:color="auto"/>
                                                                                              </w:divBdr>
                                                                                              <w:divsChild>
                                                                                                <w:div w:id="1906909019">
                                                                                                  <w:marLeft w:val="0"/>
                                                                                                  <w:marRight w:val="0"/>
                                                                                                  <w:marTop w:val="0"/>
                                                                                                  <w:marBottom w:val="0"/>
                                                                                                  <w:divBdr>
                                                                                                    <w:top w:val="none" w:sz="0" w:space="0" w:color="auto"/>
                                                                                                    <w:left w:val="none" w:sz="0" w:space="0" w:color="auto"/>
                                                                                                    <w:bottom w:val="none" w:sz="0" w:space="0" w:color="auto"/>
                                                                                                    <w:right w:val="none" w:sz="0" w:space="0" w:color="auto"/>
                                                                                                  </w:divBdr>
                                                                                                  <w:divsChild>
                                                                                                    <w:div w:id="458761695">
                                                                                                      <w:marLeft w:val="0"/>
                                                                                                      <w:marRight w:val="0"/>
                                                                                                      <w:marTop w:val="0"/>
                                                                                                      <w:marBottom w:val="0"/>
                                                                                                      <w:divBdr>
                                                                                                        <w:top w:val="none" w:sz="0" w:space="0" w:color="auto"/>
                                                                                                        <w:left w:val="none" w:sz="0" w:space="0" w:color="auto"/>
                                                                                                        <w:bottom w:val="none" w:sz="0" w:space="0" w:color="auto"/>
                                                                                                        <w:right w:val="none" w:sz="0" w:space="0" w:color="auto"/>
                                                                                                      </w:divBdr>
                                                                                                      <w:divsChild>
                                                                                                        <w:div w:id="1248273291">
                                                                                                          <w:marLeft w:val="0"/>
                                                                                                          <w:marRight w:val="0"/>
                                                                                                          <w:marTop w:val="0"/>
                                                                                                          <w:marBottom w:val="0"/>
                                                                                                          <w:divBdr>
                                                                                                            <w:top w:val="none" w:sz="0" w:space="0" w:color="auto"/>
                                                                                                            <w:left w:val="none" w:sz="0" w:space="0" w:color="auto"/>
                                                                                                            <w:bottom w:val="none" w:sz="0" w:space="0" w:color="auto"/>
                                                                                                            <w:right w:val="none" w:sz="0" w:space="0" w:color="auto"/>
                                                                                                          </w:divBdr>
                                                                                                          <w:divsChild>
                                                                                                            <w:div w:id="1778255064">
                                                                                                              <w:marLeft w:val="0"/>
                                                                                                              <w:marRight w:val="0"/>
                                                                                                              <w:marTop w:val="0"/>
                                                                                                              <w:marBottom w:val="0"/>
                                                                                                              <w:divBdr>
                                                                                                                <w:top w:val="none" w:sz="0" w:space="0" w:color="auto"/>
                                                                                                                <w:left w:val="none" w:sz="0" w:space="0" w:color="auto"/>
                                                                                                                <w:bottom w:val="none" w:sz="0" w:space="0" w:color="auto"/>
                                                                                                                <w:right w:val="none" w:sz="0" w:space="0" w:color="auto"/>
                                                                                                              </w:divBdr>
                                                                                                              <w:divsChild>
                                                                                                                <w:div w:id="517931941">
                                                                                                                  <w:marLeft w:val="0"/>
                                                                                                                  <w:marRight w:val="0"/>
                                                                                                                  <w:marTop w:val="0"/>
                                                                                                                  <w:marBottom w:val="0"/>
                                                                                                                  <w:divBdr>
                                                                                                                    <w:top w:val="none" w:sz="0" w:space="0" w:color="auto"/>
                                                                                                                    <w:left w:val="none" w:sz="0" w:space="0" w:color="auto"/>
                                                                                                                    <w:bottom w:val="none" w:sz="0" w:space="0" w:color="auto"/>
                                                                                                                    <w:right w:val="none" w:sz="0" w:space="0" w:color="auto"/>
                                                                                                                  </w:divBdr>
                                                                                                                  <w:divsChild>
                                                                                                                    <w:div w:id="467020096">
                                                                                                                      <w:marLeft w:val="0"/>
                                                                                                                      <w:marRight w:val="0"/>
                                                                                                                      <w:marTop w:val="0"/>
                                                                                                                      <w:marBottom w:val="0"/>
                                                                                                                      <w:divBdr>
                                                                                                                        <w:top w:val="none" w:sz="0" w:space="0" w:color="auto"/>
                                                                                                                        <w:left w:val="none" w:sz="0" w:space="0" w:color="auto"/>
                                                                                                                        <w:bottom w:val="none" w:sz="0" w:space="0" w:color="auto"/>
                                                                                                                        <w:right w:val="none" w:sz="0" w:space="0" w:color="auto"/>
                                                                                                                      </w:divBdr>
                                                                                                                      <w:divsChild>
                                                                                                                        <w:div w:id="843134260">
                                                                                                                          <w:marLeft w:val="0"/>
                                                                                                                          <w:marRight w:val="0"/>
                                                                                                                          <w:marTop w:val="0"/>
                                                                                                                          <w:marBottom w:val="0"/>
                                                                                                                          <w:divBdr>
                                                                                                                            <w:top w:val="none" w:sz="0" w:space="0" w:color="auto"/>
                                                                                                                            <w:left w:val="none" w:sz="0" w:space="0" w:color="auto"/>
                                                                                                                            <w:bottom w:val="none" w:sz="0" w:space="0" w:color="auto"/>
                                                                                                                            <w:right w:val="none" w:sz="0" w:space="0" w:color="auto"/>
                                                                                                                          </w:divBdr>
                                                                                                                          <w:divsChild>
                                                                                                                            <w:div w:id="645936533">
                                                                                                                              <w:marLeft w:val="0"/>
                                                                                                                              <w:marRight w:val="0"/>
                                                                                                                              <w:marTop w:val="0"/>
                                                                                                                              <w:marBottom w:val="0"/>
                                                                                                                              <w:divBdr>
                                                                                                                                <w:top w:val="none" w:sz="0" w:space="0" w:color="auto"/>
                                                                                                                                <w:left w:val="none" w:sz="0" w:space="0" w:color="auto"/>
                                                                                                                                <w:bottom w:val="none" w:sz="0" w:space="0" w:color="auto"/>
                                                                                                                                <w:right w:val="none" w:sz="0" w:space="0" w:color="auto"/>
                                                                                                                              </w:divBdr>
                                                                                                                              <w:divsChild>
                                                                                                                                <w:div w:id="231889127">
                                                                                                                                  <w:marLeft w:val="0"/>
                                                                                                                                  <w:marRight w:val="0"/>
                                                                                                                                  <w:marTop w:val="0"/>
                                                                                                                                  <w:marBottom w:val="0"/>
                                                                                                                                  <w:divBdr>
                                                                                                                                    <w:top w:val="none" w:sz="0" w:space="0" w:color="auto"/>
                                                                                                                                    <w:left w:val="none" w:sz="0" w:space="0" w:color="auto"/>
                                                                                                                                    <w:bottom w:val="none" w:sz="0" w:space="0" w:color="auto"/>
                                                                                                                                    <w:right w:val="none" w:sz="0" w:space="0" w:color="auto"/>
                                                                                                                                  </w:divBdr>
                                                                                                                                  <w:divsChild>
                                                                                                                                    <w:div w:id="4422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63091">
                                                                                      <w:marLeft w:val="0"/>
                                                                                      <w:marRight w:val="0"/>
                                                                                      <w:marTop w:val="0"/>
                                                                                      <w:marBottom w:val="0"/>
                                                                                      <w:divBdr>
                                                                                        <w:top w:val="none" w:sz="0" w:space="0" w:color="auto"/>
                                                                                        <w:left w:val="none" w:sz="0" w:space="0" w:color="auto"/>
                                                                                        <w:bottom w:val="none" w:sz="0" w:space="0" w:color="auto"/>
                                                                                        <w:right w:val="none" w:sz="0" w:space="0" w:color="auto"/>
                                                                                      </w:divBdr>
                                                                                      <w:divsChild>
                                                                                        <w:div w:id="1938368634">
                                                                                          <w:marLeft w:val="0"/>
                                                                                          <w:marRight w:val="0"/>
                                                                                          <w:marTop w:val="0"/>
                                                                                          <w:marBottom w:val="0"/>
                                                                                          <w:divBdr>
                                                                                            <w:top w:val="none" w:sz="0" w:space="0" w:color="auto"/>
                                                                                            <w:left w:val="none" w:sz="0" w:space="0" w:color="auto"/>
                                                                                            <w:bottom w:val="none" w:sz="0" w:space="0" w:color="auto"/>
                                                                                            <w:right w:val="none" w:sz="0" w:space="0" w:color="auto"/>
                                                                                          </w:divBdr>
                                                                                          <w:divsChild>
                                                                                            <w:div w:id="1130127656">
                                                                                              <w:marLeft w:val="0"/>
                                                                                              <w:marRight w:val="0"/>
                                                                                              <w:marTop w:val="0"/>
                                                                                              <w:marBottom w:val="0"/>
                                                                                              <w:divBdr>
                                                                                                <w:top w:val="none" w:sz="0" w:space="0" w:color="auto"/>
                                                                                                <w:left w:val="none" w:sz="0" w:space="0" w:color="auto"/>
                                                                                                <w:bottom w:val="none" w:sz="0" w:space="0" w:color="auto"/>
                                                                                                <w:right w:val="none" w:sz="0" w:space="0" w:color="auto"/>
                                                                                              </w:divBdr>
                                                                                              <w:divsChild>
                                                                                                <w:div w:id="784039366">
                                                                                                  <w:marLeft w:val="0"/>
                                                                                                  <w:marRight w:val="0"/>
                                                                                                  <w:marTop w:val="0"/>
                                                                                                  <w:marBottom w:val="0"/>
                                                                                                  <w:divBdr>
                                                                                                    <w:top w:val="none" w:sz="0" w:space="0" w:color="auto"/>
                                                                                                    <w:left w:val="none" w:sz="0" w:space="0" w:color="auto"/>
                                                                                                    <w:bottom w:val="none" w:sz="0" w:space="0" w:color="auto"/>
                                                                                                    <w:right w:val="none" w:sz="0" w:space="0" w:color="auto"/>
                                                                                                  </w:divBdr>
                                                                                                  <w:divsChild>
                                                                                                    <w:div w:id="1274747527">
                                                                                                      <w:marLeft w:val="0"/>
                                                                                                      <w:marRight w:val="0"/>
                                                                                                      <w:marTop w:val="0"/>
                                                                                                      <w:marBottom w:val="0"/>
                                                                                                      <w:divBdr>
                                                                                                        <w:top w:val="none" w:sz="0" w:space="0" w:color="auto"/>
                                                                                                        <w:left w:val="none" w:sz="0" w:space="0" w:color="auto"/>
                                                                                                        <w:bottom w:val="none" w:sz="0" w:space="0" w:color="auto"/>
                                                                                                        <w:right w:val="none" w:sz="0" w:space="0" w:color="auto"/>
                                                                                                      </w:divBdr>
                                                                                                      <w:divsChild>
                                                                                                        <w:div w:id="1449927995">
                                                                                                          <w:marLeft w:val="0"/>
                                                                                                          <w:marRight w:val="0"/>
                                                                                                          <w:marTop w:val="0"/>
                                                                                                          <w:marBottom w:val="0"/>
                                                                                                          <w:divBdr>
                                                                                                            <w:top w:val="none" w:sz="0" w:space="0" w:color="auto"/>
                                                                                                            <w:left w:val="none" w:sz="0" w:space="0" w:color="auto"/>
                                                                                                            <w:bottom w:val="none" w:sz="0" w:space="0" w:color="auto"/>
                                                                                                            <w:right w:val="none" w:sz="0" w:space="0" w:color="auto"/>
                                                                                                          </w:divBdr>
                                                                                                          <w:divsChild>
                                                                                                            <w:div w:id="1158032099">
                                                                                                              <w:marLeft w:val="0"/>
                                                                                                              <w:marRight w:val="0"/>
                                                                                                              <w:marTop w:val="0"/>
                                                                                                              <w:marBottom w:val="0"/>
                                                                                                              <w:divBdr>
                                                                                                                <w:top w:val="none" w:sz="0" w:space="0" w:color="auto"/>
                                                                                                                <w:left w:val="none" w:sz="0" w:space="0" w:color="auto"/>
                                                                                                                <w:bottom w:val="none" w:sz="0" w:space="0" w:color="auto"/>
                                                                                                                <w:right w:val="none" w:sz="0" w:space="0" w:color="auto"/>
                                                                                                              </w:divBdr>
                                                                                                              <w:divsChild>
                                                                                                                <w:div w:id="1690568513">
                                                                                                                  <w:marLeft w:val="0"/>
                                                                                                                  <w:marRight w:val="0"/>
                                                                                                                  <w:marTop w:val="0"/>
                                                                                                                  <w:marBottom w:val="0"/>
                                                                                                                  <w:divBdr>
                                                                                                                    <w:top w:val="none" w:sz="0" w:space="0" w:color="auto"/>
                                                                                                                    <w:left w:val="none" w:sz="0" w:space="0" w:color="auto"/>
                                                                                                                    <w:bottom w:val="none" w:sz="0" w:space="0" w:color="auto"/>
                                                                                                                    <w:right w:val="none" w:sz="0" w:space="0" w:color="auto"/>
                                                                                                                  </w:divBdr>
                                                                                                                  <w:divsChild>
                                                                                                                    <w:div w:id="1568414020">
                                                                                                                      <w:marLeft w:val="0"/>
                                                                                                                      <w:marRight w:val="0"/>
                                                                                                                      <w:marTop w:val="0"/>
                                                                                                                      <w:marBottom w:val="0"/>
                                                                                                                      <w:divBdr>
                                                                                                                        <w:top w:val="none" w:sz="0" w:space="0" w:color="auto"/>
                                                                                                                        <w:left w:val="none" w:sz="0" w:space="0" w:color="auto"/>
                                                                                                                        <w:bottom w:val="none" w:sz="0" w:space="0" w:color="auto"/>
                                                                                                                        <w:right w:val="none" w:sz="0" w:space="0" w:color="auto"/>
                                                                                                                      </w:divBdr>
                                                                                                                      <w:divsChild>
                                                                                                                        <w:div w:id="1127235300">
                                                                                                                          <w:marLeft w:val="0"/>
                                                                                                                          <w:marRight w:val="0"/>
                                                                                                                          <w:marTop w:val="0"/>
                                                                                                                          <w:marBottom w:val="0"/>
                                                                                                                          <w:divBdr>
                                                                                                                            <w:top w:val="none" w:sz="0" w:space="0" w:color="auto"/>
                                                                                                                            <w:left w:val="none" w:sz="0" w:space="0" w:color="auto"/>
                                                                                                                            <w:bottom w:val="none" w:sz="0" w:space="0" w:color="auto"/>
                                                                                                                            <w:right w:val="none" w:sz="0" w:space="0" w:color="auto"/>
                                                                                                                          </w:divBdr>
                                                                                                                          <w:divsChild>
                                                                                                                            <w:div w:id="2115856593">
                                                                                                                              <w:marLeft w:val="0"/>
                                                                                                                              <w:marRight w:val="0"/>
                                                                                                                              <w:marTop w:val="0"/>
                                                                                                                              <w:marBottom w:val="0"/>
                                                                                                                              <w:divBdr>
                                                                                                                                <w:top w:val="none" w:sz="0" w:space="0" w:color="auto"/>
                                                                                                                                <w:left w:val="none" w:sz="0" w:space="0" w:color="auto"/>
                                                                                                                                <w:bottom w:val="none" w:sz="0" w:space="0" w:color="auto"/>
                                                                                                                                <w:right w:val="none" w:sz="0" w:space="0" w:color="auto"/>
                                                                                                                              </w:divBdr>
                                                                                                                              <w:divsChild>
                                                                                                                                <w:div w:id="36979326">
                                                                                                                                  <w:marLeft w:val="0"/>
                                                                                                                                  <w:marRight w:val="0"/>
                                                                                                                                  <w:marTop w:val="0"/>
                                                                                                                                  <w:marBottom w:val="0"/>
                                                                                                                                  <w:divBdr>
                                                                                                                                    <w:top w:val="none" w:sz="0" w:space="0" w:color="auto"/>
                                                                                                                                    <w:left w:val="none" w:sz="0" w:space="0" w:color="auto"/>
                                                                                                                                    <w:bottom w:val="none" w:sz="0" w:space="0" w:color="auto"/>
                                                                                                                                    <w:right w:val="none" w:sz="0" w:space="0" w:color="auto"/>
                                                                                                                                  </w:divBdr>
                                                                                                                                  <w:divsChild>
                                                                                                                                    <w:div w:id="11571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178693">
                                                                                      <w:marLeft w:val="0"/>
                                                                                      <w:marRight w:val="0"/>
                                                                                      <w:marTop w:val="0"/>
                                                                                      <w:marBottom w:val="0"/>
                                                                                      <w:divBdr>
                                                                                        <w:top w:val="none" w:sz="0" w:space="0" w:color="auto"/>
                                                                                        <w:left w:val="none" w:sz="0" w:space="0" w:color="auto"/>
                                                                                        <w:bottom w:val="none" w:sz="0" w:space="0" w:color="auto"/>
                                                                                        <w:right w:val="none" w:sz="0" w:space="0" w:color="auto"/>
                                                                                      </w:divBdr>
                                                                                      <w:divsChild>
                                                                                        <w:div w:id="226036875">
                                                                                          <w:marLeft w:val="0"/>
                                                                                          <w:marRight w:val="0"/>
                                                                                          <w:marTop w:val="0"/>
                                                                                          <w:marBottom w:val="0"/>
                                                                                          <w:divBdr>
                                                                                            <w:top w:val="none" w:sz="0" w:space="0" w:color="auto"/>
                                                                                            <w:left w:val="none" w:sz="0" w:space="0" w:color="auto"/>
                                                                                            <w:bottom w:val="none" w:sz="0" w:space="0" w:color="auto"/>
                                                                                            <w:right w:val="none" w:sz="0" w:space="0" w:color="auto"/>
                                                                                          </w:divBdr>
                                                                                          <w:divsChild>
                                                                                            <w:div w:id="1344549061">
                                                                                              <w:marLeft w:val="0"/>
                                                                                              <w:marRight w:val="0"/>
                                                                                              <w:marTop w:val="0"/>
                                                                                              <w:marBottom w:val="0"/>
                                                                                              <w:divBdr>
                                                                                                <w:top w:val="none" w:sz="0" w:space="0" w:color="auto"/>
                                                                                                <w:left w:val="none" w:sz="0" w:space="0" w:color="auto"/>
                                                                                                <w:bottom w:val="none" w:sz="0" w:space="0" w:color="auto"/>
                                                                                                <w:right w:val="none" w:sz="0" w:space="0" w:color="auto"/>
                                                                                              </w:divBdr>
                                                                                              <w:divsChild>
                                                                                                <w:div w:id="568079366">
                                                                                                  <w:marLeft w:val="0"/>
                                                                                                  <w:marRight w:val="0"/>
                                                                                                  <w:marTop w:val="0"/>
                                                                                                  <w:marBottom w:val="0"/>
                                                                                                  <w:divBdr>
                                                                                                    <w:top w:val="none" w:sz="0" w:space="0" w:color="auto"/>
                                                                                                    <w:left w:val="none" w:sz="0" w:space="0" w:color="auto"/>
                                                                                                    <w:bottom w:val="none" w:sz="0" w:space="0" w:color="auto"/>
                                                                                                    <w:right w:val="none" w:sz="0" w:space="0" w:color="auto"/>
                                                                                                  </w:divBdr>
                                                                                                  <w:divsChild>
                                                                                                    <w:div w:id="1637024642">
                                                                                                      <w:marLeft w:val="0"/>
                                                                                                      <w:marRight w:val="0"/>
                                                                                                      <w:marTop w:val="0"/>
                                                                                                      <w:marBottom w:val="0"/>
                                                                                                      <w:divBdr>
                                                                                                        <w:top w:val="none" w:sz="0" w:space="0" w:color="auto"/>
                                                                                                        <w:left w:val="none" w:sz="0" w:space="0" w:color="auto"/>
                                                                                                        <w:bottom w:val="none" w:sz="0" w:space="0" w:color="auto"/>
                                                                                                        <w:right w:val="none" w:sz="0" w:space="0" w:color="auto"/>
                                                                                                      </w:divBdr>
                                                                                                      <w:divsChild>
                                                                                                        <w:div w:id="1118836613">
                                                                                                          <w:marLeft w:val="0"/>
                                                                                                          <w:marRight w:val="0"/>
                                                                                                          <w:marTop w:val="0"/>
                                                                                                          <w:marBottom w:val="0"/>
                                                                                                          <w:divBdr>
                                                                                                            <w:top w:val="none" w:sz="0" w:space="0" w:color="auto"/>
                                                                                                            <w:left w:val="none" w:sz="0" w:space="0" w:color="auto"/>
                                                                                                            <w:bottom w:val="none" w:sz="0" w:space="0" w:color="auto"/>
                                                                                                            <w:right w:val="none" w:sz="0" w:space="0" w:color="auto"/>
                                                                                                          </w:divBdr>
                                                                                                          <w:divsChild>
                                                                                                            <w:div w:id="120463978">
                                                                                                              <w:marLeft w:val="0"/>
                                                                                                              <w:marRight w:val="0"/>
                                                                                                              <w:marTop w:val="0"/>
                                                                                                              <w:marBottom w:val="0"/>
                                                                                                              <w:divBdr>
                                                                                                                <w:top w:val="none" w:sz="0" w:space="0" w:color="auto"/>
                                                                                                                <w:left w:val="none" w:sz="0" w:space="0" w:color="auto"/>
                                                                                                                <w:bottom w:val="none" w:sz="0" w:space="0" w:color="auto"/>
                                                                                                                <w:right w:val="none" w:sz="0" w:space="0" w:color="auto"/>
                                                                                                              </w:divBdr>
                                                                                                              <w:divsChild>
                                                                                                                <w:div w:id="185218559">
                                                                                                                  <w:marLeft w:val="0"/>
                                                                                                                  <w:marRight w:val="0"/>
                                                                                                                  <w:marTop w:val="0"/>
                                                                                                                  <w:marBottom w:val="0"/>
                                                                                                                  <w:divBdr>
                                                                                                                    <w:top w:val="none" w:sz="0" w:space="0" w:color="auto"/>
                                                                                                                    <w:left w:val="none" w:sz="0" w:space="0" w:color="auto"/>
                                                                                                                    <w:bottom w:val="none" w:sz="0" w:space="0" w:color="auto"/>
                                                                                                                    <w:right w:val="none" w:sz="0" w:space="0" w:color="auto"/>
                                                                                                                  </w:divBdr>
                                                                                                                  <w:divsChild>
                                                                                                                    <w:div w:id="733549703">
                                                                                                                      <w:marLeft w:val="0"/>
                                                                                                                      <w:marRight w:val="0"/>
                                                                                                                      <w:marTop w:val="0"/>
                                                                                                                      <w:marBottom w:val="0"/>
                                                                                                                      <w:divBdr>
                                                                                                                        <w:top w:val="none" w:sz="0" w:space="0" w:color="auto"/>
                                                                                                                        <w:left w:val="none" w:sz="0" w:space="0" w:color="auto"/>
                                                                                                                        <w:bottom w:val="none" w:sz="0" w:space="0" w:color="auto"/>
                                                                                                                        <w:right w:val="none" w:sz="0" w:space="0" w:color="auto"/>
                                                                                                                      </w:divBdr>
                                                                                                                      <w:divsChild>
                                                                                                                        <w:div w:id="154299781">
                                                                                                                          <w:marLeft w:val="0"/>
                                                                                                                          <w:marRight w:val="0"/>
                                                                                                                          <w:marTop w:val="0"/>
                                                                                                                          <w:marBottom w:val="0"/>
                                                                                                                          <w:divBdr>
                                                                                                                            <w:top w:val="none" w:sz="0" w:space="0" w:color="auto"/>
                                                                                                                            <w:left w:val="none" w:sz="0" w:space="0" w:color="auto"/>
                                                                                                                            <w:bottom w:val="none" w:sz="0" w:space="0" w:color="auto"/>
                                                                                                                            <w:right w:val="none" w:sz="0" w:space="0" w:color="auto"/>
                                                                                                                          </w:divBdr>
                                                                                                                          <w:divsChild>
                                                                                                                            <w:div w:id="432476408">
                                                                                                                              <w:marLeft w:val="0"/>
                                                                                                                              <w:marRight w:val="0"/>
                                                                                                                              <w:marTop w:val="0"/>
                                                                                                                              <w:marBottom w:val="0"/>
                                                                                                                              <w:divBdr>
                                                                                                                                <w:top w:val="none" w:sz="0" w:space="0" w:color="auto"/>
                                                                                                                                <w:left w:val="none" w:sz="0" w:space="0" w:color="auto"/>
                                                                                                                                <w:bottom w:val="none" w:sz="0" w:space="0" w:color="auto"/>
                                                                                                                                <w:right w:val="none" w:sz="0" w:space="0" w:color="auto"/>
                                                                                                                              </w:divBdr>
                                                                                                                              <w:divsChild>
                                                                                                                                <w:div w:id="319312045">
                                                                                                                                  <w:marLeft w:val="0"/>
                                                                                                                                  <w:marRight w:val="0"/>
                                                                                                                                  <w:marTop w:val="0"/>
                                                                                                                                  <w:marBottom w:val="0"/>
                                                                                                                                  <w:divBdr>
                                                                                                                                    <w:top w:val="none" w:sz="0" w:space="0" w:color="auto"/>
                                                                                                                                    <w:left w:val="none" w:sz="0" w:space="0" w:color="auto"/>
                                                                                                                                    <w:bottom w:val="none" w:sz="0" w:space="0" w:color="auto"/>
                                                                                                                                    <w:right w:val="none" w:sz="0" w:space="0" w:color="auto"/>
                                                                                                                                  </w:divBdr>
                                                                                                                                  <w:divsChild>
                                                                                                                                    <w:div w:id="3381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981086">
                                                                                      <w:marLeft w:val="0"/>
                                                                                      <w:marRight w:val="0"/>
                                                                                      <w:marTop w:val="0"/>
                                                                                      <w:marBottom w:val="0"/>
                                                                                      <w:divBdr>
                                                                                        <w:top w:val="none" w:sz="0" w:space="0" w:color="auto"/>
                                                                                        <w:left w:val="none" w:sz="0" w:space="0" w:color="auto"/>
                                                                                        <w:bottom w:val="none" w:sz="0" w:space="0" w:color="auto"/>
                                                                                        <w:right w:val="none" w:sz="0" w:space="0" w:color="auto"/>
                                                                                      </w:divBdr>
                                                                                      <w:divsChild>
                                                                                        <w:div w:id="398551397">
                                                                                          <w:marLeft w:val="0"/>
                                                                                          <w:marRight w:val="0"/>
                                                                                          <w:marTop w:val="0"/>
                                                                                          <w:marBottom w:val="0"/>
                                                                                          <w:divBdr>
                                                                                            <w:top w:val="none" w:sz="0" w:space="0" w:color="auto"/>
                                                                                            <w:left w:val="none" w:sz="0" w:space="0" w:color="auto"/>
                                                                                            <w:bottom w:val="none" w:sz="0" w:space="0" w:color="auto"/>
                                                                                            <w:right w:val="none" w:sz="0" w:space="0" w:color="auto"/>
                                                                                          </w:divBdr>
                                                                                          <w:divsChild>
                                                                                            <w:div w:id="575434480">
                                                                                              <w:marLeft w:val="0"/>
                                                                                              <w:marRight w:val="0"/>
                                                                                              <w:marTop w:val="0"/>
                                                                                              <w:marBottom w:val="0"/>
                                                                                              <w:divBdr>
                                                                                                <w:top w:val="none" w:sz="0" w:space="0" w:color="auto"/>
                                                                                                <w:left w:val="none" w:sz="0" w:space="0" w:color="auto"/>
                                                                                                <w:bottom w:val="none" w:sz="0" w:space="0" w:color="auto"/>
                                                                                                <w:right w:val="none" w:sz="0" w:space="0" w:color="auto"/>
                                                                                              </w:divBdr>
                                                                                              <w:divsChild>
                                                                                                <w:div w:id="128129380">
                                                                                                  <w:marLeft w:val="0"/>
                                                                                                  <w:marRight w:val="0"/>
                                                                                                  <w:marTop w:val="0"/>
                                                                                                  <w:marBottom w:val="0"/>
                                                                                                  <w:divBdr>
                                                                                                    <w:top w:val="none" w:sz="0" w:space="0" w:color="auto"/>
                                                                                                    <w:left w:val="none" w:sz="0" w:space="0" w:color="auto"/>
                                                                                                    <w:bottom w:val="none" w:sz="0" w:space="0" w:color="auto"/>
                                                                                                    <w:right w:val="none" w:sz="0" w:space="0" w:color="auto"/>
                                                                                                  </w:divBdr>
                                                                                                  <w:divsChild>
                                                                                                    <w:div w:id="1543908542">
                                                                                                      <w:marLeft w:val="0"/>
                                                                                                      <w:marRight w:val="0"/>
                                                                                                      <w:marTop w:val="0"/>
                                                                                                      <w:marBottom w:val="0"/>
                                                                                                      <w:divBdr>
                                                                                                        <w:top w:val="none" w:sz="0" w:space="0" w:color="auto"/>
                                                                                                        <w:left w:val="none" w:sz="0" w:space="0" w:color="auto"/>
                                                                                                        <w:bottom w:val="none" w:sz="0" w:space="0" w:color="auto"/>
                                                                                                        <w:right w:val="none" w:sz="0" w:space="0" w:color="auto"/>
                                                                                                      </w:divBdr>
                                                                                                      <w:divsChild>
                                                                                                        <w:div w:id="1016342400">
                                                                                                          <w:marLeft w:val="0"/>
                                                                                                          <w:marRight w:val="0"/>
                                                                                                          <w:marTop w:val="0"/>
                                                                                                          <w:marBottom w:val="0"/>
                                                                                                          <w:divBdr>
                                                                                                            <w:top w:val="none" w:sz="0" w:space="0" w:color="auto"/>
                                                                                                            <w:left w:val="none" w:sz="0" w:space="0" w:color="auto"/>
                                                                                                            <w:bottom w:val="none" w:sz="0" w:space="0" w:color="auto"/>
                                                                                                            <w:right w:val="none" w:sz="0" w:space="0" w:color="auto"/>
                                                                                                          </w:divBdr>
                                                                                                          <w:divsChild>
                                                                                                            <w:div w:id="232276898">
                                                                                                              <w:marLeft w:val="0"/>
                                                                                                              <w:marRight w:val="0"/>
                                                                                                              <w:marTop w:val="0"/>
                                                                                                              <w:marBottom w:val="0"/>
                                                                                                              <w:divBdr>
                                                                                                                <w:top w:val="none" w:sz="0" w:space="0" w:color="auto"/>
                                                                                                                <w:left w:val="none" w:sz="0" w:space="0" w:color="auto"/>
                                                                                                                <w:bottom w:val="none" w:sz="0" w:space="0" w:color="auto"/>
                                                                                                                <w:right w:val="none" w:sz="0" w:space="0" w:color="auto"/>
                                                                                                              </w:divBdr>
                                                                                                              <w:divsChild>
                                                                                                                <w:div w:id="1728063344">
                                                                                                                  <w:marLeft w:val="0"/>
                                                                                                                  <w:marRight w:val="0"/>
                                                                                                                  <w:marTop w:val="0"/>
                                                                                                                  <w:marBottom w:val="0"/>
                                                                                                                  <w:divBdr>
                                                                                                                    <w:top w:val="none" w:sz="0" w:space="0" w:color="auto"/>
                                                                                                                    <w:left w:val="none" w:sz="0" w:space="0" w:color="auto"/>
                                                                                                                    <w:bottom w:val="none" w:sz="0" w:space="0" w:color="auto"/>
                                                                                                                    <w:right w:val="none" w:sz="0" w:space="0" w:color="auto"/>
                                                                                                                  </w:divBdr>
                                                                                                                  <w:divsChild>
                                                                                                                    <w:div w:id="2088651454">
                                                                                                                      <w:marLeft w:val="0"/>
                                                                                                                      <w:marRight w:val="0"/>
                                                                                                                      <w:marTop w:val="0"/>
                                                                                                                      <w:marBottom w:val="0"/>
                                                                                                                      <w:divBdr>
                                                                                                                        <w:top w:val="none" w:sz="0" w:space="0" w:color="auto"/>
                                                                                                                        <w:left w:val="none" w:sz="0" w:space="0" w:color="auto"/>
                                                                                                                        <w:bottom w:val="none" w:sz="0" w:space="0" w:color="auto"/>
                                                                                                                        <w:right w:val="none" w:sz="0" w:space="0" w:color="auto"/>
                                                                                                                      </w:divBdr>
                                                                                                                      <w:divsChild>
                                                                                                                        <w:div w:id="548954335">
                                                                                                                          <w:marLeft w:val="0"/>
                                                                                                                          <w:marRight w:val="0"/>
                                                                                                                          <w:marTop w:val="0"/>
                                                                                                                          <w:marBottom w:val="0"/>
                                                                                                                          <w:divBdr>
                                                                                                                            <w:top w:val="none" w:sz="0" w:space="0" w:color="auto"/>
                                                                                                                            <w:left w:val="none" w:sz="0" w:space="0" w:color="auto"/>
                                                                                                                            <w:bottom w:val="none" w:sz="0" w:space="0" w:color="auto"/>
                                                                                                                            <w:right w:val="none" w:sz="0" w:space="0" w:color="auto"/>
                                                                                                                          </w:divBdr>
                                                                                                                          <w:divsChild>
                                                                                                                            <w:div w:id="2037610075">
                                                                                                                              <w:marLeft w:val="0"/>
                                                                                                                              <w:marRight w:val="0"/>
                                                                                                                              <w:marTop w:val="0"/>
                                                                                                                              <w:marBottom w:val="0"/>
                                                                                                                              <w:divBdr>
                                                                                                                                <w:top w:val="none" w:sz="0" w:space="0" w:color="auto"/>
                                                                                                                                <w:left w:val="none" w:sz="0" w:space="0" w:color="auto"/>
                                                                                                                                <w:bottom w:val="none" w:sz="0" w:space="0" w:color="auto"/>
                                                                                                                                <w:right w:val="none" w:sz="0" w:space="0" w:color="auto"/>
                                                                                                                              </w:divBdr>
                                                                                                                              <w:divsChild>
                                                                                                                                <w:div w:id="661352709">
                                                                                                                                  <w:marLeft w:val="0"/>
                                                                                                                                  <w:marRight w:val="0"/>
                                                                                                                                  <w:marTop w:val="0"/>
                                                                                                                                  <w:marBottom w:val="0"/>
                                                                                                                                  <w:divBdr>
                                                                                                                                    <w:top w:val="none" w:sz="0" w:space="0" w:color="auto"/>
                                                                                                                                    <w:left w:val="none" w:sz="0" w:space="0" w:color="auto"/>
                                                                                                                                    <w:bottom w:val="none" w:sz="0" w:space="0" w:color="auto"/>
                                                                                                                                    <w:right w:val="none" w:sz="0" w:space="0" w:color="auto"/>
                                                                                                                                  </w:divBdr>
                                                                                                                                  <w:divsChild>
                                                                                                                                    <w:div w:id="13822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091382">
                                                                                      <w:marLeft w:val="0"/>
                                                                                      <w:marRight w:val="0"/>
                                                                                      <w:marTop w:val="0"/>
                                                                                      <w:marBottom w:val="0"/>
                                                                                      <w:divBdr>
                                                                                        <w:top w:val="none" w:sz="0" w:space="0" w:color="auto"/>
                                                                                        <w:left w:val="none" w:sz="0" w:space="0" w:color="auto"/>
                                                                                        <w:bottom w:val="none" w:sz="0" w:space="0" w:color="auto"/>
                                                                                        <w:right w:val="none" w:sz="0" w:space="0" w:color="auto"/>
                                                                                      </w:divBdr>
                                                                                      <w:divsChild>
                                                                                        <w:div w:id="1825582848">
                                                                                          <w:marLeft w:val="0"/>
                                                                                          <w:marRight w:val="0"/>
                                                                                          <w:marTop w:val="0"/>
                                                                                          <w:marBottom w:val="0"/>
                                                                                          <w:divBdr>
                                                                                            <w:top w:val="none" w:sz="0" w:space="0" w:color="auto"/>
                                                                                            <w:left w:val="none" w:sz="0" w:space="0" w:color="auto"/>
                                                                                            <w:bottom w:val="none" w:sz="0" w:space="0" w:color="auto"/>
                                                                                            <w:right w:val="none" w:sz="0" w:space="0" w:color="auto"/>
                                                                                          </w:divBdr>
                                                                                          <w:divsChild>
                                                                                            <w:div w:id="1217427000">
                                                                                              <w:marLeft w:val="0"/>
                                                                                              <w:marRight w:val="0"/>
                                                                                              <w:marTop w:val="0"/>
                                                                                              <w:marBottom w:val="0"/>
                                                                                              <w:divBdr>
                                                                                                <w:top w:val="none" w:sz="0" w:space="0" w:color="auto"/>
                                                                                                <w:left w:val="none" w:sz="0" w:space="0" w:color="auto"/>
                                                                                                <w:bottom w:val="none" w:sz="0" w:space="0" w:color="auto"/>
                                                                                                <w:right w:val="none" w:sz="0" w:space="0" w:color="auto"/>
                                                                                              </w:divBdr>
                                                                                              <w:divsChild>
                                                                                                <w:div w:id="179786456">
                                                                                                  <w:marLeft w:val="0"/>
                                                                                                  <w:marRight w:val="0"/>
                                                                                                  <w:marTop w:val="0"/>
                                                                                                  <w:marBottom w:val="0"/>
                                                                                                  <w:divBdr>
                                                                                                    <w:top w:val="none" w:sz="0" w:space="0" w:color="auto"/>
                                                                                                    <w:left w:val="none" w:sz="0" w:space="0" w:color="auto"/>
                                                                                                    <w:bottom w:val="none" w:sz="0" w:space="0" w:color="auto"/>
                                                                                                    <w:right w:val="none" w:sz="0" w:space="0" w:color="auto"/>
                                                                                                  </w:divBdr>
                                                                                                  <w:divsChild>
                                                                                                    <w:div w:id="165871963">
                                                                                                      <w:marLeft w:val="0"/>
                                                                                                      <w:marRight w:val="0"/>
                                                                                                      <w:marTop w:val="0"/>
                                                                                                      <w:marBottom w:val="0"/>
                                                                                                      <w:divBdr>
                                                                                                        <w:top w:val="none" w:sz="0" w:space="0" w:color="auto"/>
                                                                                                        <w:left w:val="none" w:sz="0" w:space="0" w:color="auto"/>
                                                                                                        <w:bottom w:val="none" w:sz="0" w:space="0" w:color="auto"/>
                                                                                                        <w:right w:val="none" w:sz="0" w:space="0" w:color="auto"/>
                                                                                                      </w:divBdr>
                                                                                                      <w:divsChild>
                                                                                                        <w:div w:id="960956480">
                                                                                                          <w:marLeft w:val="0"/>
                                                                                                          <w:marRight w:val="0"/>
                                                                                                          <w:marTop w:val="0"/>
                                                                                                          <w:marBottom w:val="0"/>
                                                                                                          <w:divBdr>
                                                                                                            <w:top w:val="none" w:sz="0" w:space="0" w:color="auto"/>
                                                                                                            <w:left w:val="none" w:sz="0" w:space="0" w:color="auto"/>
                                                                                                            <w:bottom w:val="none" w:sz="0" w:space="0" w:color="auto"/>
                                                                                                            <w:right w:val="none" w:sz="0" w:space="0" w:color="auto"/>
                                                                                                          </w:divBdr>
                                                                                                          <w:divsChild>
                                                                                                            <w:div w:id="1899851799">
                                                                                                              <w:marLeft w:val="0"/>
                                                                                                              <w:marRight w:val="0"/>
                                                                                                              <w:marTop w:val="0"/>
                                                                                                              <w:marBottom w:val="0"/>
                                                                                                              <w:divBdr>
                                                                                                                <w:top w:val="none" w:sz="0" w:space="0" w:color="auto"/>
                                                                                                                <w:left w:val="none" w:sz="0" w:space="0" w:color="auto"/>
                                                                                                                <w:bottom w:val="none" w:sz="0" w:space="0" w:color="auto"/>
                                                                                                                <w:right w:val="none" w:sz="0" w:space="0" w:color="auto"/>
                                                                                                              </w:divBdr>
                                                                                                              <w:divsChild>
                                                                                                                <w:div w:id="1639218885">
                                                                                                                  <w:marLeft w:val="0"/>
                                                                                                                  <w:marRight w:val="0"/>
                                                                                                                  <w:marTop w:val="0"/>
                                                                                                                  <w:marBottom w:val="0"/>
                                                                                                                  <w:divBdr>
                                                                                                                    <w:top w:val="none" w:sz="0" w:space="0" w:color="auto"/>
                                                                                                                    <w:left w:val="none" w:sz="0" w:space="0" w:color="auto"/>
                                                                                                                    <w:bottom w:val="none" w:sz="0" w:space="0" w:color="auto"/>
                                                                                                                    <w:right w:val="none" w:sz="0" w:space="0" w:color="auto"/>
                                                                                                                  </w:divBdr>
                                                                                                                  <w:divsChild>
                                                                                                                    <w:div w:id="1691494765">
                                                                                                                      <w:marLeft w:val="0"/>
                                                                                                                      <w:marRight w:val="0"/>
                                                                                                                      <w:marTop w:val="0"/>
                                                                                                                      <w:marBottom w:val="0"/>
                                                                                                                      <w:divBdr>
                                                                                                                        <w:top w:val="none" w:sz="0" w:space="0" w:color="auto"/>
                                                                                                                        <w:left w:val="none" w:sz="0" w:space="0" w:color="auto"/>
                                                                                                                        <w:bottom w:val="none" w:sz="0" w:space="0" w:color="auto"/>
                                                                                                                        <w:right w:val="none" w:sz="0" w:space="0" w:color="auto"/>
                                                                                                                      </w:divBdr>
                                                                                                                      <w:divsChild>
                                                                                                                        <w:div w:id="1735853155">
                                                                                                                          <w:marLeft w:val="0"/>
                                                                                                                          <w:marRight w:val="0"/>
                                                                                                                          <w:marTop w:val="0"/>
                                                                                                                          <w:marBottom w:val="0"/>
                                                                                                                          <w:divBdr>
                                                                                                                            <w:top w:val="none" w:sz="0" w:space="0" w:color="auto"/>
                                                                                                                            <w:left w:val="none" w:sz="0" w:space="0" w:color="auto"/>
                                                                                                                            <w:bottom w:val="none" w:sz="0" w:space="0" w:color="auto"/>
                                                                                                                            <w:right w:val="none" w:sz="0" w:space="0" w:color="auto"/>
                                                                                                                          </w:divBdr>
                                                                                                                          <w:divsChild>
                                                                                                                            <w:div w:id="287470793">
                                                                                                                              <w:marLeft w:val="0"/>
                                                                                                                              <w:marRight w:val="0"/>
                                                                                                                              <w:marTop w:val="0"/>
                                                                                                                              <w:marBottom w:val="0"/>
                                                                                                                              <w:divBdr>
                                                                                                                                <w:top w:val="none" w:sz="0" w:space="0" w:color="auto"/>
                                                                                                                                <w:left w:val="none" w:sz="0" w:space="0" w:color="auto"/>
                                                                                                                                <w:bottom w:val="none" w:sz="0" w:space="0" w:color="auto"/>
                                                                                                                                <w:right w:val="none" w:sz="0" w:space="0" w:color="auto"/>
                                                                                                                              </w:divBdr>
                                                                                                                              <w:divsChild>
                                                                                                                                <w:div w:id="425272813">
                                                                                                                                  <w:marLeft w:val="0"/>
                                                                                                                                  <w:marRight w:val="0"/>
                                                                                                                                  <w:marTop w:val="0"/>
                                                                                                                                  <w:marBottom w:val="0"/>
                                                                                                                                  <w:divBdr>
                                                                                                                                    <w:top w:val="none" w:sz="0" w:space="0" w:color="auto"/>
                                                                                                                                    <w:left w:val="none" w:sz="0" w:space="0" w:color="auto"/>
                                                                                                                                    <w:bottom w:val="none" w:sz="0" w:space="0" w:color="auto"/>
                                                                                                                                    <w:right w:val="none" w:sz="0" w:space="0" w:color="auto"/>
                                                                                                                                  </w:divBdr>
                                                                                                                                  <w:divsChild>
                                                                                                                                    <w:div w:id="20248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268869">
                                                                                      <w:marLeft w:val="0"/>
                                                                                      <w:marRight w:val="0"/>
                                                                                      <w:marTop w:val="0"/>
                                                                                      <w:marBottom w:val="0"/>
                                                                                      <w:divBdr>
                                                                                        <w:top w:val="none" w:sz="0" w:space="0" w:color="auto"/>
                                                                                        <w:left w:val="none" w:sz="0" w:space="0" w:color="auto"/>
                                                                                        <w:bottom w:val="none" w:sz="0" w:space="0" w:color="auto"/>
                                                                                        <w:right w:val="none" w:sz="0" w:space="0" w:color="auto"/>
                                                                                      </w:divBdr>
                                                                                      <w:divsChild>
                                                                                        <w:div w:id="165942339">
                                                                                          <w:marLeft w:val="0"/>
                                                                                          <w:marRight w:val="0"/>
                                                                                          <w:marTop w:val="0"/>
                                                                                          <w:marBottom w:val="0"/>
                                                                                          <w:divBdr>
                                                                                            <w:top w:val="none" w:sz="0" w:space="0" w:color="auto"/>
                                                                                            <w:left w:val="none" w:sz="0" w:space="0" w:color="auto"/>
                                                                                            <w:bottom w:val="none" w:sz="0" w:space="0" w:color="auto"/>
                                                                                            <w:right w:val="none" w:sz="0" w:space="0" w:color="auto"/>
                                                                                          </w:divBdr>
                                                                                          <w:divsChild>
                                                                                            <w:div w:id="2072457249">
                                                                                              <w:marLeft w:val="0"/>
                                                                                              <w:marRight w:val="0"/>
                                                                                              <w:marTop w:val="0"/>
                                                                                              <w:marBottom w:val="0"/>
                                                                                              <w:divBdr>
                                                                                                <w:top w:val="none" w:sz="0" w:space="0" w:color="auto"/>
                                                                                                <w:left w:val="none" w:sz="0" w:space="0" w:color="auto"/>
                                                                                                <w:bottom w:val="none" w:sz="0" w:space="0" w:color="auto"/>
                                                                                                <w:right w:val="none" w:sz="0" w:space="0" w:color="auto"/>
                                                                                              </w:divBdr>
                                                                                              <w:divsChild>
                                                                                                <w:div w:id="873153614">
                                                                                                  <w:marLeft w:val="0"/>
                                                                                                  <w:marRight w:val="0"/>
                                                                                                  <w:marTop w:val="0"/>
                                                                                                  <w:marBottom w:val="0"/>
                                                                                                  <w:divBdr>
                                                                                                    <w:top w:val="none" w:sz="0" w:space="0" w:color="auto"/>
                                                                                                    <w:left w:val="none" w:sz="0" w:space="0" w:color="auto"/>
                                                                                                    <w:bottom w:val="none" w:sz="0" w:space="0" w:color="auto"/>
                                                                                                    <w:right w:val="none" w:sz="0" w:space="0" w:color="auto"/>
                                                                                                  </w:divBdr>
                                                                                                  <w:divsChild>
                                                                                                    <w:div w:id="325672194">
                                                                                                      <w:marLeft w:val="0"/>
                                                                                                      <w:marRight w:val="0"/>
                                                                                                      <w:marTop w:val="0"/>
                                                                                                      <w:marBottom w:val="0"/>
                                                                                                      <w:divBdr>
                                                                                                        <w:top w:val="none" w:sz="0" w:space="0" w:color="auto"/>
                                                                                                        <w:left w:val="none" w:sz="0" w:space="0" w:color="auto"/>
                                                                                                        <w:bottom w:val="none" w:sz="0" w:space="0" w:color="auto"/>
                                                                                                        <w:right w:val="none" w:sz="0" w:space="0" w:color="auto"/>
                                                                                                      </w:divBdr>
                                                                                                      <w:divsChild>
                                                                                                        <w:div w:id="751582810">
                                                                                                          <w:marLeft w:val="0"/>
                                                                                                          <w:marRight w:val="0"/>
                                                                                                          <w:marTop w:val="0"/>
                                                                                                          <w:marBottom w:val="0"/>
                                                                                                          <w:divBdr>
                                                                                                            <w:top w:val="none" w:sz="0" w:space="0" w:color="auto"/>
                                                                                                            <w:left w:val="none" w:sz="0" w:space="0" w:color="auto"/>
                                                                                                            <w:bottom w:val="none" w:sz="0" w:space="0" w:color="auto"/>
                                                                                                            <w:right w:val="none" w:sz="0" w:space="0" w:color="auto"/>
                                                                                                          </w:divBdr>
                                                                                                          <w:divsChild>
                                                                                                            <w:div w:id="2045210603">
                                                                                                              <w:marLeft w:val="0"/>
                                                                                                              <w:marRight w:val="0"/>
                                                                                                              <w:marTop w:val="0"/>
                                                                                                              <w:marBottom w:val="0"/>
                                                                                                              <w:divBdr>
                                                                                                                <w:top w:val="none" w:sz="0" w:space="0" w:color="auto"/>
                                                                                                                <w:left w:val="none" w:sz="0" w:space="0" w:color="auto"/>
                                                                                                                <w:bottom w:val="none" w:sz="0" w:space="0" w:color="auto"/>
                                                                                                                <w:right w:val="none" w:sz="0" w:space="0" w:color="auto"/>
                                                                                                              </w:divBdr>
                                                                                                              <w:divsChild>
                                                                                                                <w:div w:id="568659175">
                                                                                                                  <w:marLeft w:val="0"/>
                                                                                                                  <w:marRight w:val="0"/>
                                                                                                                  <w:marTop w:val="0"/>
                                                                                                                  <w:marBottom w:val="0"/>
                                                                                                                  <w:divBdr>
                                                                                                                    <w:top w:val="none" w:sz="0" w:space="0" w:color="auto"/>
                                                                                                                    <w:left w:val="none" w:sz="0" w:space="0" w:color="auto"/>
                                                                                                                    <w:bottom w:val="none" w:sz="0" w:space="0" w:color="auto"/>
                                                                                                                    <w:right w:val="none" w:sz="0" w:space="0" w:color="auto"/>
                                                                                                                  </w:divBdr>
                                                                                                                  <w:divsChild>
                                                                                                                    <w:div w:id="844856470">
                                                                                                                      <w:marLeft w:val="0"/>
                                                                                                                      <w:marRight w:val="0"/>
                                                                                                                      <w:marTop w:val="0"/>
                                                                                                                      <w:marBottom w:val="0"/>
                                                                                                                      <w:divBdr>
                                                                                                                        <w:top w:val="none" w:sz="0" w:space="0" w:color="auto"/>
                                                                                                                        <w:left w:val="none" w:sz="0" w:space="0" w:color="auto"/>
                                                                                                                        <w:bottom w:val="none" w:sz="0" w:space="0" w:color="auto"/>
                                                                                                                        <w:right w:val="none" w:sz="0" w:space="0" w:color="auto"/>
                                                                                                                      </w:divBdr>
                                                                                                                      <w:divsChild>
                                                                                                                        <w:div w:id="1453355317">
                                                                                                                          <w:marLeft w:val="0"/>
                                                                                                                          <w:marRight w:val="0"/>
                                                                                                                          <w:marTop w:val="0"/>
                                                                                                                          <w:marBottom w:val="0"/>
                                                                                                                          <w:divBdr>
                                                                                                                            <w:top w:val="none" w:sz="0" w:space="0" w:color="auto"/>
                                                                                                                            <w:left w:val="none" w:sz="0" w:space="0" w:color="auto"/>
                                                                                                                            <w:bottom w:val="none" w:sz="0" w:space="0" w:color="auto"/>
                                                                                                                            <w:right w:val="none" w:sz="0" w:space="0" w:color="auto"/>
                                                                                                                          </w:divBdr>
                                                                                                                          <w:divsChild>
                                                                                                                            <w:div w:id="2097704336">
                                                                                                                              <w:marLeft w:val="0"/>
                                                                                                                              <w:marRight w:val="0"/>
                                                                                                                              <w:marTop w:val="0"/>
                                                                                                                              <w:marBottom w:val="0"/>
                                                                                                                              <w:divBdr>
                                                                                                                                <w:top w:val="none" w:sz="0" w:space="0" w:color="auto"/>
                                                                                                                                <w:left w:val="none" w:sz="0" w:space="0" w:color="auto"/>
                                                                                                                                <w:bottom w:val="none" w:sz="0" w:space="0" w:color="auto"/>
                                                                                                                                <w:right w:val="none" w:sz="0" w:space="0" w:color="auto"/>
                                                                                                                              </w:divBdr>
                                                                                                                              <w:divsChild>
                                                                                                                                <w:div w:id="1232929649">
                                                                                                                                  <w:marLeft w:val="0"/>
                                                                                                                                  <w:marRight w:val="0"/>
                                                                                                                                  <w:marTop w:val="0"/>
                                                                                                                                  <w:marBottom w:val="0"/>
                                                                                                                                  <w:divBdr>
                                                                                                                                    <w:top w:val="none" w:sz="0" w:space="0" w:color="auto"/>
                                                                                                                                    <w:left w:val="none" w:sz="0" w:space="0" w:color="auto"/>
                                                                                                                                    <w:bottom w:val="none" w:sz="0" w:space="0" w:color="auto"/>
                                                                                                                                    <w:right w:val="none" w:sz="0" w:space="0" w:color="auto"/>
                                                                                                                                  </w:divBdr>
                                                                                                                                  <w:divsChild>
                                                                                                                                    <w:div w:id="8729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185996">
                                                                                      <w:marLeft w:val="0"/>
                                                                                      <w:marRight w:val="0"/>
                                                                                      <w:marTop w:val="0"/>
                                                                                      <w:marBottom w:val="0"/>
                                                                                      <w:divBdr>
                                                                                        <w:top w:val="none" w:sz="0" w:space="0" w:color="auto"/>
                                                                                        <w:left w:val="none" w:sz="0" w:space="0" w:color="auto"/>
                                                                                        <w:bottom w:val="none" w:sz="0" w:space="0" w:color="auto"/>
                                                                                        <w:right w:val="none" w:sz="0" w:space="0" w:color="auto"/>
                                                                                      </w:divBdr>
                                                                                      <w:divsChild>
                                                                                        <w:div w:id="615021631">
                                                                                          <w:marLeft w:val="0"/>
                                                                                          <w:marRight w:val="0"/>
                                                                                          <w:marTop w:val="0"/>
                                                                                          <w:marBottom w:val="0"/>
                                                                                          <w:divBdr>
                                                                                            <w:top w:val="none" w:sz="0" w:space="0" w:color="auto"/>
                                                                                            <w:left w:val="none" w:sz="0" w:space="0" w:color="auto"/>
                                                                                            <w:bottom w:val="none" w:sz="0" w:space="0" w:color="auto"/>
                                                                                            <w:right w:val="none" w:sz="0" w:space="0" w:color="auto"/>
                                                                                          </w:divBdr>
                                                                                          <w:divsChild>
                                                                                            <w:div w:id="1569682534">
                                                                                              <w:marLeft w:val="0"/>
                                                                                              <w:marRight w:val="0"/>
                                                                                              <w:marTop w:val="0"/>
                                                                                              <w:marBottom w:val="0"/>
                                                                                              <w:divBdr>
                                                                                                <w:top w:val="none" w:sz="0" w:space="0" w:color="auto"/>
                                                                                                <w:left w:val="none" w:sz="0" w:space="0" w:color="auto"/>
                                                                                                <w:bottom w:val="none" w:sz="0" w:space="0" w:color="auto"/>
                                                                                                <w:right w:val="none" w:sz="0" w:space="0" w:color="auto"/>
                                                                                              </w:divBdr>
                                                                                              <w:divsChild>
                                                                                                <w:div w:id="1583683491">
                                                                                                  <w:marLeft w:val="0"/>
                                                                                                  <w:marRight w:val="0"/>
                                                                                                  <w:marTop w:val="0"/>
                                                                                                  <w:marBottom w:val="0"/>
                                                                                                  <w:divBdr>
                                                                                                    <w:top w:val="none" w:sz="0" w:space="0" w:color="auto"/>
                                                                                                    <w:left w:val="none" w:sz="0" w:space="0" w:color="auto"/>
                                                                                                    <w:bottom w:val="none" w:sz="0" w:space="0" w:color="auto"/>
                                                                                                    <w:right w:val="none" w:sz="0" w:space="0" w:color="auto"/>
                                                                                                  </w:divBdr>
                                                                                                  <w:divsChild>
                                                                                                    <w:div w:id="871111481">
                                                                                                      <w:marLeft w:val="0"/>
                                                                                                      <w:marRight w:val="0"/>
                                                                                                      <w:marTop w:val="0"/>
                                                                                                      <w:marBottom w:val="0"/>
                                                                                                      <w:divBdr>
                                                                                                        <w:top w:val="none" w:sz="0" w:space="0" w:color="auto"/>
                                                                                                        <w:left w:val="none" w:sz="0" w:space="0" w:color="auto"/>
                                                                                                        <w:bottom w:val="none" w:sz="0" w:space="0" w:color="auto"/>
                                                                                                        <w:right w:val="none" w:sz="0" w:space="0" w:color="auto"/>
                                                                                                      </w:divBdr>
                                                                                                      <w:divsChild>
                                                                                                        <w:div w:id="397828441">
                                                                                                          <w:marLeft w:val="0"/>
                                                                                                          <w:marRight w:val="0"/>
                                                                                                          <w:marTop w:val="0"/>
                                                                                                          <w:marBottom w:val="0"/>
                                                                                                          <w:divBdr>
                                                                                                            <w:top w:val="none" w:sz="0" w:space="0" w:color="auto"/>
                                                                                                            <w:left w:val="none" w:sz="0" w:space="0" w:color="auto"/>
                                                                                                            <w:bottom w:val="none" w:sz="0" w:space="0" w:color="auto"/>
                                                                                                            <w:right w:val="none" w:sz="0" w:space="0" w:color="auto"/>
                                                                                                          </w:divBdr>
                                                                                                          <w:divsChild>
                                                                                                            <w:div w:id="1749837458">
                                                                                                              <w:marLeft w:val="0"/>
                                                                                                              <w:marRight w:val="0"/>
                                                                                                              <w:marTop w:val="0"/>
                                                                                                              <w:marBottom w:val="0"/>
                                                                                                              <w:divBdr>
                                                                                                                <w:top w:val="none" w:sz="0" w:space="0" w:color="auto"/>
                                                                                                                <w:left w:val="none" w:sz="0" w:space="0" w:color="auto"/>
                                                                                                                <w:bottom w:val="none" w:sz="0" w:space="0" w:color="auto"/>
                                                                                                                <w:right w:val="none" w:sz="0" w:space="0" w:color="auto"/>
                                                                                                              </w:divBdr>
                                                                                                              <w:divsChild>
                                                                                                                <w:div w:id="1645962393">
                                                                                                                  <w:marLeft w:val="0"/>
                                                                                                                  <w:marRight w:val="0"/>
                                                                                                                  <w:marTop w:val="0"/>
                                                                                                                  <w:marBottom w:val="0"/>
                                                                                                                  <w:divBdr>
                                                                                                                    <w:top w:val="none" w:sz="0" w:space="0" w:color="auto"/>
                                                                                                                    <w:left w:val="none" w:sz="0" w:space="0" w:color="auto"/>
                                                                                                                    <w:bottom w:val="none" w:sz="0" w:space="0" w:color="auto"/>
                                                                                                                    <w:right w:val="none" w:sz="0" w:space="0" w:color="auto"/>
                                                                                                                  </w:divBdr>
                                                                                                                  <w:divsChild>
                                                                                                                    <w:div w:id="111678378">
                                                                                                                      <w:marLeft w:val="0"/>
                                                                                                                      <w:marRight w:val="0"/>
                                                                                                                      <w:marTop w:val="0"/>
                                                                                                                      <w:marBottom w:val="0"/>
                                                                                                                      <w:divBdr>
                                                                                                                        <w:top w:val="none" w:sz="0" w:space="0" w:color="auto"/>
                                                                                                                        <w:left w:val="none" w:sz="0" w:space="0" w:color="auto"/>
                                                                                                                        <w:bottom w:val="none" w:sz="0" w:space="0" w:color="auto"/>
                                                                                                                        <w:right w:val="none" w:sz="0" w:space="0" w:color="auto"/>
                                                                                                                      </w:divBdr>
                                                                                                                      <w:divsChild>
                                                                                                                        <w:div w:id="2048334223">
                                                                                                                          <w:marLeft w:val="0"/>
                                                                                                                          <w:marRight w:val="0"/>
                                                                                                                          <w:marTop w:val="0"/>
                                                                                                                          <w:marBottom w:val="0"/>
                                                                                                                          <w:divBdr>
                                                                                                                            <w:top w:val="none" w:sz="0" w:space="0" w:color="auto"/>
                                                                                                                            <w:left w:val="none" w:sz="0" w:space="0" w:color="auto"/>
                                                                                                                            <w:bottom w:val="none" w:sz="0" w:space="0" w:color="auto"/>
                                                                                                                            <w:right w:val="none" w:sz="0" w:space="0" w:color="auto"/>
                                                                                                                          </w:divBdr>
                                                                                                                          <w:divsChild>
                                                                                                                            <w:div w:id="1186751124">
                                                                                                                              <w:marLeft w:val="0"/>
                                                                                                                              <w:marRight w:val="0"/>
                                                                                                                              <w:marTop w:val="0"/>
                                                                                                                              <w:marBottom w:val="0"/>
                                                                                                                              <w:divBdr>
                                                                                                                                <w:top w:val="none" w:sz="0" w:space="0" w:color="auto"/>
                                                                                                                                <w:left w:val="none" w:sz="0" w:space="0" w:color="auto"/>
                                                                                                                                <w:bottom w:val="none" w:sz="0" w:space="0" w:color="auto"/>
                                                                                                                                <w:right w:val="none" w:sz="0" w:space="0" w:color="auto"/>
                                                                                                                              </w:divBdr>
                                                                                                                              <w:divsChild>
                                                                                                                                <w:div w:id="1669819852">
                                                                                                                                  <w:marLeft w:val="0"/>
                                                                                                                                  <w:marRight w:val="0"/>
                                                                                                                                  <w:marTop w:val="0"/>
                                                                                                                                  <w:marBottom w:val="0"/>
                                                                                                                                  <w:divBdr>
                                                                                                                                    <w:top w:val="none" w:sz="0" w:space="0" w:color="auto"/>
                                                                                                                                    <w:left w:val="none" w:sz="0" w:space="0" w:color="auto"/>
                                                                                                                                    <w:bottom w:val="none" w:sz="0" w:space="0" w:color="auto"/>
                                                                                                                                    <w:right w:val="none" w:sz="0" w:space="0" w:color="auto"/>
                                                                                                                                  </w:divBdr>
                                                                                                                                  <w:divsChild>
                                                                                                                                    <w:div w:id="18036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447351">
                                                                                      <w:marLeft w:val="0"/>
                                                                                      <w:marRight w:val="0"/>
                                                                                      <w:marTop w:val="0"/>
                                                                                      <w:marBottom w:val="0"/>
                                                                                      <w:divBdr>
                                                                                        <w:top w:val="none" w:sz="0" w:space="0" w:color="auto"/>
                                                                                        <w:left w:val="none" w:sz="0" w:space="0" w:color="auto"/>
                                                                                        <w:bottom w:val="none" w:sz="0" w:space="0" w:color="auto"/>
                                                                                        <w:right w:val="none" w:sz="0" w:space="0" w:color="auto"/>
                                                                                      </w:divBdr>
                                                                                      <w:divsChild>
                                                                                        <w:div w:id="2010597833">
                                                                                          <w:marLeft w:val="0"/>
                                                                                          <w:marRight w:val="0"/>
                                                                                          <w:marTop w:val="0"/>
                                                                                          <w:marBottom w:val="0"/>
                                                                                          <w:divBdr>
                                                                                            <w:top w:val="none" w:sz="0" w:space="0" w:color="auto"/>
                                                                                            <w:left w:val="none" w:sz="0" w:space="0" w:color="auto"/>
                                                                                            <w:bottom w:val="none" w:sz="0" w:space="0" w:color="auto"/>
                                                                                            <w:right w:val="none" w:sz="0" w:space="0" w:color="auto"/>
                                                                                          </w:divBdr>
                                                                                          <w:divsChild>
                                                                                            <w:div w:id="438262753">
                                                                                              <w:marLeft w:val="0"/>
                                                                                              <w:marRight w:val="0"/>
                                                                                              <w:marTop w:val="0"/>
                                                                                              <w:marBottom w:val="0"/>
                                                                                              <w:divBdr>
                                                                                                <w:top w:val="none" w:sz="0" w:space="0" w:color="auto"/>
                                                                                                <w:left w:val="none" w:sz="0" w:space="0" w:color="auto"/>
                                                                                                <w:bottom w:val="none" w:sz="0" w:space="0" w:color="auto"/>
                                                                                                <w:right w:val="none" w:sz="0" w:space="0" w:color="auto"/>
                                                                                              </w:divBdr>
                                                                                              <w:divsChild>
                                                                                                <w:div w:id="810056373">
                                                                                                  <w:marLeft w:val="0"/>
                                                                                                  <w:marRight w:val="0"/>
                                                                                                  <w:marTop w:val="0"/>
                                                                                                  <w:marBottom w:val="0"/>
                                                                                                  <w:divBdr>
                                                                                                    <w:top w:val="none" w:sz="0" w:space="0" w:color="auto"/>
                                                                                                    <w:left w:val="none" w:sz="0" w:space="0" w:color="auto"/>
                                                                                                    <w:bottom w:val="none" w:sz="0" w:space="0" w:color="auto"/>
                                                                                                    <w:right w:val="none" w:sz="0" w:space="0" w:color="auto"/>
                                                                                                  </w:divBdr>
                                                                                                  <w:divsChild>
                                                                                                    <w:div w:id="1326199639">
                                                                                                      <w:marLeft w:val="0"/>
                                                                                                      <w:marRight w:val="0"/>
                                                                                                      <w:marTop w:val="0"/>
                                                                                                      <w:marBottom w:val="0"/>
                                                                                                      <w:divBdr>
                                                                                                        <w:top w:val="none" w:sz="0" w:space="0" w:color="auto"/>
                                                                                                        <w:left w:val="none" w:sz="0" w:space="0" w:color="auto"/>
                                                                                                        <w:bottom w:val="none" w:sz="0" w:space="0" w:color="auto"/>
                                                                                                        <w:right w:val="none" w:sz="0" w:space="0" w:color="auto"/>
                                                                                                      </w:divBdr>
                                                                                                      <w:divsChild>
                                                                                                        <w:div w:id="1186141925">
                                                                                                          <w:marLeft w:val="0"/>
                                                                                                          <w:marRight w:val="0"/>
                                                                                                          <w:marTop w:val="0"/>
                                                                                                          <w:marBottom w:val="0"/>
                                                                                                          <w:divBdr>
                                                                                                            <w:top w:val="none" w:sz="0" w:space="0" w:color="auto"/>
                                                                                                            <w:left w:val="none" w:sz="0" w:space="0" w:color="auto"/>
                                                                                                            <w:bottom w:val="none" w:sz="0" w:space="0" w:color="auto"/>
                                                                                                            <w:right w:val="none" w:sz="0" w:space="0" w:color="auto"/>
                                                                                                          </w:divBdr>
                                                                                                          <w:divsChild>
                                                                                                            <w:div w:id="2073115203">
                                                                                                              <w:marLeft w:val="0"/>
                                                                                                              <w:marRight w:val="0"/>
                                                                                                              <w:marTop w:val="0"/>
                                                                                                              <w:marBottom w:val="0"/>
                                                                                                              <w:divBdr>
                                                                                                                <w:top w:val="none" w:sz="0" w:space="0" w:color="auto"/>
                                                                                                                <w:left w:val="none" w:sz="0" w:space="0" w:color="auto"/>
                                                                                                                <w:bottom w:val="none" w:sz="0" w:space="0" w:color="auto"/>
                                                                                                                <w:right w:val="none" w:sz="0" w:space="0" w:color="auto"/>
                                                                                                              </w:divBdr>
                                                                                                              <w:divsChild>
                                                                                                                <w:div w:id="644550714">
                                                                                                                  <w:marLeft w:val="0"/>
                                                                                                                  <w:marRight w:val="0"/>
                                                                                                                  <w:marTop w:val="0"/>
                                                                                                                  <w:marBottom w:val="0"/>
                                                                                                                  <w:divBdr>
                                                                                                                    <w:top w:val="none" w:sz="0" w:space="0" w:color="auto"/>
                                                                                                                    <w:left w:val="none" w:sz="0" w:space="0" w:color="auto"/>
                                                                                                                    <w:bottom w:val="none" w:sz="0" w:space="0" w:color="auto"/>
                                                                                                                    <w:right w:val="none" w:sz="0" w:space="0" w:color="auto"/>
                                                                                                                  </w:divBdr>
                                                                                                                  <w:divsChild>
                                                                                                                    <w:div w:id="356778772">
                                                                                                                      <w:marLeft w:val="0"/>
                                                                                                                      <w:marRight w:val="0"/>
                                                                                                                      <w:marTop w:val="0"/>
                                                                                                                      <w:marBottom w:val="0"/>
                                                                                                                      <w:divBdr>
                                                                                                                        <w:top w:val="none" w:sz="0" w:space="0" w:color="auto"/>
                                                                                                                        <w:left w:val="none" w:sz="0" w:space="0" w:color="auto"/>
                                                                                                                        <w:bottom w:val="none" w:sz="0" w:space="0" w:color="auto"/>
                                                                                                                        <w:right w:val="none" w:sz="0" w:space="0" w:color="auto"/>
                                                                                                                      </w:divBdr>
                                                                                                                      <w:divsChild>
                                                                                                                        <w:div w:id="1540045151">
                                                                                                                          <w:marLeft w:val="0"/>
                                                                                                                          <w:marRight w:val="0"/>
                                                                                                                          <w:marTop w:val="0"/>
                                                                                                                          <w:marBottom w:val="0"/>
                                                                                                                          <w:divBdr>
                                                                                                                            <w:top w:val="none" w:sz="0" w:space="0" w:color="auto"/>
                                                                                                                            <w:left w:val="none" w:sz="0" w:space="0" w:color="auto"/>
                                                                                                                            <w:bottom w:val="none" w:sz="0" w:space="0" w:color="auto"/>
                                                                                                                            <w:right w:val="none" w:sz="0" w:space="0" w:color="auto"/>
                                                                                                                          </w:divBdr>
                                                                                                                          <w:divsChild>
                                                                                                                            <w:div w:id="1366566236">
                                                                                                                              <w:marLeft w:val="0"/>
                                                                                                                              <w:marRight w:val="0"/>
                                                                                                                              <w:marTop w:val="0"/>
                                                                                                                              <w:marBottom w:val="0"/>
                                                                                                                              <w:divBdr>
                                                                                                                                <w:top w:val="none" w:sz="0" w:space="0" w:color="auto"/>
                                                                                                                                <w:left w:val="none" w:sz="0" w:space="0" w:color="auto"/>
                                                                                                                                <w:bottom w:val="none" w:sz="0" w:space="0" w:color="auto"/>
                                                                                                                                <w:right w:val="none" w:sz="0" w:space="0" w:color="auto"/>
                                                                                                                              </w:divBdr>
                                                                                                                              <w:divsChild>
                                                                                                                                <w:div w:id="117842318">
                                                                                                                                  <w:marLeft w:val="0"/>
                                                                                                                                  <w:marRight w:val="0"/>
                                                                                                                                  <w:marTop w:val="0"/>
                                                                                                                                  <w:marBottom w:val="0"/>
                                                                                                                                  <w:divBdr>
                                                                                                                                    <w:top w:val="none" w:sz="0" w:space="0" w:color="auto"/>
                                                                                                                                    <w:left w:val="none" w:sz="0" w:space="0" w:color="auto"/>
                                                                                                                                    <w:bottom w:val="none" w:sz="0" w:space="0" w:color="auto"/>
                                                                                                                                    <w:right w:val="none" w:sz="0" w:space="0" w:color="auto"/>
                                                                                                                                  </w:divBdr>
                                                                                                                                  <w:divsChild>
                                                                                                                                    <w:div w:id="3257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354389">
                                                                                      <w:marLeft w:val="0"/>
                                                                                      <w:marRight w:val="0"/>
                                                                                      <w:marTop w:val="0"/>
                                                                                      <w:marBottom w:val="0"/>
                                                                                      <w:divBdr>
                                                                                        <w:top w:val="none" w:sz="0" w:space="0" w:color="auto"/>
                                                                                        <w:left w:val="none" w:sz="0" w:space="0" w:color="auto"/>
                                                                                        <w:bottom w:val="none" w:sz="0" w:space="0" w:color="auto"/>
                                                                                        <w:right w:val="none" w:sz="0" w:space="0" w:color="auto"/>
                                                                                      </w:divBdr>
                                                                                      <w:divsChild>
                                                                                        <w:div w:id="1517647756">
                                                                                          <w:marLeft w:val="0"/>
                                                                                          <w:marRight w:val="0"/>
                                                                                          <w:marTop w:val="0"/>
                                                                                          <w:marBottom w:val="0"/>
                                                                                          <w:divBdr>
                                                                                            <w:top w:val="none" w:sz="0" w:space="0" w:color="auto"/>
                                                                                            <w:left w:val="none" w:sz="0" w:space="0" w:color="auto"/>
                                                                                            <w:bottom w:val="none" w:sz="0" w:space="0" w:color="auto"/>
                                                                                            <w:right w:val="none" w:sz="0" w:space="0" w:color="auto"/>
                                                                                          </w:divBdr>
                                                                                          <w:divsChild>
                                                                                            <w:div w:id="2010717662">
                                                                                              <w:marLeft w:val="0"/>
                                                                                              <w:marRight w:val="0"/>
                                                                                              <w:marTop w:val="0"/>
                                                                                              <w:marBottom w:val="0"/>
                                                                                              <w:divBdr>
                                                                                                <w:top w:val="none" w:sz="0" w:space="0" w:color="auto"/>
                                                                                                <w:left w:val="none" w:sz="0" w:space="0" w:color="auto"/>
                                                                                                <w:bottom w:val="none" w:sz="0" w:space="0" w:color="auto"/>
                                                                                                <w:right w:val="none" w:sz="0" w:space="0" w:color="auto"/>
                                                                                              </w:divBdr>
                                                                                              <w:divsChild>
                                                                                                <w:div w:id="1573586944">
                                                                                                  <w:marLeft w:val="0"/>
                                                                                                  <w:marRight w:val="0"/>
                                                                                                  <w:marTop w:val="0"/>
                                                                                                  <w:marBottom w:val="0"/>
                                                                                                  <w:divBdr>
                                                                                                    <w:top w:val="none" w:sz="0" w:space="0" w:color="auto"/>
                                                                                                    <w:left w:val="none" w:sz="0" w:space="0" w:color="auto"/>
                                                                                                    <w:bottom w:val="none" w:sz="0" w:space="0" w:color="auto"/>
                                                                                                    <w:right w:val="none" w:sz="0" w:space="0" w:color="auto"/>
                                                                                                  </w:divBdr>
                                                                                                  <w:divsChild>
                                                                                                    <w:div w:id="612859485">
                                                                                                      <w:marLeft w:val="0"/>
                                                                                                      <w:marRight w:val="0"/>
                                                                                                      <w:marTop w:val="0"/>
                                                                                                      <w:marBottom w:val="0"/>
                                                                                                      <w:divBdr>
                                                                                                        <w:top w:val="none" w:sz="0" w:space="0" w:color="auto"/>
                                                                                                        <w:left w:val="none" w:sz="0" w:space="0" w:color="auto"/>
                                                                                                        <w:bottom w:val="none" w:sz="0" w:space="0" w:color="auto"/>
                                                                                                        <w:right w:val="none" w:sz="0" w:space="0" w:color="auto"/>
                                                                                                      </w:divBdr>
                                                                                                      <w:divsChild>
                                                                                                        <w:div w:id="956452307">
                                                                                                          <w:marLeft w:val="0"/>
                                                                                                          <w:marRight w:val="0"/>
                                                                                                          <w:marTop w:val="0"/>
                                                                                                          <w:marBottom w:val="0"/>
                                                                                                          <w:divBdr>
                                                                                                            <w:top w:val="none" w:sz="0" w:space="0" w:color="auto"/>
                                                                                                            <w:left w:val="none" w:sz="0" w:space="0" w:color="auto"/>
                                                                                                            <w:bottom w:val="none" w:sz="0" w:space="0" w:color="auto"/>
                                                                                                            <w:right w:val="none" w:sz="0" w:space="0" w:color="auto"/>
                                                                                                          </w:divBdr>
                                                                                                          <w:divsChild>
                                                                                                            <w:div w:id="494610112">
                                                                                                              <w:marLeft w:val="0"/>
                                                                                                              <w:marRight w:val="0"/>
                                                                                                              <w:marTop w:val="0"/>
                                                                                                              <w:marBottom w:val="0"/>
                                                                                                              <w:divBdr>
                                                                                                                <w:top w:val="none" w:sz="0" w:space="0" w:color="auto"/>
                                                                                                                <w:left w:val="none" w:sz="0" w:space="0" w:color="auto"/>
                                                                                                                <w:bottom w:val="none" w:sz="0" w:space="0" w:color="auto"/>
                                                                                                                <w:right w:val="none" w:sz="0" w:space="0" w:color="auto"/>
                                                                                                              </w:divBdr>
                                                                                                              <w:divsChild>
                                                                                                                <w:div w:id="1830752108">
                                                                                                                  <w:marLeft w:val="0"/>
                                                                                                                  <w:marRight w:val="0"/>
                                                                                                                  <w:marTop w:val="0"/>
                                                                                                                  <w:marBottom w:val="0"/>
                                                                                                                  <w:divBdr>
                                                                                                                    <w:top w:val="none" w:sz="0" w:space="0" w:color="auto"/>
                                                                                                                    <w:left w:val="none" w:sz="0" w:space="0" w:color="auto"/>
                                                                                                                    <w:bottom w:val="none" w:sz="0" w:space="0" w:color="auto"/>
                                                                                                                    <w:right w:val="none" w:sz="0" w:space="0" w:color="auto"/>
                                                                                                                  </w:divBdr>
                                                                                                                  <w:divsChild>
                                                                                                                    <w:div w:id="1890190072">
                                                                                                                      <w:marLeft w:val="0"/>
                                                                                                                      <w:marRight w:val="0"/>
                                                                                                                      <w:marTop w:val="0"/>
                                                                                                                      <w:marBottom w:val="0"/>
                                                                                                                      <w:divBdr>
                                                                                                                        <w:top w:val="none" w:sz="0" w:space="0" w:color="auto"/>
                                                                                                                        <w:left w:val="none" w:sz="0" w:space="0" w:color="auto"/>
                                                                                                                        <w:bottom w:val="none" w:sz="0" w:space="0" w:color="auto"/>
                                                                                                                        <w:right w:val="none" w:sz="0" w:space="0" w:color="auto"/>
                                                                                                                      </w:divBdr>
                                                                                                                      <w:divsChild>
                                                                                                                        <w:div w:id="762185721">
                                                                                                                          <w:marLeft w:val="0"/>
                                                                                                                          <w:marRight w:val="0"/>
                                                                                                                          <w:marTop w:val="0"/>
                                                                                                                          <w:marBottom w:val="0"/>
                                                                                                                          <w:divBdr>
                                                                                                                            <w:top w:val="none" w:sz="0" w:space="0" w:color="auto"/>
                                                                                                                            <w:left w:val="none" w:sz="0" w:space="0" w:color="auto"/>
                                                                                                                            <w:bottom w:val="none" w:sz="0" w:space="0" w:color="auto"/>
                                                                                                                            <w:right w:val="none" w:sz="0" w:space="0" w:color="auto"/>
                                                                                                                          </w:divBdr>
                                                                                                                          <w:divsChild>
                                                                                                                            <w:div w:id="1514151639">
                                                                                                                              <w:marLeft w:val="0"/>
                                                                                                                              <w:marRight w:val="0"/>
                                                                                                                              <w:marTop w:val="0"/>
                                                                                                                              <w:marBottom w:val="0"/>
                                                                                                                              <w:divBdr>
                                                                                                                                <w:top w:val="none" w:sz="0" w:space="0" w:color="auto"/>
                                                                                                                                <w:left w:val="none" w:sz="0" w:space="0" w:color="auto"/>
                                                                                                                                <w:bottom w:val="none" w:sz="0" w:space="0" w:color="auto"/>
                                                                                                                                <w:right w:val="none" w:sz="0" w:space="0" w:color="auto"/>
                                                                                                                              </w:divBdr>
                                                                                                                              <w:divsChild>
                                                                                                                                <w:div w:id="524056180">
                                                                                                                                  <w:marLeft w:val="0"/>
                                                                                                                                  <w:marRight w:val="0"/>
                                                                                                                                  <w:marTop w:val="0"/>
                                                                                                                                  <w:marBottom w:val="0"/>
                                                                                                                                  <w:divBdr>
                                                                                                                                    <w:top w:val="none" w:sz="0" w:space="0" w:color="auto"/>
                                                                                                                                    <w:left w:val="none" w:sz="0" w:space="0" w:color="auto"/>
                                                                                                                                    <w:bottom w:val="none" w:sz="0" w:space="0" w:color="auto"/>
                                                                                                                                    <w:right w:val="none" w:sz="0" w:space="0" w:color="auto"/>
                                                                                                                                  </w:divBdr>
                                                                                                                                  <w:divsChild>
                                                                                                                                    <w:div w:id="5117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6568167">
                                              <w:marLeft w:val="0"/>
                                              <w:marRight w:val="0"/>
                                              <w:marTop w:val="0"/>
                                              <w:marBottom w:val="0"/>
                                              <w:divBdr>
                                                <w:top w:val="none" w:sz="0" w:space="0" w:color="auto"/>
                                                <w:left w:val="none" w:sz="0" w:space="0" w:color="auto"/>
                                                <w:bottom w:val="none" w:sz="0" w:space="0" w:color="auto"/>
                                                <w:right w:val="none" w:sz="0" w:space="0" w:color="auto"/>
                                              </w:divBdr>
                                              <w:divsChild>
                                                <w:div w:id="551502333">
                                                  <w:marLeft w:val="0"/>
                                                  <w:marRight w:val="0"/>
                                                  <w:marTop w:val="0"/>
                                                  <w:marBottom w:val="0"/>
                                                  <w:divBdr>
                                                    <w:top w:val="none" w:sz="0" w:space="0" w:color="auto"/>
                                                    <w:left w:val="none" w:sz="0" w:space="0" w:color="auto"/>
                                                    <w:bottom w:val="none" w:sz="0" w:space="0" w:color="auto"/>
                                                    <w:right w:val="none" w:sz="0" w:space="0" w:color="auto"/>
                                                  </w:divBdr>
                                                  <w:divsChild>
                                                    <w:div w:id="327100156">
                                                      <w:marLeft w:val="0"/>
                                                      <w:marRight w:val="0"/>
                                                      <w:marTop w:val="0"/>
                                                      <w:marBottom w:val="0"/>
                                                      <w:divBdr>
                                                        <w:top w:val="none" w:sz="0" w:space="0" w:color="auto"/>
                                                        <w:left w:val="none" w:sz="0" w:space="0" w:color="auto"/>
                                                        <w:bottom w:val="none" w:sz="0" w:space="0" w:color="auto"/>
                                                        <w:right w:val="none" w:sz="0" w:space="0" w:color="auto"/>
                                                      </w:divBdr>
                                                      <w:divsChild>
                                                        <w:div w:id="1883713633">
                                                          <w:marLeft w:val="0"/>
                                                          <w:marRight w:val="0"/>
                                                          <w:marTop w:val="0"/>
                                                          <w:marBottom w:val="0"/>
                                                          <w:divBdr>
                                                            <w:top w:val="none" w:sz="0" w:space="0" w:color="auto"/>
                                                            <w:left w:val="none" w:sz="0" w:space="0" w:color="auto"/>
                                                            <w:bottom w:val="none" w:sz="0" w:space="0" w:color="auto"/>
                                                            <w:right w:val="none" w:sz="0" w:space="0" w:color="auto"/>
                                                          </w:divBdr>
                                                          <w:divsChild>
                                                            <w:div w:id="784467214">
                                                              <w:marLeft w:val="0"/>
                                                              <w:marRight w:val="0"/>
                                                              <w:marTop w:val="0"/>
                                                              <w:marBottom w:val="0"/>
                                                              <w:divBdr>
                                                                <w:top w:val="none" w:sz="0" w:space="0" w:color="auto"/>
                                                                <w:left w:val="none" w:sz="0" w:space="0" w:color="auto"/>
                                                                <w:bottom w:val="none" w:sz="0" w:space="0" w:color="auto"/>
                                                                <w:right w:val="none" w:sz="0" w:space="0" w:color="auto"/>
                                                              </w:divBdr>
                                                              <w:divsChild>
                                                                <w:div w:id="1712263474">
                                                                  <w:marLeft w:val="0"/>
                                                                  <w:marRight w:val="0"/>
                                                                  <w:marTop w:val="0"/>
                                                                  <w:marBottom w:val="0"/>
                                                                  <w:divBdr>
                                                                    <w:top w:val="none" w:sz="0" w:space="0" w:color="auto"/>
                                                                    <w:left w:val="none" w:sz="0" w:space="0" w:color="auto"/>
                                                                    <w:bottom w:val="none" w:sz="0" w:space="0" w:color="auto"/>
                                                                    <w:right w:val="none" w:sz="0" w:space="0" w:color="auto"/>
                                                                  </w:divBdr>
                                                                  <w:divsChild>
                                                                    <w:div w:id="2071028008">
                                                                      <w:marLeft w:val="0"/>
                                                                      <w:marRight w:val="0"/>
                                                                      <w:marTop w:val="0"/>
                                                                      <w:marBottom w:val="0"/>
                                                                      <w:divBdr>
                                                                        <w:top w:val="none" w:sz="0" w:space="0" w:color="auto"/>
                                                                        <w:left w:val="none" w:sz="0" w:space="0" w:color="auto"/>
                                                                        <w:bottom w:val="none" w:sz="0" w:space="0" w:color="auto"/>
                                                                        <w:right w:val="none" w:sz="0" w:space="0" w:color="auto"/>
                                                                      </w:divBdr>
                                                                      <w:divsChild>
                                                                        <w:div w:id="1833331399">
                                                                          <w:marLeft w:val="0"/>
                                                                          <w:marRight w:val="0"/>
                                                                          <w:marTop w:val="0"/>
                                                                          <w:marBottom w:val="0"/>
                                                                          <w:divBdr>
                                                                            <w:top w:val="none" w:sz="0" w:space="0" w:color="auto"/>
                                                                            <w:left w:val="none" w:sz="0" w:space="0" w:color="auto"/>
                                                                            <w:bottom w:val="none" w:sz="0" w:space="0" w:color="auto"/>
                                                                            <w:right w:val="none" w:sz="0" w:space="0" w:color="auto"/>
                                                                          </w:divBdr>
                                                                          <w:divsChild>
                                                                            <w:div w:id="329717844">
                                                                              <w:marLeft w:val="0"/>
                                                                              <w:marRight w:val="0"/>
                                                                              <w:marTop w:val="0"/>
                                                                              <w:marBottom w:val="0"/>
                                                                              <w:divBdr>
                                                                                <w:top w:val="none" w:sz="0" w:space="0" w:color="auto"/>
                                                                                <w:left w:val="none" w:sz="0" w:space="0" w:color="auto"/>
                                                                                <w:bottom w:val="none" w:sz="0" w:space="0" w:color="auto"/>
                                                                                <w:right w:val="none" w:sz="0" w:space="0" w:color="auto"/>
                                                                              </w:divBdr>
                                                                              <w:divsChild>
                                                                                <w:div w:id="894658074">
                                                                                  <w:marLeft w:val="0"/>
                                                                                  <w:marRight w:val="0"/>
                                                                                  <w:marTop w:val="0"/>
                                                                                  <w:marBottom w:val="0"/>
                                                                                  <w:divBdr>
                                                                                    <w:top w:val="none" w:sz="0" w:space="0" w:color="auto"/>
                                                                                    <w:left w:val="none" w:sz="0" w:space="0" w:color="auto"/>
                                                                                    <w:bottom w:val="none" w:sz="0" w:space="0" w:color="auto"/>
                                                                                    <w:right w:val="none" w:sz="0" w:space="0" w:color="auto"/>
                                                                                  </w:divBdr>
                                                                                  <w:divsChild>
                                                                                    <w:div w:id="2142575025">
                                                                                      <w:marLeft w:val="0"/>
                                                                                      <w:marRight w:val="0"/>
                                                                                      <w:marTop w:val="0"/>
                                                                                      <w:marBottom w:val="0"/>
                                                                                      <w:divBdr>
                                                                                        <w:top w:val="none" w:sz="0" w:space="0" w:color="auto"/>
                                                                                        <w:left w:val="none" w:sz="0" w:space="0" w:color="auto"/>
                                                                                        <w:bottom w:val="none" w:sz="0" w:space="0" w:color="auto"/>
                                                                                        <w:right w:val="none" w:sz="0" w:space="0" w:color="auto"/>
                                                                                      </w:divBdr>
                                                                                      <w:divsChild>
                                                                                        <w:div w:id="1185827235">
                                                                                          <w:marLeft w:val="0"/>
                                                                                          <w:marRight w:val="0"/>
                                                                                          <w:marTop w:val="0"/>
                                                                                          <w:marBottom w:val="0"/>
                                                                                          <w:divBdr>
                                                                                            <w:top w:val="none" w:sz="0" w:space="0" w:color="auto"/>
                                                                                            <w:left w:val="none" w:sz="0" w:space="0" w:color="auto"/>
                                                                                            <w:bottom w:val="none" w:sz="0" w:space="0" w:color="auto"/>
                                                                                            <w:right w:val="none" w:sz="0" w:space="0" w:color="auto"/>
                                                                                          </w:divBdr>
                                                                                          <w:divsChild>
                                                                                            <w:div w:id="17668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8264546">
      <w:bodyDiv w:val="1"/>
      <w:marLeft w:val="0"/>
      <w:marRight w:val="0"/>
      <w:marTop w:val="0"/>
      <w:marBottom w:val="0"/>
      <w:divBdr>
        <w:top w:val="none" w:sz="0" w:space="0" w:color="auto"/>
        <w:left w:val="none" w:sz="0" w:space="0" w:color="auto"/>
        <w:bottom w:val="none" w:sz="0" w:space="0" w:color="auto"/>
        <w:right w:val="none" w:sz="0" w:space="0" w:color="auto"/>
      </w:divBdr>
      <w:divsChild>
        <w:div w:id="1632206449">
          <w:marLeft w:val="0"/>
          <w:marRight w:val="0"/>
          <w:marTop w:val="0"/>
          <w:marBottom w:val="0"/>
          <w:divBdr>
            <w:top w:val="none" w:sz="0" w:space="0" w:color="auto"/>
            <w:left w:val="none" w:sz="0" w:space="0" w:color="auto"/>
            <w:bottom w:val="none" w:sz="0" w:space="0" w:color="auto"/>
            <w:right w:val="none" w:sz="0" w:space="0" w:color="auto"/>
          </w:divBdr>
          <w:divsChild>
            <w:div w:id="1686899779">
              <w:marLeft w:val="0"/>
              <w:marRight w:val="0"/>
              <w:marTop w:val="0"/>
              <w:marBottom w:val="0"/>
              <w:divBdr>
                <w:top w:val="none" w:sz="0" w:space="0" w:color="auto"/>
                <w:left w:val="none" w:sz="0" w:space="0" w:color="auto"/>
                <w:bottom w:val="none" w:sz="0" w:space="0" w:color="auto"/>
                <w:right w:val="none" w:sz="0" w:space="0" w:color="auto"/>
              </w:divBdr>
              <w:divsChild>
                <w:div w:id="994801818">
                  <w:marLeft w:val="0"/>
                  <w:marRight w:val="0"/>
                  <w:marTop w:val="0"/>
                  <w:marBottom w:val="0"/>
                  <w:divBdr>
                    <w:top w:val="none" w:sz="0" w:space="0" w:color="auto"/>
                    <w:left w:val="none" w:sz="0" w:space="0" w:color="auto"/>
                    <w:bottom w:val="none" w:sz="0" w:space="0" w:color="auto"/>
                    <w:right w:val="none" w:sz="0" w:space="0" w:color="auto"/>
                  </w:divBdr>
                  <w:divsChild>
                    <w:div w:id="53045217">
                      <w:marLeft w:val="0"/>
                      <w:marRight w:val="0"/>
                      <w:marTop w:val="0"/>
                      <w:marBottom w:val="0"/>
                      <w:divBdr>
                        <w:top w:val="none" w:sz="0" w:space="0" w:color="auto"/>
                        <w:left w:val="none" w:sz="0" w:space="0" w:color="auto"/>
                        <w:bottom w:val="none" w:sz="0" w:space="0" w:color="auto"/>
                        <w:right w:val="none" w:sz="0" w:space="0" w:color="auto"/>
                      </w:divBdr>
                      <w:divsChild>
                        <w:div w:id="1531451757">
                          <w:marLeft w:val="0"/>
                          <w:marRight w:val="0"/>
                          <w:marTop w:val="0"/>
                          <w:marBottom w:val="0"/>
                          <w:divBdr>
                            <w:top w:val="none" w:sz="0" w:space="0" w:color="auto"/>
                            <w:left w:val="none" w:sz="0" w:space="0" w:color="auto"/>
                            <w:bottom w:val="none" w:sz="0" w:space="0" w:color="auto"/>
                            <w:right w:val="none" w:sz="0" w:space="0" w:color="auto"/>
                          </w:divBdr>
                          <w:divsChild>
                            <w:div w:id="1218667689">
                              <w:marLeft w:val="0"/>
                              <w:marRight w:val="0"/>
                              <w:marTop w:val="0"/>
                              <w:marBottom w:val="0"/>
                              <w:divBdr>
                                <w:top w:val="none" w:sz="0" w:space="0" w:color="auto"/>
                                <w:left w:val="none" w:sz="0" w:space="0" w:color="auto"/>
                                <w:bottom w:val="none" w:sz="0" w:space="0" w:color="auto"/>
                                <w:right w:val="none" w:sz="0" w:space="0" w:color="auto"/>
                              </w:divBdr>
                              <w:divsChild>
                                <w:div w:id="1052463942">
                                  <w:marLeft w:val="0"/>
                                  <w:marRight w:val="0"/>
                                  <w:marTop w:val="0"/>
                                  <w:marBottom w:val="0"/>
                                  <w:divBdr>
                                    <w:top w:val="none" w:sz="0" w:space="0" w:color="auto"/>
                                    <w:left w:val="none" w:sz="0" w:space="0" w:color="auto"/>
                                    <w:bottom w:val="none" w:sz="0" w:space="0" w:color="auto"/>
                                    <w:right w:val="none" w:sz="0" w:space="0" w:color="auto"/>
                                  </w:divBdr>
                                  <w:divsChild>
                                    <w:div w:id="1689064227">
                                      <w:marLeft w:val="0"/>
                                      <w:marRight w:val="0"/>
                                      <w:marTop w:val="0"/>
                                      <w:marBottom w:val="0"/>
                                      <w:divBdr>
                                        <w:top w:val="none" w:sz="0" w:space="0" w:color="auto"/>
                                        <w:left w:val="none" w:sz="0" w:space="0" w:color="auto"/>
                                        <w:bottom w:val="none" w:sz="0" w:space="0" w:color="auto"/>
                                        <w:right w:val="none" w:sz="0" w:space="0" w:color="auto"/>
                                      </w:divBdr>
                                      <w:divsChild>
                                        <w:div w:id="92627243">
                                          <w:marLeft w:val="0"/>
                                          <w:marRight w:val="0"/>
                                          <w:marTop w:val="0"/>
                                          <w:marBottom w:val="0"/>
                                          <w:divBdr>
                                            <w:top w:val="none" w:sz="0" w:space="0" w:color="auto"/>
                                            <w:left w:val="none" w:sz="0" w:space="0" w:color="auto"/>
                                            <w:bottom w:val="none" w:sz="0" w:space="0" w:color="auto"/>
                                            <w:right w:val="none" w:sz="0" w:space="0" w:color="auto"/>
                                          </w:divBdr>
                                          <w:divsChild>
                                            <w:div w:id="804323360">
                                              <w:marLeft w:val="0"/>
                                              <w:marRight w:val="0"/>
                                              <w:marTop w:val="0"/>
                                              <w:marBottom w:val="0"/>
                                              <w:divBdr>
                                                <w:top w:val="none" w:sz="0" w:space="0" w:color="auto"/>
                                                <w:left w:val="none" w:sz="0" w:space="0" w:color="auto"/>
                                                <w:bottom w:val="none" w:sz="0" w:space="0" w:color="auto"/>
                                                <w:right w:val="none" w:sz="0" w:space="0" w:color="auto"/>
                                              </w:divBdr>
                                              <w:divsChild>
                                                <w:div w:id="1372724747">
                                                  <w:marLeft w:val="0"/>
                                                  <w:marRight w:val="0"/>
                                                  <w:marTop w:val="0"/>
                                                  <w:marBottom w:val="0"/>
                                                  <w:divBdr>
                                                    <w:top w:val="none" w:sz="0" w:space="0" w:color="auto"/>
                                                    <w:left w:val="none" w:sz="0" w:space="0" w:color="auto"/>
                                                    <w:bottom w:val="none" w:sz="0" w:space="0" w:color="auto"/>
                                                    <w:right w:val="none" w:sz="0" w:space="0" w:color="auto"/>
                                                  </w:divBdr>
                                                  <w:divsChild>
                                                    <w:div w:id="1311594457">
                                                      <w:marLeft w:val="0"/>
                                                      <w:marRight w:val="0"/>
                                                      <w:marTop w:val="0"/>
                                                      <w:marBottom w:val="0"/>
                                                      <w:divBdr>
                                                        <w:top w:val="none" w:sz="0" w:space="0" w:color="auto"/>
                                                        <w:left w:val="none" w:sz="0" w:space="0" w:color="auto"/>
                                                        <w:bottom w:val="none" w:sz="0" w:space="0" w:color="auto"/>
                                                        <w:right w:val="none" w:sz="0" w:space="0" w:color="auto"/>
                                                      </w:divBdr>
                                                      <w:divsChild>
                                                        <w:div w:id="1532498564">
                                                          <w:marLeft w:val="0"/>
                                                          <w:marRight w:val="0"/>
                                                          <w:marTop w:val="0"/>
                                                          <w:marBottom w:val="0"/>
                                                          <w:divBdr>
                                                            <w:top w:val="none" w:sz="0" w:space="0" w:color="auto"/>
                                                            <w:left w:val="none" w:sz="0" w:space="0" w:color="auto"/>
                                                            <w:bottom w:val="none" w:sz="0" w:space="0" w:color="auto"/>
                                                            <w:right w:val="none" w:sz="0" w:space="0" w:color="auto"/>
                                                          </w:divBdr>
                                                          <w:divsChild>
                                                            <w:div w:id="1084843104">
                                                              <w:marLeft w:val="0"/>
                                                              <w:marRight w:val="0"/>
                                                              <w:marTop w:val="0"/>
                                                              <w:marBottom w:val="0"/>
                                                              <w:divBdr>
                                                                <w:top w:val="none" w:sz="0" w:space="0" w:color="auto"/>
                                                                <w:left w:val="none" w:sz="0" w:space="0" w:color="auto"/>
                                                                <w:bottom w:val="none" w:sz="0" w:space="0" w:color="auto"/>
                                                                <w:right w:val="none" w:sz="0" w:space="0" w:color="auto"/>
                                                              </w:divBdr>
                                                              <w:divsChild>
                                                                <w:div w:id="1048649995">
                                                                  <w:marLeft w:val="0"/>
                                                                  <w:marRight w:val="0"/>
                                                                  <w:marTop w:val="0"/>
                                                                  <w:marBottom w:val="0"/>
                                                                  <w:divBdr>
                                                                    <w:top w:val="none" w:sz="0" w:space="0" w:color="auto"/>
                                                                    <w:left w:val="none" w:sz="0" w:space="0" w:color="auto"/>
                                                                    <w:bottom w:val="none" w:sz="0" w:space="0" w:color="auto"/>
                                                                    <w:right w:val="none" w:sz="0" w:space="0" w:color="auto"/>
                                                                  </w:divBdr>
                                                                  <w:divsChild>
                                                                    <w:div w:id="1763258690">
                                                                      <w:marLeft w:val="0"/>
                                                                      <w:marRight w:val="0"/>
                                                                      <w:marTop w:val="0"/>
                                                                      <w:marBottom w:val="0"/>
                                                                      <w:divBdr>
                                                                        <w:top w:val="none" w:sz="0" w:space="0" w:color="auto"/>
                                                                        <w:left w:val="none" w:sz="0" w:space="0" w:color="auto"/>
                                                                        <w:bottom w:val="none" w:sz="0" w:space="0" w:color="auto"/>
                                                                        <w:right w:val="none" w:sz="0" w:space="0" w:color="auto"/>
                                                                      </w:divBdr>
                                                                      <w:divsChild>
                                                                        <w:div w:id="321932406">
                                                                          <w:marLeft w:val="0"/>
                                                                          <w:marRight w:val="0"/>
                                                                          <w:marTop w:val="0"/>
                                                                          <w:marBottom w:val="0"/>
                                                                          <w:divBdr>
                                                                            <w:top w:val="none" w:sz="0" w:space="0" w:color="auto"/>
                                                                            <w:left w:val="none" w:sz="0" w:space="0" w:color="auto"/>
                                                                            <w:bottom w:val="none" w:sz="0" w:space="0" w:color="auto"/>
                                                                            <w:right w:val="none" w:sz="0" w:space="0" w:color="auto"/>
                                                                          </w:divBdr>
                                                                          <w:divsChild>
                                                                            <w:div w:id="1622803336">
                                                                              <w:marLeft w:val="0"/>
                                                                              <w:marRight w:val="0"/>
                                                                              <w:marTop w:val="0"/>
                                                                              <w:marBottom w:val="0"/>
                                                                              <w:divBdr>
                                                                                <w:top w:val="none" w:sz="0" w:space="0" w:color="auto"/>
                                                                                <w:left w:val="none" w:sz="0" w:space="0" w:color="auto"/>
                                                                                <w:bottom w:val="none" w:sz="0" w:space="0" w:color="auto"/>
                                                                                <w:right w:val="none" w:sz="0" w:space="0" w:color="auto"/>
                                                                              </w:divBdr>
                                                                              <w:divsChild>
                                                                                <w:div w:id="1133447271">
                                                                                  <w:marLeft w:val="0"/>
                                                                                  <w:marRight w:val="0"/>
                                                                                  <w:marTop w:val="0"/>
                                                                                  <w:marBottom w:val="0"/>
                                                                                  <w:divBdr>
                                                                                    <w:top w:val="none" w:sz="0" w:space="0" w:color="auto"/>
                                                                                    <w:left w:val="none" w:sz="0" w:space="0" w:color="auto"/>
                                                                                    <w:bottom w:val="none" w:sz="0" w:space="0" w:color="auto"/>
                                                                                    <w:right w:val="none" w:sz="0" w:space="0" w:color="auto"/>
                                                                                  </w:divBdr>
                                                                                  <w:divsChild>
                                                                                    <w:div w:id="195167679">
                                                                                      <w:marLeft w:val="0"/>
                                                                                      <w:marRight w:val="0"/>
                                                                                      <w:marTop w:val="0"/>
                                                                                      <w:marBottom w:val="0"/>
                                                                                      <w:divBdr>
                                                                                        <w:top w:val="none" w:sz="0" w:space="0" w:color="auto"/>
                                                                                        <w:left w:val="none" w:sz="0" w:space="0" w:color="auto"/>
                                                                                        <w:bottom w:val="none" w:sz="0" w:space="0" w:color="auto"/>
                                                                                        <w:right w:val="none" w:sz="0" w:space="0" w:color="auto"/>
                                                                                      </w:divBdr>
                                                                                      <w:divsChild>
                                                                                        <w:div w:id="1784569229">
                                                                                          <w:marLeft w:val="0"/>
                                                                                          <w:marRight w:val="0"/>
                                                                                          <w:marTop w:val="0"/>
                                                                                          <w:marBottom w:val="0"/>
                                                                                          <w:divBdr>
                                                                                            <w:top w:val="none" w:sz="0" w:space="0" w:color="auto"/>
                                                                                            <w:left w:val="none" w:sz="0" w:space="0" w:color="auto"/>
                                                                                            <w:bottom w:val="none" w:sz="0" w:space="0" w:color="auto"/>
                                                                                            <w:right w:val="none" w:sz="0" w:space="0" w:color="auto"/>
                                                                                          </w:divBdr>
                                                                                          <w:divsChild>
                                                                                            <w:div w:id="1664620298">
                                                                                              <w:marLeft w:val="0"/>
                                                                                              <w:marRight w:val="0"/>
                                                                                              <w:marTop w:val="0"/>
                                                                                              <w:marBottom w:val="0"/>
                                                                                              <w:divBdr>
                                                                                                <w:top w:val="none" w:sz="0" w:space="0" w:color="auto"/>
                                                                                                <w:left w:val="none" w:sz="0" w:space="0" w:color="auto"/>
                                                                                                <w:bottom w:val="none" w:sz="0" w:space="0" w:color="auto"/>
                                                                                                <w:right w:val="none" w:sz="0" w:space="0" w:color="auto"/>
                                                                                              </w:divBdr>
                                                                                              <w:divsChild>
                                                                                                <w:div w:id="1140921782">
                                                                                                  <w:marLeft w:val="0"/>
                                                                                                  <w:marRight w:val="0"/>
                                                                                                  <w:marTop w:val="0"/>
                                                                                                  <w:marBottom w:val="0"/>
                                                                                                  <w:divBdr>
                                                                                                    <w:top w:val="none" w:sz="0" w:space="0" w:color="auto"/>
                                                                                                    <w:left w:val="none" w:sz="0" w:space="0" w:color="auto"/>
                                                                                                    <w:bottom w:val="none" w:sz="0" w:space="0" w:color="auto"/>
                                                                                                    <w:right w:val="none" w:sz="0" w:space="0" w:color="auto"/>
                                                                                                  </w:divBdr>
                                                                                                  <w:divsChild>
                                                                                                    <w:div w:id="1796168909">
                                                                                                      <w:marLeft w:val="0"/>
                                                                                                      <w:marRight w:val="0"/>
                                                                                                      <w:marTop w:val="0"/>
                                                                                                      <w:marBottom w:val="0"/>
                                                                                                      <w:divBdr>
                                                                                                        <w:top w:val="none" w:sz="0" w:space="0" w:color="auto"/>
                                                                                                        <w:left w:val="none" w:sz="0" w:space="0" w:color="auto"/>
                                                                                                        <w:bottom w:val="none" w:sz="0" w:space="0" w:color="auto"/>
                                                                                                        <w:right w:val="none" w:sz="0" w:space="0" w:color="auto"/>
                                                                                                      </w:divBdr>
                                                                                                      <w:divsChild>
                                                                                                        <w:div w:id="699814734">
                                                                                                          <w:marLeft w:val="0"/>
                                                                                                          <w:marRight w:val="0"/>
                                                                                                          <w:marTop w:val="0"/>
                                                                                                          <w:marBottom w:val="0"/>
                                                                                                          <w:divBdr>
                                                                                                            <w:top w:val="none" w:sz="0" w:space="0" w:color="auto"/>
                                                                                                            <w:left w:val="none" w:sz="0" w:space="0" w:color="auto"/>
                                                                                                            <w:bottom w:val="none" w:sz="0" w:space="0" w:color="auto"/>
                                                                                                            <w:right w:val="none" w:sz="0" w:space="0" w:color="auto"/>
                                                                                                          </w:divBdr>
                                                                                                          <w:divsChild>
                                                                                                            <w:div w:id="740368724">
                                                                                                              <w:marLeft w:val="0"/>
                                                                                                              <w:marRight w:val="0"/>
                                                                                                              <w:marTop w:val="0"/>
                                                                                                              <w:marBottom w:val="0"/>
                                                                                                              <w:divBdr>
                                                                                                                <w:top w:val="none" w:sz="0" w:space="0" w:color="auto"/>
                                                                                                                <w:left w:val="none" w:sz="0" w:space="0" w:color="auto"/>
                                                                                                                <w:bottom w:val="none" w:sz="0" w:space="0" w:color="auto"/>
                                                                                                                <w:right w:val="none" w:sz="0" w:space="0" w:color="auto"/>
                                                                                                              </w:divBdr>
                                                                                                              <w:divsChild>
                                                                                                                <w:div w:id="1216814730">
                                                                                                                  <w:marLeft w:val="0"/>
                                                                                                                  <w:marRight w:val="0"/>
                                                                                                                  <w:marTop w:val="0"/>
                                                                                                                  <w:marBottom w:val="0"/>
                                                                                                                  <w:divBdr>
                                                                                                                    <w:top w:val="none" w:sz="0" w:space="0" w:color="auto"/>
                                                                                                                    <w:left w:val="none" w:sz="0" w:space="0" w:color="auto"/>
                                                                                                                    <w:bottom w:val="none" w:sz="0" w:space="0" w:color="auto"/>
                                                                                                                    <w:right w:val="none" w:sz="0" w:space="0" w:color="auto"/>
                                                                                                                  </w:divBdr>
                                                                                                                  <w:divsChild>
                                                                                                                    <w:div w:id="1071349133">
                                                                                                                      <w:marLeft w:val="0"/>
                                                                                                                      <w:marRight w:val="0"/>
                                                                                                                      <w:marTop w:val="0"/>
                                                                                                                      <w:marBottom w:val="0"/>
                                                                                                                      <w:divBdr>
                                                                                                                        <w:top w:val="none" w:sz="0" w:space="0" w:color="auto"/>
                                                                                                                        <w:left w:val="none" w:sz="0" w:space="0" w:color="auto"/>
                                                                                                                        <w:bottom w:val="none" w:sz="0" w:space="0" w:color="auto"/>
                                                                                                                        <w:right w:val="none" w:sz="0" w:space="0" w:color="auto"/>
                                                                                                                      </w:divBdr>
                                                                                                                      <w:divsChild>
                                                                                                                        <w:div w:id="53357746">
                                                                                                                          <w:marLeft w:val="0"/>
                                                                                                                          <w:marRight w:val="0"/>
                                                                                                                          <w:marTop w:val="0"/>
                                                                                                                          <w:marBottom w:val="0"/>
                                                                                                                          <w:divBdr>
                                                                                                                            <w:top w:val="none" w:sz="0" w:space="0" w:color="auto"/>
                                                                                                                            <w:left w:val="none" w:sz="0" w:space="0" w:color="auto"/>
                                                                                                                            <w:bottom w:val="none" w:sz="0" w:space="0" w:color="auto"/>
                                                                                                                            <w:right w:val="none" w:sz="0" w:space="0" w:color="auto"/>
                                                                                                                          </w:divBdr>
                                                                                                                          <w:divsChild>
                                                                                                                            <w:div w:id="594022655">
                                                                                                                              <w:marLeft w:val="0"/>
                                                                                                                              <w:marRight w:val="0"/>
                                                                                                                              <w:marTop w:val="0"/>
                                                                                                                              <w:marBottom w:val="0"/>
                                                                                                                              <w:divBdr>
                                                                                                                                <w:top w:val="none" w:sz="0" w:space="0" w:color="auto"/>
                                                                                                                                <w:left w:val="none" w:sz="0" w:space="0" w:color="auto"/>
                                                                                                                                <w:bottom w:val="none" w:sz="0" w:space="0" w:color="auto"/>
                                                                                                                                <w:right w:val="none" w:sz="0" w:space="0" w:color="auto"/>
                                                                                                                              </w:divBdr>
                                                                                                                              <w:divsChild>
                                                                                                                                <w:div w:id="1644700545">
                                                                                                                                  <w:marLeft w:val="0"/>
                                                                                                                                  <w:marRight w:val="0"/>
                                                                                                                                  <w:marTop w:val="0"/>
                                                                                                                                  <w:marBottom w:val="0"/>
                                                                                                                                  <w:divBdr>
                                                                                                                                    <w:top w:val="none" w:sz="0" w:space="0" w:color="auto"/>
                                                                                                                                    <w:left w:val="none" w:sz="0" w:space="0" w:color="auto"/>
                                                                                                                                    <w:bottom w:val="none" w:sz="0" w:space="0" w:color="auto"/>
                                                                                                                                    <w:right w:val="none" w:sz="0" w:space="0" w:color="auto"/>
                                                                                                                                  </w:divBdr>
                                                                                                                                  <w:divsChild>
                                                                                                                                    <w:div w:id="18012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231740">
                                                                                      <w:marLeft w:val="0"/>
                                                                                      <w:marRight w:val="0"/>
                                                                                      <w:marTop w:val="0"/>
                                                                                      <w:marBottom w:val="0"/>
                                                                                      <w:divBdr>
                                                                                        <w:top w:val="none" w:sz="0" w:space="0" w:color="auto"/>
                                                                                        <w:left w:val="none" w:sz="0" w:space="0" w:color="auto"/>
                                                                                        <w:bottom w:val="none" w:sz="0" w:space="0" w:color="auto"/>
                                                                                        <w:right w:val="none" w:sz="0" w:space="0" w:color="auto"/>
                                                                                      </w:divBdr>
                                                                                      <w:divsChild>
                                                                                        <w:div w:id="575481406">
                                                                                          <w:marLeft w:val="0"/>
                                                                                          <w:marRight w:val="0"/>
                                                                                          <w:marTop w:val="0"/>
                                                                                          <w:marBottom w:val="0"/>
                                                                                          <w:divBdr>
                                                                                            <w:top w:val="none" w:sz="0" w:space="0" w:color="auto"/>
                                                                                            <w:left w:val="none" w:sz="0" w:space="0" w:color="auto"/>
                                                                                            <w:bottom w:val="none" w:sz="0" w:space="0" w:color="auto"/>
                                                                                            <w:right w:val="none" w:sz="0" w:space="0" w:color="auto"/>
                                                                                          </w:divBdr>
                                                                                          <w:divsChild>
                                                                                            <w:div w:id="1965428010">
                                                                                              <w:marLeft w:val="0"/>
                                                                                              <w:marRight w:val="0"/>
                                                                                              <w:marTop w:val="0"/>
                                                                                              <w:marBottom w:val="0"/>
                                                                                              <w:divBdr>
                                                                                                <w:top w:val="none" w:sz="0" w:space="0" w:color="auto"/>
                                                                                                <w:left w:val="none" w:sz="0" w:space="0" w:color="auto"/>
                                                                                                <w:bottom w:val="none" w:sz="0" w:space="0" w:color="auto"/>
                                                                                                <w:right w:val="none" w:sz="0" w:space="0" w:color="auto"/>
                                                                                              </w:divBdr>
                                                                                              <w:divsChild>
                                                                                                <w:div w:id="1333336042">
                                                                                                  <w:marLeft w:val="0"/>
                                                                                                  <w:marRight w:val="0"/>
                                                                                                  <w:marTop w:val="0"/>
                                                                                                  <w:marBottom w:val="0"/>
                                                                                                  <w:divBdr>
                                                                                                    <w:top w:val="none" w:sz="0" w:space="0" w:color="auto"/>
                                                                                                    <w:left w:val="none" w:sz="0" w:space="0" w:color="auto"/>
                                                                                                    <w:bottom w:val="none" w:sz="0" w:space="0" w:color="auto"/>
                                                                                                    <w:right w:val="none" w:sz="0" w:space="0" w:color="auto"/>
                                                                                                  </w:divBdr>
                                                                                                  <w:divsChild>
                                                                                                    <w:div w:id="1028486351">
                                                                                                      <w:marLeft w:val="0"/>
                                                                                                      <w:marRight w:val="0"/>
                                                                                                      <w:marTop w:val="0"/>
                                                                                                      <w:marBottom w:val="0"/>
                                                                                                      <w:divBdr>
                                                                                                        <w:top w:val="none" w:sz="0" w:space="0" w:color="auto"/>
                                                                                                        <w:left w:val="none" w:sz="0" w:space="0" w:color="auto"/>
                                                                                                        <w:bottom w:val="none" w:sz="0" w:space="0" w:color="auto"/>
                                                                                                        <w:right w:val="none" w:sz="0" w:space="0" w:color="auto"/>
                                                                                                      </w:divBdr>
                                                                                                      <w:divsChild>
                                                                                                        <w:div w:id="333382271">
                                                                                                          <w:marLeft w:val="0"/>
                                                                                                          <w:marRight w:val="0"/>
                                                                                                          <w:marTop w:val="0"/>
                                                                                                          <w:marBottom w:val="0"/>
                                                                                                          <w:divBdr>
                                                                                                            <w:top w:val="none" w:sz="0" w:space="0" w:color="auto"/>
                                                                                                            <w:left w:val="none" w:sz="0" w:space="0" w:color="auto"/>
                                                                                                            <w:bottom w:val="none" w:sz="0" w:space="0" w:color="auto"/>
                                                                                                            <w:right w:val="none" w:sz="0" w:space="0" w:color="auto"/>
                                                                                                          </w:divBdr>
                                                                                                          <w:divsChild>
                                                                                                            <w:div w:id="1588270943">
                                                                                                              <w:marLeft w:val="0"/>
                                                                                                              <w:marRight w:val="0"/>
                                                                                                              <w:marTop w:val="0"/>
                                                                                                              <w:marBottom w:val="0"/>
                                                                                                              <w:divBdr>
                                                                                                                <w:top w:val="none" w:sz="0" w:space="0" w:color="auto"/>
                                                                                                                <w:left w:val="none" w:sz="0" w:space="0" w:color="auto"/>
                                                                                                                <w:bottom w:val="none" w:sz="0" w:space="0" w:color="auto"/>
                                                                                                                <w:right w:val="none" w:sz="0" w:space="0" w:color="auto"/>
                                                                                                              </w:divBdr>
                                                                                                              <w:divsChild>
                                                                                                                <w:div w:id="333343821">
                                                                                                                  <w:marLeft w:val="0"/>
                                                                                                                  <w:marRight w:val="0"/>
                                                                                                                  <w:marTop w:val="0"/>
                                                                                                                  <w:marBottom w:val="0"/>
                                                                                                                  <w:divBdr>
                                                                                                                    <w:top w:val="none" w:sz="0" w:space="0" w:color="auto"/>
                                                                                                                    <w:left w:val="none" w:sz="0" w:space="0" w:color="auto"/>
                                                                                                                    <w:bottom w:val="none" w:sz="0" w:space="0" w:color="auto"/>
                                                                                                                    <w:right w:val="none" w:sz="0" w:space="0" w:color="auto"/>
                                                                                                                  </w:divBdr>
                                                                                                                  <w:divsChild>
                                                                                                                    <w:div w:id="449976516">
                                                                                                                      <w:marLeft w:val="0"/>
                                                                                                                      <w:marRight w:val="0"/>
                                                                                                                      <w:marTop w:val="0"/>
                                                                                                                      <w:marBottom w:val="0"/>
                                                                                                                      <w:divBdr>
                                                                                                                        <w:top w:val="none" w:sz="0" w:space="0" w:color="auto"/>
                                                                                                                        <w:left w:val="none" w:sz="0" w:space="0" w:color="auto"/>
                                                                                                                        <w:bottom w:val="none" w:sz="0" w:space="0" w:color="auto"/>
                                                                                                                        <w:right w:val="none" w:sz="0" w:space="0" w:color="auto"/>
                                                                                                                      </w:divBdr>
                                                                                                                      <w:divsChild>
                                                                                                                        <w:div w:id="1332100618">
                                                                                                                          <w:marLeft w:val="0"/>
                                                                                                                          <w:marRight w:val="0"/>
                                                                                                                          <w:marTop w:val="0"/>
                                                                                                                          <w:marBottom w:val="0"/>
                                                                                                                          <w:divBdr>
                                                                                                                            <w:top w:val="none" w:sz="0" w:space="0" w:color="auto"/>
                                                                                                                            <w:left w:val="none" w:sz="0" w:space="0" w:color="auto"/>
                                                                                                                            <w:bottom w:val="none" w:sz="0" w:space="0" w:color="auto"/>
                                                                                                                            <w:right w:val="none" w:sz="0" w:space="0" w:color="auto"/>
                                                                                                                          </w:divBdr>
                                                                                                                          <w:divsChild>
                                                                                                                            <w:div w:id="237323678">
                                                                                                                              <w:marLeft w:val="0"/>
                                                                                                                              <w:marRight w:val="0"/>
                                                                                                                              <w:marTop w:val="0"/>
                                                                                                                              <w:marBottom w:val="0"/>
                                                                                                                              <w:divBdr>
                                                                                                                                <w:top w:val="none" w:sz="0" w:space="0" w:color="auto"/>
                                                                                                                                <w:left w:val="none" w:sz="0" w:space="0" w:color="auto"/>
                                                                                                                                <w:bottom w:val="none" w:sz="0" w:space="0" w:color="auto"/>
                                                                                                                                <w:right w:val="none" w:sz="0" w:space="0" w:color="auto"/>
                                                                                                                              </w:divBdr>
                                                                                                                              <w:divsChild>
                                                                                                                                <w:div w:id="852382219">
                                                                                                                                  <w:marLeft w:val="0"/>
                                                                                                                                  <w:marRight w:val="0"/>
                                                                                                                                  <w:marTop w:val="0"/>
                                                                                                                                  <w:marBottom w:val="0"/>
                                                                                                                                  <w:divBdr>
                                                                                                                                    <w:top w:val="none" w:sz="0" w:space="0" w:color="auto"/>
                                                                                                                                    <w:left w:val="none" w:sz="0" w:space="0" w:color="auto"/>
                                                                                                                                    <w:bottom w:val="none" w:sz="0" w:space="0" w:color="auto"/>
                                                                                                                                    <w:right w:val="none" w:sz="0" w:space="0" w:color="auto"/>
                                                                                                                                  </w:divBdr>
                                                                                                                                  <w:divsChild>
                                                                                                                                    <w:div w:id="2143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497529">
                                                                                      <w:marLeft w:val="0"/>
                                                                                      <w:marRight w:val="0"/>
                                                                                      <w:marTop w:val="0"/>
                                                                                      <w:marBottom w:val="0"/>
                                                                                      <w:divBdr>
                                                                                        <w:top w:val="none" w:sz="0" w:space="0" w:color="auto"/>
                                                                                        <w:left w:val="none" w:sz="0" w:space="0" w:color="auto"/>
                                                                                        <w:bottom w:val="none" w:sz="0" w:space="0" w:color="auto"/>
                                                                                        <w:right w:val="none" w:sz="0" w:space="0" w:color="auto"/>
                                                                                      </w:divBdr>
                                                                                      <w:divsChild>
                                                                                        <w:div w:id="995720861">
                                                                                          <w:marLeft w:val="0"/>
                                                                                          <w:marRight w:val="0"/>
                                                                                          <w:marTop w:val="0"/>
                                                                                          <w:marBottom w:val="0"/>
                                                                                          <w:divBdr>
                                                                                            <w:top w:val="none" w:sz="0" w:space="0" w:color="auto"/>
                                                                                            <w:left w:val="none" w:sz="0" w:space="0" w:color="auto"/>
                                                                                            <w:bottom w:val="none" w:sz="0" w:space="0" w:color="auto"/>
                                                                                            <w:right w:val="none" w:sz="0" w:space="0" w:color="auto"/>
                                                                                          </w:divBdr>
                                                                                          <w:divsChild>
                                                                                            <w:div w:id="154035762">
                                                                                              <w:marLeft w:val="0"/>
                                                                                              <w:marRight w:val="0"/>
                                                                                              <w:marTop w:val="0"/>
                                                                                              <w:marBottom w:val="0"/>
                                                                                              <w:divBdr>
                                                                                                <w:top w:val="none" w:sz="0" w:space="0" w:color="auto"/>
                                                                                                <w:left w:val="none" w:sz="0" w:space="0" w:color="auto"/>
                                                                                                <w:bottom w:val="none" w:sz="0" w:space="0" w:color="auto"/>
                                                                                                <w:right w:val="none" w:sz="0" w:space="0" w:color="auto"/>
                                                                                              </w:divBdr>
                                                                                              <w:divsChild>
                                                                                                <w:div w:id="1815023257">
                                                                                                  <w:marLeft w:val="0"/>
                                                                                                  <w:marRight w:val="0"/>
                                                                                                  <w:marTop w:val="0"/>
                                                                                                  <w:marBottom w:val="0"/>
                                                                                                  <w:divBdr>
                                                                                                    <w:top w:val="none" w:sz="0" w:space="0" w:color="auto"/>
                                                                                                    <w:left w:val="none" w:sz="0" w:space="0" w:color="auto"/>
                                                                                                    <w:bottom w:val="none" w:sz="0" w:space="0" w:color="auto"/>
                                                                                                    <w:right w:val="none" w:sz="0" w:space="0" w:color="auto"/>
                                                                                                  </w:divBdr>
                                                                                                  <w:divsChild>
                                                                                                    <w:div w:id="1784108745">
                                                                                                      <w:marLeft w:val="0"/>
                                                                                                      <w:marRight w:val="0"/>
                                                                                                      <w:marTop w:val="0"/>
                                                                                                      <w:marBottom w:val="0"/>
                                                                                                      <w:divBdr>
                                                                                                        <w:top w:val="none" w:sz="0" w:space="0" w:color="auto"/>
                                                                                                        <w:left w:val="none" w:sz="0" w:space="0" w:color="auto"/>
                                                                                                        <w:bottom w:val="none" w:sz="0" w:space="0" w:color="auto"/>
                                                                                                        <w:right w:val="none" w:sz="0" w:space="0" w:color="auto"/>
                                                                                                      </w:divBdr>
                                                                                                      <w:divsChild>
                                                                                                        <w:div w:id="470175529">
                                                                                                          <w:marLeft w:val="0"/>
                                                                                                          <w:marRight w:val="0"/>
                                                                                                          <w:marTop w:val="0"/>
                                                                                                          <w:marBottom w:val="0"/>
                                                                                                          <w:divBdr>
                                                                                                            <w:top w:val="none" w:sz="0" w:space="0" w:color="auto"/>
                                                                                                            <w:left w:val="none" w:sz="0" w:space="0" w:color="auto"/>
                                                                                                            <w:bottom w:val="none" w:sz="0" w:space="0" w:color="auto"/>
                                                                                                            <w:right w:val="none" w:sz="0" w:space="0" w:color="auto"/>
                                                                                                          </w:divBdr>
                                                                                                          <w:divsChild>
                                                                                                            <w:div w:id="887257134">
                                                                                                              <w:marLeft w:val="0"/>
                                                                                                              <w:marRight w:val="0"/>
                                                                                                              <w:marTop w:val="0"/>
                                                                                                              <w:marBottom w:val="0"/>
                                                                                                              <w:divBdr>
                                                                                                                <w:top w:val="none" w:sz="0" w:space="0" w:color="auto"/>
                                                                                                                <w:left w:val="none" w:sz="0" w:space="0" w:color="auto"/>
                                                                                                                <w:bottom w:val="none" w:sz="0" w:space="0" w:color="auto"/>
                                                                                                                <w:right w:val="none" w:sz="0" w:space="0" w:color="auto"/>
                                                                                                              </w:divBdr>
                                                                                                              <w:divsChild>
                                                                                                                <w:div w:id="2010668397">
                                                                                                                  <w:marLeft w:val="0"/>
                                                                                                                  <w:marRight w:val="0"/>
                                                                                                                  <w:marTop w:val="0"/>
                                                                                                                  <w:marBottom w:val="0"/>
                                                                                                                  <w:divBdr>
                                                                                                                    <w:top w:val="none" w:sz="0" w:space="0" w:color="auto"/>
                                                                                                                    <w:left w:val="none" w:sz="0" w:space="0" w:color="auto"/>
                                                                                                                    <w:bottom w:val="none" w:sz="0" w:space="0" w:color="auto"/>
                                                                                                                    <w:right w:val="none" w:sz="0" w:space="0" w:color="auto"/>
                                                                                                                  </w:divBdr>
                                                                                                                  <w:divsChild>
                                                                                                                    <w:div w:id="60717935">
                                                                                                                      <w:marLeft w:val="0"/>
                                                                                                                      <w:marRight w:val="0"/>
                                                                                                                      <w:marTop w:val="0"/>
                                                                                                                      <w:marBottom w:val="0"/>
                                                                                                                      <w:divBdr>
                                                                                                                        <w:top w:val="none" w:sz="0" w:space="0" w:color="auto"/>
                                                                                                                        <w:left w:val="none" w:sz="0" w:space="0" w:color="auto"/>
                                                                                                                        <w:bottom w:val="none" w:sz="0" w:space="0" w:color="auto"/>
                                                                                                                        <w:right w:val="none" w:sz="0" w:space="0" w:color="auto"/>
                                                                                                                      </w:divBdr>
                                                                                                                      <w:divsChild>
                                                                                                                        <w:div w:id="1608459877">
                                                                                                                          <w:marLeft w:val="0"/>
                                                                                                                          <w:marRight w:val="0"/>
                                                                                                                          <w:marTop w:val="0"/>
                                                                                                                          <w:marBottom w:val="0"/>
                                                                                                                          <w:divBdr>
                                                                                                                            <w:top w:val="none" w:sz="0" w:space="0" w:color="auto"/>
                                                                                                                            <w:left w:val="none" w:sz="0" w:space="0" w:color="auto"/>
                                                                                                                            <w:bottom w:val="none" w:sz="0" w:space="0" w:color="auto"/>
                                                                                                                            <w:right w:val="none" w:sz="0" w:space="0" w:color="auto"/>
                                                                                                                          </w:divBdr>
                                                                                                                          <w:divsChild>
                                                                                                                            <w:div w:id="1546210208">
                                                                                                                              <w:marLeft w:val="0"/>
                                                                                                                              <w:marRight w:val="0"/>
                                                                                                                              <w:marTop w:val="0"/>
                                                                                                                              <w:marBottom w:val="0"/>
                                                                                                                              <w:divBdr>
                                                                                                                                <w:top w:val="none" w:sz="0" w:space="0" w:color="auto"/>
                                                                                                                                <w:left w:val="none" w:sz="0" w:space="0" w:color="auto"/>
                                                                                                                                <w:bottom w:val="none" w:sz="0" w:space="0" w:color="auto"/>
                                                                                                                                <w:right w:val="none" w:sz="0" w:space="0" w:color="auto"/>
                                                                                                                              </w:divBdr>
                                                                                                                              <w:divsChild>
                                                                                                                                <w:div w:id="30155370">
                                                                                                                                  <w:marLeft w:val="0"/>
                                                                                                                                  <w:marRight w:val="0"/>
                                                                                                                                  <w:marTop w:val="0"/>
                                                                                                                                  <w:marBottom w:val="0"/>
                                                                                                                                  <w:divBdr>
                                                                                                                                    <w:top w:val="none" w:sz="0" w:space="0" w:color="auto"/>
                                                                                                                                    <w:left w:val="none" w:sz="0" w:space="0" w:color="auto"/>
                                                                                                                                    <w:bottom w:val="none" w:sz="0" w:space="0" w:color="auto"/>
                                                                                                                                    <w:right w:val="none" w:sz="0" w:space="0" w:color="auto"/>
                                                                                                                                  </w:divBdr>
                                                                                                                                  <w:divsChild>
                                                                                                                                    <w:div w:id="8757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107133">
                                                                                      <w:marLeft w:val="0"/>
                                                                                      <w:marRight w:val="0"/>
                                                                                      <w:marTop w:val="0"/>
                                                                                      <w:marBottom w:val="0"/>
                                                                                      <w:divBdr>
                                                                                        <w:top w:val="none" w:sz="0" w:space="0" w:color="auto"/>
                                                                                        <w:left w:val="none" w:sz="0" w:space="0" w:color="auto"/>
                                                                                        <w:bottom w:val="none" w:sz="0" w:space="0" w:color="auto"/>
                                                                                        <w:right w:val="none" w:sz="0" w:space="0" w:color="auto"/>
                                                                                      </w:divBdr>
                                                                                      <w:divsChild>
                                                                                        <w:div w:id="506361098">
                                                                                          <w:marLeft w:val="0"/>
                                                                                          <w:marRight w:val="0"/>
                                                                                          <w:marTop w:val="0"/>
                                                                                          <w:marBottom w:val="0"/>
                                                                                          <w:divBdr>
                                                                                            <w:top w:val="none" w:sz="0" w:space="0" w:color="auto"/>
                                                                                            <w:left w:val="none" w:sz="0" w:space="0" w:color="auto"/>
                                                                                            <w:bottom w:val="none" w:sz="0" w:space="0" w:color="auto"/>
                                                                                            <w:right w:val="none" w:sz="0" w:space="0" w:color="auto"/>
                                                                                          </w:divBdr>
                                                                                          <w:divsChild>
                                                                                            <w:div w:id="1719433158">
                                                                                              <w:marLeft w:val="0"/>
                                                                                              <w:marRight w:val="0"/>
                                                                                              <w:marTop w:val="0"/>
                                                                                              <w:marBottom w:val="0"/>
                                                                                              <w:divBdr>
                                                                                                <w:top w:val="none" w:sz="0" w:space="0" w:color="auto"/>
                                                                                                <w:left w:val="none" w:sz="0" w:space="0" w:color="auto"/>
                                                                                                <w:bottom w:val="none" w:sz="0" w:space="0" w:color="auto"/>
                                                                                                <w:right w:val="none" w:sz="0" w:space="0" w:color="auto"/>
                                                                                              </w:divBdr>
                                                                                              <w:divsChild>
                                                                                                <w:div w:id="1638219189">
                                                                                                  <w:marLeft w:val="0"/>
                                                                                                  <w:marRight w:val="0"/>
                                                                                                  <w:marTop w:val="0"/>
                                                                                                  <w:marBottom w:val="0"/>
                                                                                                  <w:divBdr>
                                                                                                    <w:top w:val="none" w:sz="0" w:space="0" w:color="auto"/>
                                                                                                    <w:left w:val="none" w:sz="0" w:space="0" w:color="auto"/>
                                                                                                    <w:bottom w:val="none" w:sz="0" w:space="0" w:color="auto"/>
                                                                                                    <w:right w:val="none" w:sz="0" w:space="0" w:color="auto"/>
                                                                                                  </w:divBdr>
                                                                                                  <w:divsChild>
                                                                                                    <w:div w:id="925577796">
                                                                                                      <w:marLeft w:val="0"/>
                                                                                                      <w:marRight w:val="0"/>
                                                                                                      <w:marTop w:val="0"/>
                                                                                                      <w:marBottom w:val="0"/>
                                                                                                      <w:divBdr>
                                                                                                        <w:top w:val="none" w:sz="0" w:space="0" w:color="auto"/>
                                                                                                        <w:left w:val="none" w:sz="0" w:space="0" w:color="auto"/>
                                                                                                        <w:bottom w:val="none" w:sz="0" w:space="0" w:color="auto"/>
                                                                                                        <w:right w:val="none" w:sz="0" w:space="0" w:color="auto"/>
                                                                                                      </w:divBdr>
                                                                                                      <w:divsChild>
                                                                                                        <w:div w:id="1594121874">
                                                                                                          <w:marLeft w:val="0"/>
                                                                                                          <w:marRight w:val="0"/>
                                                                                                          <w:marTop w:val="0"/>
                                                                                                          <w:marBottom w:val="0"/>
                                                                                                          <w:divBdr>
                                                                                                            <w:top w:val="none" w:sz="0" w:space="0" w:color="auto"/>
                                                                                                            <w:left w:val="none" w:sz="0" w:space="0" w:color="auto"/>
                                                                                                            <w:bottom w:val="none" w:sz="0" w:space="0" w:color="auto"/>
                                                                                                            <w:right w:val="none" w:sz="0" w:space="0" w:color="auto"/>
                                                                                                          </w:divBdr>
                                                                                                          <w:divsChild>
                                                                                                            <w:div w:id="1870752378">
                                                                                                              <w:marLeft w:val="0"/>
                                                                                                              <w:marRight w:val="0"/>
                                                                                                              <w:marTop w:val="0"/>
                                                                                                              <w:marBottom w:val="0"/>
                                                                                                              <w:divBdr>
                                                                                                                <w:top w:val="none" w:sz="0" w:space="0" w:color="auto"/>
                                                                                                                <w:left w:val="none" w:sz="0" w:space="0" w:color="auto"/>
                                                                                                                <w:bottom w:val="none" w:sz="0" w:space="0" w:color="auto"/>
                                                                                                                <w:right w:val="none" w:sz="0" w:space="0" w:color="auto"/>
                                                                                                              </w:divBdr>
                                                                                                              <w:divsChild>
                                                                                                                <w:div w:id="1555043876">
                                                                                                                  <w:marLeft w:val="0"/>
                                                                                                                  <w:marRight w:val="0"/>
                                                                                                                  <w:marTop w:val="0"/>
                                                                                                                  <w:marBottom w:val="0"/>
                                                                                                                  <w:divBdr>
                                                                                                                    <w:top w:val="none" w:sz="0" w:space="0" w:color="auto"/>
                                                                                                                    <w:left w:val="none" w:sz="0" w:space="0" w:color="auto"/>
                                                                                                                    <w:bottom w:val="none" w:sz="0" w:space="0" w:color="auto"/>
                                                                                                                    <w:right w:val="none" w:sz="0" w:space="0" w:color="auto"/>
                                                                                                                  </w:divBdr>
                                                                                                                  <w:divsChild>
                                                                                                                    <w:div w:id="979311550">
                                                                                                                      <w:marLeft w:val="0"/>
                                                                                                                      <w:marRight w:val="0"/>
                                                                                                                      <w:marTop w:val="0"/>
                                                                                                                      <w:marBottom w:val="0"/>
                                                                                                                      <w:divBdr>
                                                                                                                        <w:top w:val="none" w:sz="0" w:space="0" w:color="auto"/>
                                                                                                                        <w:left w:val="none" w:sz="0" w:space="0" w:color="auto"/>
                                                                                                                        <w:bottom w:val="none" w:sz="0" w:space="0" w:color="auto"/>
                                                                                                                        <w:right w:val="none" w:sz="0" w:space="0" w:color="auto"/>
                                                                                                                      </w:divBdr>
                                                                                                                      <w:divsChild>
                                                                                                                        <w:div w:id="90243864">
                                                                                                                          <w:marLeft w:val="0"/>
                                                                                                                          <w:marRight w:val="0"/>
                                                                                                                          <w:marTop w:val="0"/>
                                                                                                                          <w:marBottom w:val="0"/>
                                                                                                                          <w:divBdr>
                                                                                                                            <w:top w:val="none" w:sz="0" w:space="0" w:color="auto"/>
                                                                                                                            <w:left w:val="none" w:sz="0" w:space="0" w:color="auto"/>
                                                                                                                            <w:bottom w:val="none" w:sz="0" w:space="0" w:color="auto"/>
                                                                                                                            <w:right w:val="none" w:sz="0" w:space="0" w:color="auto"/>
                                                                                                                          </w:divBdr>
                                                                                                                          <w:divsChild>
                                                                                                                            <w:div w:id="1809469696">
                                                                                                                              <w:marLeft w:val="0"/>
                                                                                                                              <w:marRight w:val="0"/>
                                                                                                                              <w:marTop w:val="0"/>
                                                                                                                              <w:marBottom w:val="0"/>
                                                                                                                              <w:divBdr>
                                                                                                                                <w:top w:val="none" w:sz="0" w:space="0" w:color="auto"/>
                                                                                                                                <w:left w:val="none" w:sz="0" w:space="0" w:color="auto"/>
                                                                                                                                <w:bottom w:val="none" w:sz="0" w:space="0" w:color="auto"/>
                                                                                                                                <w:right w:val="none" w:sz="0" w:space="0" w:color="auto"/>
                                                                                                                              </w:divBdr>
                                                                                                                              <w:divsChild>
                                                                                                                                <w:div w:id="978611204">
                                                                                                                                  <w:marLeft w:val="0"/>
                                                                                                                                  <w:marRight w:val="0"/>
                                                                                                                                  <w:marTop w:val="0"/>
                                                                                                                                  <w:marBottom w:val="0"/>
                                                                                                                                  <w:divBdr>
                                                                                                                                    <w:top w:val="none" w:sz="0" w:space="0" w:color="auto"/>
                                                                                                                                    <w:left w:val="none" w:sz="0" w:space="0" w:color="auto"/>
                                                                                                                                    <w:bottom w:val="none" w:sz="0" w:space="0" w:color="auto"/>
                                                                                                                                    <w:right w:val="none" w:sz="0" w:space="0" w:color="auto"/>
                                                                                                                                  </w:divBdr>
                                                                                                                                  <w:divsChild>
                                                                                                                                    <w:div w:id="6968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3382409">
                                              <w:marLeft w:val="0"/>
                                              <w:marRight w:val="0"/>
                                              <w:marTop w:val="0"/>
                                              <w:marBottom w:val="0"/>
                                              <w:divBdr>
                                                <w:top w:val="none" w:sz="0" w:space="0" w:color="auto"/>
                                                <w:left w:val="none" w:sz="0" w:space="0" w:color="auto"/>
                                                <w:bottom w:val="none" w:sz="0" w:space="0" w:color="auto"/>
                                                <w:right w:val="none" w:sz="0" w:space="0" w:color="auto"/>
                                              </w:divBdr>
                                              <w:divsChild>
                                                <w:div w:id="1178884537">
                                                  <w:marLeft w:val="0"/>
                                                  <w:marRight w:val="0"/>
                                                  <w:marTop w:val="0"/>
                                                  <w:marBottom w:val="0"/>
                                                  <w:divBdr>
                                                    <w:top w:val="none" w:sz="0" w:space="0" w:color="auto"/>
                                                    <w:left w:val="none" w:sz="0" w:space="0" w:color="auto"/>
                                                    <w:bottom w:val="none" w:sz="0" w:space="0" w:color="auto"/>
                                                    <w:right w:val="none" w:sz="0" w:space="0" w:color="auto"/>
                                                  </w:divBdr>
                                                  <w:divsChild>
                                                    <w:div w:id="1464302175">
                                                      <w:marLeft w:val="0"/>
                                                      <w:marRight w:val="0"/>
                                                      <w:marTop w:val="0"/>
                                                      <w:marBottom w:val="0"/>
                                                      <w:divBdr>
                                                        <w:top w:val="none" w:sz="0" w:space="0" w:color="auto"/>
                                                        <w:left w:val="none" w:sz="0" w:space="0" w:color="auto"/>
                                                        <w:bottom w:val="none" w:sz="0" w:space="0" w:color="auto"/>
                                                        <w:right w:val="none" w:sz="0" w:space="0" w:color="auto"/>
                                                      </w:divBdr>
                                                      <w:divsChild>
                                                        <w:div w:id="1992173683">
                                                          <w:marLeft w:val="0"/>
                                                          <w:marRight w:val="0"/>
                                                          <w:marTop w:val="0"/>
                                                          <w:marBottom w:val="0"/>
                                                          <w:divBdr>
                                                            <w:top w:val="none" w:sz="0" w:space="0" w:color="auto"/>
                                                            <w:left w:val="none" w:sz="0" w:space="0" w:color="auto"/>
                                                            <w:bottom w:val="none" w:sz="0" w:space="0" w:color="auto"/>
                                                            <w:right w:val="none" w:sz="0" w:space="0" w:color="auto"/>
                                                          </w:divBdr>
                                                          <w:divsChild>
                                                            <w:div w:id="1064179476">
                                                              <w:marLeft w:val="0"/>
                                                              <w:marRight w:val="0"/>
                                                              <w:marTop w:val="0"/>
                                                              <w:marBottom w:val="0"/>
                                                              <w:divBdr>
                                                                <w:top w:val="none" w:sz="0" w:space="0" w:color="auto"/>
                                                                <w:left w:val="none" w:sz="0" w:space="0" w:color="auto"/>
                                                                <w:bottom w:val="none" w:sz="0" w:space="0" w:color="auto"/>
                                                                <w:right w:val="none" w:sz="0" w:space="0" w:color="auto"/>
                                                              </w:divBdr>
                                                              <w:divsChild>
                                                                <w:div w:id="708259031">
                                                                  <w:marLeft w:val="0"/>
                                                                  <w:marRight w:val="0"/>
                                                                  <w:marTop w:val="0"/>
                                                                  <w:marBottom w:val="0"/>
                                                                  <w:divBdr>
                                                                    <w:top w:val="none" w:sz="0" w:space="0" w:color="auto"/>
                                                                    <w:left w:val="none" w:sz="0" w:space="0" w:color="auto"/>
                                                                    <w:bottom w:val="none" w:sz="0" w:space="0" w:color="auto"/>
                                                                    <w:right w:val="none" w:sz="0" w:space="0" w:color="auto"/>
                                                                  </w:divBdr>
                                                                  <w:divsChild>
                                                                    <w:div w:id="496458462">
                                                                      <w:marLeft w:val="0"/>
                                                                      <w:marRight w:val="0"/>
                                                                      <w:marTop w:val="0"/>
                                                                      <w:marBottom w:val="0"/>
                                                                      <w:divBdr>
                                                                        <w:top w:val="none" w:sz="0" w:space="0" w:color="auto"/>
                                                                        <w:left w:val="none" w:sz="0" w:space="0" w:color="auto"/>
                                                                        <w:bottom w:val="none" w:sz="0" w:space="0" w:color="auto"/>
                                                                        <w:right w:val="none" w:sz="0" w:space="0" w:color="auto"/>
                                                                      </w:divBdr>
                                                                      <w:divsChild>
                                                                        <w:div w:id="505293237">
                                                                          <w:marLeft w:val="0"/>
                                                                          <w:marRight w:val="0"/>
                                                                          <w:marTop w:val="0"/>
                                                                          <w:marBottom w:val="0"/>
                                                                          <w:divBdr>
                                                                            <w:top w:val="none" w:sz="0" w:space="0" w:color="auto"/>
                                                                            <w:left w:val="none" w:sz="0" w:space="0" w:color="auto"/>
                                                                            <w:bottom w:val="none" w:sz="0" w:space="0" w:color="auto"/>
                                                                            <w:right w:val="none" w:sz="0" w:space="0" w:color="auto"/>
                                                                          </w:divBdr>
                                                                          <w:divsChild>
                                                                            <w:div w:id="653484436">
                                                                              <w:marLeft w:val="0"/>
                                                                              <w:marRight w:val="0"/>
                                                                              <w:marTop w:val="0"/>
                                                                              <w:marBottom w:val="0"/>
                                                                              <w:divBdr>
                                                                                <w:top w:val="none" w:sz="0" w:space="0" w:color="auto"/>
                                                                                <w:left w:val="none" w:sz="0" w:space="0" w:color="auto"/>
                                                                                <w:bottom w:val="none" w:sz="0" w:space="0" w:color="auto"/>
                                                                                <w:right w:val="none" w:sz="0" w:space="0" w:color="auto"/>
                                                                              </w:divBdr>
                                                                              <w:divsChild>
                                                                                <w:div w:id="1732970524">
                                                                                  <w:marLeft w:val="0"/>
                                                                                  <w:marRight w:val="0"/>
                                                                                  <w:marTop w:val="0"/>
                                                                                  <w:marBottom w:val="0"/>
                                                                                  <w:divBdr>
                                                                                    <w:top w:val="none" w:sz="0" w:space="0" w:color="auto"/>
                                                                                    <w:left w:val="none" w:sz="0" w:space="0" w:color="auto"/>
                                                                                    <w:bottom w:val="none" w:sz="0" w:space="0" w:color="auto"/>
                                                                                    <w:right w:val="none" w:sz="0" w:space="0" w:color="auto"/>
                                                                                  </w:divBdr>
                                                                                  <w:divsChild>
                                                                                    <w:div w:id="473761501">
                                                                                      <w:marLeft w:val="0"/>
                                                                                      <w:marRight w:val="0"/>
                                                                                      <w:marTop w:val="0"/>
                                                                                      <w:marBottom w:val="0"/>
                                                                                      <w:divBdr>
                                                                                        <w:top w:val="none" w:sz="0" w:space="0" w:color="auto"/>
                                                                                        <w:left w:val="none" w:sz="0" w:space="0" w:color="auto"/>
                                                                                        <w:bottom w:val="none" w:sz="0" w:space="0" w:color="auto"/>
                                                                                        <w:right w:val="none" w:sz="0" w:space="0" w:color="auto"/>
                                                                                      </w:divBdr>
                                                                                      <w:divsChild>
                                                                                        <w:div w:id="1110323928">
                                                                                          <w:marLeft w:val="0"/>
                                                                                          <w:marRight w:val="0"/>
                                                                                          <w:marTop w:val="0"/>
                                                                                          <w:marBottom w:val="0"/>
                                                                                          <w:divBdr>
                                                                                            <w:top w:val="none" w:sz="0" w:space="0" w:color="auto"/>
                                                                                            <w:left w:val="none" w:sz="0" w:space="0" w:color="auto"/>
                                                                                            <w:bottom w:val="none" w:sz="0" w:space="0" w:color="auto"/>
                                                                                            <w:right w:val="none" w:sz="0" w:space="0" w:color="auto"/>
                                                                                          </w:divBdr>
                                                                                          <w:divsChild>
                                                                                            <w:div w:id="16636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1232991">
      <w:bodyDiv w:val="1"/>
      <w:marLeft w:val="0"/>
      <w:marRight w:val="0"/>
      <w:marTop w:val="0"/>
      <w:marBottom w:val="0"/>
      <w:divBdr>
        <w:top w:val="none" w:sz="0" w:space="0" w:color="auto"/>
        <w:left w:val="none" w:sz="0" w:space="0" w:color="auto"/>
        <w:bottom w:val="none" w:sz="0" w:space="0" w:color="auto"/>
        <w:right w:val="none" w:sz="0" w:space="0" w:color="auto"/>
      </w:divBdr>
    </w:div>
    <w:div w:id="1953704482">
      <w:bodyDiv w:val="1"/>
      <w:marLeft w:val="0"/>
      <w:marRight w:val="0"/>
      <w:marTop w:val="0"/>
      <w:marBottom w:val="0"/>
      <w:divBdr>
        <w:top w:val="none" w:sz="0" w:space="0" w:color="auto"/>
        <w:left w:val="none" w:sz="0" w:space="0" w:color="auto"/>
        <w:bottom w:val="none" w:sz="0" w:space="0" w:color="auto"/>
        <w:right w:val="none" w:sz="0" w:space="0" w:color="auto"/>
      </w:divBdr>
    </w:div>
    <w:div w:id="2040661612">
      <w:bodyDiv w:val="1"/>
      <w:marLeft w:val="0"/>
      <w:marRight w:val="0"/>
      <w:marTop w:val="0"/>
      <w:marBottom w:val="0"/>
      <w:divBdr>
        <w:top w:val="none" w:sz="0" w:space="0" w:color="auto"/>
        <w:left w:val="none" w:sz="0" w:space="0" w:color="auto"/>
        <w:bottom w:val="none" w:sz="0" w:space="0" w:color="auto"/>
        <w:right w:val="none" w:sz="0" w:space="0" w:color="auto"/>
      </w:divBdr>
      <w:divsChild>
        <w:div w:id="1288513115">
          <w:marLeft w:val="0"/>
          <w:marRight w:val="0"/>
          <w:marTop w:val="0"/>
          <w:marBottom w:val="0"/>
          <w:divBdr>
            <w:top w:val="none" w:sz="0" w:space="0" w:color="auto"/>
            <w:left w:val="none" w:sz="0" w:space="0" w:color="auto"/>
            <w:bottom w:val="none" w:sz="0" w:space="0" w:color="auto"/>
            <w:right w:val="none" w:sz="0" w:space="0" w:color="auto"/>
          </w:divBdr>
          <w:divsChild>
            <w:div w:id="347409331">
              <w:marLeft w:val="0"/>
              <w:marRight w:val="0"/>
              <w:marTop w:val="0"/>
              <w:marBottom w:val="0"/>
              <w:divBdr>
                <w:top w:val="none" w:sz="0" w:space="0" w:color="auto"/>
                <w:left w:val="none" w:sz="0" w:space="0" w:color="auto"/>
                <w:bottom w:val="none" w:sz="0" w:space="0" w:color="auto"/>
                <w:right w:val="none" w:sz="0" w:space="0" w:color="auto"/>
              </w:divBdr>
              <w:divsChild>
                <w:div w:id="1662346454">
                  <w:marLeft w:val="0"/>
                  <w:marRight w:val="0"/>
                  <w:marTop w:val="0"/>
                  <w:marBottom w:val="0"/>
                  <w:divBdr>
                    <w:top w:val="none" w:sz="0" w:space="0" w:color="auto"/>
                    <w:left w:val="none" w:sz="0" w:space="0" w:color="auto"/>
                    <w:bottom w:val="none" w:sz="0" w:space="0" w:color="auto"/>
                    <w:right w:val="none" w:sz="0" w:space="0" w:color="auto"/>
                  </w:divBdr>
                  <w:divsChild>
                    <w:div w:id="1968778699">
                      <w:marLeft w:val="0"/>
                      <w:marRight w:val="0"/>
                      <w:marTop w:val="0"/>
                      <w:marBottom w:val="0"/>
                      <w:divBdr>
                        <w:top w:val="none" w:sz="0" w:space="0" w:color="auto"/>
                        <w:left w:val="none" w:sz="0" w:space="0" w:color="auto"/>
                        <w:bottom w:val="none" w:sz="0" w:space="0" w:color="auto"/>
                        <w:right w:val="none" w:sz="0" w:space="0" w:color="auto"/>
                      </w:divBdr>
                      <w:divsChild>
                        <w:div w:id="2106992122">
                          <w:marLeft w:val="0"/>
                          <w:marRight w:val="0"/>
                          <w:marTop w:val="0"/>
                          <w:marBottom w:val="0"/>
                          <w:divBdr>
                            <w:top w:val="none" w:sz="0" w:space="0" w:color="auto"/>
                            <w:left w:val="none" w:sz="0" w:space="0" w:color="auto"/>
                            <w:bottom w:val="none" w:sz="0" w:space="0" w:color="auto"/>
                            <w:right w:val="none" w:sz="0" w:space="0" w:color="auto"/>
                          </w:divBdr>
                          <w:divsChild>
                            <w:div w:id="2010283967">
                              <w:marLeft w:val="0"/>
                              <w:marRight w:val="0"/>
                              <w:marTop w:val="0"/>
                              <w:marBottom w:val="0"/>
                              <w:divBdr>
                                <w:top w:val="none" w:sz="0" w:space="0" w:color="auto"/>
                                <w:left w:val="none" w:sz="0" w:space="0" w:color="auto"/>
                                <w:bottom w:val="none" w:sz="0" w:space="0" w:color="auto"/>
                                <w:right w:val="none" w:sz="0" w:space="0" w:color="auto"/>
                              </w:divBdr>
                              <w:divsChild>
                                <w:div w:id="747338914">
                                  <w:marLeft w:val="0"/>
                                  <w:marRight w:val="0"/>
                                  <w:marTop w:val="0"/>
                                  <w:marBottom w:val="0"/>
                                  <w:divBdr>
                                    <w:top w:val="none" w:sz="0" w:space="0" w:color="auto"/>
                                    <w:left w:val="none" w:sz="0" w:space="0" w:color="auto"/>
                                    <w:bottom w:val="none" w:sz="0" w:space="0" w:color="auto"/>
                                    <w:right w:val="none" w:sz="0" w:space="0" w:color="auto"/>
                                  </w:divBdr>
                                  <w:divsChild>
                                    <w:div w:id="1903058078">
                                      <w:marLeft w:val="0"/>
                                      <w:marRight w:val="0"/>
                                      <w:marTop w:val="0"/>
                                      <w:marBottom w:val="0"/>
                                      <w:divBdr>
                                        <w:top w:val="none" w:sz="0" w:space="0" w:color="auto"/>
                                        <w:left w:val="none" w:sz="0" w:space="0" w:color="auto"/>
                                        <w:bottom w:val="none" w:sz="0" w:space="0" w:color="auto"/>
                                        <w:right w:val="none" w:sz="0" w:space="0" w:color="auto"/>
                                      </w:divBdr>
                                      <w:divsChild>
                                        <w:div w:id="1421101788">
                                          <w:marLeft w:val="0"/>
                                          <w:marRight w:val="0"/>
                                          <w:marTop w:val="0"/>
                                          <w:marBottom w:val="0"/>
                                          <w:divBdr>
                                            <w:top w:val="none" w:sz="0" w:space="0" w:color="auto"/>
                                            <w:left w:val="none" w:sz="0" w:space="0" w:color="auto"/>
                                            <w:bottom w:val="none" w:sz="0" w:space="0" w:color="auto"/>
                                            <w:right w:val="none" w:sz="0" w:space="0" w:color="auto"/>
                                          </w:divBdr>
                                          <w:divsChild>
                                            <w:div w:id="1991323580">
                                              <w:marLeft w:val="0"/>
                                              <w:marRight w:val="0"/>
                                              <w:marTop w:val="0"/>
                                              <w:marBottom w:val="0"/>
                                              <w:divBdr>
                                                <w:top w:val="none" w:sz="0" w:space="0" w:color="auto"/>
                                                <w:left w:val="none" w:sz="0" w:space="0" w:color="auto"/>
                                                <w:bottom w:val="none" w:sz="0" w:space="0" w:color="auto"/>
                                                <w:right w:val="none" w:sz="0" w:space="0" w:color="auto"/>
                                              </w:divBdr>
                                              <w:divsChild>
                                                <w:div w:id="30230753">
                                                  <w:marLeft w:val="0"/>
                                                  <w:marRight w:val="0"/>
                                                  <w:marTop w:val="0"/>
                                                  <w:marBottom w:val="0"/>
                                                  <w:divBdr>
                                                    <w:top w:val="none" w:sz="0" w:space="0" w:color="auto"/>
                                                    <w:left w:val="none" w:sz="0" w:space="0" w:color="auto"/>
                                                    <w:bottom w:val="none" w:sz="0" w:space="0" w:color="auto"/>
                                                    <w:right w:val="none" w:sz="0" w:space="0" w:color="auto"/>
                                                  </w:divBdr>
                                                  <w:divsChild>
                                                    <w:div w:id="1007288580">
                                                      <w:marLeft w:val="0"/>
                                                      <w:marRight w:val="0"/>
                                                      <w:marTop w:val="0"/>
                                                      <w:marBottom w:val="0"/>
                                                      <w:divBdr>
                                                        <w:top w:val="none" w:sz="0" w:space="0" w:color="auto"/>
                                                        <w:left w:val="none" w:sz="0" w:space="0" w:color="auto"/>
                                                        <w:bottom w:val="none" w:sz="0" w:space="0" w:color="auto"/>
                                                        <w:right w:val="none" w:sz="0" w:space="0" w:color="auto"/>
                                                      </w:divBdr>
                                                      <w:divsChild>
                                                        <w:div w:id="5339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011387">
          <w:marLeft w:val="0"/>
          <w:marRight w:val="0"/>
          <w:marTop w:val="0"/>
          <w:marBottom w:val="0"/>
          <w:divBdr>
            <w:top w:val="none" w:sz="0" w:space="0" w:color="auto"/>
            <w:left w:val="none" w:sz="0" w:space="0" w:color="auto"/>
            <w:bottom w:val="none" w:sz="0" w:space="0" w:color="auto"/>
            <w:right w:val="none" w:sz="0" w:space="0" w:color="auto"/>
          </w:divBdr>
          <w:divsChild>
            <w:div w:id="889456709">
              <w:marLeft w:val="0"/>
              <w:marRight w:val="0"/>
              <w:marTop w:val="0"/>
              <w:marBottom w:val="0"/>
              <w:divBdr>
                <w:top w:val="none" w:sz="0" w:space="0" w:color="auto"/>
                <w:left w:val="none" w:sz="0" w:space="0" w:color="auto"/>
                <w:bottom w:val="none" w:sz="0" w:space="0" w:color="auto"/>
                <w:right w:val="none" w:sz="0" w:space="0" w:color="auto"/>
              </w:divBdr>
              <w:divsChild>
                <w:div w:id="150682906">
                  <w:marLeft w:val="0"/>
                  <w:marRight w:val="0"/>
                  <w:marTop w:val="0"/>
                  <w:marBottom w:val="0"/>
                  <w:divBdr>
                    <w:top w:val="none" w:sz="0" w:space="0" w:color="auto"/>
                    <w:left w:val="none" w:sz="0" w:space="0" w:color="auto"/>
                    <w:bottom w:val="none" w:sz="0" w:space="0" w:color="auto"/>
                    <w:right w:val="none" w:sz="0" w:space="0" w:color="auto"/>
                  </w:divBdr>
                  <w:divsChild>
                    <w:div w:id="918711737">
                      <w:marLeft w:val="0"/>
                      <w:marRight w:val="0"/>
                      <w:marTop w:val="0"/>
                      <w:marBottom w:val="0"/>
                      <w:divBdr>
                        <w:top w:val="none" w:sz="0" w:space="0" w:color="auto"/>
                        <w:left w:val="none" w:sz="0" w:space="0" w:color="auto"/>
                        <w:bottom w:val="none" w:sz="0" w:space="0" w:color="auto"/>
                        <w:right w:val="none" w:sz="0" w:space="0" w:color="auto"/>
                      </w:divBdr>
                      <w:divsChild>
                        <w:div w:id="899629652">
                          <w:marLeft w:val="0"/>
                          <w:marRight w:val="0"/>
                          <w:marTop w:val="0"/>
                          <w:marBottom w:val="0"/>
                          <w:divBdr>
                            <w:top w:val="none" w:sz="0" w:space="0" w:color="auto"/>
                            <w:left w:val="none" w:sz="0" w:space="0" w:color="auto"/>
                            <w:bottom w:val="none" w:sz="0" w:space="0" w:color="auto"/>
                            <w:right w:val="none" w:sz="0" w:space="0" w:color="auto"/>
                          </w:divBdr>
                          <w:divsChild>
                            <w:div w:id="428547843">
                              <w:marLeft w:val="0"/>
                              <w:marRight w:val="0"/>
                              <w:marTop w:val="0"/>
                              <w:marBottom w:val="0"/>
                              <w:divBdr>
                                <w:top w:val="none" w:sz="0" w:space="0" w:color="auto"/>
                                <w:left w:val="none" w:sz="0" w:space="0" w:color="auto"/>
                                <w:bottom w:val="none" w:sz="0" w:space="0" w:color="auto"/>
                                <w:right w:val="none" w:sz="0" w:space="0" w:color="auto"/>
                              </w:divBdr>
                              <w:divsChild>
                                <w:div w:id="1104837167">
                                  <w:marLeft w:val="0"/>
                                  <w:marRight w:val="0"/>
                                  <w:marTop w:val="0"/>
                                  <w:marBottom w:val="0"/>
                                  <w:divBdr>
                                    <w:top w:val="none" w:sz="0" w:space="0" w:color="auto"/>
                                    <w:left w:val="none" w:sz="0" w:space="0" w:color="auto"/>
                                    <w:bottom w:val="none" w:sz="0" w:space="0" w:color="auto"/>
                                    <w:right w:val="none" w:sz="0" w:space="0" w:color="auto"/>
                                  </w:divBdr>
                                  <w:divsChild>
                                    <w:div w:id="2122913118">
                                      <w:marLeft w:val="0"/>
                                      <w:marRight w:val="0"/>
                                      <w:marTop w:val="0"/>
                                      <w:marBottom w:val="0"/>
                                      <w:divBdr>
                                        <w:top w:val="none" w:sz="0" w:space="0" w:color="auto"/>
                                        <w:left w:val="none" w:sz="0" w:space="0" w:color="auto"/>
                                        <w:bottom w:val="none" w:sz="0" w:space="0" w:color="auto"/>
                                        <w:right w:val="none" w:sz="0" w:space="0" w:color="auto"/>
                                      </w:divBdr>
                                      <w:divsChild>
                                        <w:div w:id="453211731">
                                          <w:marLeft w:val="0"/>
                                          <w:marRight w:val="0"/>
                                          <w:marTop w:val="0"/>
                                          <w:marBottom w:val="0"/>
                                          <w:divBdr>
                                            <w:top w:val="none" w:sz="0" w:space="0" w:color="auto"/>
                                            <w:left w:val="none" w:sz="0" w:space="0" w:color="auto"/>
                                            <w:bottom w:val="none" w:sz="0" w:space="0" w:color="auto"/>
                                            <w:right w:val="none" w:sz="0" w:space="0" w:color="auto"/>
                                          </w:divBdr>
                                          <w:divsChild>
                                            <w:div w:id="1720935895">
                                              <w:marLeft w:val="0"/>
                                              <w:marRight w:val="0"/>
                                              <w:marTop w:val="0"/>
                                              <w:marBottom w:val="0"/>
                                              <w:divBdr>
                                                <w:top w:val="none" w:sz="0" w:space="0" w:color="auto"/>
                                                <w:left w:val="none" w:sz="0" w:space="0" w:color="auto"/>
                                                <w:bottom w:val="none" w:sz="0" w:space="0" w:color="auto"/>
                                                <w:right w:val="none" w:sz="0" w:space="0" w:color="auto"/>
                                              </w:divBdr>
                                              <w:divsChild>
                                                <w:div w:id="1655182767">
                                                  <w:marLeft w:val="0"/>
                                                  <w:marRight w:val="0"/>
                                                  <w:marTop w:val="0"/>
                                                  <w:marBottom w:val="0"/>
                                                  <w:divBdr>
                                                    <w:top w:val="none" w:sz="0" w:space="0" w:color="auto"/>
                                                    <w:left w:val="none" w:sz="0" w:space="0" w:color="auto"/>
                                                    <w:bottom w:val="none" w:sz="0" w:space="0" w:color="auto"/>
                                                    <w:right w:val="none" w:sz="0" w:space="0" w:color="auto"/>
                                                  </w:divBdr>
                                                  <w:divsChild>
                                                    <w:div w:id="1332181867">
                                                      <w:marLeft w:val="0"/>
                                                      <w:marRight w:val="0"/>
                                                      <w:marTop w:val="0"/>
                                                      <w:marBottom w:val="0"/>
                                                      <w:divBdr>
                                                        <w:top w:val="none" w:sz="0" w:space="0" w:color="auto"/>
                                                        <w:left w:val="none" w:sz="0" w:space="0" w:color="auto"/>
                                                        <w:bottom w:val="none" w:sz="0" w:space="0" w:color="auto"/>
                                                        <w:right w:val="none" w:sz="0" w:space="0" w:color="auto"/>
                                                      </w:divBdr>
                                                      <w:divsChild>
                                                        <w:div w:id="13324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06344">
          <w:marLeft w:val="0"/>
          <w:marRight w:val="0"/>
          <w:marTop w:val="0"/>
          <w:marBottom w:val="0"/>
          <w:divBdr>
            <w:top w:val="none" w:sz="0" w:space="0" w:color="auto"/>
            <w:left w:val="none" w:sz="0" w:space="0" w:color="auto"/>
            <w:bottom w:val="none" w:sz="0" w:space="0" w:color="auto"/>
            <w:right w:val="none" w:sz="0" w:space="0" w:color="auto"/>
          </w:divBdr>
          <w:divsChild>
            <w:div w:id="1813132018">
              <w:marLeft w:val="0"/>
              <w:marRight w:val="0"/>
              <w:marTop w:val="0"/>
              <w:marBottom w:val="0"/>
              <w:divBdr>
                <w:top w:val="none" w:sz="0" w:space="0" w:color="auto"/>
                <w:left w:val="none" w:sz="0" w:space="0" w:color="auto"/>
                <w:bottom w:val="none" w:sz="0" w:space="0" w:color="auto"/>
                <w:right w:val="none" w:sz="0" w:space="0" w:color="auto"/>
              </w:divBdr>
              <w:divsChild>
                <w:div w:id="1391228545">
                  <w:marLeft w:val="0"/>
                  <w:marRight w:val="0"/>
                  <w:marTop w:val="0"/>
                  <w:marBottom w:val="0"/>
                  <w:divBdr>
                    <w:top w:val="none" w:sz="0" w:space="0" w:color="auto"/>
                    <w:left w:val="none" w:sz="0" w:space="0" w:color="auto"/>
                    <w:bottom w:val="none" w:sz="0" w:space="0" w:color="auto"/>
                    <w:right w:val="none" w:sz="0" w:space="0" w:color="auto"/>
                  </w:divBdr>
                  <w:divsChild>
                    <w:div w:id="823551726">
                      <w:marLeft w:val="0"/>
                      <w:marRight w:val="0"/>
                      <w:marTop w:val="0"/>
                      <w:marBottom w:val="0"/>
                      <w:divBdr>
                        <w:top w:val="none" w:sz="0" w:space="0" w:color="auto"/>
                        <w:left w:val="none" w:sz="0" w:space="0" w:color="auto"/>
                        <w:bottom w:val="none" w:sz="0" w:space="0" w:color="auto"/>
                        <w:right w:val="none" w:sz="0" w:space="0" w:color="auto"/>
                      </w:divBdr>
                      <w:divsChild>
                        <w:div w:id="1513180587">
                          <w:marLeft w:val="0"/>
                          <w:marRight w:val="0"/>
                          <w:marTop w:val="0"/>
                          <w:marBottom w:val="0"/>
                          <w:divBdr>
                            <w:top w:val="none" w:sz="0" w:space="0" w:color="auto"/>
                            <w:left w:val="none" w:sz="0" w:space="0" w:color="auto"/>
                            <w:bottom w:val="none" w:sz="0" w:space="0" w:color="auto"/>
                            <w:right w:val="none" w:sz="0" w:space="0" w:color="auto"/>
                          </w:divBdr>
                          <w:divsChild>
                            <w:div w:id="403334200">
                              <w:marLeft w:val="0"/>
                              <w:marRight w:val="0"/>
                              <w:marTop w:val="0"/>
                              <w:marBottom w:val="0"/>
                              <w:divBdr>
                                <w:top w:val="none" w:sz="0" w:space="0" w:color="auto"/>
                                <w:left w:val="none" w:sz="0" w:space="0" w:color="auto"/>
                                <w:bottom w:val="none" w:sz="0" w:space="0" w:color="auto"/>
                                <w:right w:val="none" w:sz="0" w:space="0" w:color="auto"/>
                              </w:divBdr>
                              <w:divsChild>
                                <w:div w:id="1773939435">
                                  <w:marLeft w:val="0"/>
                                  <w:marRight w:val="0"/>
                                  <w:marTop w:val="0"/>
                                  <w:marBottom w:val="0"/>
                                  <w:divBdr>
                                    <w:top w:val="none" w:sz="0" w:space="0" w:color="auto"/>
                                    <w:left w:val="none" w:sz="0" w:space="0" w:color="auto"/>
                                    <w:bottom w:val="none" w:sz="0" w:space="0" w:color="auto"/>
                                    <w:right w:val="none" w:sz="0" w:space="0" w:color="auto"/>
                                  </w:divBdr>
                                  <w:divsChild>
                                    <w:div w:id="1942059146">
                                      <w:marLeft w:val="0"/>
                                      <w:marRight w:val="0"/>
                                      <w:marTop w:val="0"/>
                                      <w:marBottom w:val="0"/>
                                      <w:divBdr>
                                        <w:top w:val="none" w:sz="0" w:space="0" w:color="auto"/>
                                        <w:left w:val="none" w:sz="0" w:space="0" w:color="auto"/>
                                        <w:bottom w:val="none" w:sz="0" w:space="0" w:color="auto"/>
                                        <w:right w:val="none" w:sz="0" w:space="0" w:color="auto"/>
                                      </w:divBdr>
                                      <w:divsChild>
                                        <w:div w:id="785657165">
                                          <w:marLeft w:val="0"/>
                                          <w:marRight w:val="0"/>
                                          <w:marTop w:val="0"/>
                                          <w:marBottom w:val="0"/>
                                          <w:divBdr>
                                            <w:top w:val="none" w:sz="0" w:space="0" w:color="auto"/>
                                            <w:left w:val="none" w:sz="0" w:space="0" w:color="auto"/>
                                            <w:bottom w:val="none" w:sz="0" w:space="0" w:color="auto"/>
                                            <w:right w:val="none" w:sz="0" w:space="0" w:color="auto"/>
                                          </w:divBdr>
                                          <w:divsChild>
                                            <w:div w:id="318926870">
                                              <w:marLeft w:val="0"/>
                                              <w:marRight w:val="0"/>
                                              <w:marTop w:val="0"/>
                                              <w:marBottom w:val="0"/>
                                              <w:divBdr>
                                                <w:top w:val="none" w:sz="0" w:space="0" w:color="auto"/>
                                                <w:left w:val="none" w:sz="0" w:space="0" w:color="auto"/>
                                                <w:bottom w:val="none" w:sz="0" w:space="0" w:color="auto"/>
                                                <w:right w:val="none" w:sz="0" w:space="0" w:color="auto"/>
                                              </w:divBdr>
                                              <w:divsChild>
                                                <w:div w:id="2017725888">
                                                  <w:marLeft w:val="0"/>
                                                  <w:marRight w:val="0"/>
                                                  <w:marTop w:val="0"/>
                                                  <w:marBottom w:val="0"/>
                                                  <w:divBdr>
                                                    <w:top w:val="none" w:sz="0" w:space="0" w:color="auto"/>
                                                    <w:left w:val="none" w:sz="0" w:space="0" w:color="auto"/>
                                                    <w:bottom w:val="none" w:sz="0" w:space="0" w:color="auto"/>
                                                    <w:right w:val="none" w:sz="0" w:space="0" w:color="auto"/>
                                                  </w:divBdr>
                                                  <w:divsChild>
                                                    <w:div w:id="995377907">
                                                      <w:marLeft w:val="0"/>
                                                      <w:marRight w:val="0"/>
                                                      <w:marTop w:val="0"/>
                                                      <w:marBottom w:val="0"/>
                                                      <w:divBdr>
                                                        <w:top w:val="none" w:sz="0" w:space="0" w:color="auto"/>
                                                        <w:left w:val="none" w:sz="0" w:space="0" w:color="auto"/>
                                                        <w:bottom w:val="none" w:sz="0" w:space="0" w:color="auto"/>
                                                        <w:right w:val="none" w:sz="0" w:space="0" w:color="auto"/>
                                                      </w:divBdr>
                                                      <w:divsChild>
                                                        <w:div w:id="6810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674711">
          <w:marLeft w:val="0"/>
          <w:marRight w:val="0"/>
          <w:marTop w:val="0"/>
          <w:marBottom w:val="0"/>
          <w:divBdr>
            <w:top w:val="none" w:sz="0" w:space="0" w:color="auto"/>
            <w:left w:val="none" w:sz="0" w:space="0" w:color="auto"/>
            <w:bottom w:val="none" w:sz="0" w:space="0" w:color="auto"/>
            <w:right w:val="none" w:sz="0" w:space="0" w:color="auto"/>
          </w:divBdr>
          <w:divsChild>
            <w:div w:id="1438598757">
              <w:marLeft w:val="0"/>
              <w:marRight w:val="0"/>
              <w:marTop w:val="0"/>
              <w:marBottom w:val="0"/>
              <w:divBdr>
                <w:top w:val="none" w:sz="0" w:space="0" w:color="auto"/>
                <w:left w:val="none" w:sz="0" w:space="0" w:color="auto"/>
                <w:bottom w:val="none" w:sz="0" w:space="0" w:color="auto"/>
                <w:right w:val="none" w:sz="0" w:space="0" w:color="auto"/>
              </w:divBdr>
              <w:divsChild>
                <w:div w:id="1719938887">
                  <w:marLeft w:val="0"/>
                  <w:marRight w:val="0"/>
                  <w:marTop w:val="0"/>
                  <w:marBottom w:val="0"/>
                  <w:divBdr>
                    <w:top w:val="none" w:sz="0" w:space="0" w:color="auto"/>
                    <w:left w:val="none" w:sz="0" w:space="0" w:color="auto"/>
                    <w:bottom w:val="none" w:sz="0" w:space="0" w:color="auto"/>
                    <w:right w:val="none" w:sz="0" w:space="0" w:color="auto"/>
                  </w:divBdr>
                  <w:divsChild>
                    <w:div w:id="1129081412">
                      <w:marLeft w:val="0"/>
                      <w:marRight w:val="0"/>
                      <w:marTop w:val="0"/>
                      <w:marBottom w:val="0"/>
                      <w:divBdr>
                        <w:top w:val="none" w:sz="0" w:space="0" w:color="auto"/>
                        <w:left w:val="none" w:sz="0" w:space="0" w:color="auto"/>
                        <w:bottom w:val="none" w:sz="0" w:space="0" w:color="auto"/>
                        <w:right w:val="none" w:sz="0" w:space="0" w:color="auto"/>
                      </w:divBdr>
                      <w:divsChild>
                        <w:div w:id="937297191">
                          <w:marLeft w:val="0"/>
                          <w:marRight w:val="0"/>
                          <w:marTop w:val="0"/>
                          <w:marBottom w:val="0"/>
                          <w:divBdr>
                            <w:top w:val="none" w:sz="0" w:space="0" w:color="auto"/>
                            <w:left w:val="none" w:sz="0" w:space="0" w:color="auto"/>
                            <w:bottom w:val="none" w:sz="0" w:space="0" w:color="auto"/>
                            <w:right w:val="none" w:sz="0" w:space="0" w:color="auto"/>
                          </w:divBdr>
                          <w:divsChild>
                            <w:div w:id="555120329">
                              <w:marLeft w:val="0"/>
                              <w:marRight w:val="0"/>
                              <w:marTop w:val="0"/>
                              <w:marBottom w:val="0"/>
                              <w:divBdr>
                                <w:top w:val="none" w:sz="0" w:space="0" w:color="auto"/>
                                <w:left w:val="none" w:sz="0" w:space="0" w:color="auto"/>
                                <w:bottom w:val="none" w:sz="0" w:space="0" w:color="auto"/>
                                <w:right w:val="none" w:sz="0" w:space="0" w:color="auto"/>
                              </w:divBdr>
                              <w:divsChild>
                                <w:div w:id="930622231">
                                  <w:marLeft w:val="0"/>
                                  <w:marRight w:val="0"/>
                                  <w:marTop w:val="0"/>
                                  <w:marBottom w:val="0"/>
                                  <w:divBdr>
                                    <w:top w:val="none" w:sz="0" w:space="0" w:color="auto"/>
                                    <w:left w:val="none" w:sz="0" w:space="0" w:color="auto"/>
                                    <w:bottom w:val="none" w:sz="0" w:space="0" w:color="auto"/>
                                    <w:right w:val="none" w:sz="0" w:space="0" w:color="auto"/>
                                  </w:divBdr>
                                  <w:divsChild>
                                    <w:div w:id="887913295">
                                      <w:marLeft w:val="0"/>
                                      <w:marRight w:val="0"/>
                                      <w:marTop w:val="0"/>
                                      <w:marBottom w:val="0"/>
                                      <w:divBdr>
                                        <w:top w:val="none" w:sz="0" w:space="0" w:color="auto"/>
                                        <w:left w:val="none" w:sz="0" w:space="0" w:color="auto"/>
                                        <w:bottom w:val="none" w:sz="0" w:space="0" w:color="auto"/>
                                        <w:right w:val="none" w:sz="0" w:space="0" w:color="auto"/>
                                      </w:divBdr>
                                      <w:divsChild>
                                        <w:div w:id="439299587">
                                          <w:marLeft w:val="0"/>
                                          <w:marRight w:val="0"/>
                                          <w:marTop w:val="0"/>
                                          <w:marBottom w:val="0"/>
                                          <w:divBdr>
                                            <w:top w:val="none" w:sz="0" w:space="0" w:color="auto"/>
                                            <w:left w:val="none" w:sz="0" w:space="0" w:color="auto"/>
                                            <w:bottom w:val="none" w:sz="0" w:space="0" w:color="auto"/>
                                            <w:right w:val="none" w:sz="0" w:space="0" w:color="auto"/>
                                          </w:divBdr>
                                          <w:divsChild>
                                            <w:div w:id="365059629">
                                              <w:marLeft w:val="0"/>
                                              <w:marRight w:val="0"/>
                                              <w:marTop w:val="0"/>
                                              <w:marBottom w:val="0"/>
                                              <w:divBdr>
                                                <w:top w:val="none" w:sz="0" w:space="0" w:color="auto"/>
                                                <w:left w:val="none" w:sz="0" w:space="0" w:color="auto"/>
                                                <w:bottom w:val="none" w:sz="0" w:space="0" w:color="auto"/>
                                                <w:right w:val="none" w:sz="0" w:space="0" w:color="auto"/>
                                              </w:divBdr>
                                              <w:divsChild>
                                                <w:div w:id="1436319263">
                                                  <w:marLeft w:val="0"/>
                                                  <w:marRight w:val="0"/>
                                                  <w:marTop w:val="0"/>
                                                  <w:marBottom w:val="0"/>
                                                  <w:divBdr>
                                                    <w:top w:val="none" w:sz="0" w:space="0" w:color="auto"/>
                                                    <w:left w:val="none" w:sz="0" w:space="0" w:color="auto"/>
                                                    <w:bottom w:val="none" w:sz="0" w:space="0" w:color="auto"/>
                                                    <w:right w:val="none" w:sz="0" w:space="0" w:color="auto"/>
                                                  </w:divBdr>
                                                  <w:divsChild>
                                                    <w:div w:id="1053849480">
                                                      <w:marLeft w:val="0"/>
                                                      <w:marRight w:val="0"/>
                                                      <w:marTop w:val="0"/>
                                                      <w:marBottom w:val="0"/>
                                                      <w:divBdr>
                                                        <w:top w:val="none" w:sz="0" w:space="0" w:color="auto"/>
                                                        <w:left w:val="none" w:sz="0" w:space="0" w:color="auto"/>
                                                        <w:bottom w:val="none" w:sz="0" w:space="0" w:color="auto"/>
                                                        <w:right w:val="none" w:sz="0" w:space="0" w:color="auto"/>
                                                      </w:divBdr>
                                                      <w:divsChild>
                                                        <w:div w:id="19349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065231">
          <w:marLeft w:val="0"/>
          <w:marRight w:val="0"/>
          <w:marTop w:val="0"/>
          <w:marBottom w:val="0"/>
          <w:divBdr>
            <w:top w:val="none" w:sz="0" w:space="0" w:color="auto"/>
            <w:left w:val="none" w:sz="0" w:space="0" w:color="auto"/>
            <w:bottom w:val="none" w:sz="0" w:space="0" w:color="auto"/>
            <w:right w:val="none" w:sz="0" w:space="0" w:color="auto"/>
          </w:divBdr>
          <w:divsChild>
            <w:div w:id="1149248506">
              <w:marLeft w:val="0"/>
              <w:marRight w:val="0"/>
              <w:marTop w:val="0"/>
              <w:marBottom w:val="0"/>
              <w:divBdr>
                <w:top w:val="none" w:sz="0" w:space="0" w:color="auto"/>
                <w:left w:val="none" w:sz="0" w:space="0" w:color="auto"/>
                <w:bottom w:val="none" w:sz="0" w:space="0" w:color="auto"/>
                <w:right w:val="none" w:sz="0" w:space="0" w:color="auto"/>
              </w:divBdr>
              <w:divsChild>
                <w:div w:id="946815473">
                  <w:marLeft w:val="0"/>
                  <w:marRight w:val="0"/>
                  <w:marTop w:val="0"/>
                  <w:marBottom w:val="0"/>
                  <w:divBdr>
                    <w:top w:val="none" w:sz="0" w:space="0" w:color="auto"/>
                    <w:left w:val="none" w:sz="0" w:space="0" w:color="auto"/>
                    <w:bottom w:val="none" w:sz="0" w:space="0" w:color="auto"/>
                    <w:right w:val="none" w:sz="0" w:space="0" w:color="auto"/>
                  </w:divBdr>
                  <w:divsChild>
                    <w:div w:id="1252163467">
                      <w:marLeft w:val="0"/>
                      <w:marRight w:val="0"/>
                      <w:marTop w:val="0"/>
                      <w:marBottom w:val="0"/>
                      <w:divBdr>
                        <w:top w:val="none" w:sz="0" w:space="0" w:color="auto"/>
                        <w:left w:val="none" w:sz="0" w:space="0" w:color="auto"/>
                        <w:bottom w:val="none" w:sz="0" w:space="0" w:color="auto"/>
                        <w:right w:val="none" w:sz="0" w:space="0" w:color="auto"/>
                      </w:divBdr>
                      <w:divsChild>
                        <w:div w:id="407192316">
                          <w:marLeft w:val="0"/>
                          <w:marRight w:val="0"/>
                          <w:marTop w:val="0"/>
                          <w:marBottom w:val="0"/>
                          <w:divBdr>
                            <w:top w:val="none" w:sz="0" w:space="0" w:color="auto"/>
                            <w:left w:val="none" w:sz="0" w:space="0" w:color="auto"/>
                            <w:bottom w:val="none" w:sz="0" w:space="0" w:color="auto"/>
                            <w:right w:val="none" w:sz="0" w:space="0" w:color="auto"/>
                          </w:divBdr>
                          <w:divsChild>
                            <w:div w:id="1219440954">
                              <w:marLeft w:val="0"/>
                              <w:marRight w:val="0"/>
                              <w:marTop w:val="0"/>
                              <w:marBottom w:val="0"/>
                              <w:divBdr>
                                <w:top w:val="none" w:sz="0" w:space="0" w:color="auto"/>
                                <w:left w:val="none" w:sz="0" w:space="0" w:color="auto"/>
                                <w:bottom w:val="none" w:sz="0" w:space="0" w:color="auto"/>
                                <w:right w:val="none" w:sz="0" w:space="0" w:color="auto"/>
                              </w:divBdr>
                              <w:divsChild>
                                <w:div w:id="747462327">
                                  <w:marLeft w:val="0"/>
                                  <w:marRight w:val="0"/>
                                  <w:marTop w:val="0"/>
                                  <w:marBottom w:val="0"/>
                                  <w:divBdr>
                                    <w:top w:val="none" w:sz="0" w:space="0" w:color="auto"/>
                                    <w:left w:val="none" w:sz="0" w:space="0" w:color="auto"/>
                                    <w:bottom w:val="none" w:sz="0" w:space="0" w:color="auto"/>
                                    <w:right w:val="none" w:sz="0" w:space="0" w:color="auto"/>
                                  </w:divBdr>
                                  <w:divsChild>
                                    <w:div w:id="682900262">
                                      <w:marLeft w:val="0"/>
                                      <w:marRight w:val="0"/>
                                      <w:marTop w:val="0"/>
                                      <w:marBottom w:val="0"/>
                                      <w:divBdr>
                                        <w:top w:val="none" w:sz="0" w:space="0" w:color="auto"/>
                                        <w:left w:val="none" w:sz="0" w:space="0" w:color="auto"/>
                                        <w:bottom w:val="none" w:sz="0" w:space="0" w:color="auto"/>
                                        <w:right w:val="none" w:sz="0" w:space="0" w:color="auto"/>
                                      </w:divBdr>
                                      <w:divsChild>
                                        <w:div w:id="1417705665">
                                          <w:marLeft w:val="0"/>
                                          <w:marRight w:val="0"/>
                                          <w:marTop w:val="0"/>
                                          <w:marBottom w:val="0"/>
                                          <w:divBdr>
                                            <w:top w:val="none" w:sz="0" w:space="0" w:color="auto"/>
                                            <w:left w:val="none" w:sz="0" w:space="0" w:color="auto"/>
                                            <w:bottom w:val="none" w:sz="0" w:space="0" w:color="auto"/>
                                            <w:right w:val="none" w:sz="0" w:space="0" w:color="auto"/>
                                          </w:divBdr>
                                          <w:divsChild>
                                            <w:div w:id="1801340308">
                                              <w:marLeft w:val="0"/>
                                              <w:marRight w:val="0"/>
                                              <w:marTop w:val="0"/>
                                              <w:marBottom w:val="0"/>
                                              <w:divBdr>
                                                <w:top w:val="none" w:sz="0" w:space="0" w:color="auto"/>
                                                <w:left w:val="none" w:sz="0" w:space="0" w:color="auto"/>
                                                <w:bottom w:val="none" w:sz="0" w:space="0" w:color="auto"/>
                                                <w:right w:val="none" w:sz="0" w:space="0" w:color="auto"/>
                                              </w:divBdr>
                                              <w:divsChild>
                                                <w:div w:id="418410523">
                                                  <w:marLeft w:val="0"/>
                                                  <w:marRight w:val="0"/>
                                                  <w:marTop w:val="0"/>
                                                  <w:marBottom w:val="0"/>
                                                  <w:divBdr>
                                                    <w:top w:val="none" w:sz="0" w:space="0" w:color="auto"/>
                                                    <w:left w:val="none" w:sz="0" w:space="0" w:color="auto"/>
                                                    <w:bottom w:val="none" w:sz="0" w:space="0" w:color="auto"/>
                                                    <w:right w:val="none" w:sz="0" w:space="0" w:color="auto"/>
                                                  </w:divBdr>
                                                  <w:divsChild>
                                                    <w:div w:id="992636276">
                                                      <w:marLeft w:val="0"/>
                                                      <w:marRight w:val="0"/>
                                                      <w:marTop w:val="0"/>
                                                      <w:marBottom w:val="0"/>
                                                      <w:divBdr>
                                                        <w:top w:val="none" w:sz="0" w:space="0" w:color="auto"/>
                                                        <w:left w:val="none" w:sz="0" w:space="0" w:color="auto"/>
                                                        <w:bottom w:val="none" w:sz="0" w:space="0" w:color="auto"/>
                                                        <w:right w:val="none" w:sz="0" w:space="0" w:color="auto"/>
                                                      </w:divBdr>
                                                      <w:divsChild>
                                                        <w:div w:id="14682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297433">
          <w:marLeft w:val="0"/>
          <w:marRight w:val="0"/>
          <w:marTop w:val="0"/>
          <w:marBottom w:val="0"/>
          <w:divBdr>
            <w:top w:val="none" w:sz="0" w:space="0" w:color="auto"/>
            <w:left w:val="none" w:sz="0" w:space="0" w:color="auto"/>
            <w:bottom w:val="none" w:sz="0" w:space="0" w:color="auto"/>
            <w:right w:val="none" w:sz="0" w:space="0" w:color="auto"/>
          </w:divBdr>
          <w:divsChild>
            <w:div w:id="516233524">
              <w:marLeft w:val="0"/>
              <w:marRight w:val="0"/>
              <w:marTop w:val="0"/>
              <w:marBottom w:val="0"/>
              <w:divBdr>
                <w:top w:val="none" w:sz="0" w:space="0" w:color="auto"/>
                <w:left w:val="none" w:sz="0" w:space="0" w:color="auto"/>
                <w:bottom w:val="none" w:sz="0" w:space="0" w:color="auto"/>
                <w:right w:val="none" w:sz="0" w:space="0" w:color="auto"/>
              </w:divBdr>
              <w:divsChild>
                <w:div w:id="1592473171">
                  <w:marLeft w:val="0"/>
                  <w:marRight w:val="0"/>
                  <w:marTop w:val="0"/>
                  <w:marBottom w:val="0"/>
                  <w:divBdr>
                    <w:top w:val="none" w:sz="0" w:space="0" w:color="auto"/>
                    <w:left w:val="none" w:sz="0" w:space="0" w:color="auto"/>
                    <w:bottom w:val="none" w:sz="0" w:space="0" w:color="auto"/>
                    <w:right w:val="none" w:sz="0" w:space="0" w:color="auto"/>
                  </w:divBdr>
                  <w:divsChild>
                    <w:div w:id="1388457045">
                      <w:marLeft w:val="0"/>
                      <w:marRight w:val="0"/>
                      <w:marTop w:val="0"/>
                      <w:marBottom w:val="0"/>
                      <w:divBdr>
                        <w:top w:val="none" w:sz="0" w:space="0" w:color="auto"/>
                        <w:left w:val="none" w:sz="0" w:space="0" w:color="auto"/>
                        <w:bottom w:val="none" w:sz="0" w:space="0" w:color="auto"/>
                        <w:right w:val="none" w:sz="0" w:space="0" w:color="auto"/>
                      </w:divBdr>
                      <w:divsChild>
                        <w:div w:id="1350329276">
                          <w:marLeft w:val="0"/>
                          <w:marRight w:val="0"/>
                          <w:marTop w:val="0"/>
                          <w:marBottom w:val="0"/>
                          <w:divBdr>
                            <w:top w:val="none" w:sz="0" w:space="0" w:color="auto"/>
                            <w:left w:val="none" w:sz="0" w:space="0" w:color="auto"/>
                            <w:bottom w:val="none" w:sz="0" w:space="0" w:color="auto"/>
                            <w:right w:val="none" w:sz="0" w:space="0" w:color="auto"/>
                          </w:divBdr>
                          <w:divsChild>
                            <w:div w:id="820194336">
                              <w:marLeft w:val="0"/>
                              <w:marRight w:val="0"/>
                              <w:marTop w:val="0"/>
                              <w:marBottom w:val="0"/>
                              <w:divBdr>
                                <w:top w:val="none" w:sz="0" w:space="0" w:color="auto"/>
                                <w:left w:val="none" w:sz="0" w:space="0" w:color="auto"/>
                                <w:bottom w:val="none" w:sz="0" w:space="0" w:color="auto"/>
                                <w:right w:val="none" w:sz="0" w:space="0" w:color="auto"/>
                              </w:divBdr>
                              <w:divsChild>
                                <w:div w:id="11343768">
                                  <w:marLeft w:val="0"/>
                                  <w:marRight w:val="0"/>
                                  <w:marTop w:val="0"/>
                                  <w:marBottom w:val="0"/>
                                  <w:divBdr>
                                    <w:top w:val="none" w:sz="0" w:space="0" w:color="auto"/>
                                    <w:left w:val="none" w:sz="0" w:space="0" w:color="auto"/>
                                    <w:bottom w:val="none" w:sz="0" w:space="0" w:color="auto"/>
                                    <w:right w:val="none" w:sz="0" w:space="0" w:color="auto"/>
                                  </w:divBdr>
                                  <w:divsChild>
                                    <w:div w:id="635184781">
                                      <w:marLeft w:val="0"/>
                                      <w:marRight w:val="0"/>
                                      <w:marTop w:val="0"/>
                                      <w:marBottom w:val="0"/>
                                      <w:divBdr>
                                        <w:top w:val="none" w:sz="0" w:space="0" w:color="auto"/>
                                        <w:left w:val="none" w:sz="0" w:space="0" w:color="auto"/>
                                        <w:bottom w:val="none" w:sz="0" w:space="0" w:color="auto"/>
                                        <w:right w:val="none" w:sz="0" w:space="0" w:color="auto"/>
                                      </w:divBdr>
                                      <w:divsChild>
                                        <w:div w:id="719674422">
                                          <w:marLeft w:val="0"/>
                                          <w:marRight w:val="0"/>
                                          <w:marTop w:val="0"/>
                                          <w:marBottom w:val="0"/>
                                          <w:divBdr>
                                            <w:top w:val="none" w:sz="0" w:space="0" w:color="auto"/>
                                            <w:left w:val="none" w:sz="0" w:space="0" w:color="auto"/>
                                            <w:bottom w:val="none" w:sz="0" w:space="0" w:color="auto"/>
                                            <w:right w:val="none" w:sz="0" w:space="0" w:color="auto"/>
                                          </w:divBdr>
                                          <w:divsChild>
                                            <w:div w:id="1927297629">
                                              <w:marLeft w:val="0"/>
                                              <w:marRight w:val="0"/>
                                              <w:marTop w:val="0"/>
                                              <w:marBottom w:val="0"/>
                                              <w:divBdr>
                                                <w:top w:val="none" w:sz="0" w:space="0" w:color="auto"/>
                                                <w:left w:val="none" w:sz="0" w:space="0" w:color="auto"/>
                                                <w:bottom w:val="none" w:sz="0" w:space="0" w:color="auto"/>
                                                <w:right w:val="none" w:sz="0" w:space="0" w:color="auto"/>
                                              </w:divBdr>
                                              <w:divsChild>
                                                <w:div w:id="860703599">
                                                  <w:marLeft w:val="0"/>
                                                  <w:marRight w:val="0"/>
                                                  <w:marTop w:val="0"/>
                                                  <w:marBottom w:val="0"/>
                                                  <w:divBdr>
                                                    <w:top w:val="none" w:sz="0" w:space="0" w:color="auto"/>
                                                    <w:left w:val="none" w:sz="0" w:space="0" w:color="auto"/>
                                                    <w:bottom w:val="none" w:sz="0" w:space="0" w:color="auto"/>
                                                    <w:right w:val="none" w:sz="0" w:space="0" w:color="auto"/>
                                                  </w:divBdr>
                                                  <w:divsChild>
                                                    <w:div w:id="1811173409">
                                                      <w:marLeft w:val="0"/>
                                                      <w:marRight w:val="0"/>
                                                      <w:marTop w:val="0"/>
                                                      <w:marBottom w:val="0"/>
                                                      <w:divBdr>
                                                        <w:top w:val="none" w:sz="0" w:space="0" w:color="auto"/>
                                                        <w:left w:val="none" w:sz="0" w:space="0" w:color="auto"/>
                                                        <w:bottom w:val="none" w:sz="0" w:space="0" w:color="auto"/>
                                                        <w:right w:val="none" w:sz="0" w:space="0" w:color="auto"/>
                                                      </w:divBdr>
                                                      <w:divsChild>
                                                        <w:div w:id="608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ME\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purl.org/dc/terms/"/>
    <ds:schemaRef ds:uri="http://purl.org/dc/elements/1.1/"/>
    <ds:schemaRef ds:uri="http://purl.org/dc/dcmitype/"/>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4873beb7-5857-4685-be1f-d57550cc96cc"/>
    <ds:schemaRef ds:uri="http://schemas.microsoft.com/office/2006/metadata/propertie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192</TotalTime>
  <Pages>178</Pages>
  <Words>22725</Words>
  <Characters>129536</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dc:creator>
  <cp:keywords/>
  <dc:description/>
  <cp:lastModifiedBy>PRIME</cp:lastModifiedBy>
  <cp:revision>4</cp:revision>
  <dcterms:created xsi:type="dcterms:W3CDTF">2026-06-19T04:31:00Z</dcterms:created>
  <dcterms:modified xsi:type="dcterms:W3CDTF">2026-06-19T07:52:00Z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